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tbl>
      <w:tblPr>
        <w:tblW w:w="0" w:type="auto"/>
        <w:jc w:val="right"/>
        <w:tblLook w:val="04A0" w:firstRow="1" w:lastRow="0" w:firstColumn="1" w:lastColumn="0" w:noHBand="0" w:noVBand="1"/>
      </w:tblPr>
      <w:tblGrid>
        <w:gridCol w:w="11"/>
        <w:gridCol w:w="1265"/>
        <w:gridCol w:w="709"/>
        <w:gridCol w:w="425"/>
        <w:gridCol w:w="2815"/>
        <w:gridCol w:w="113"/>
        <w:gridCol w:w="1011"/>
        <w:gridCol w:w="113"/>
        <w:gridCol w:w="2625"/>
        <w:gridCol w:w="34"/>
      </w:tblGrid>
      <w:tr xmlns:wp14="http://schemas.microsoft.com/office/word/2010/wordml" w:rsidRPr="00247492" w:rsidR="00AE04BB" w:rsidTr="66AFFA1D" w14:paraId="0BB204E3" wp14:textId="77777777">
        <w:trPr>
          <w:gridBefore w:val="1"/>
          <w:gridAfter w:val="1"/>
          <w:wBefore w:w="11" w:type="dxa"/>
          <w:wAfter w:w="34" w:type="dxa"/>
          <w:jc w:val="right"/>
        </w:trPr>
        <w:tc>
          <w:tcPr>
            <w:tcW w:w="113" w:type="dxa"/>
            <w:gridSpan w:val="8"/>
            <w:shd w:val="clear" w:color="auto" w:fill="auto"/>
            <w:tcMar/>
          </w:tcPr>
          <w:p w:rsidR="005D7815" w:rsidP="005D7815" w:rsidRDefault="005D7815" w14:paraId="19286547" wp14:textId="77777777">
            <w:pPr>
              <w:pStyle w:val="a3"/>
              <w:spacing w:line="276" w:lineRule="auto"/>
              <w:jc w:val="center"/>
              <w:rPr>
                <w:sz w:val="20"/>
              </w:rPr>
            </w:pPr>
            <w:bookmarkStart w:name="_GoBack" w:id="0"/>
            <w:bookmarkEnd w:id="0"/>
            <w:r>
              <w:rPr>
                <w:szCs w:val="28"/>
              </w:rPr>
              <w:t>Хмельницький національний університет</w:t>
            </w:r>
          </w:p>
          <w:p w:rsidR="005D7815" w:rsidP="005D7815" w:rsidRDefault="005D7815" w14:paraId="04DE892E" wp14:textId="77777777">
            <w:pPr>
              <w:spacing w:line="276" w:lineRule="auto"/>
              <w:jc w:val="center"/>
            </w:pPr>
            <w:r>
              <w:t>Факультет інформаційних технологій</w:t>
            </w:r>
          </w:p>
          <w:p w:rsidR="005D7815" w:rsidP="005D7815" w:rsidRDefault="005D7815" w14:paraId="07CA59B6" wp14:textId="77777777">
            <w:pPr>
              <w:spacing w:line="276" w:lineRule="auto"/>
              <w:jc w:val="center"/>
            </w:pPr>
            <w:r>
              <w:t>Кафедра комп'ютерних наук</w:t>
            </w:r>
          </w:p>
          <w:p w:rsidRPr="00247492" w:rsidR="00AE04BB" w:rsidP="00D60F7A" w:rsidRDefault="00AE04BB" w14:paraId="672A6659" wp14:textId="77777777">
            <w:pPr>
              <w:jc w:val="center"/>
              <w:rPr>
                <w:b/>
              </w:rPr>
            </w:pPr>
          </w:p>
          <w:p w:rsidRPr="00247492" w:rsidR="00AE04BB" w:rsidP="00D60F7A" w:rsidRDefault="00AE04BB" w14:paraId="0A37501D" wp14:textId="77777777">
            <w:pPr>
              <w:jc w:val="center"/>
              <w:rPr>
                <w:b/>
              </w:rPr>
            </w:pPr>
          </w:p>
          <w:p w:rsidRPr="00247492" w:rsidR="00AE04BB" w:rsidP="00D60F7A" w:rsidRDefault="00AE04BB" w14:paraId="5DAB6C7B" wp14:textId="77777777">
            <w:pPr>
              <w:spacing w:line="276" w:lineRule="auto"/>
              <w:jc w:val="center"/>
              <w:rPr>
                <w:b/>
              </w:rPr>
            </w:pPr>
          </w:p>
          <w:p w:rsidRPr="00247492" w:rsidR="00AE04BB" w:rsidP="00D60F7A" w:rsidRDefault="00AE04BB" w14:paraId="02EB378F" wp14:textId="77777777">
            <w:pPr>
              <w:spacing w:line="276" w:lineRule="auto"/>
              <w:jc w:val="center"/>
              <w:rPr>
                <w:b/>
              </w:rPr>
            </w:pPr>
          </w:p>
          <w:p w:rsidRPr="00247492" w:rsidR="00AE04BB" w:rsidP="00BF17FA" w:rsidRDefault="00AE04BB" w14:paraId="6A05A809" wp14:textId="77777777">
            <w:pPr>
              <w:jc w:val="center"/>
              <w:rPr>
                <w:b/>
              </w:rPr>
            </w:pPr>
          </w:p>
          <w:p w:rsidRPr="00247492" w:rsidR="00AE04BB" w:rsidP="00D60F7A" w:rsidRDefault="00AE04BB" w14:paraId="5A39BBE3" wp14:textId="77777777">
            <w:pPr>
              <w:spacing w:line="276" w:lineRule="auto"/>
              <w:jc w:val="center"/>
              <w:rPr>
                <w:b/>
              </w:rPr>
            </w:pPr>
          </w:p>
          <w:p w:rsidRPr="00247492" w:rsidR="00AE04BB" w:rsidP="00D60F7A" w:rsidRDefault="00AE04BB" w14:paraId="41C8F396" wp14:textId="77777777">
            <w:pPr>
              <w:spacing w:line="276" w:lineRule="auto"/>
              <w:jc w:val="center"/>
              <w:rPr>
                <w:b/>
              </w:rPr>
            </w:pPr>
          </w:p>
          <w:p w:rsidRPr="00247492" w:rsidR="00AE04BB" w:rsidP="00E50E92" w:rsidRDefault="00A70AA4" w14:paraId="793EA341" wp14:textId="77777777">
            <w:pPr>
              <w:spacing w:line="276" w:lineRule="auto"/>
              <w:jc w:val="center"/>
              <w:rPr>
                <w:b/>
                <w:sz w:val="40"/>
                <w:szCs w:val="40"/>
              </w:rPr>
            </w:pPr>
            <w:r w:rsidRPr="00247492">
              <w:rPr>
                <w:b/>
                <w:sz w:val="40"/>
                <w:szCs w:val="40"/>
              </w:rPr>
              <w:t>КУРСОВИЙ ПРОЄКТ</w:t>
            </w:r>
          </w:p>
          <w:p w:rsidRPr="00247492" w:rsidR="00A70AA4" w:rsidP="00E50E92" w:rsidRDefault="00A70AA4" w14:paraId="24C00F3C" wp14:textId="77777777">
            <w:pPr>
              <w:spacing w:line="276" w:lineRule="auto"/>
              <w:jc w:val="center"/>
              <w:rPr>
                <w:sz w:val="40"/>
                <w:szCs w:val="40"/>
              </w:rPr>
            </w:pPr>
            <w:r w:rsidRPr="00247492">
              <w:rPr>
                <w:sz w:val="40"/>
                <w:szCs w:val="40"/>
              </w:rPr>
              <w:t>з дисципліни «</w:t>
            </w:r>
            <w:r w:rsidRPr="00247492" w:rsidR="004A56E0">
              <w:rPr>
                <w:sz w:val="40"/>
                <w:szCs w:val="40"/>
              </w:rPr>
              <w:t>WEB-технології та WEB-дизайн</w:t>
            </w:r>
            <w:r w:rsidRPr="00247492">
              <w:rPr>
                <w:sz w:val="40"/>
                <w:szCs w:val="40"/>
              </w:rPr>
              <w:t>»</w:t>
            </w:r>
          </w:p>
          <w:p w:rsidRPr="00247492" w:rsidR="00E50E92" w:rsidP="00E50E92" w:rsidRDefault="00E50E92" w14:paraId="72A3D3EC" wp14:textId="77777777">
            <w:pPr>
              <w:spacing w:line="276" w:lineRule="auto"/>
              <w:jc w:val="center"/>
              <w:rPr>
                <w:rFonts w:eastAsia="Calibri"/>
                <w:szCs w:val="28"/>
              </w:rPr>
            </w:pPr>
          </w:p>
        </w:tc>
      </w:tr>
      <w:tr xmlns:wp14="http://schemas.microsoft.com/office/word/2010/wordml" w:rsidRPr="00247492" w:rsidR="00AE04BB" w:rsidTr="66AFFA1D" w14:paraId="61289A02" wp14:textId="77777777">
        <w:trPr>
          <w:trHeight w:val="393"/>
          <w:jc w:val="right"/>
        </w:trPr>
        <w:tc>
          <w:tcPr>
            <w:tcW w:w="1276" w:type="dxa"/>
            <w:gridSpan w:val="2"/>
            <w:shd w:val="clear" w:color="auto" w:fill="auto"/>
            <w:tcMar/>
          </w:tcPr>
          <w:p w:rsidRPr="00247492" w:rsidR="00AE04BB" w:rsidP="00D60F7A" w:rsidRDefault="00AE04BB" w14:paraId="5DA43D11" wp14:textId="77777777">
            <w:pPr>
              <w:autoSpaceDE w:val="0"/>
              <w:autoSpaceDN w:val="0"/>
              <w:adjustRightInd w:val="0"/>
              <w:spacing w:line="276" w:lineRule="auto"/>
              <w:jc w:val="right"/>
              <w:rPr>
                <w:color w:val="FFFFFF"/>
                <w:szCs w:val="28"/>
              </w:rPr>
            </w:pPr>
            <w:r w:rsidRPr="00247492">
              <w:rPr>
                <w:color w:val="000000"/>
                <w:szCs w:val="28"/>
              </w:rPr>
              <w:t>на тему</w:t>
            </w:r>
          </w:p>
        </w:tc>
        <w:tc>
          <w:tcPr>
            <w:tcW w:w="113" w:type="dxa"/>
            <w:gridSpan w:val="8"/>
            <w:shd w:val="clear" w:color="auto" w:fill="auto"/>
            <w:tcMar/>
          </w:tcPr>
          <w:p w:rsidRPr="00247492" w:rsidR="00AE04BB" w:rsidP="66AFFA1D" w:rsidRDefault="002D15CC" w14:paraId="7D8FEF35" wp14:textId="136110B1">
            <w:pPr>
              <w:autoSpaceDE w:val="0"/>
              <w:autoSpaceDN w:val="0"/>
              <w:adjustRightInd w:val="0"/>
              <w:spacing w:line="276" w:lineRule="auto"/>
              <w:rPr>
                <w:i w:val="1"/>
                <w:iCs w:val="1"/>
                <w:color w:val="000000"/>
                <w:u w:val="single"/>
                <w:shd w:val="clear" w:color="auto" w:fill="FFFFFF"/>
              </w:rPr>
            </w:pPr>
            <w:r w:rsidRPr="66AFFA1D" w:rsidR="002D15CC">
              <w:rPr>
                <w:i w:val="1"/>
                <w:iCs w:val="1"/>
                <w:color w:val="000000"/>
                <w:u w:val="single"/>
                <w:shd w:val="clear" w:color="auto" w:fill="FFFFFF"/>
              </w:rPr>
              <w:t>Веб</w:t>
            </w:r>
            <w:r w:rsidRPr="66AFFA1D" w:rsidR="7985F3EF">
              <w:rPr>
                <w:i w:val="1"/>
                <w:iCs w:val="1"/>
                <w:color w:val="000000"/>
                <w:u w:val="single"/>
                <w:shd w:val="clear" w:color="auto" w:fill="FFFFFF"/>
              </w:rPr>
              <w:t>сайт</w:t>
            </w:r>
            <w:r w:rsidRPr="66AFFA1D" w:rsidR="7985F3EF">
              <w:rPr>
                <w:i w:val="1"/>
                <w:iCs w:val="1"/>
                <w:color w:val="000000"/>
                <w:u w:val="single"/>
                <w:shd w:val="clear" w:color="auto" w:fill="FFFFFF"/>
              </w:rPr>
              <w:t xml:space="preserve"> системи управління завданнями</w:t>
            </w:r>
          </w:p>
          <w:p w:rsidRPr="00247492" w:rsidR="00741D29" w:rsidP="00DE13E6" w:rsidRDefault="00741D29" w14:paraId="0D0B940D" wp14:textId="77777777">
            <w:pPr>
              <w:autoSpaceDE w:val="0"/>
              <w:autoSpaceDN w:val="0"/>
              <w:adjustRightInd w:val="0"/>
              <w:spacing w:line="276" w:lineRule="auto"/>
              <w:rPr>
                <w:i/>
                <w:color w:val="000000"/>
                <w:szCs w:val="28"/>
                <w:u w:val="single"/>
              </w:rPr>
            </w:pPr>
          </w:p>
        </w:tc>
      </w:tr>
      <w:tr xmlns:wp14="http://schemas.microsoft.com/office/word/2010/wordml" w:rsidRPr="00247492" w:rsidR="00AE04BB" w:rsidTr="66AFFA1D" w14:paraId="7933C48B" wp14:textId="77777777">
        <w:trPr>
          <w:gridBefore w:val="1"/>
          <w:gridAfter w:val="1"/>
          <w:wBefore w:w="11" w:type="dxa"/>
          <w:wAfter w:w="34" w:type="dxa"/>
          <w:jc w:val="right"/>
        </w:trPr>
        <w:tc>
          <w:tcPr>
            <w:tcW w:w="2399" w:type="dxa"/>
            <w:gridSpan w:val="3"/>
            <w:shd w:val="clear" w:color="auto" w:fill="auto"/>
            <w:tcMar/>
          </w:tcPr>
          <w:p w:rsidRPr="00247492" w:rsidR="00AE04BB" w:rsidP="00D60F7A" w:rsidRDefault="00AE04BB" w14:paraId="2FABD293" wp14:textId="77777777">
            <w:pPr>
              <w:spacing w:line="240" w:lineRule="auto"/>
              <w:jc w:val="left"/>
              <w:rPr>
                <w:rFonts w:eastAsia="Calibri"/>
                <w:szCs w:val="28"/>
              </w:rPr>
            </w:pPr>
            <w:r w:rsidRPr="00247492">
              <w:rPr>
                <w:szCs w:val="28"/>
              </w:rPr>
              <w:t>Галузь знань</w:t>
            </w:r>
          </w:p>
        </w:tc>
        <w:tc>
          <w:tcPr>
            <w:tcW w:w="113" w:type="dxa"/>
            <w:gridSpan w:val="5"/>
            <w:tcBorders>
              <w:bottom w:val="single" w:color="auto" w:sz="4" w:space="0"/>
            </w:tcBorders>
            <w:shd w:val="clear" w:color="auto" w:fill="auto"/>
            <w:tcMar/>
          </w:tcPr>
          <w:p w:rsidRPr="00247492" w:rsidR="00AE04BB" w:rsidP="00BA160B" w:rsidRDefault="00AE04BB" w14:paraId="3CFB8EAA" wp14:textId="77777777">
            <w:pPr>
              <w:spacing w:line="240" w:lineRule="auto"/>
              <w:jc w:val="center"/>
              <w:rPr>
                <w:rFonts w:eastAsia="Calibri"/>
                <w:szCs w:val="28"/>
              </w:rPr>
            </w:pPr>
            <w:r w:rsidRPr="00247492">
              <w:rPr>
                <w:i/>
                <w:szCs w:val="28"/>
              </w:rPr>
              <w:t>12 – Інформаційні технології</w:t>
            </w:r>
          </w:p>
        </w:tc>
      </w:tr>
      <w:tr xmlns:wp14="http://schemas.microsoft.com/office/word/2010/wordml" w:rsidRPr="00247492" w:rsidR="00AE04BB" w:rsidTr="66AFFA1D" w14:paraId="0B6CEC17" wp14:textId="77777777">
        <w:trPr>
          <w:gridBefore w:val="1"/>
          <w:gridAfter w:val="1"/>
          <w:wBefore w:w="11" w:type="dxa"/>
          <w:wAfter w:w="34" w:type="dxa"/>
          <w:trHeight w:val="148"/>
          <w:jc w:val="right"/>
        </w:trPr>
        <w:tc>
          <w:tcPr>
            <w:tcW w:w="2399" w:type="dxa"/>
            <w:gridSpan w:val="3"/>
            <w:shd w:val="clear" w:color="auto" w:fill="auto"/>
            <w:tcMar/>
          </w:tcPr>
          <w:p w:rsidRPr="00247492" w:rsidR="00AE04BB" w:rsidP="00D60F7A" w:rsidRDefault="00AE04BB" w14:paraId="0E27B00A" wp14:textId="77777777">
            <w:pPr>
              <w:spacing w:line="240" w:lineRule="auto"/>
              <w:jc w:val="left"/>
              <w:rPr>
                <w:rFonts w:eastAsia="Calibri"/>
                <w:sz w:val="16"/>
                <w:szCs w:val="16"/>
              </w:rPr>
            </w:pPr>
          </w:p>
        </w:tc>
        <w:tc>
          <w:tcPr>
            <w:tcW w:w="113" w:type="dxa"/>
            <w:gridSpan w:val="5"/>
            <w:tcBorders>
              <w:top w:val="single" w:color="auto" w:sz="4" w:space="0"/>
            </w:tcBorders>
            <w:shd w:val="clear" w:color="auto" w:fill="auto"/>
            <w:tcMar/>
          </w:tcPr>
          <w:p w:rsidRPr="00247492" w:rsidR="00AE04BB" w:rsidP="00BA160B" w:rsidRDefault="00AE04BB" w14:paraId="069BBB4E" wp14:textId="77777777">
            <w:pPr>
              <w:spacing w:line="276" w:lineRule="auto"/>
              <w:jc w:val="center"/>
              <w:rPr>
                <w:rFonts w:eastAsia="Calibri"/>
                <w:sz w:val="16"/>
                <w:szCs w:val="16"/>
              </w:rPr>
            </w:pPr>
            <w:r w:rsidRPr="00247492">
              <w:rPr>
                <w:sz w:val="16"/>
                <w:szCs w:val="16"/>
              </w:rPr>
              <w:t>Шифр і назва галузі знань</w:t>
            </w:r>
          </w:p>
        </w:tc>
      </w:tr>
      <w:tr xmlns:wp14="http://schemas.microsoft.com/office/word/2010/wordml" w:rsidRPr="00247492" w:rsidR="00BF17FA" w:rsidTr="66AFFA1D" w14:paraId="7DF346A1" wp14:textId="77777777">
        <w:trPr>
          <w:gridBefore w:val="1"/>
          <w:gridAfter w:val="1"/>
          <w:wBefore w:w="11" w:type="dxa"/>
          <w:wAfter w:w="34" w:type="dxa"/>
          <w:jc w:val="right"/>
        </w:trPr>
        <w:tc>
          <w:tcPr>
            <w:tcW w:w="2399" w:type="dxa"/>
            <w:gridSpan w:val="3"/>
            <w:shd w:val="clear" w:color="auto" w:fill="auto"/>
            <w:tcMar/>
          </w:tcPr>
          <w:p w:rsidRPr="00247492" w:rsidR="00BF17FA" w:rsidP="003E0444" w:rsidRDefault="00BF17FA" w14:paraId="1A7C4DDD" wp14:textId="77777777">
            <w:pPr>
              <w:spacing w:line="240" w:lineRule="auto"/>
              <w:jc w:val="left"/>
              <w:rPr>
                <w:szCs w:val="28"/>
              </w:rPr>
            </w:pPr>
            <w:r w:rsidRPr="00247492">
              <w:rPr>
                <w:szCs w:val="28"/>
              </w:rPr>
              <w:t>Спеціальність</w:t>
            </w:r>
          </w:p>
        </w:tc>
        <w:tc>
          <w:tcPr>
            <w:tcW w:w="113" w:type="dxa"/>
            <w:gridSpan w:val="5"/>
            <w:tcBorders>
              <w:bottom w:val="single" w:color="auto" w:sz="4" w:space="0"/>
            </w:tcBorders>
            <w:shd w:val="clear" w:color="auto" w:fill="auto"/>
            <w:tcMar/>
          </w:tcPr>
          <w:p w:rsidRPr="00247492" w:rsidR="00BF17FA" w:rsidP="00BA160B" w:rsidRDefault="00BF17FA" w14:paraId="5A6C0100" wp14:textId="77777777">
            <w:pPr>
              <w:spacing w:line="240" w:lineRule="auto"/>
              <w:jc w:val="center"/>
              <w:rPr>
                <w:rFonts w:eastAsia="Calibri"/>
                <w:i/>
                <w:szCs w:val="28"/>
              </w:rPr>
            </w:pPr>
            <w:r w:rsidRPr="00247492">
              <w:rPr>
                <w:i/>
                <w:szCs w:val="28"/>
              </w:rPr>
              <w:t>122 – Комп’ютерні науки</w:t>
            </w:r>
          </w:p>
        </w:tc>
      </w:tr>
      <w:tr xmlns:wp14="http://schemas.microsoft.com/office/word/2010/wordml" w:rsidRPr="00247492" w:rsidR="00BF17FA" w:rsidTr="66AFFA1D" w14:paraId="51703BB1" wp14:textId="77777777">
        <w:trPr>
          <w:gridBefore w:val="1"/>
          <w:gridAfter w:val="1"/>
          <w:wBefore w:w="11" w:type="dxa"/>
          <w:wAfter w:w="34" w:type="dxa"/>
          <w:jc w:val="right"/>
        </w:trPr>
        <w:tc>
          <w:tcPr>
            <w:tcW w:w="2399" w:type="dxa"/>
            <w:gridSpan w:val="3"/>
            <w:shd w:val="clear" w:color="auto" w:fill="auto"/>
            <w:tcMar/>
          </w:tcPr>
          <w:p w:rsidRPr="00247492" w:rsidR="00BF17FA" w:rsidP="003E0444" w:rsidRDefault="00BF17FA" w14:paraId="60061E4C" wp14:textId="77777777">
            <w:pPr>
              <w:spacing w:line="240" w:lineRule="auto"/>
              <w:jc w:val="left"/>
              <w:rPr>
                <w:sz w:val="16"/>
                <w:szCs w:val="16"/>
              </w:rPr>
            </w:pPr>
          </w:p>
        </w:tc>
        <w:tc>
          <w:tcPr>
            <w:tcW w:w="113" w:type="dxa"/>
            <w:gridSpan w:val="5"/>
            <w:tcBorders>
              <w:top w:val="single" w:color="auto" w:sz="4" w:space="0"/>
            </w:tcBorders>
            <w:shd w:val="clear" w:color="auto" w:fill="auto"/>
            <w:tcMar/>
          </w:tcPr>
          <w:p w:rsidRPr="00247492" w:rsidR="00BF17FA" w:rsidP="00BA160B" w:rsidRDefault="00BF17FA" w14:paraId="6810B4E8" wp14:textId="77777777">
            <w:pPr>
              <w:spacing w:line="276" w:lineRule="auto"/>
              <w:jc w:val="center"/>
              <w:rPr>
                <w:rFonts w:eastAsia="Calibri"/>
                <w:i/>
                <w:sz w:val="16"/>
                <w:szCs w:val="16"/>
              </w:rPr>
            </w:pPr>
            <w:r w:rsidRPr="00247492">
              <w:rPr>
                <w:sz w:val="16"/>
                <w:szCs w:val="16"/>
              </w:rPr>
              <w:t>Шифр і назва спеціальності</w:t>
            </w:r>
          </w:p>
        </w:tc>
      </w:tr>
      <w:tr xmlns:wp14="http://schemas.microsoft.com/office/word/2010/wordml" w:rsidRPr="00247492" w:rsidR="00AE04BB" w:rsidTr="66AFFA1D" w14:paraId="0B499E62" wp14:textId="77777777">
        <w:trPr>
          <w:gridBefore w:val="1"/>
          <w:gridAfter w:val="1"/>
          <w:wBefore w:w="11" w:type="dxa"/>
          <w:wAfter w:w="34" w:type="dxa"/>
          <w:jc w:val="right"/>
        </w:trPr>
        <w:tc>
          <w:tcPr>
            <w:tcW w:w="2399" w:type="dxa"/>
            <w:gridSpan w:val="3"/>
            <w:shd w:val="clear" w:color="auto" w:fill="auto"/>
            <w:tcMar/>
          </w:tcPr>
          <w:p w:rsidRPr="00247492" w:rsidR="00AE04BB" w:rsidP="00BF17FA" w:rsidRDefault="00BF17FA" w14:paraId="339056FF" wp14:textId="77777777">
            <w:pPr>
              <w:spacing w:line="240" w:lineRule="auto"/>
              <w:ind w:right="-250"/>
              <w:jc w:val="left"/>
              <w:rPr>
                <w:szCs w:val="28"/>
              </w:rPr>
            </w:pPr>
            <w:r w:rsidRPr="00247492">
              <w:rPr>
                <w:szCs w:val="28"/>
              </w:rPr>
              <w:t>Освітня програма</w:t>
            </w:r>
          </w:p>
        </w:tc>
        <w:tc>
          <w:tcPr>
            <w:tcW w:w="113" w:type="dxa"/>
            <w:gridSpan w:val="5"/>
            <w:tcBorders>
              <w:bottom w:val="single" w:color="auto" w:sz="4" w:space="0"/>
            </w:tcBorders>
            <w:shd w:val="clear" w:color="auto" w:fill="auto"/>
            <w:tcMar/>
          </w:tcPr>
          <w:p w:rsidRPr="00247492" w:rsidR="00AE04BB" w:rsidP="00BA160B" w:rsidRDefault="00AE04BB" w14:paraId="3C8222B8" wp14:textId="77777777">
            <w:pPr>
              <w:spacing w:line="240" w:lineRule="auto"/>
              <w:jc w:val="center"/>
              <w:rPr>
                <w:rFonts w:eastAsia="Calibri"/>
                <w:i/>
                <w:szCs w:val="28"/>
              </w:rPr>
            </w:pPr>
            <w:r w:rsidRPr="00247492">
              <w:rPr>
                <w:i/>
                <w:szCs w:val="28"/>
              </w:rPr>
              <w:t>Комп’ютерні науки</w:t>
            </w:r>
          </w:p>
        </w:tc>
      </w:tr>
      <w:tr xmlns:wp14="http://schemas.microsoft.com/office/word/2010/wordml" w:rsidRPr="00247492" w:rsidR="00AE04BB" w:rsidTr="66AFFA1D" w14:paraId="38E37352" wp14:textId="77777777">
        <w:trPr>
          <w:gridBefore w:val="1"/>
          <w:gridAfter w:val="1"/>
          <w:wBefore w:w="11" w:type="dxa"/>
          <w:wAfter w:w="34" w:type="dxa"/>
          <w:jc w:val="right"/>
        </w:trPr>
        <w:tc>
          <w:tcPr>
            <w:tcW w:w="2399" w:type="dxa"/>
            <w:gridSpan w:val="3"/>
            <w:shd w:val="clear" w:color="auto" w:fill="auto"/>
            <w:tcMar/>
          </w:tcPr>
          <w:p w:rsidRPr="00247492" w:rsidR="00AE04BB" w:rsidP="00D60F7A" w:rsidRDefault="00AE04BB" w14:paraId="44EAFD9C" wp14:textId="77777777">
            <w:pPr>
              <w:spacing w:line="240" w:lineRule="auto"/>
              <w:jc w:val="left"/>
              <w:rPr>
                <w:sz w:val="16"/>
                <w:szCs w:val="16"/>
              </w:rPr>
            </w:pPr>
          </w:p>
        </w:tc>
        <w:tc>
          <w:tcPr>
            <w:tcW w:w="113" w:type="dxa"/>
            <w:gridSpan w:val="5"/>
            <w:tcBorders>
              <w:top w:val="single" w:color="auto" w:sz="4" w:space="0"/>
            </w:tcBorders>
            <w:shd w:val="clear" w:color="auto" w:fill="auto"/>
            <w:tcMar/>
          </w:tcPr>
          <w:p w:rsidRPr="00247492" w:rsidR="00AE04BB" w:rsidP="00BF17FA" w:rsidRDefault="00BF17FA" w14:paraId="6FCBDB9A" wp14:textId="77777777">
            <w:pPr>
              <w:spacing w:line="240" w:lineRule="auto"/>
              <w:jc w:val="center"/>
              <w:rPr>
                <w:rFonts w:eastAsia="Calibri"/>
                <w:i/>
                <w:sz w:val="16"/>
                <w:szCs w:val="16"/>
              </w:rPr>
            </w:pPr>
            <w:r w:rsidRPr="00247492">
              <w:rPr>
                <w:sz w:val="16"/>
                <w:szCs w:val="16"/>
              </w:rPr>
              <w:t>Н</w:t>
            </w:r>
            <w:r w:rsidRPr="00247492" w:rsidR="00AE04BB">
              <w:rPr>
                <w:sz w:val="16"/>
                <w:szCs w:val="16"/>
              </w:rPr>
              <w:t xml:space="preserve">азва </w:t>
            </w:r>
            <w:r w:rsidRPr="00247492">
              <w:rPr>
                <w:sz w:val="16"/>
                <w:szCs w:val="16"/>
              </w:rPr>
              <w:t>освітньої програми</w:t>
            </w:r>
          </w:p>
        </w:tc>
      </w:tr>
      <w:tr xmlns:wp14="http://schemas.microsoft.com/office/word/2010/wordml" w:rsidRPr="00247492" w:rsidR="00AE04BB" w:rsidTr="66AFFA1D" w14:paraId="4B94D5A5"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Ex>
        <w:trPr>
          <w:gridBefore w:val="1"/>
          <w:gridAfter w:val="1"/>
          <w:wBefore w:w="11" w:type="dxa"/>
          <w:wAfter w:w="34" w:type="dxa"/>
          <w:trHeight w:val="1177"/>
          <w:jc w:val="right"/>
        </w:trPr>
        <w:tc>
          <w:tcPr>
            <w:tcW w:w="113" w:type="dxa"/>
            <w:gridSpan w:val="8"/>
            <w:tcBorders>
              <w:top w:val="nil" w:color="auto" w:sz="4"/>
              <w:left w:val="nil" w:color="auto" w:sz="4"/>
              <w:bottom w:val="nil" w:color="auto" w:sz="4"/>
              <w:right w:val="nil" w:color="auto" w:sz="4"/>
            </w:tcBorders>
            <w:tcMar/>
          </w:tcPr>
          <w:p w:rsidRPr="00247492" w:rsidR="00AE04BB" w:rsidP="00D60F7A" w:rsidRDefault="00AE04BB" w14:paraId="3DEEC669" wp14:textId="77777777">
            <w:pPr>
              <w:autoSpaceDE w:val="0"/>
              <w:autoSpaceDN w:val="0"/>
              <w:adjustRightInd w:val="0"/>
              <w:spacing w:line="276" w:lineRule="auto"/>
              <w:ind w:firstLine="992"/>
              <w:jc w:val="center"/>
              <w:rPr>
                <w:rFonts w:ascii="Franklin Gothic Medium" w:hAnsi="Franklin Gothic Medium"/>
                <w:i/>
              </w:rPr>
            </w:pPr>
          </w:p>
          <w:p w:rsidRPr="00247492" w:rsidR="00AE04BB" w:rsidP="00D60F7A" w:rsidRDefault="00AE04BB" w14:paraId="3656B9AB" wp14:textId="77777777">
            <w:pPr>
              <w:autoSpaceDE w:val="0"/>
              <w:autoSpaceDN w:val="0"/>
              <w:adjustRightInd w:val="0"/>
              <w:spacing w:line="276" w:lineRule="auto"/>
              <w:jc w:val="center"/>
              <w:rPr>
                <w:rFonts w:ascii="Franklin Gothic Medium" w:hAnsi="Franklin Gothic Medium"/>
                <w:i/>
              </w:rPr>
            </w:pPr>
          </w:p>
        </w:tc>
      </w:tr>
      <w:tr xmlns:wp14="http://schemas.microsoft.com/office/word/2010/wordml" w:rsidRPr="00247492" w:rsidR="00E50E92" w:rsidTr="66AFFA1D" w14:paraId="71E8EF1D" wp14:textId="77777777">
        <w:trPr>
          <w:gridBefore w:val="1"/>
          <w:gridAfter w:val="1"/>
          <w:wBefore w:w="11" w:type="dxa"/>
          <w:wAfter w:w="34" w:type="dxa"/>
          <w:jc w:val="right"/>
        </w:trPr>
        <w:tc>
          <w:tcPr>
            <w:tcW w:w="1265" w:type="dxa"/>
            <w:shd w:val="clear" w:color="auto" w:fill="auto"/>
            <w:tcMar/>
          </w:tcPr>
          <w:p w:rsidRPr="00247492" w:rsidR="00E50E92" w:rsidP="002269B5" w:rsidRDefault="00E50E92" w14:paraId="743B8BC0" wp14:textId="77777777">
            <w:pPr>
              <w:autoSpaceDE w:val="0"/>
              <w:autoSpaceDN w:val="0"/>
              <w:adjustRightInd w:val="0"/>
              <w:spacing w:line="240" w:lineRule="auto"/>
              <w:ind w:right="-108" w:hanging="108"/>
              <w:jc w:val="left"/>
            </w:pPr>
            <w:r w:rsidRPr="00247492">
              <w:t>Виконав:</w:t>
            </w:r>
          </w:p>
        </w:tc>
        <w:tc>
          <w:tcPr>
            <w:tcW w:w="3949" w:type="dxa"/>
            <w:gridSpan w:val="3"/>
            <w:tcBorders>
              <w:bottom w:val="single" w:color="auto" w:sz="4" w:space="0"/>
            </w:tcBorders>
            <w:shd w:val="clear" w:color="auto" w:fill="auto"/>
            <w:tcMar/>
          </w:tcPr>
          <w:p w:rsidRPr="00247492" w:rsidR="00E50E92" w:rsidP="66AFFA1D" w:rsidRDefault="003679D3" w14:paraId="2604792C" wp14:textId="629C70D7">
            <w:pPr>
              <w:autoSpaceDE w:val="0"/>
              <w:autoSpaceDN w:val="0"/>
              <w:adjustRightInd w:val="0"/>
              <w:spacing w:line="240" w:lineRule="auto"/>
              <w:ind w:left="-445"/>
              <w:jc w:val="right"/>
              <w:rPr>
                <w:i w:val="1"/>
                <w:iCs w:val="1"/>
              </w:rPr>
            </w:pPr>
            <w:r w:rsidRPr="66AFFA1D" w:rsidR="003679D3">
              <w:rPr>
                <w:i w:val="1"/>
                <w:iCs w:val="1"/>
              </w:rPr>
              <w:t>студент</w:t>
            </w:r>
            <w:r w:rsidRPr="66AFFA1D" w:rsidR="00E50E92">
              <w:rPr>
                <w:i w:val="1"/>
                <w:iCs w:val="1"/>
              </w:rPr>
              <w:t xml:space="preserve"> груп</w:t>
            </w:r>
            <w:r w:rsidRPr="66AFFA1D" w:rsidR="002D1F18">
              <w:rPr>
                <w:i w:val="1"/>
                <w:iCs w:val="1"/>
              </w:rPr>
              <w:t xml:space="preserve">и </w:t>
            </w:r>
            <w:r w:rsidRPr="66AFFA1D" w:rsidR="00E50E92">
              <w:rPr>
                <w:i w:val="1"/>
                <w:iCs w:val="1"/>
              </w:rPr>
              <w:t>КН-</w:t>
            </w:r>
            <w:r w:rsidRPr="66AFFA1D" w:rsidR="00B07794">
              <w:rPr>
                <w:i w:val="1"/>
                <w:iCs w:val="1"/>
              </w:rPr>
              <w:t>2</w:t>
            </w:r>
            <w:r w:rsidRPr="66AFFA1D" w:rsidR="523891D8">
              <w:rPr>
                <w:i w:val="1"/>
                <w:iCs w:val="1"/>
              </w:rPr>
              <w:t>2</w:t>
            </w:r>
            <w:r w:rsidRPr="66AFFA1D" w:rsidR="00E50E92">
              <w:rPr>
                <w:i w:val="1"/>
                <w:iCs w:val="1"/>
              </w:rPr>
              <w:t>-</w:t>
            </w:r>
            <w:r w:rsidRPr="66AFFA1D" w:rsidR="34B9D4BA">
              <w:rPr>
                <w:i w:val="1"/>
                <w:iCs w:val="1"/>
              </w:rPr>
              <w:t>2</w:t>
            </w:r>
          </w:p>
        </w:tc>
        <w:tc>
          <w:tcPr>
            <w:tcW w:w="113" w:type="dxa"/>
            <w:shd w:val="clear" w:color="auto" w:fill="auto"/>
            <w:tcMar>
              <w:left w:w="0" w:type="dxa"/>
              <w:right w:w="0" w:type="dxa"/>
            </w:tcMar>
          </w:tcPr>
          <w:p w:rsidRPr="00247492" w:rsidR="00E50E92" w:rsidP="002269B5" w:rsidRDefault="00E50E92" w14:paraId="45FB0818" wp14:textId="77777777">
            <w:pPr>
              <w:autoSpaceDE w:val="0"/>
              <w:autoSpaceDN w:val="0"/>
              <w:adjustRightInd w:val="0"/>
              <w:spacing w:line="240" w:lineRule="auto"/>
              <w:jc w:val="center"/>
              <w:rPr>
                <w:i/>
                <w:color w:val="000000"/>
              </w:rPr>
            </w:pPr>
          </w:p>
        </w:tc>
        <w:tc>
          <w:tcPr>
            <w:tcW w:w="1011" w:type="dxa"/>
            <w:tcBorders>
              <w:bottom w:val="single" w:color="auto" w:sz="4" w:space="0"/>
            </w:tcBorders>
            <w:shd w:val="clear" w:color="auto" w:fill="auto"/>
            <w:tcMar/>
          </w:tcPr>
          <w:p w:rsidRPr="00247492" w:rsidR="00E50E92" w:rsidP="002269B5" w:rsidRDefault="00E50E92" w14:paraId="049F31CB" wp14:textId="77777777">
            <w:pPr>
              <w:autoSpaceDE w:val="0"/>
              <w:autoSpaceDN w:val="0"/>
              <w:adjustRightInd w:val="0"/>
              <w:spacing w:line="240" w:lineRule="auto"/>
              <w:jc w:val="center"/>
              <w:rPr>
                <w:i/>
                <w:color w:val="000000"/>
              </w:rPr>
            </w:pPr>
          </w:p>
        </w:tc>
        <w:tc>
          <w:tcPr>
            <w:tcW w:w="113" w:type="dxa"/>
            <w:shd w:val="clear" w:color="auto" w:fill="auto"/>
            <w:tcMar>
              <w:left w:w="0" w:type="dxa"/>
              <w:right w:w="0" w:type="dxa"/>
            </w:tcMar>
          </w:tcPr>
          <w:p w:rsidRPr="00247492" w:rsidR="00E50E92" w:rsidP="002269B5" w:rsidRDefault="00E50E92" w14:paraId="53128261" wp14:textId="77777777">
            <w:pPr>
              <w:autoSpaceDE w:val="0"/>
              <w:autoSpaceDN w:val="0"/>
              <w:adjustRightInd w:val="0"/>
              <w:spacing w:line="240" w:lineRule="auto"/>
              <w:jc w:val="center"/>
              <w:rPr>
                <w:i/>
                <w:color w:val="000000"/>
              </w:rPr>
            </w:pPr>
          </w:p>
        </w:tc>
        <w:tc>
          <w:tcPr>
            <w:tcW w:w="2625" w:type="dxa"/>
            <w:tcBorders>
              <w:bottom w:val="single" w:color="auto" w:sz="4" w:space="0"/>
            </w:tcBorders>
            <w:shd w:val="clear" w:color="auto" w:fill="auto"/>
            <w:tcMar/>
          </w:tcPr>
          <w:p w:rsidRPr="001024B8" w:rsidR="00E50E92" w:rsidP="66AFFA1D" w:rsidRDefault="001024B8" w14:paraId="3AD042AE" wp14:textId="329EEAA1">
            <w:pPr>
              <w:autoSpaceDE w:val="0"/>
              <w:autoSpaceDN w:val="0"/>
              <w:adjustRightInd w:val="0"/>
              <w:spacing w:line="240" w:lineRule="auto"/>
              <w:ind w:left="34" w:right="-250" w:hanging="95"/>
              <w:jc w:val="center"/>
              <w:rPr>
                <w:i w:val="1"/>
                <w:iCs w:val="1"/>
                <w:color w:val="000000"/>
              </w:rPr>
            </w:pPr>
            <w:r w:rsidRPr="66AFFA1D" w:rsidR="34B9D4BA">
              <w:rPr>
                <w:i w:val="1"/>
                <w:iCs w:val="1"/>
                <w:color w:val="000000" w:themeColor="text1" w:themeTint="FF" w:themeShade="FF"/>
              </w:rPr>
              <w:t xml:space="preserve"> Максим</w:t>
            </w:r>
            <w:r w:rsidRPr="66AFFA1D" w:rsidR="001024B8">
              <w:rPr>
                <w:i w:val="1"/>
                <w:iCs w:val="1"/>
                <w:color w:val="000000" w:themeColor="text1" w:themeTint="FF" w:themeShade="FF"/>
              </w:rPr>
              <w:t xml:space="preserve"> </w:t>
            </w:r>
            <w:r w:rsidRPr="66AFFA1D" w:rsidR="3569BD9F">
              <w:rPr>
                <w:i w:val="1"/>
                <w:iCs w:val="1"/>
                <w:color w:val="000000" w:themeColor="text1" w:themeTint="FF" w:themeShade="FF"/>
              </w:rPr>
              <w:t>САЄЦЬ</w:t>
            </w:r>
          </w:p>
        </w:tc>
      </w:tr>
      <w:tr xmlns:wp14="http://schemas.microsoft.com/office/word/2010/wordml" w:rsidRPr="00247492" w:rsidR="00E50E92" w:rsidTr="66AFFA1D" w14:paraId="060A9B5F" wp14:textId="77777777">
        <w:trPr>
          <w:gridBefore w:val="1"/>
          <w:gridAfter w:val="1"/>
          <w:wBefore w:w="11" w:type="dxa"/>
          <w:wAfter w:w="34" w:type="dxa"/>
          <w:jc w:val="right"/>
        </w:trPr>
        <w:tc>
          <w:tcPr>
            <w:tcW w:w="5214" w:type="dxa"/>
            <w:gridSpan w:val="4"/>
            <w:shd w:val="clear" w:color="auto" w:fill="auto"/>
            <w:tcMar/>
          </w:tcPr>
          <w:p w:rsidRPr="00247492" w:rsidR="00E50E92" w:rsidP="00B54D2F" w:rsidRDefault="00B54D2F" w14:paraId="7C5C6131" wp14:textId="77777777">
            <w:pPr>
              <w:autoSpaceDE w:val="0"/>
              <w:autoSpaceDN w:val="0"/>
              <w:adjustRightInd w:val="0"/>
              <w:spacing w:line="276" w:lineRule="auto"/>
              <w:ind w:left="1440"/>
              <w:jc w:val="center"/>
            </w:pPr>
            <w:r w:rsidRPr="00247492">
              <w:rPr>
                <w:sz w:val="16"/>
                <w:szCs w:val="16"/>
              </w:rPr>
              <w:t>Курс, група виконавця</w:t>
            </w:r>
          </w:p>
        </w:tc>
        <w:tc>
          <w:tcPr>
            <w:tcW w:w="113" w:type="dxa"/>
            <w:shd w:val="clear" w:color="auto" w:fill="auto"/>
            <w:tcMar>
              <w:left w:w="0" w:type="dxa"/>
              <w:right w:w="0" w:type="dxa"/>
            </w:tcMar>
          </w:tcPr>
          <w:p w:rsidRPr="00247492" w:rsidR="00E50E92" w:rsidP="002269B5" w:rsidRDefault="00E50E92" w14:paraId="62486C05" wp14:textId="77777777">
            <w:pPr>
              <w:autoSpaceDE w:val="0"/>
              <w:autoSpaceDN w:val="0"/>
              <w:adjustRightInd w:val="0"/>
              <w:spacing w:line="240" w:lineRule="auto"/>
              <w:jc w:val="center"/>
              <w:rPr>
                <w:color w:val="000000"/>
              </w:rPr>
            </w:pPr>
          </w:p>
        </w:tc>
        <w:tc>
          <w:tcPr>
            <w:tcW w:w="1011" w:type="dxa"/>
            <w:tcBorders>
              <w:top w:val="single" w:color="auto" w:sz="4" w:space="0"/>
            </w:tcBorders>
            <w:shd w:val="clear" w:color="auto" w:fill="auto"/>
            <w:tcMar/>
          </w:tcPr>
          <w:p w:rsidRPr="00247492" w:rsidR="00E50E92" w:rsidP="002269B5" w:rsidRDefault="00E50E92" w14:paraId="044CF8E2" wp14:textId="77777777">
            <w:pPr>
              <w:autoSpaceDE w:val="0"/>
              <w:autoSpaceDN w:val="0"/>
              <w:adjustRightInd w:val="0"/>
              <w:spacing w:line="276" w:lineRule="auto"/>
              <w:jc w:val="center"/>
              <w:rPr>
                <w:color w:val="000000"/>
              </w:rPr>
            </w:pPr>
            <w:r w:rsidRPr="00247492">
              <w:rPr>
                <w:sz w:val="16"/>
                <w:szCs w:val="16"/>
              </w:rPr>
              <w:t>Підпис</w:t>
            </w:r>
          </w:p>
        </w:tc>
        <w:tc>
          <w:tcPr>
            <w:tcW w:w="113" w:type="dxa"/>
            <w:shd w:val="clear" w:color="auto" w:fill="auto"/>
            <w:tcMar>
              <w:left w:w="0" w:type="dxa"/>
              <w:right w:w="0" w:type="dxa"/>
            </w:tcMar>
          </w:tcPr>
          <w:p w:rsidRPr="00247492" w:rsidR="00E50E92" w:rsidP="002269B5" w:rsidRDefault="00E50E92" w14:paraId="4101652C" wp14:textId="77777777">
            <w:pPr>
              <w:autoSpaceDE w:val="0"/>
              <w:autoSpaceDN w:val="0"/>
              <w:adjustRightInd w:val="0"/>
              <w:spacing w:line="276" w:lineRule="auto"/>
              <w:jc w:val="center"/>
              <w:rPr>
                <w:color w:val="000000"/>
              </w:rPr>
            </w:pPr>
          </w:p>
        </w:tc>
        <w:tc>
          <w:tcPr>
            <w:tcW w:w="2625" w:type="dxa"/>
            <w:tcBorders>
              <w:top w:val="single" w:color="auto" w:sz="4" w:space="0"/>
            </w:tcBorders>
            <w:shd w:val="clear" w:color="auto" w:fill="auto"/>
            <w:tcMar/>
          </w:tcPr>
          <w:p w:rsidRPr="00247492" w:rsidR="00E50E92" w:rsidP="002269B5" w:rsidRDefault="001428A0" w14:paraId="2A007340" wp14:textId="77777777">
            <w:pPr>
              <w:autoSpaceDE w:val="0"/>
              <w:autoSpaceDN w:val="0"/>
              <w:adjustRightInd w:val="0"/>
              <w:spacing w:line="276" w:lineRule="auto"/>
              <w:jc w:val="center"/>
              <w:rPr>
                <w:color w:val="000000"/>
              </w:rPr>
            </w:pPr>
            <w:r>
              <w:rPr>
                <w:sz w:val="16"/>
                <w:szCs w:val="16"/>
              </w:rPr>
              <w:t>Ім’я</w:t>
            </w:r>
            <w:r w:rsidRPr="00247492" w:rsidR="00E50E92">
              <w:rPr>
                <w:sz w:val="16"/>
                <w:szCs w:val="16"/>
              </w:rPr>
              <w:t>, прізвище</w:t>
            </w:r>
          </w:p>
        </w:tc>
      </w:tr>
      <w:tr xmlns:wp14="http://schemas.microsoft.com/office/word/2010/wordml" w:rsidRPr="00247492" w:rsidR="00E50E92" w:rsidTr="66AFFA1D" w14:paraId="235C3E0A" wp14:textId="77777777">
        <w:trPr>
          <w:gridBefore w:val="1"/>
          <w:gridAfter w:val="1"/>
          <w:wBefore w:w="11" w:type="dxa"/>
          <w:wAfter w:w="34" w:type="dxa"/>
          <w:jc w:val="right"/>
        </w:trPr>
        <w:tc>
          <w:tcPr>
            <w:tcW w:w="1265" w:type="dxa"/>
            <w:shd w:val="clear" w:color="auto" w:fill="auto"/>
            <w:tcMar/>
          </w:tcPr>
          <w:p w:rsidRPr="00247492" w:rsidR="00E50E92" w:rsidP="002269B5" w:rsidRDefault="00E50E92" w14:paraId="1E11C151" wp14:textId="77777777">
            <w:pPr>
              <w:autoSpaceDE w:val="0"/>
              <w:autoSpaceDN w:val="0"/>
              <w:adjustRightInd w:val="0"/>
              <w:spacing w:line="240" w:lineRule="auto"/>
              <w:ind w:right="-108" w:hanging="108"/>
              <w:jc w:val="left"/>
            </w:pPr>
            <w:r w:rsidRPr="00247492">
              <w:t>Керівник:</w:t>
            </w:r>
          </w:p>
        </w:tc>
        <w:tc>
          <w:tcPr>
            <w:tcW w:w="3949" w:type="dxa"/>
            <w:gridSpan w:val="3"/>
            <w:tcBorders>
              <w:bottom w:val="single" w:color="auto" w:sz="4" w:space="0"/>
            </w:tcBorders>
            <w:shd w:val="clear" w:color="auto" w:fill="auto"/>
            <w:tcMar/>
          </w:tcPr>
          <w:p w:rsidRPr="00247492" w:rsidR="00E50E92" w:rsidP="002D1F18" w:rsidRDefault="00E50E92" w14:paraId="3E811817" wp14:textId="77777777">
            <w:pPr>
              <w:autoSpaceDE w:val="0"/>
              <w:autoSpaceDN w:val="0"/>
              <w:adjustRightInd w:val="0"/>
              <w:spacing w:line="240" w:lineRule="auto"/>
              <w:ind w:left="-805"/>
              <w:jc w:val="right"/>
              <w:rPr>
                <w:i/>
              </w:rPr>
            </w:pPr>
            <w:r w:rsidRPr="00247492">
              <w:rPr>
                <w:i/>
              </w:rPr>
              <w:t>к.т.н., доц</w:t>
            </w:r>
            <w:r w:rsidR="002D1F18">
              <w:rPr>
                <w:i/>
              </w:rPr>
              <w:t>.</w:t>
            </w:r>
            <w:r w:rsidRPr="00247492">
              <w:rPr>
                <w:i/>
              </w:rPr>
              <w:t xml:space="preserve"> каф</w:t>
            </w:r>
            <w:r w:rsidR="002D1F18">
              <w:rPr>
                <w:i/>
              </w:rPr>
              <w:t>.</w:t>
            </w:r>
            <w:r w:rsidRPr="00247492">
              <w:rPr>
                <w:i/>
              </w:rPr>
              <w:t xml:space="preserve"> КН</w:t>
            </w:r>
          </w:p>
        </w:tc>
        <w:tc>
          <w:tcPr>
            <w:tcW w:w="113" w:type="dxa"/>
            <w:shd w:val="clear" w:color="auto" w:fill="auto"/>
            <w:tcMar>
              <w:left w:w="0" w:type="dxa"/>
              <w:right w:w="0" w:type="dxa"/>
            </w:tcMar>
          </w:tcPr>
          <w:p w:rsidRPr="00247492" w:rsidR="00E50E92" w:rsidP="002269B5" w:rsidRDefault="00E50E92" w14:paraId="4B99056E" wp14:textId="77777777">
            <w:pPr>
              <w:autoSpaceDE w:val="0"/>
              <w:autoSpaceDN w:val="0"/>
              <w:adjustRightInd w:val="0"/>
              <w:spacing w:line="240" w:lineRule="auto"/>
              <w:jc w:val="center"/>
              <w:rPr>
                <w:i/>
                <w:color w:val="000000"/>
              </w:rPr>
            </w:pPr>
          </w:p>
        </w:tc>
        <w:tc>
          <w:tcPr>
            <w:tcW w:w="1011" w:type="dxa"/>
            <w:tcBorders>
              <w:bottom w:val="single" w:color="auto" w:sz="4" w:space="0"/>
            </w:tcBorders>
            <w:shd w:val="clear" w:color="auto" w:fill="auto"/>
            <w:tcMar/>
          </w:tcPr>
          <w:p w:rsidRPr="00247492" w:rsidR="00E50E92" w:rsidP="002269B5" w:rsidRDefault="00E50E92" w14:paraId="1299C43A" wp14:textId="77777777">
            <w:pPr>
              <w:autoSpaceDE w:val="0"/>
              <w:autoSpaceDN w:val="0"/>
              <w:adjustRightInd w:val="0"/>
              <w:spacing w:line="240" w:lineRule="auto"/>
              <w:jc w:val="center"/>
              <w:rPr>
                <w:i/>
                <w:color w:val="000000"/>
              </w:rPr>
            </w:pPr>
          </w:p>
        </w:tc>
        <w:tc>
          <w:tcPr>
            <w:tcW w:w="113" w:type="dxa"/>
            <w:shd w:val="clear" w:color="auto" w:fill="auto"/>
            <w:tcMar>
              <w:left w:w="0" w:type="dxa"/>
              <w:right w:w="0" w:type="dxa"/>
            </w:tcMar>
          </w:tcPr>
          <w:p w:rsidRPr="00247492" w:rsidR="00E50E92" w:rsidP="002269B5" w:rsidRDefault="00E50E92" w14:paraId="4DDBEF00" wp14:textId="77777777">
            <w:pPr>
              <w:autoSpaceDE w:val="0"/>
              <w:autoSpaceDN w:val="0"/>
              <w:adjustRightInd w:val="0"/>
              <w:spacing w:line="240" w:lineRule="auto"/>
              <w:jc w:val="center"/>
              <w:rPr>
                <w:i/>
                <w:color w:val="000000"/>
              </w:rPr>
            </w:pPr>
          </w:p>
        </w:tc>
        <w:tc>
          <w:tcPr>
            <w:tcW w:w="2625" w:type="dxa"/>
            <w:tcBorders>
              <w:bottom w:val="single" w:color="auto" w:sz="4" w:space="0"/>
            </w:tcBorders>
            <w:shd w:val="clear" w:color="auto" w:fill="auto"/>
            <w:tcMar/>
          </w:tcPr>
          <w:p w:rsidRPr="00247492" w:rsidR="00E50E92" w:rsidP="002D1F18" w:rsidRDefault="004A56E0" w14:paraId="0103FD6E" wp14:textId="77777777">
            <w:pPr>
              <w:autoSpaceDE w:val="0"/>
              <w:autoSpaceDN w:val="0"/>
              <w:adjustRightInd w:val="0"/>
              <w:spacing w:line="240" w:lineRule="auto"/>
              <w:ind w:left="-61"/>
              <w:jc w:val="center"/>
              <w:rPr>
                <w:i/>
                <w:color w:val="000000"/>
              </w:rPr>
            </w:pPr>
            <w:r w:rsidRPr="00247492">
              <w:rPr>
                <w:i/>
                <w:color w:val="000000"/>
              </w:rPr>
              <w:t>Р</w:t>
            </w:r>
            <w:r w:rsidR="001428A0">
              <w:rPr>
                <w:i/>
                <w:color w:val="000000"/>
              </w:rPr>
              <w:t>услан</w:t>
            </w:r>
            <w:r w:rsidRPr="00247492" w:rsidR="00E50E92">
              <w:rPr>
                <w:i/>
                <w:color w:val="000000"/>
              </w:rPr>
              <w:t xml:space="preserve"> </w:t>
            </w:r>
            <w:r w:rsidRPr="00247492" w:rsidR="001428A0">
              <w:rPr>
                <w:i/>
                <w:color w:val="000000"/>
              </w:rPr>
              <w:t>БАГРІЙ</w:t>
            </w:r>
          </w:p>
        </w:tc>
      </w:tr>
      <w:tr xmlns:wp14="http://schemas.microsoft.com/office/word/2010/wordml" w:rsidRPr="00247492" w:rsidR="00E50E92" w:rsidTr="66AFFA1D" w14:paraId="014A15D3" wp14:textId="77777777">
        <w:trPr>
          <w:gridBefore w:val="1"/>
          <w:gridAfter w:val="1"/>
          <w:wBefore w:w="11" w:type="dxa"/>
          <w:wAfter w:w="34" w:type="dxa"/>
          <w:jc w:val="right"/>
        </w:trPr>
        <w:tc>
          <w:tcPr>
            <w:tcW w:w="5214" w:type="dxa"/>
            <w:gridSpan w:val="4"/>
            <w:shd w:val="clear" w:color="auto" w:fill="auto"/>
            <w:tcMar/>
          </w:tcPr>
          <w:p w:rsidRPr="00247492" w:rsidR="00E50E92" w:rsidP="00B54D2F" w:rsidRDefault="00B54D2F" w14:paraId="511DA28B" wp14:textId="77777777">
            <w:pPr>
              <w:autoSpaceDE w:val="0"/>
              <w:autoSpaceDN w:val="0"/>
              <w:adjustRightInd w:val="0"/>
              <w:spacing w:line="276" w:lineRule="auto"/>
              <w:ind w:left="1440"/>
              <w:jc w:val="center"/>
            </w:pPr>
            <w:r w:rsidRPr="00247492">
              <w:rPr>
                <w:sz w:val="16"/>
                <w:szCs w:val="16"/>
              </w:rPr>
              <w:t>Науковий ступінь, посада</w:t>
            </w:r>
          </w:p>
        </w:tc>
        <w:tc>
          <w:tcPr>
            <w:tcW w:w="113" w:type="dxa"/>
            <w:shd w:val="clear" w:color="auto" w:fill="auto"/>
            <w:tcMar>
              <w:left w:w="0" w:type="dxa"/>
              <w:right w:w="0" w:type="dxa"/>
            </w:tcMar>
          </w:tcPr>
          <w:p w:rsidRPr="00247492" w:rsidR="00E50E92" w:rsidP="002269B5" w:rsidRDefault="00E50E92" w14:paraId="3461D779" wp14:textId="77777777">
            <w:pPr>
              <w:autoSpaceDE w:val="0"/>
              <w:autoSpaceDN w:val="0"/>
              <w:adjustRightInd w:val="0"/>
              <w:spacing w:line="240" w:lineRule="auto"/>
              <w:jc w:val="center"/>
              <w:rPr>
                <w:color w:val="000000"/>
              </w:rPr>
            </w:pPr>
          </w:p>
        </w:tc>
        <w:tc>
          <w:tcPr>
            <w:tcW w:w="1011" w:type="dxa"/>
            <w:tcBorders>
              <w:top w:val="single" w:color="auto" w:sz="4" w:space="0"/>
            </w:tcBorders>
            <w:shd w:val="clear" w:color="auto" w:fill="auto"/>
            <w:tcMar/>
          </w:tcPr>
          <w:p w:rsidRPr="00247492" w:rsidR="00E50E92" w:rsidP="002269B5" w:rsidRDefault="00E50E92" w14:paraId="79459924" wp14:textId="77777777">
            <w:pPr>
              <w:autoSpaceDE w:val="0"/>
              <w:autoSpaceDN w:val="0"/>
              <w:adjustRightInd w:val="0"/>
              <w:spacing w:line="276" w:lineRule="auto"/>
              <w:jc w:val="center"/>
              <w:rPr>
                <w:color w:val="000000"/>
              </w:rPr>
            </w:pPr>
            <w:r w:rsidRPr="00247492">
              <w:rPr>
                <w:sz w:val="16"/>
                <w:szCs w:val="16"/>
              </w:rPr>
              <w:t>Підпис</w:t>
            </w:r>
          </w:p>
        </w:tc>
        <w:tc>
          <w:tcPr>
            <w:tcW w:w="113" w:type="dxa"/>
            <w:shd w:val="clear" w:color="auto" w:fill="auto"/>
            <w:tcMar>
              <w:left w:w="0" w:type="dxa"/>
              <w:right w:w="0" w:type="dxa"/>
            </w:tcMar>
          </w:tcPr>
          <w:p w:rsidRPr="00247492" w:rsidR="00E50E92" w:rsidP="002269B5" w:rsidRDefault="00E50E92" w14:paraId="3CF2D8B6" wp14:textId="77777777">
            <w:pPr>
              <w:autoSpaceDE w:val="0"/>
              <w:autoSpaceDN w:val="0"/>
              <w:adjustRightInd w:val="0"/>
              <w:spacing w:line="276" w:lineRule="auto"/>
              <w:jc w:val="center"/>
              <w:rPr>
                <w:color w:val="000000"/>
              </w:rPr>
            </w:pPr>
          </w:p>
        </w:tc>
        <w:tc>
          <w:tcPr>
            <w:tcW w:w="2625" w:type="dxa"/>
            <w:tcBorders>
              <w:top w:val="single" w:color="auto" w:sz="4" w:space="0"/>
            </w:tcBorders>
            <w:shd w:val="clear" w:color="auto" w:fill="auto"/>
            <w:tcMar/>
          </w:tcPr>
          <w:p w:rsidRPr="00247492" w:rsidR="00E50E92" w:rsidP="002D1F18" w:rsidRDefault="001428A0" w14:paraId="68FD6C9F" wp14:textId="77777777">
            <w:pPr>
              <w:autoSpaceDE w:val="0"/>
              <w:autoSpaceDN w:val="0"/>
              <w:adjustRightInd w:val="0"/>
              <w:spacing w:line="276" w:lineRule="auto"/>
              <w:jc w:val="center"/>
              <w:rPr>
                <w:color w:val="000000"/>
              </w:rPr>
            </w:pPr>
            <w:r>
              <w:rPr>
                <w:sz w:val="16"/>
                <w:szCs w:val="16"/>
              </w:rPr>
              <w:t>Ім’я</w:t>
            </w:r>
            <w:r w:rsidRPr="00247492" w:rsidR="00E50E92">
              <w:rPr>
                <w:sz w:val="16"/>
                <w:szCs w:val="16"/>
              </w:rPr>
              <w:t>, прізвище</w:t>
            </w:r>
          </w:p>
        </w:tc>
      </w:tr>
      <w:tr xmlns:wp14="http://schemas.microsoft.com/office/word/2010/wordml" w:rsidRPr="00247492" w:rsidR="00E50E92" w:rsidTr="66AFFA1D" w14:paraId="7338E59C" wp14:textId="77777777">
        <w:trPr>
          <w:gridBefore w:val="1"/>
          <w:gridAfter w:val="1"/>
          <w:wBefore w:w="11" w:type="dxa"/>
          <w:wAfter w:w="34" w:type="dxa"/>
          <w:jc w:val="right"/>
        </w:trPr>
        <w:tc>
          <w:tcPr>
            <w:tcW w:w="1974" w:type="dxa"/>
            <w:gridSpan w:val="2"/>
            <w:shd w:val="clear" w:color="auto" w:fill="auto"/>
            <w:tcMar/>
          </w:tcPr>
          <w:p w:rsidRPr="00247492" w:rsidR="00E50E92" w:rsidP="00E50E92" w:rsidRDefault="00E50E92" w14:paraId="723A31D5" wp14:textId="77777777">
            <w:pPr>
              <w:autoSpaceDE w:val="0"/>
              <w:autoSpaceDN w:val="0"/>
              <w:adjustRightInd w:val="0"/>
              <w:spacing w:line="240" w:lineRule="auto"/>
              <w:ind w:right="-250" w:hanging="108"/>
              <w:jc w:val="left"/>
            </w:pPr>
            <w:r w:rsidRPr="00247492">
              <w:t>Нормоконтроль:</w:t>
            </w:r>
          </w:p>
        </w:tc>
        <w:tc>
          <w:tcPr>
            <w:tcW w:w="3240" w:type="dxa"/>
            <w:gridSpan w:val="2"/>
            <w:tcBorders>
              <w:bottom w:val="single" w:color="auto" w:sz="4" w:space="0"/>
            </w:tcBorders>
            <w:shd w:val="clear" w:color="auto" w:fill="auto"/>
            <w:tcMar/>
          </w:tcPr>
          <w:p w:rsidRPr="00247492" w:rsidR="00E50E92" w:rsidP="002D1F18" w:rsidRDefault="00E50E92" w14:paraId="576B88A6" wp14:textId="77777777">
            <w:pPr>
              <w:autoSpaceDE w:val="0"/>
              <w:autoSpaceDN w:val="0"/>
              <w:adjustRightInd w:val="0"/>
              <w:spacing w:line="240" w:lineRule="auto"/>
              <w:ind w:left="-522"/>
              <w:jc w:val="right"/>
              <w:rPr>
                <w:i/>
              </w:rPr>
            </w:pPr>
            <w:r w:rsidRPr="00247492">
              <w:rPr>
                <w:i/>
              </w:rPr>
              <w:t>к.т.н., доц</w:t>
            </w:r>
            <w:r w:rsidR="002D1F18">
              <w:rPr>
                <w:i/>
              </w:rPr>
              <w:t>.</w:t>
            </w:r>
            <w:r w:rsidRPr="00247492">
              <w:rPr>
                <w:i/>
              </w:rPr>
              <w:t xml:space="preserve"> каф</w:t>
            </w:r>
            <w:r w:rsidR="002D1F18">
              <w:rPr>
                <w:i/>
              </w:rPr>
              <w:t>.</w:t>
            </w:r>
            <w:r w:rsidRPr="00247492">
              <w:rPr>
                <w:i/>
              </w:rPr>
              <w:t xml:space="preserve"> КН</w:t>
            </w:r>
          </w:p>
        </w:tc>
        <w:tc>
          <w:tcPr>
            <w:tcW w:w="113" w:type="dxa"/>
            <w:shd w:val="clear" w:color="auto" w:fill="auto"/>
            <w:tcMar>
              <w:left w:w="0" w:type="dxa"/>
              <w:right w:w="0" w:type="dxa"/>
            </w:tcMar>
          </w:tcPr>
          <w:p w:rsidRPr="00247492" w:rsidR="00E50E92" w:rsidP="002269B5" w:rsidRDefault="00E50E92" w14:paraId="0FB78278" wp14:textId="77777777">
            <w:pPr>
              <w:autoSpaceDE w:val="0"/>
              <w:autoSpaceDN w:val="0"/>
              <w:adjustRightInd w:val="0"/>
              <w:spacing w:line="240" w:lineRule="auto"/>
              <w:jc w:val="center"/>
              <w:rPr>
                <w:i/>
                <w:color w:val="000000"/>
              </w:rPr>
            </w:pPr>
          </w:p>
        </w:tc>
        <w:tc>
          <w:tcPr>
            <w:tcW w:w="1011" w:type="dxa"/>
            <w:tcBorders>
              <w:bottom w:val="single" w:color="auto" w:sz="4" w:space="0"/>
            </w:tcBorders>
            <w:shd w:val="clear" w:color="auto" w:fill="auto"/>
            <w:tcMar/>
          </w:tcPr>
          <w:p w:rsidRPr="00247492" w:rsidR="00E50E92" w:rsidP="002269B5" w:rsidRDefault="00E50E92" w14:paraId="1FC39945" wp14:textId="77777777">
            <w:pPr>
              <w:autoSpaceDE w:val="0"/>
              <w:autoSpaceDN w:val="0"/>
              <w:adjustRightInd w:val="0"/>
              <w:spacing w:line="240" w:lineRule="auto"/>
              <w:jc w:val="center"/>
              <w:rPr>
                <w:i/>
                <w:color w:val="000000"/>
              </w:rPr>
            </w:pPr>
          </w:p>
        </w:tc>
        <w:tc>
          <w:tcPr>
            <w:tcW w:w="113" w:type="dxa"/>
            <w:shd w:val="clear" w:color="auto" w:fill="auto"/>
            <w:tcMar>
              <w:left w:w="0" w:type="dxa"/>
              <w:right w:w="0" w:type="dxa"/>
            </w:tcMar>
          </w:tcPr>
          <w:p w:rsidRPr="00247492" w:rsidR="00E50E92" w:rsidP="002269B5" w:rsidRDefault="00E50E92" w14:paraId="0562CB0E" wp14:textId="77777777">
            <w:pPr>
              <w:autoSpaceDE w:val="0"/>
              <w:autoSpaceDN w:val="0"/>
              <w:adjustRightInd w:val="0"/>
              <w:spacing w:line="240" w:lineRule="auto"/>
              <w:jc w:val="center"/>
              <w:rPr>
                <w:i/>
                <w:color w:val="000000"/>
              </w:rPr>
            </w:pPr>
          </w:p>
        </w:tc>
        <w:tc>
          <w:tcPr>
            <w:tcW w:w="2625" w:type="dxa"/>
            <w:tcBorders>
              <w:bottom w:val="single" w:color="auto" w:sz="4" w:space="0"/>
            </w:tcBorders>
            <w:shd w:val="clear" w:color="auto" w:fill="auto"/>
            <w:tcMar/>
          </w:tcPr>
          <w:p w:rsidRPr="00247492" w:rsidR="00E50E92" w:rsidP="002D1F18" w:rsidRDefault="001428A0" w14:paraId="455231C9" wp14:textId="77777777">
            <w:pPr>
              <w:autoSpaceDE w:val="0"/>
              <w:autoSpaceDN w:val="0"/>
              <w:adjustRightInd w:val="0"/>
              <w:spacing w:line="240" w:lineRule="auto"/>
              <w:ind w:left="-61"/>
              <w:jc w:val="center"/>
              <w:rPr>
                <w:i/>
                <w:color w:val="000000"/>
              </w:rPr>
            </w:pPr>
            <w:r>
              <w:rPr>
                <w:i/>
                <w:color w:val="000000"/>
              </w:rPr>
              <w:t>Руслан</w:t>
            </w:r>
            <w:r w:rsidRPr="00247492" w:rsidR="00A70AA4">
              <w:rPr>
                <w:i/>
                <w:color w:val="000000"/>
              </w:rPr>
              <w:t xml:space="preserve"> </w:t>
            </w:r>
            <w:r w:rsidRPr="00247492">
              <w:rPr>
                <w:i/>
                <w:color w:val="000000"/>
              </w:rPr>
              <w:t>БАГРІЙ</w:t>
            </w:r>
          </w:p>
        </w:tc>
      </w:tr>
      <w:tr xmlns:wp14="http://schemas.microsoft.com/office/word/2010/wordml" w:rsidRPr="00247492" w:rsidR="00E50E92" w:rsidTr="66AFFA1D" w14:paraId="0FC356DD" wp14:textId="77777777">
        <w:trPr>
          <w:gridBefore w:val="1"/>
          <w:gridAfter w:val="1"/>
          <w:wBefore w:w="11" w:type="dxa"/>
          <w:wAfter w:w="34" w:type="dxa"/>
          <w:jc w:val="right"/>
        </w:trPr>
        <w:tc>
          <w:tcPr>
            <w:tcW w:w="5214" w:type="dxa"/>
            <w:gridSpan w:val="4"/>
            <w:shd w:val="clear" w:color="auto" w:fill="auto"/>
            <w:tcMar/>
          </w:tcPr>
          <w:p w:rsidRPr="00247492" w:rsidR="00E50E92" w:rsidP="00B54D2F" w:rsidRDefault="00B54D2F" w14:paraId="63FEFBD1" wp14:textId="77777777">
            <w:pPr>
              <w:autoSpaceDE w:val="0"/>
              <w:autoSpaceDN w:val="0"/>
              <w:adjustRightInd w:val="0"/>
              <w:spacing w:line="276" w:lineRule="auto"/>
              <w:ind w:left="1440"/>
              <w:jc w:val="center"/>
            </w:pPr>
            <w:r w:rsidRPr="00247492">
              <w:rPr>
                <w:sz w:val="16"/>
                <w:szCs w:val="16"/>
              </w:rPr>
              <w:t>Науковий ступінь, посада</w:t>
            </w:r>
          </w:p>
        </w:tc>
        <w:tc>
          <w:tcPr>
            <w:tcW w:w="113" w:type="dxa"/>
            <w:shd w:val="clear" w:color="auto" w:fill="auto"/>
            <w:tcMar>
              <w:left w:w="0" w:type="dxa"/>
              <w:right w:w="0" w:type="dxa"/>
            </w:tcMar>
          </w:tcPr>
          <w:p w:rsidRPr="00247492" w:rsidR="00E50E92" w:rsidP="002269B5" w:rsidRDefault="00E50E92" w14:paraId="34CE0A41" wp14:textId="77777777">
            <w:pPr>
              <w:autoSpaceDE w:val="0"/>
              <w:autoSpaceDN w:val="0"/>
              <w:adjustRightInd w:val="0"/>
              <w:spacing w:line="240" w:lineRule="auto"/>
              <w:jc w:val="center"/>
              <w:rPr>
                <w:color w:val="000000"/>
              </w:rPr>
            </w:pPr>
          </w:p>
        </w:tc>
        <w:tc>
          <w:tcPr>
            <w:tcW w:w="1011" w:type="dxa"/>
            <w:tcBorders>
              <w:top w:val="single" w:color="auto" w:sz="4" w:space="0"/>
            </w:tcBorders>
            <w:shd w:val="clear" w:color="auto" w:fill="auto"/>
            <w:tcMar/>
          </w:tcPr>
          <w:p w:rsidRPr="00247492" w:rsidR="00E50E92" w:rsidP="002269B5" w:rsidRDefault="00E50E92" w14:paraId="1A7B9187" wp14:textId="77777777">
            <w:pPr>
              <w:autoSpaceDE w:val="0"/>
              <w:autoSpaceDN w:val="0"/>
              <w:adjustRightInd w:val="0"/>
              <w:spacing w:line="276" w:lineRule="auto"/>
              <w:jc w:val="center"/>
              <w:rPr>
                <w:color w:val="000000"/>
              </w:rPr>
            </w:pPr>
            <w:r w:rsidRPr="00247492">
              <w:rPr>
                <w:sz w:val="16"/>
                <w:szCs w:val="16"/>
              </w:rPr>
              <w:t>Підпис</w:t>
            </w:r>
          </w:p>
        </w:tc>
        <w:tc>
          <w:tcPr>
            <w:tcW w:w="113" w:type="dxa"/>
            <w:shd w:val="clear" w:color="auto" w:fill="auto"/>
            <w:tcMar>
              <w:left w:w="0" w:type="dxa"/>
              <w:right w:w="0" w:type="dxa"/>
            </w:tcMar>
          </w:tcPr>
          <w:p w:rsidRPr="00247492" w:rsidR="00E50E92" w:rsidP="002269B5" w:rsidRDefault="00E50E92" w14:paraId="62EBF3C5" wp14:textId="77777777">
            <w:pPr>
              <w:autoSpaceDE w:val="0"/>
              <w:autoSpaceDN w:val="0"/>
              <w:adjustRightInd w:val="0"/>
              <w:spacing w:line="276" w:lineRule="auto"/>
              <w:jc w:val="center"/>
              <w:rPr>
                <w:color w:val="000000"/>
              </w:rPr>
            </w:pPr>
          </w:p>
        </w:tc>
        <w:tc>
          <w:tcPr>
            <w:tcW w:w="2625" w:type="dxa"/>
            <w:tcBorders>
              <w:top w:val="single" w:color="auto" w:sz="4" w:space="0"/>
            </w:tcBorders>
            <w:shd w:val="clear" w:color="auto" w:fill="auto"/>
            <w:tcMar/>
          </w:tcPr>
          <w:p w:rsidRPr="00247492" w:rsidR="00E50E92" w:rsidP="002269B5" w:rsidRDefault="001428A0" w14:paraId="09AAA62E" wp14:textId="77777777">
            <w:pPr>
              <w:autoSpaceDE w:val="0"/>
              <w:autoSpaceDN w:val="0"/>
              <w:adjustRightInd w:val="0"/>
              <w:spacing w:line="276" w:lineRule="auto"/>
              <w:jc w:val="center"/>
              <w:rPr>
                <w:color w:val="000000"/>
              </w:rPr>
            </w:pPr>
            <w:r>
              <w:rPr>
                <w:sz w:val="16"/>
                <w:szCs w:val="16"/>
              </w:rPr>
              <w:t>Ім’я</w:t>
            </w:r>
            <w:r w:rsidRPr="00247492" w:rsidR="00E50E92">
              <w:rPr>
                <w:sz w:val="16"/>
                <w:szCs w:val="16"/>
              </w:rPr>
              <w:t>, прізвище</w:t>
            </w:r>
          </w:p>
        </w:tc>
      </w:tr>
      <w:tr xmlns:wp14="http://schemas.microsoft.com/office/word/2010/wordml" w:rsidRPr="00247492" w:rsidR="00E50E92" w:rsidTr="66AFFA1D" w14:paraId="4982D77A" wp14:textId="77777777">
        <w:trPr>
          <w:gridBefore w:val="1"/>
          <w:gridAfter w:val="1"/>
          <w:wBefore w:w="11" w:type="dxa"/>
          <w:wAfter w:w="34" w:type="dxa"/>
          <w:trHeight w:val="1035"/>
          <w:jc w:val="right"/>
        </w:trPr>
        <w:tc>
          <w:tcPr>
            <w:tcW w:w="5214" w:type="dxa"/>
            <w:gridSpan w:val="4"/>
            <w:shd w:val="clear" w:color="auto" w:fill="auto"/>
            <w:tcMar/>
            <w:vAlign w:val="center"/>
          </w:tcPr>
          <w:p w:rsidRPr="00247492" w:rsidR="00E50E92" w:rsidP="007F57F3" w:rsidRDefault="00FF2EAB" w14:paraId="489ACD53" wp14:textId="77777777">
            <w:pPr>
              <w:spacing w:line="240" w:lineRule="auto"/>
              <w:jc w:val="left"/>
              <w:rPr>
                <w:b/>
                <w:sz w:val="16"/>
                <w:szCs w:val="16"/>
              </w:rPr>
            </w:pPr>
            <w:r w:rsidRPr="00247492">
              <w:rPr>
                <w:color w:val="FFFFFF"/>
                <w:sz w:val="24"/>
              </w:rPr>
              <w:t xml:space="preserve">для </w:t>
            </w:r>
          </w:p>
        </w:tc>
        <w:tc>
          <w:tcPr>
            <w:tcW w:w="113" w:type="dxa"/>
            <w:shd w:val="clear" w:color="auto" w:fill="auto"/>
            <w:tcMar>
              <w:left w:w="0" w:type="dxa"/>
              <w:right w:w="0" w:type="dxa"/>
            </w:tcMar>
          </w:tcPr>
          <w:p w:rsidRPr="00247492" w:rsidR="00E50E92" w:rsidP="002269B5" w:rsidRDefault="00E50E92" w14:paraId="6D98A12B" wp14:textId="77777777">
            <w:pPr>
              <w:autoSpaceDE w:val="0"/>
              <w:autoSpaceDN w:val="0"/>
              <w:adjustRightInd w:val="0"/>
              <w:spacing w:line="240" w:lineRule="auto"/>
              <w:jc w:val="center"/>
              <w:rPr>
                <w:color w:val="FF0000"/>
              </w:rPr>
            </w:pPr>
          </w:p>
        </w:tc>
        <w:tc>
          <w:tcPr>
            <w:tcW w:w="1011" w:type="dxa"/>
            <w:shd w:val="clear" w:color="auto" w:fill="auto"/>
            <w:tcMar/>
          </w:tcPr>
          <w:p w:rsidRPr="00247492" w:rsidR="00E50E92" w:rsidP="002269B5" w:rsidRDefault="00E50E92" w14:paraId="2946DB82" wp14:textId="77777777">
            <w:pPr>
              <w:autoSpaceDE w:val="0"/>
              <w:autoSpaceDN w:val="0"/>
              <w:adjustRightInd w:val="0"/>
              <w:spacing w:line="276" w:lineRule="auto"/>
              <w:jc w:val="center"/>
              <w:rPr>
                <w:color w:val="FF0000"/>
              </w:rPr>
            </w:pPr>
          </w:p>
        </w:tc>
        <w:tc>
          <w:tcPr>
            <w:tcW w:w="113" w:type="dxa"/>
            <w:shd w:val="clear" w:color="auto" w:fill="auto"/>
            <w:tcMar>
              <w:left w:w="0" w:type="dxa"/>
              <w:right w:w="0" w:type="dxa"/>
            </w:tcMar>
          </w:tcPr>
          <w:p w:rsidRPr="00247492" w:rsidR="00E50E92" w:rsidP="002269B5" w:rsidRDefault="00E50E92" w14:paraId="5997CC1D" wp14:textId="77777777">
            <w:pPr>
              <w:autoSpaceDE w:val="0"/>
              <w:autoSpaceDN w:val="0"/>
              <w:adjustRightInd w:val="0"/>
              <w:spacing w:line="276" w:lineRule="auto"/>
              <w:jc w:val="center"/>
              <w:rPr>
                <w:color w:val="FF0000"/>
              </w:rPr>
            </w:pPr>
          </w:p>
        </w:tc>
        <w:tc>
          <w:tcPr>
            <w:tcW w:w="2625" w:type="dxa"/>
            <w:shd w:val="clear" w:color="auto" w:fill="auto"/>
            <w:tcMar/>
          </w:tcPr>
          <w:p w:rsidRPr="00247492" w:rsidR="00E50E92" w:rsidP="002269B5" w:rsidRDefault="00E50E92" w14:paraId="110FFD37" wp14:textId="77777777">
            <w:pPr>
              <w:autoSpaceDE w:val="0"/>
              <w:autoSpaceDN w:val="0"/>
              <w:adjustRightInd w:val="0"/>
              <w:spacing w:line="276" w:lineRule="auto"/>
              <w:ind w:left="125"/>
              <w:jc w:val="left"/>
              <w:rPr>
                <w:color w:val="FF0000"/>
              </w:rPr>
            </w:pPr>
          </w:p>
        </w:tc>
      </w:tr>
      <w:tr xmlns:wp14="http://schemas.microsoft.com/office/word/2010/wordml" w:rsidRPr="00247492" w:rsidR="00AE04BB" w:rsidTr="66AFFA1D" w14:paraId="20DD0947" wp14:textId="77777777">
        <w:trPr>
          <w:gridBefore w:val="1"/>
          <w:gridAfter w:val="1"/>
          <w:wBefore w:w="11" w:type="dxa"/>
          <w:wAfter w:w="34" w:type="dxa"/>
          <w:jc w:val="right"/>
        </w:trPr>
        <w:tc>
          <w:tcPr>
            <w:tcW w:w="5214" w:type="dxa"/>
            <w:gridSpan w:val="4"/>
            <w:shd w:val="clear" w:color="auto" w:fill="auto"/>
            <w:tcMar/>
            <w:vAlign w:val="center"/>
          </w:tcPr>
          <w:p w:rsidRPr="00247492" w:rsidR="00AE04BB" w:rsidP="00D60F7A" w:rsidRDefault="00AE04BB" w14:paraId="1A962070" wp14:textId="77777777">
            <w:pPr>
              <w:spacing w:line="276" w:lineRule="auto"/>
              <w:jc w:val="left"/>
              <w:rPr>
                <w:color w:val="000000"/>
              </w:rPr>
            </w:pPr>
            <w:r w:rsidRPr="00247492">
              <w:rPr>
                <w:color w:val="000000"/>
              </w:rPr>
              <w:t>До захисту допускаю:</w:t>
            </w:r>
          </w:p>
        </w:tc>
        <w:tc>
          <w:tcPr>
            <w:tcW w:w="113" w:type="dxa"/>
            <w:shd w:val="clear" w:color="auto" w:fill="auto"/>
            <w:tcMar>
              <w:left w:w="0" w:type="dxa"/>
              <w:right w:w="0" w:type="dxa"/>
            </w:tcMar>
          </w:tcPr>
          <w:p w:rsidRPr="00247492" w:rsidR="00AE04BB" w:rsidP="00D60F7A" w:rsidRDefault="00AE04BB" w14:paraId="6B699379" wp14:textId="77777777">
            <w:pPr>
              <w:autoSpaceDE w:val="0"/>
              <w:autoSpaceDN w:val="0"/>
              <w:adjustRightInd w:val="0"/>
              <w:spacing w:line="240" w:lineRule="auto"/>
              <w:jc w:val="center"/>
              <w:rPr>
                <w:color w:val="000000"/>
              </w:rPr>
            </w:pPr>
          </w:p>
        </w:tc>
        <w:tc>
          <w:tcPr>
            <w:tcW w:w="1011" w:type="dxa"/>
            <w:shd w:val="clear" w:color="auto" w:fill="auto"/>
            <w:tcMar/>
          </w:tcPr>
          <w:p w:rsidRPr="00247492" w:rsidR="00AE04BB" w:rsidP="00D60F7A" w:rsidRDefault="00AE04BB" w14:paraId="3FE9F23F" wp14:textId="77777777">
            <w:pPr>
              <w:autoSpaceDE w:val="0"/>
              <w:autoSpaceDN w:val="0"/>
              <w:adjustRightInd w:val="0"/>
              <w:spacing w:line="276" w:lineRule="auto"/>
              <w:jc w:val="center"/>
              <w:rPr>
                <w:color w:val="000000"/>
              </w:rPr>
            </w:pPr>
          </w:p>
        </w:tc>
        <w:tc>
          <w:tcPr>
            <w:tcW w:w="113" w:type="dxa"/>
            <w:shd w:val="clear" w:color="auto" w:fill="auto"/>
            <w:tcMar>
              <w:left w:w="0" w:type="dxa"/>
              <w:right w:w="0" w:type="dxa"/>
            </w:tcMar>
          </w:tcPr>
          <w:p w:rsidRPr="00247492" w:rsidR="00AE04BB" w:rsidP="00D60F7A" w:rsidRDefault="00AE04BB" w14:paraId="1F72F646" wp14:textId="77777777">
            <w:pPr>
              <w:autoSpaceDE w:val="0"/>
              <w:autoSpaceDN w:val="0"/>
              <w:adjustRightInd w:val="0"/>
              <w:spacing w:line="276" w:lineRule="auto"/>
              <w:jc w:val="center"/>
              <w:rPr>
                <w:color w:val="000000"/>
              </w:rPr>
            </w:pPr>
          </w:p>
        </w:tc>
        <w:tc>
          <w:tcPr>
            <w:tcW w:w="2625" w:type="dxa"/>
            <w:shd w:val="clear" w:color="auto" w:fill="auto"/>
            <w:tcMar/>
          </w:tcPr>
          <w:p w:rsidRPr="00247492" w:rsidR="00AE04BB" w:rsidP="00D60F7A" w:rsidRDefault="00AE04BB" w14:paraId="08CE6F91" wp14:textId="77777777">
            <w:pPr>
              <w:autoSpaceDE w:val="0"/>
              <w:autoSpaceDN w:val="0"/>
              <w:adjustRightInd w:val="0"/>
              <w:spacing w:line="276" w:lineRule="auto"/>
              <w:ind w:left="125"/>
              <w:jc w:val="left"/>
              <w:rPr>
                <w:color w:val="000000"/>
              </w:rPr>
            </w:pPr>
          </w:p>
        </w:tc>
      </w:tr>
      <w:tr xmlns:wp14="http://schemas.microsoft.com/office/word/2010/wordml" w:rsidRPr="00247492" w:rsidR="00AE04BB" w:rsidTr="66AFFA1D" w14:paraId="7D33935F" wp14:textId="77777777">
        <w:trPr>
          <w:gridBefore w:val="1"/>
          <w:gridAfter w:val="1"/>
          <w:wBefore w:w="11" w:type="dxa"/>
          <w:wAfter w:w="34" w:type="dxa"/>
          <w:jc w:val="right"/>
        </w:trPr>
        <w:tc>
          <w:tcPr>
            <w:tcW w:w="5214" w:type="dxa"/>
            <w:gridSpan w:val="4"/>
            <w:tcBorders>
              <w:bottom w:val="single" w:color="auto" w:sz="4" w:space="0"/>
            </w:tcBorders>
            <w:shd w:val="clear" w:color="auto" w:fill="auto"/>
            <w:tcMar/>
            <w:vAlign w:val="bottom"/>
          </w:tcPr>
          <w:p w:rsidRPr="00247492" w:rsidR="00AE04BB" w:rsidP="00A70AA4" w:rsidRDefault="00AE04BB" w14:paraId="486835EB" wp14:textId="77777777">
            <w:pPr>
              <w:spacing w:line="276" w:lineRule="auto"/>
              <w:jc w:val="left"/>
              <w:rPr>
                <w:color w:val="000000"/>
              </w:rPr>
            </w:pPr>
            <w:r w:rsidRPr="00247492">
              <w:rPr>
                <w:i/>
                <w:color w:val="000000"/>
              </w:rPr>
              <w:t>Зав. кафедри КН,  д.т.н., професор</w:t>
            </w:r>
          </w:p>
        </w:tc>
        <w:tc>
          <w:tcPr>
            <w:tcW w:w="113" w:type="dxa"/>
            <w:shd w:val="clear" w:color="auto" w:fill="auto"/>
            <w:tcMar>
              <w:left w:w="0" w:type="dxa"/>
              <w:right w:w="0" w:type="dxa"/>
            </w:tcMar>
          </w:tcPr>
          <w:p w:rsidRPr="00247492" w:rsidR="00AE04BB" w:rsidP="00D60F7A" w:rsidRDefault="00AE04BB" w14:paraId="61CDCEAD" wp14:textId="77777777">
            <w:pPr>
              <w:autoSpaceDE w:val="0"/>
              <w:autoSpaceDN w:val="0"/>
              <w:adjustRightInd w:val="0"/>
              <w:spacing w:line="240" w:lineRule="auto"/>
              <w:jc w:val="center"/>
              <w:rPr>
                <w:i/>
                <w:color w:val="000000"/>
              </w:rPr>
            </w:pPr>
          </w:p>
        </w:tc>
        <w:tc>
          <w:tcPr>
            <w:tcW w:w="1011" w:type="dxa"/>
            <w:tcBorders>
              <w:bottom w:val="single" w:color="auto" w:sz="4" w:space="0"/>
            </w:tcBorders>
            <w:shd w:val="clear" w:color="auto" w:fill="auto"/>
            <w:tcMar/>
          </w:tcPr>
          <w:p w:rsidRPr="00247492" w:rsidR="00AE04BB" w:rsidP="00D60F7A" w:rsidRDefault="00AE04BB" w14:paraId="6BB9E253" wp14:textId="77777777">
            <w:pPr>
              <w:autoSpaceDE w:val="0"/>
              <w:autoSpaceDN w:val="0"/>
              <w:adjustRightInd w:val="0"/>
              <w:spacing w:line="240" w:lineRule="auto"/>
              <w:jc w:val="center"/>
              <w:rPr>
                <w:i/>
                <w:color w:val="000000"/>
              </w:rPr>
            </w:pPr>
          </w:p>
        </w:tc>
        <w:tc>
          <w:tcPr>
            <w:tcW w:w="113" w:type="dxa"/>
            <w:shd w:val="clear" w:color="auto" w:fill="auto"/>
            <w:tcMar>
              <w:left w:w="0" w:type="dxa"/>
              <w:right w:w="0" w:type="dxa"/>
            </w:tcMar>
          </w:tcPr>
          <w:p w:rsidRPr="00247492" w:rsidR="00AE04BB" w:rsidP="00D60F7A" w:rsidRDefault="00AE04BB" w14:paraId="23DE523C" wp14:textId="77777777">
            <w:pPr>
              <w:autoSpaceDE w:val="0"/>
              <w:autoSpaceDN w:val="0"/>
              <w:adjustRightInd w:val="0"/>
              <w:spacing w:line="240" w:lineRule="auto"/>
              <w:jc w:val="center"/>
              <w:rPr>
                <w:i/>
                <w:color w:val="000000"/>
              </w:rPr>
            </w:pPr>
          </w:p>
        </w:tc>
        <w:tc>
          <w:tcPr>
            <w:tcW w:w="2625" w:type="dxa"/>
            <w:tcBorders>
              <w:bottom w:val="single" w:color="auto" w:sz="4" w:space="0"/>
            </w:tcBorders>
            <w:shd w:val="clear" w:color="auto" w:fill="auto"/>
            <w:tcMar/>
            <w:vAlign w:val="bottom"/>
          </w:tcPr>
          <w:p w:rsidRPr="00247492" w:rsidR="00AE04BB" w:rsidP="002D1F18" w:rsidRDefault="0042180A" w14:paraId="33352978" wp14:textId="77777777">
            <w:pPr>
              <w:autoSpaceDE w:val="0"/>
              <w:autoSpaceDN w:val="0"/>
              <w:adjustRightInd w:val="0"/>
              <w:spacing w:line="240" w:lineRule="auto"/>
              <w:ind w:left="-61"/>
              <w:jc w:val="center"/>
              <w:rPr>
                <w:i/>
                <w:color w:val="000000"/>
              </w:rPr>
            </w:pPr>
            <w:r w:rsidRPr="00247492">
              <w:rPr>
                <w:i/>
                <w:color w:val="000000"/>
              </w:rPr>
              <w:t>О</w:t>
            </w:r>
            <w:r w:rsidR="001428A0">
              <w:rPr>
                <w:i/>
                <w:color w:val="000000"/>
              </w:rPr>
              <w:t xml:space="preserve">лександр </w:t>
            </w:r>
            <w:r w:rsidRPr="00247492" w:rsidR="001428A0">
              <w:rPr>
                <w:i/>
                <w:color w:val="000000"/>
              </w:rPr>
              <w:t>БАРМАК</w:t>
            </w:r>
          </w:p>
        </w:tc>
      </w:tr>
      <w:tr xmlns:wp14="http://schemas.microsoft.com/office/word/2010/wordml" w:rsidRPr="00247492" w:rsidR="00AE04BB" w:rsidTr="66AFFA1D" w14:paraId="03E01099" wp14:textId="77777777">
        <w:trPr>
          <w:gridBefore w:val="1"/>
          <w:gridAfter w:val="1"/>
          <w:wBefore w:w="11" w:type="dxa"/>
          <w:wAfter w:w="34" w:type="dxa"/>
          <w:trHeight w:val="537"/>
          <w:jc w:val="right"/>
        </w:trPr>
        <w:tc>
          <w:tcPr>
            <w:tcW w:w="5214" w:type="dxa"/>
            <w:gridSpan w:val="4"/>
            <w:shd w:val="clear" w:color="auto" w:fill="auto"/>
            <w:tcMar/>
            <w:vAlign w:val="bottom"/>
          </w:tcPr>
          <w:p w:rsidRPr="00247492" w:rsidR="00AE04BB" w:rsidP="00DB67E0" w:rsidRDefault="004A56E0" w14:paraId="077B9424" wp14:textId="77777777">
            <w:pPr>
              <w:autoSpaceDE w:val="0"/>
              <w:autoSpaceDN w:val="0"/>
              <w:adjustRightInd w:val="0"/>
              <w:spacing w:line="276" w:lineRule="auto"/>
              <w:jc w:val="left"/>
              <w:rPr>
                <w:color w:val="000000"/>
              </w:rPr>
            </w:pPr>
            <w:r w:rsidRPr="66AFFA1D" w:rsidR="004A56E0">
              <w:rPr>
                <w:i w:val="1"/>
                <w:iCs w:val="1"/>
                <w:color w:val="000000" w:themeColor="text1" w:themeTint="FF" w:themeShade="FF"/>
                <w:u w:val="single"/>
              </w:rPr>
              <w:t xml:space="preserve"> </w:t>
            </w:r>
            <w:r w:rsidRPr="66AFFA1D" w:rsidR="004A56E0">
              <w:rPr>
                <w:i w:val="1"/>
                <w:iCs w:val="1"/>
                <w:color w:val="FF0000"/>
                <w:u w:val="single"/>
              </w:rPr>
              <w:t xml:space="preserve"> </w:t>
            </w:r>
            <w:r w:rsidRPr="66AFFA1D" w:rsidR="00DB67E0">
              <w:rPr>
                <w:i w:val="1"/>
                <w:iCs w:val="1"/>
                <w:color w:val="FF0000"/>
                <w:u w:val="single"/>
              </w:rPr>
              <w:t>17</w:t>
            </w:r>
            <w:r w:rsidRPr="66AFFA1D" w:rsidR="009A5877">
              <w:rPr>
                <w:i w:val="1"/>
                <w:iCs w:val="1"/>
                <w:color w:val="FF0000"/>
                <w:u w:val="single"/>
              </w:rPr>
              <w:t xml:space="preserve"> </w:t>
            </w:r>
            <w:r w:rsidRPr="66AFFA1D" w:rsidR="009A5877">
              <w:rPr>
                <w:i w:val="1"/>
                <w:iCs w:val="1"/>
                <w:color w:val="000000" w:themeColor="text1" w:themeTint="FF" w:themeShade="FF"/>
              </w:rPr>
              <w:t xml:space="preserve"> </w:t>
            </w:r>
            <w:r w:rsidRPr="66AFFA1D" w:rsidR="009A5877">
              <w:rPr>
                <w:i w:val="1"/>
                <w:iCs w:val="1"/>
                <w:color w:val="000000" w:themeColor="text1" w:themeTint="FF" w:themeShade="FF"/>
                <w:u w:val="single"/>
              </w:rPr>
              <w:t xml:space="preserve">      </w:t>
            </w:r>
            <w:r w:rsidRPr="66AFFA1D" w:rsidR="00DB67E0">
              <w:rPr>
                <w:i w:val="1"/>
                <w:iCs w:val="1"/>
                <w:color w:val="000000" w:themeColor="text1" w:themeTint="FF" w:themeShade="FF"/>
                <w:u w:val="single"/>
              </w:rPr>
              <w:t>червня</w:t>
            </w:r>
            <w:r w:rsidRPr="66AFFA1D" w:rsidR="009A5877">
              <w:rPr>
                <w:color w:val="000000" w:themeColor="text1" w:themeTint="FF" w:themeShade="FF"/>
                <w:u w:val="single"/>
              </w:rPr>
              <w:t xml:space="preserve">    </w:t>
            </w:r>
            <w:r w:rsidRPr="66AFFA1D" w:rsidR="00AE04BB">
              <w:rPr>
                <w:color w:val="000000" w:themeColor="text1" w:themeTint="FF" w:themeShade="FF"/>
              </w:rPr>
              <w:t xml:space="preserve"> 20</w:t>
            </w:r>
            <w:r w:rsidRPr="66AFFA1D" w:rsidR="0042180A">
              <w:rPr>
                <w:color w:val="000000" w:themeColor="text1" w:themeTint="FF" w:themeShade="FF"/>
              </w:rPr>
              <w:t>2</w:t>
            </w:r>
            <w:r w:rsidRPr="66AFFA1D" w:rsidR="001428A0">
              <w:rPr>
                <w:color w:val="000000" w:themeColor="text1" w:themeTint="FF" w:themeShade="FF"/>
              </w:rPr>
              <w:t>4</w:t>
            </w:r>
            <w:r w:rsidRPr="66AFFA1D" w:rsidR="00AE04BB">
              <w:rPr>
                <w:color w:val="000000" w:themeColor="text1" w:themeTint="FF" w:themeShade="FF"/>
              </w:rPr>
              <w:t xml:space="preserve"> р.</w:t>
            </w:r>
          </w:p>
        </w:tc>
        <w:tc>
          <w:tcPr>
            <w:tcW w:w="113" w:type="dxa"/>
            <w:shd w:val="clear" w:color="auto" w:fill="auto"/>
            <w:tcMar>
              <w:left w:w="0" w:type="dxa"/>
              <w:right w:w="0" w:type="dxa"/>
            </w:tcMar>
          </w:tcPr>
          <w:p w:rsidRPr="00247492" w:rsidR="00AE04BB" w:rsidP="00D60F7A" w:rsidRDefault="00AE04BB" w14:paraId="52E56223" wp14:textId="77777777">
            <w:pPr>
              <w:autoSpaceDE w:val="0"/>
              <w:autoSpaceDN w:val="0"/>
              <w:adjustRightInd w:val="0"/>
              <w:spacing w:line="240" w:lineRule="auto"/>
              <w:jc w:val="center"/>
              <w:rPr>
                <w:color w:val="000000"/>
              </w:rPr>
            </w:pPr>
          </w:p>
        </w:tc>
        <w:tc>
          <w:tcPr>
            <w:tcW w:w="1011" w:type="dxa"/>
            <w:tcBorders>
              <w:top w:val="single" w:color="auto" w:sz="4" w:space="0"/>
            </w:tcBorders>
            <w:shd w:val="clear" w:color="auto" w:fill="auto"/>
            <w:tcMar/>
          </w:tcPr>
          <w:p w:rsidRPr="00247492" w:rsidR="00AE04BB" w:rsidP="00D60F7A" w:rsidRDefault="00AE04BB" w14:paraId="65DFE173" wp14:textId="77777777">
            <w:pPr>
              <w:autoSpaceDE w:val="0"/>
              <w:autoSpaceDN w:val="0"/>
              <w:adjustRightInd w:val="0"/>
              <w:spacing w:line="276" w:lineRule="auto"/>
              <w:jc w:val="center"/>
              <w:rPr>
                <w:color w:val="000000"/>
              </w:rPr>
            </w:pPr>
            <w:r w:rsidRPr="00247492">
              <w:rPr>
                <w:sz w:val="16"/>
                <w:szCs w:val="16"/>
              </w:rPr>
              <w:t>Підпис</w:t>
            </w:r>
          </w:p>
        </w:tc>
        <w:tc>
          <w:tcPr>
            <w:tcW w:w="113" w:type="dxa"/>
            <w:shd w:val="clear" w:color="auto" w:fill="auto"/>
            <w:tcMar>
              <w:left w:w="0" w:type="dxa"/>
              <w:right w:w="0" w:type="dxa"/>
            </w:tcMar>
          </w:tcPr>
          <w:p w:rsidRPr="00247492" w:rsidR="00AE04BB" w:rsidP="00D60F7A" w:rsidRDefault="00AE04BB" w14:paraId="07547A01" wp14:textId="77777777">
            <w:pPr>
              <w:autoSpaceDE w:val="0"/>
              <w:autoSpaceDN w:val="0"/>
              <w:adjustRightInd w:val="0"/>
              <w:spacing w:line="276" w:lineRule="auto"/>
              <w:jc w:val="center"/>
              <w:rPr>
                <w:color w:val="000000"/>
              </w:rPr>
            </w:pPr>
          </w:p>
        </w:tc>
        <w:tc>
          <w:tcPr>
            <w:tcW w:w="2625" w:type="dxa"/>
            <w:tcBorders>
              <w:top w:val="single" w:color="auto" w:sz="4" w:space="0"/>
            </w:tcBorders>
            <w:shd w:val="clear" w:color="auto" w:fill="auto"/>
            <w:tcMar/>
          </w:tcPr>
          <w:p w:rsidRPr="00247492" w:rsidR="00AE04BB" w:rsidP="00D60F7A" w:rsidRDefault="001428A0" w14:paraId="22583B1E" wp14:textId="77777777">
            <w:pPr>
              <w:autoSpaceDE w:val="0"/>
              <w:autoSpaceDN w:val="0"/>
              <w:adjustRightInd w:val="0"/>
              <w:spacing w:line="276" w:lineRule="auto"/>
              <w:jc w:val="center"/>
              <w:rPr>
                <w:color w:val="000000"/>
              </w:rPr>
            </w:pPr>
            <w:r>
              <w:rPr>
                <w:sz w:val="16"/>
                <w:szCs w:val="16"/>
              </w:rPr>
              <w:t>Ім’я</w:t>
            </w:r>
            <w:r w:rsidRPr="00247492" w:rsidR="00AE04BB">
              <w:rPr>
                <w:sz w:val="16"/>
                <w:szCs w:val="16"/>
              </w:rPr>
              <w:t>, прізвище</w:t>
            </w:r>
          </w:p>
        </w:tc>
      </w:tr>
      <w:tr xmlns:wp14="http://schemas.microsoft.com/office/word/2010/wordml" w:rsidRPr="00247492" w:rsidR="00AE04BB" w:rsidTr="66AFFA1D" w14:paraId="4C5A819E"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Ex>
        <w:trPr>
          <w:gridBefore w:val="1"/>
          <w:gridAfter w:val="1"/>
          <w:wBefore w:w="11" w:type="dxa"/>
          <w:wAfter w:w="34" w:type="dxa"/>
          <w:trHeight w:val="1770"/>
          <w:jc w:val="right"/>
        </w:trPr>
        <w:tc>
          <w:tcPr>
            <w:tcW w:w="113" w:type="dxa"/>
            <w:gridSpan w:val="8"/>
            <w:tcBorders>
              <w:top w:val="nil" w:color="auto" w:sz="4"/>
              <w:left w:val="nil" w:color="auto" w:sz="4"/>
              <w:bottom w:val="nil" w:color="auto" w:sz="4"/>
              <w:right w:val="nil" w:color="auto" w:sz="4"/>
            </w:tcBorders>
            <w:tcMar/>
            <w:vAlign w:val="bottom"/>
          </w:tcPr>
          <w:p w:rsidRPr="00247492" w:rsidR="00AE04BB" w:rsidP="66AFFA1D" w:rsidRDefault="00AE04BB" w14:paraId="2E2A3B94" wp14:textId="54415E6D">
            <w:pPr>
              <w:tabs>
                <w:tab w:val="center" w:pos="4677"/>
                <w:tab w:val="right" w:pos="9355"/>
              </w:tabs>
              <w:spacing w:line="240" w:lineRule="auto"/>
              <w:jc w:val="center"/>
            </w:pPr>
            <w:r w:rsidR="00AE04BB">
              <w:rPr/>
              <w:t>Хмельницький 20</w:t>
            </w:r>
            <w:r w:rsidR="0042180A">
              <w:rPr/>
              <w:t>2</w:t>
            </w:r>
            <w:r w:rsidR="74406151">
              <w:rPr/>
              <w:t>5</w:t>
            </w:r>
          </w:p>
        </w:tc>
      </w:tr>
    </w:tbl>
    <w:p xmlns:wp14="http://schemas.microsoft.com/office/word/2010/wordml" w:rsidRPr="00247492" w:rsidR="00AE04BB" w:rsidP="00AE04BB" w:rsidRDefault="00AE04BB" w14:paraId="5043CB0F" wp14:textId="77777777">
      <w:pPr>
        <w:pStyle w:val="a3"/>
        <w:spacing w:line="240" w:lineRule="auto"/>
        <w:jc w:val="center"/>
        <w:rPr>
          <w:sz w:val="8"/>
          <w:szCs w:val="8"/>
        </w:rPr>
        <w:sectPr w:rsidRPr="00247492" w:rsidR="00AE04BB" w:rsidSect="00E50E92">
          <w:footerReference w:type="even" r:id="rId8"/>
          <w:footerReference w:type="default" r:id="rId9"/>
          <w:pgSz w:w="11906" w:h="16838" w:orient="portrait"/>
          <w:pgMar w:top="568" w:right="707" w:bottom="709" w:left="1418" w:header="567" w:footer="708" w:gutter="0"/>
          <w:pgNumType w:start="1"/>
          <w:cols w:space="708"/>
          <w:titlePg/>
          <w:docGrid w:linePitch="360"/>
        </w:sectPr>
      </w:pPr>
    </w:p>
    <w:p xmlns:wp14="http://schemas.microsoft.com/office/word/2010/wordml" w:rsidRPr="00247492" w:rsidR="00E6126D" w:rsidP="00E6126D" w:rsidRDefault="00E6126D" w14:paraId="52509215" wp14:textId="77777777">
      <w:pPr>
        <w:pStyle w:val="a5"/>
        <w:jc w:val="center"/>
        <w:rPr>
          <w:b/>
        </w:rPr>
      </w:pPr>
      <w:r w:rsidRPr="00247492">
        <w:rPr>
          <w:b/>
        </w:rPr>
        <w:t>Анотація</w:t>
      </w:r>
    </w:p>
    <w:p xmlns:wp14="http://schemas.microsoft.com/office/word/2010/wordml" w:rsidRPr="00247492" w:rsidR="00E6126D" w:rsidP="00E6126D" w:rsidRDefault="00E6126D" w14:paraId="07459315" wp14:textId="77777777">
      <w:pPr>
        <w:rPr>
          <w:color w:val="FFFFFF"/>
          <w:szCs w:val="28"/>
        </w:rPr>
      </w:pPr>
    </w:p>
    <w:p xmlns:wp14="http://schemas.microsoft.com/office/word/2010/wordml" w:rsidRPr="00247492" w:rsidR="00E6126D" w:rsidP="66AFFA1D" w:rsidRDefault="00E6126D" w14:paraId="6390999B" wp14:textId="2DE72D87">
      <w:pPr>
        <w:autoSpaceDE w:val="0"/>
        <w:autoSpaceDN w:val="0"/>
        <w:adjustRightInd w:val="0"/>
        <w:spacing w:line="276" w:lineRule="auto"/>
        <w:rPr>
          <w:i w:val="1"/>
          <w:iCs w:val="1"/>
          <w:color w:val="000000"/>
          <w:u w:val="single"/>
          <w:shd w:val="clear" w:color="auto" w:fill="FFFFFF"/>
        </w:rPr>
      </w:pPr>
      <w:r w:rsidRPr="66AFFA1D" w:rsidR="00E6126D">
        <w:rPr/>
        <w:t xml:space="preserve">Тема </w:t>
      </w:r>
      <w:r w:rsidRPr="66AFFA1D" w:rsidR="00A70AA4">
        <w:rPr/>
        <w:t xml:space="preserve">курсового </w:t>
      </w:r>
      <w:r w:rsidRPr="66AFFA1D" w:rsidR="00A70AA4">
        <w:rPr/>
        <w:t>проєкту</w:t>
      </w:r>
      <w:r w:rsidRPr="00247492" w:rsidR="00E6126D">
        <w:rPr>
          <w:szCs w:val="28"/>
        </w:rPr>
        <w:t xml:space="preserve">: </w:t>
      </w:r>
      <w:r w:rsidRPr="66AFFA1D" w:rsidR="00E6126D">
        <w:rPr>
          <w:i w:val="1"/>
          <w:iCs w:val="1"/>
          <w:u w:val="single"/>
        </w:rPr>
        <w:t>«</w:t>
      </w:r>
      <w:r w:rsidRPr="66AFFA1D" w:rsidR="002D15CC">
        <w:rPr>
          <w:i w:val="1"/>
          <w:iCs w:val="1"/>
          <w:color w:val="000000"/>
          <w:u w:val="single"/>
          <w:shd w:val="clear" w:color="auto" w:fill="FFFFFF"/>
        </w:rPr>
        <w:t>Ве</w:t>
      </w:r>
      <w:r w:rsidRPr="66AFFA1D" w:rsidR="11C5E390">
        <w:rPr>
          <w:i w:val="1"/>
          <w:iCs w:val="1"/>
          <w:color w:val="000000"/>
          <w:u w:val="single"/>
          <w:shd w:val="clear" w:color="auto" w:fill="FFFFFF"/>
        </w:rPr>
        <w:t>бсайт</w:t>
      </w:r>
      <w:r w:rsidRPr="66AFFA1D" w:rsidR="11C5E390">
        <w:rPr>
          <w:i w:val="1"/>
          <w:iCs w:val="1"/>
          <w:color w:val="000000"/>
          <w:u w:val="single"/>
          <w:shd w:val="clear" w:color="auto" w:fill="FFFFFF"/>
        </w:rPr>
        <w:t xml:space="preserve"> системи управління завданнями</w:t>
      </w:r>
      <w:r w:rsidRPr="66AFFA1D" w:rsidR="00E6126D">
        <w:rPr>
          <w:i w:val="1"/>
          <w:iCs w:val="1"/>
          <w:u w:val="single"/>
        </w:rPr>
        <w:t>»</w:t>
      </w:r>
    </w:p>
    <w:p xmlns:wp14="http://schemas.microsoft.com/office/word/2010/wordml" w:rsidRPr="00247492" w:rsidR="00E6126D" w:rsidP="66AFFA1D" w:rsidRDefault="002F3014" w14:paraId="0990F87F" wp14:textId="49CA2FA4">
      <w:pPr>
        <w:rPr>
          <w:i w:val="1"/>
          <w:iCs w:val="1"/>
          <w:u w:val="single"/>
        </w:rPr>
      </w:pPr>
      <w:r w:rsidR="002F3014">
        <w:rPr/>
        <w:t>Виконавець</w:t>
      </w:r>
      <w:r w:rsidR="00E6126D">
        <w:rPr/>
        <w:t xml:space="preserve"> </w:t>
      </w:r>
      <w:r w:rsidR="00A70AA4">
        <w:rPr/>
        <w:t xml:space="preserve">курсового </w:t>
      </w:r>
      <w:r w:rsidR="00A70AA4">
        <w:rPr/>
        <w:t>проєкту</w:t>
      </w:r>
      <w:r w:rsidR="00E6126D">
        <w:rPr/>
        <w:t xml:space="preserve">: </w:t>
      </w:r>
      <w:r w:rsidRPr="66AFFA1D" w:rsidR="003679D3">
        <w:rPr>
          <w:i w:val="1"/>
          <w:iCs w:val="1"/>
          <w:u w:val="single"/>
        </w:rPr>
        <w:t>студент</w:t>
      </w:r>
      <w:r w:rsidRPr="66AFFA1D" w:rsidR="00E6126D">
        <w:rPr>
          <w:i w:val="1"/>
          <w:iCs w:val="1"/>
          <w:u w:val="single"/>
        </w:rPr>
        <w:t xml:space="preserve"> груп</w:t>
      </w:r>
      <w:r w:rsidRPr="66AFFA1D" w:rsidR="00E40741">
        <w:rPr>
          <w:i w:val="1"/>
          <w:iCs w:val="1"/>
          <w:u w:val="single"/>
        </w:rPr>
        <w:t>и</w:t>
      </w:r>
      <w:r w:rsidRPr="66AFFA1D" w:rsidR="00E6126D">
        <w:rPr>
          <w:i w:val="1"/>
          <w:iCs w:val="1"/>
          <w:u w:val="single"/>
        </w:rPr>
        <w:t xml:space="preserve"> КН-</w:t>
      </w:r>
      <w:r w:rsidRPr="66AFFA1D" w:rsidR="00B07794">
        <w:rPr>
          <w:i w:val="1"/>
          <w:iCs w:val="1"/>
          <w:u w:val="single"/>
        </w:rPr>
        <w:t>2</w:t>
      </w:r>
      <w:r w:rsidRPr="66AFFA1D" w:rsidR="27D137ED">
        <w:rPr>
          <w:i w:val="1"/>
          <w:iCs w:val="1"/>
          <w:u w:val="single"/>
        </w:rPr>
        <w:t>2</w:t>
      </w:r>
      <w:r w:rsidRPr="66AFFA1D" w:rsidR="00E6126D">
        <w:rPr>
          <w:i w:val="1"/>
          <w:iCs w:val="1"/>
          <w:u w:val="single"/>
        </w:rPr>
        <w:t>-</w:t>
      </w:r>
      <w:r w:rsidRPr="66AFFA1D" w:rsidR="22A9A993">
        <w:rPr>
          <w:i w:val="1"/>
          <w:iCs w:val="1"/>
          <w:u w:val="single"/>
        </w:rPr>
        <w:t>2</w:t>
      </w:r>
      <w:r w:rsidRPr="66AFFA1D" w:rsidR="001024B8">
        <w:rPr>
          <w:i w:val="1"/>
          <w:iCs w:val="1"/>
          <w:u w:val="single"/>
        </w:rPr>
        <w:t xml:space="preserve"> </w:t>
      </w:r>
      <w:r w:rsidRPr="66AFFA1D" w:rsidR="2665F2CB">
        <w:rPr>
          <w:i w:val="1"/>
          <w:iCs w:val="1"/>
          <w:u w:val="single"/>
        </w:rPr>
        <w:t>Максим</w:t>
      </w:r>
      <w:r w:rsidRPr="66AFFA1D" w:rsidR="001024B8">
        <w:rPr>
          <w:i w:val="1"/>
          <w:iCs w:val="1"/>
          <w:u w:val="single"/>
        </w:rPr>
        <w:t xml:space="preserve"> </w:t>
      </w:r>
      <w:r w:rsidRPr="66AFFA1D" w:rsidR="6AE7C2B9">
        <w:rPr>
          <w:i w:val="1"/>
          <w:iCs w:val="1"/>
          <w:u w:val="single"/>
        </w:rPr>
        <w:t>САЄЦЬ</w:t>
      </w:r>
      <w:r w:rsidRPr="66AFFA1D" w:rsidR="00A70AA4">
        <w:rPr>
          <w:i w:val="1"/>
          <w:iCs w:val="1"/>
          <w:u w:val="single"/>
        </w:rPr>
        <w:t xml:space="preserve"> </w:t>
      </w:r>
    </w:p>
    <w:p xmlns:wp14="http://schemas.microsoft.com/office/word/2010/wordml" w:rsidRPr="00247492" w:rsidR="00E6126D" w:rsidP="00BB5167" w:rsidRDefault="00E6126D" w14:paraId="39DAD3D3" wp14:textId="77777777">
      <w:pPr>
        <w:rPr>
          <w:szCs w:val="28"/>
        </w:rPr>
      </w:pPr>
      <w:r w:rsidRPr="00247492">
        <w:rPr>
          <w:szCs w:val="28"/>
        </w:rPr>
        <w:t xml:space="preserve">Керівник </w:t>
      </w:r>
      <w:r w:rsidRPr="00247492" w:rsidR="00A70AA4">
        <w:rPr>
          <w:szCs w:val="28"/>
        </w:rPr>
        <w:t>курсового проєкту</w:t>
      </w:r>
      <w:r w:rsidRPr="00247492">
        <w:rPr>
          <w:szCs w:val="28"/>
        </w:rPr>
        <w:t xml:space="preserve">: </w:t>
      </w:r>
      <w:r w:rsidRPr="00247492" w:rsidR="00E40741">
        <w:rPr>
          <w:i/>
          <w:szCs w:val="28"/>
          <w:u w:val="single"/>
        </w:rPr>
        <w:t xml:space="preserve">к.т.н., доцент кафедри КН </w:t>
      </w:r>
      <w:r w:rsidRPr="00247492" w:rsidR="001428A0">
        <w:rPr>
          <w:i/>
          <w:szCs w:val="28"/>
          <w:u w:val="single"/>
        </w:rPr>
        <w:t>Руслан БАГРІЙ</w:t>
      </w:r>
      <w:r w:rsidRPr="00247492" w:rsidR="00004F24">
        <w:rPr>
          <w:i/>
          <w:szCs w:val="28"/>
          <w:u w:val="single"/>
        </w:rPr>
        <w:t xml:space="preserve"> </w:t>
      </w:r>
    </w:p>
    <w:p xmlns:wp14="http://schemas.microsoft.com/office/word/2010/wordml" w:rsidRPr="00247492" w:rsidR="00E6126D" w:rsidP="00E40741" w:rsidRDefault="00A70AA4" w14:paraId="7B84DBDA" wp14:textId="77777777">
      <w:pPr>
        <w:pStyle w:val="af0"/>
      </w:pPr>
      <w:r w:rsidRPr="00247492">
        <w:t xml:space="preserve">Курсовий проєкт </w:t>
      </w:r>
      <w:r w:rsidRPr="00247492" w:rsidR="00E6126D">
        <w:t>містить:</w:t>
      </w:r>
    </w:p>
    <w:tbl>
      <w:tblPr>
        <w:tblW w:w="983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1E0" w:firstRow="1" w:lastRow="1" w:firstColumn="1" w:lastColumn="1" w:noHBand="0" w:noVBand="0"/>
      </w:tblPr>
      <w:tblGrid>
        <w:gridCol w:w="1868"/>
        <w:gridCol w:w="1985"/>
        <w:gridCol w:w="1984"/>
        <w:gridCol w:w="2410"/>
        <w:gridCol w:w="1584"/>
      </w:tblGrid>
      <w:tr xmlns:wp14="http://schemas.microsoft.com/office/word/2010/wordml" w:rsidRPr="00247492" w:rsidR="00E40741" w:rsidTr="66AFFA1D" w14:paraId="2B0D04DE" wp14:textId="77777777">
        <w:trPr>
          <w:trHeight w:val="124"/>
          <w:jc w:val="center"/>
        </w:trPr>
        <w:tc>
          <w:tcPr>
            <w:tcW w:w="8247" w:type="dxa"/>
            <w:gridSpan w:val="4"/>
            <w:tcMar/>
            <w:vAlign w:val="center"/>
          </w:tcPr>
          <w:p w:rsidRPr="00247492" w:rsidR="00E40741" w:rsidP="00E40741" w:rsidRDefault="00E40741" w14:paraId="5FB23F46" wp14:textId="77777777">
            <w:pPr>
              <w:spacing w:line="276" w:lineRule="auto"/>
              <w:jc w:val="center"/>
              <w:rPr>
                <w:rFonts w:eastAsia="Calibri"/>
                <w:szCs w:val="28"/>
              </w:rPr>
            </w:pPr>
            <w:r w:rsidRPr="00247492">
              <w:rPr>
                <w:rFonts w:eastAsia="Calibri"/>
                <w:szCs w:val="28"/>
              </w:rPr>
              <w:t>Пояснювальна записка</w:t>
            </w:r>
          </w:p>
        </w:tc>
        <w:tc>
          <w:tcPr>
            <w:tcW w:w="1584" w:type="dxa"/>
            <w:vMerge w:val="restart"/>
            <w:tcMar/>
            <w:vAlign w:val="center"/>
          </w:tcPr>
          <w:p w:rsidRPr="00247492" w:rsidR="00E40741" w:rsidP="002269B5" w:rsidRDefault="00E40741" w14:paraId="2B5FF9A0" wp14:textId="77777777">
            <w:pPr>
              <w:spacing w:line="276" w:lineRule="auto"/>
              <w:jc w:val="center"/>
              <w:rPr>
                <w:rFonts w:eastAsia="Calibri"/>
                <w:szCs w:val="28"/>
              </w:rPr>
            </w:pPr>
            <w:r w:rsidRPr="00247492">
              <w:rPr>
                <w:rFonts w:eastAsia="Calibri"/>
                <w:szCs w:val="28"/>
              </w:rPr>
              <w:t>Кількість додатків</w:t>
            </w:r>
          </w:p>
        </w:tc>
      </w:tr>
      <w:tr xmlns:wp14="http://schemas.microsoft.com/office/word/2010/wordml" w:rsidRPr="00247492" w:rsidR="00E40741" w:rsidTr="66AFFA1D" w14:paraId="24514A13" wp14:textId="77777777">
        <w:trPr>
          <w:trHeight w:val="596"/>
          <w:jc w:val="center"/>
        </w:trPr>
        <w:tc>
          <w:tcPr>
            <w:tcW w:w="1868" w:type="dxa"/>
            <w:tcMar/>
            <w:vAlign w:val="center"/>
          </w:tcPr>
          <w:p w:rsidRPr="00247492" w:rsidR="00E40741" w:rsidP="00E40741" w:rsidRDefault="00E40741" w14:paraId="256AD859" wp14:textId="77777777">
            <w:pPr>
              <w:spacing w:line="276" w:lineRule="auto"/>
              <w:jc w:val="center"/>
              <w:rPr>
                <w:rFonts w:eastAsia="Calibri"/>
                <w:szCs w:val="28"/>
              </w:rPr>
            </w:pPr>
            <w:r w:rsidRPr="00247492">
              <w:rPr>
                <w:rFonts w:eastAsia="Calibri"/>
                <w:szCs w:val="28"/>
              </w:rPr>
              <w:t>Сторінок</w:t>
            </w:r>
          </w:p>
        </w:tc>
        <w:tc>
          <w:tcPr>
            <w:tcW w:w="1985" w:type="dxa"/>
            <w:tcMar/>
            <w:vAlign w:val="center"/>
          </w:tcPr>
          <w:p w:rsidRPr="00247492" w:rsidR="00E40741" w:rsidP="002269B5" w:rsidRDefault="00E40741" w14:paraId="33979082" wp14:textId="77777777">
            <w:pPr>
              <w:spacing w:line="276" w:lineRule="auto"/>
              <w:jc w:val="center"/>
              <w:rPr>
                <w:rFonts w:eastAsia="Calibri"/>
                <w:szCs w:val="28"/>
              </w:rPr>
            </w:pPr>
            <w:r w:rsidRPr="00247492">
              <w:rPr>
                <w:rFonts w:eastAsia="Calibri"/>
                <w:szCs w:val="28"/>
              </w:rPr>
              <w:t>Рисунків</w:t>
            </w:r>
          </w:p>
        </w:tc>
        <w:tc>
          <w:tcPr>
            <w:tcW w:w="1984" w:type="dxa"/>
            <w:tcMar/>
            <w:vAlign w:val="center"/>
          </w:tcPr>
          <w:p w:rsidRPr="00247492" w:rsidR="00E40741" w:rsidP="002269B5" w:rsidRDefault="00E40741" w14:paraId="2803C8C3" wp14:textId="77777777">
            <w:pPr>
              <w:spacing w:line="276" w:lineRule="auto"/>
              <w:jc w:val="center"/>
              <w:rPr>
                <w:rFonts w:eastAsia="Calibri"/>
                <w:szCs w:val="28"/>
              </w:rPr>
            </w:pPr>
            <w:r w:rsidRPr="00247492">
              <w:rPr>
                <w:rFonts w:eastAsia="Calibri"/>
                <w:szCs w:val="28"/>
              </w:rPr>
              <w:t>Таблиць</w:t>
            </w:r>
          </w:p>
        </w:tc>
        <w:tc>
          <w:tcPr>
            <w:tcW w:w="2410" w:type="dxa"/>
            <w:tcMar/>
            <w:vAlign w:val="center"/>
          </w:tcPr>
          <w:p w:rsidRPr="00247492" w:rsidR="00E40741" w:rsidP="00E40741" w:rsidRDefault="00E40741" w14:paraId="760E7B10" wp14:textId="77777777">
            <w:pPr>
              <w:spacing w:line="276" w:lineRule="auto"/>
              <w:ind w:left="-249" w:right="-250"/>
              <w:jc w:val="center"/>
              <w:rPr>
                <w:rFonts w:eastAsia="Calibri"/>
                <w:szCs w:val="28"/>
              </w:rPr>
            </w:pPr>
            <w:r w:rsidRPr="00247492">
              <w:rPr>
                <w:rFonts w:eastAsia="Calibri"/>
                <w:szCs w:val="28"/>
              </w:rPr>
              <w:t>Джерел інформації</w:t>
            </w:r>
          </w:p>
        </w:tc>
        <w:tc>
          <w:tcPr>
            <w:tcW w:w="1584" w:type="dxa"/>
            <w:vMerge/>
            <w:tcMar/>
            <w:vAlign w:val="center"/>
          </w:tcPr>
          <w:p w:rsidRPr="00247492" w:rsidR="00E40741" w:rsidP="002269B5" w:rsidRDefault="00E40741" w14:paraId="6537F28F" wp14:textId="77777777">
            <w:pPr>
              <w:spacing w:line="276" w:lineRule="auto"/>
              <w:jc w:val="center"/>
              <w:rPr>
                <w:rFonts w:eastAsia="Calibri"/>
                <w:szCs w:val="28"/>
              </w:rPr>
            </w:pPr>
          </w:p>
        </w:tc>
      </w:tr>
      <w:tr xmlns:wp14="http://schemas.microsoft.com/office/word/2010/wordml" w:rsidRPr="00247492" w:rsidR="00E6126D" w:rsidTr="66AFFA1D" w14:paraId="19BE0496" wp14:textId="77777777">
        <w:trPr>
          <w:trHeight w:val="585" w:hRule="exact"/>
          <w:jc w:val="center"/>
        </w:trPr>
        <w:tc>
          <w:tcPr>
            <w:tcW w:w="1868" w:type="dxa"/>
            <w:tcMar/>
            <w:vAlign w:val="center"/>
          </w:tcPr>
          <w:p w:rsidRPr="001024B8" w:rsidR="00E6126D" w:rsidP="66AFFA1D" w:rsidRDefault="00322F33" w14:paraId="3F6FB1E0" wp14:textId="77777777">
            <w:pPr>
              <w:spacing w:line="240" w:lineRule="auto"/>
              <w:jc w:val="center"/>
              <w:rPr>
                <w:rFonts w:eastAsia="Calibri"/>
                <w:color w:val="FF0000"/>
                <w:highlight w:val="yellow"/>
              </w:rPr>
            </w:pPr>
            <w:r w:rsidRPr="66AFFA1D" w:rsidR="10AE2A24">
              <w:rPr>
                <w:rFonts w:eastAsia="Calibri"/>
                <w:color w:val="FF0000"/>
              </w:rPr>
              <w:t>53</w:t>
            </w:r>
          </w:p>
        </w:tc>
        <w:tc>
          <w:tcPr>
            <w:tcW w:w="1985" w:type="dxa"/>
            <w:tcMar/>
            <w:vAlign w:val="center"/>
          </w:tcPr>
          <w:p w:rsidRPr="001024B8" w:rsidR="00E6126D" w:rsidP="66AFFA1D" w:rsidRDefault="00A736C9" w14:paraId="0903FD93" wp14:textId="77777777">
            <w:pPr>
              <w:spacing w:line="240" w:lineRule="auto"/>
              <w:jc w:val="center"/>
              <w:rPr>
                <w:rFonts w:eastAsia="Calibri"/>
                <w:color w:val="FF0000"/>
                <w:highlight w:val="yellow"/>
              </w:rPr>
            </w:pPr>
            <w:r w:rsidRPr="66AFFA1D" w:rsidR="35A56023">
              <w:rPr>
                <w:rFonts w:eastAsia="Calibri"/>
                <w:color w:val="FF0000"/>
              </w:rPr>
              <w:t>37</w:t>
            </w:r>
          </w:p>
        </w:tc>
        <w:tc>
          <w:tcPr>
            <w:tcW w:w="1984" w:type="dxa"/>
            <w:tcMar/>
            <w:vAlign w:val="center"/>
          </w:tcPr>
          <w:p w:rsidRPr="001024B8" w:rsidR="00E6126D" w:rsidP="66AFFA1D" w:rsidRDefault="000B02BF" w14:paraId="39F18D26" wp14:textId="77777777">
            <w:pPr>
              <w:spacing w:line="240" w:lineRule="auto"/>
              <w:jc w:val="center"/>
              <w:rPr>
                <w:rFonts w:eastAsia="Calibri"/>
                <w:color w:val="FF0000"/>
                <w:highlight w:val="yellow"/>
              </w:rPr>
            </w:pPr>
            <w:r w:rsidRPr="66AFFA1D" w:rsidR="4C9A459D">
              <w:rPr>
                <w:rFonts w:eastAsia="Calibri"/>
                <w:color w:val="FF0000"/>
              </w:rPr>
              <w:t>13</w:t>
            </w:r>
          </w:p>
        </w:tc>
        <w:tc>
          <w:tcPr>
            <w:tcW w:w="2410" w:type="dxa"/>
            <w:tcMar/>
            <w:vAlign w:val="center"/>
          </w:tcPr>
          <w:p w:rsidRPr="001024B8" w:rsidR="00E6126D" w:rsidP="66AFFA1D" w:rsidRDefault="00220E47" w14:paraId="4B73E586" wp14:textId="77777777">
            <w:pPr>
              <w:spacing w:line="240" w:lineRule="auto"/>
              <w:jc w:val="center"/>
              <w:rPr>
                <w:rFonts w:eastAsia="Calibri"/>
                <w:color w:val="FF0000"/>
                <w:highlight w:val="yellow"/>
              </w:rPr>
            </w:pPr>
            <w:r w:rsidRPr="66AFFA1D" w:rsidR="0A7C40EB">
              <w:rPr>
                <w:rFonts w:eastAsia="Calibri"/>
                <w:color w:val="FF0000"/>
              </w:rPr>
              <w:t>12</w:t>
            </w:r>
          </w:p>
        </w:tc>
        <w:tc>
          <w:tcPr>
            <w:tcW w:w="1584" w:type="dxa"/>
            <w:tcMar/>
            <w:vAlign w:val="center"/>
          </w:tcPr>
          <w:p w:rsidRPr="001024B8" w:rsidR="00E6126D" w:rsidP="66AFFA1D" w:rsidRDefault="00A736C9" w14:paraId="78941E47" wp14:textId="77777777">
            <w:pPr>
              <w:spacing w:line="240" w:lineRule="auto"/>
              <w:jc w:val="center"/>
              <w:rPr>
                <w:rFonts w:eastAsia="Calibri"/>
                <w:color w:val="FF0000"/>
                <w:highlight w:val="yellow"/>
              </w:rPr>
            </w:pPr>
            <w:r w:rsidRPr="66AFFA1D" w:rsidR="35A56023">
              <w:rPr>
                <w:rFonts w:eastAsia="Calibri"/>
                <w:color w:val="FF0000"/>
              </w:rPr>
              <w:t>5</w:t>
            </w:r>
          </w:p>
        </w:tc>
      </w:tr>
    </w:tbl>
    <w:p xmlns:wp14="http://schemas.microsoft.com/office/word/2010/wordml" w:rsidRPr="00247492" w:rsidR="00E6126D" w:rsidP="00E6126D" w:rsidRDefault="00E6126D" w14:paraId="6DFB9E20" wp14:textId="77777777">
      <w:pPr>
        <w:spacing w:line="276" w:lineRule="auto"/>
        <w:ind w:firstLine="851"/>
        <w:rPr>
          <w:szCs w:val="28"/>
          <w:lang w:eastAsia="en-US"/>
        </w:rPr>
      </w:pPr>
    </w:p>
    <w:p w:rsidR="42EEC6FE" w:rsidP="66AFFA1D" w:rsidRDefault="42EEC6FE" w14:paraId="6E97D125" w14:textId="377E78CC">
      <w:pPr>
        <w:pStyle w:val="af0"/>
        <w:rPr>
          <w:rFonts w:ascii="Times New Roman" w:hAnsi="Times New Roman" w:eastAsia="Times New Roman" w:cs="Times New Roman"/>
          <w:noProof w:val="0"/>
          <w:sz w:val="28"/>
          <w:szCs w:val="28"/>
          <w:lang w:val="uk-UA"/>
        </w:rPr>
      </w:pPr>
      <w:r w:rsidRPr="66AFFA1D" w:rsidR="42EEC6FE">
        <w:rPr>
          <w:rFonts w:ascii="Times New Roman" w:hAnsi="Times New Roman" w:eastAsia="Times New Roman" w:cs="Times New Roman"/>
          <w:noProof w:val="0"/>
          <w:sz w:val="28"/>
          <w:szCs w:val="28"/>
          <w:lang w:val="uk-UA"/>
        </w:rPr>
        <w:t>Метою курсового проєкту є розробка вебплатформи системи управління проєктами для ефективної командної взаємодії та контролю виконання завдань. Для розробки використано мову програмування JavaScript, фреймворк React JS для клієнтської частини, середовище виконання Node.js з Express для серверної логіки, базу даних PostgreSQL та сервіс Firebase Authentication для безпечної автентифікації користувачів.</w:t>
      </w:r>
    </w:p>
    <w:p w:rsidR="42EEC6FE" w:rsidP="66AFFA1D" w:rsidRDefault="42EEC6FE" w14:paraId="0409D814" w14:textId="3C16E032">
      <w:pPr>
        <w:pStyle w:val="af0"/>
        <w:rPr>
          <w:rFonts w:ascii="Times New Roman" w:hAnsi="Times New Roman" w:eastAsia="Times New Roman" w:cs="Times New Roman"/>
          <w:noProof w:val="0"/>
          <w:sz w:val="28"/>
          <w:szCs w:val="28"/>
          <w:lang w:val="uk-UA"/>
        </w:rPr>
      </w:pPr>
      <w:r w:rsidRPr="66AFFA1D" w:rsidR="42EEC6FE">
        <w:rPr>
          <w:rFonts w:ascii="Times New Roman" w:hAnsi="Times New Roman" w:eastAsia="Times New Roman" w:cs="Times New Roman"/>
          <w:noProof w:val="0"/>
          <w:sz w:val="28"/>
          <w:szCs w:val="28"/>
          <w:lang w:val="uk-UA"/>
        </w:rPr>
        <w:t>Результатом роботи є вебсайт, що дозволяє користувачам реєструватися та входити в систему, створювати, редагувати й видаляти проєкти та завдання, призначати відповідальних, встановлювати терміни, відстежувати статуси в реальному часі, залишати коментарі та генерувати звіти про прогрес виконання.</w:t>
      </w:r>
    </w:p>
    <w:p xmlns:wp14="http://schemas.microsoft.com/office/word/2010/wordml" w:rsidRPr="008C0C29" w:rsidR="008C0C29" w:rsidP="66AFFA1D" w:rsidRDefault="008C0C29" w14:paraId="6330FECB" wp14:textId="3A9CDFAE">
      <w:pPr>
        <w:pStyle w:val="af0"/>
      </w:pPr>
      <w:r w:rsidR="008C0C29">
        <w:rPr/>
        <w:t xml:space="preserve">Ключові слова: </w:t>
      </w:r>
      <w:r w:rsidR="02ABACDC">
        <w:rPr/>
        <w:t xml:space="preserve">система управління, </w:t>
      </w:r>
      <w:r w:rsidR="008C0C29">
        <w:rPr/>
        <w:t>вебплатформа</w:t>
      </w:r>
      <w:r w:rsidR="008C0C29">
        <w:rPr/>
        <w:t xml:space="preserve">, </w:t>
      </w:r>
      <w:r w:rsidR="7621A787">
        <w:rPr/>
        <w:t>завдання</w:t>
      </w:r>
      <w:r w:rsidR="008C0C29">
        <w:rPr/>
        <w:t xml:space="preserve">, </w:t>
      </w:r>
      <w:r w:rsidR="72E16C7A">
        <w:rPr/>
        <w:t>проєкти</w:t>
      </w:r>
      <w:r w:rsidR="008C0C29">
        <w:rPr/>
        <w:t xml:space="preserve">, </w:t>
      </w:r>
      <w:r w:rsidR="7F479584">
        <w:rPr/>
        <w:t>Node.js</w:t>
      </w:r>
      <w:r w:rsidR="008C0C29">
        <w:rPr/>
        <w:t xml:space="preserve">, </w:t>
      </w:r>
      <w:r w:rsidR="62CFDCCC">
        <w:rPr/>
        <w:t>React</w:t>
      </w:r>
      <w:r w:rsidR="62CFDCCC">
        <w:rPr/>
        <w:t xml:space="preserve"> JS, Firebase</w:t>
      </w:r>
      <w:r w:rsidR="008C0C29">
        <w:rPr/>
        <w:t>.</w:t>
      </w:r>
    </w:p>
    <w:p xmlns:wp14="http://schemas.microsoft.com/office/word/2010/wordml" w:rsidRPr="008C0C29" w:rsidR="003679D3" w:rsidP="000065FC" w:rsidRDefault="003679D3" w14:paraId="70DF9E56" wp14:textId="77777777">
      <w:pPr>
        <w:pStyle w:val="af0"/>
      </w:pPr>
    </w:p>
    <w:p xmlns:wp14="http://schemas.microsoft.com/office/word/2010/wordml" w:rsidRPr="00247492" w:rsidR="00426CB3" w:rsidP="00E40741" w:rsidRDefault="00426CB3" w14:paraId="44E871BC" wp14:textId="77777777">
      <w:pPr>
        <w:pStyle w:val="af0"/>
        <w:rPr>
          <w:szCs w:val="28"/>
        </w:rPr>
      </w:pPr>
    </w:p>
    <w:tbl>
      <w:tblPr>
        <w:tblW w:w="0" w:type="auto"/>
        <w:jc w:val="center"/>
        <w:tblLook w:val="04A0" w:firstRow="1" w:lastRow="0" w:firstColumn="1" w:lastColumn="0" w:noHBand="0" w:noVBand="1"/>
      </w:tblPr>
      <w:tblGrid>
        <w:gridCol w:w="1701"/>
        <w:gridCol w:w="4469"/>
        <w:gridCol w:w="113"/>
        <w:gridCol w:w="1338"/>
        <w:gridCol w:w="113"/>
        <w:gridCol w:w="2139"/>
      </w:tblGrid>
      <w:tr xmlns:wp14="http://schemas.microsoft.com/office/word/2010/wordml" w:rsidRPr="00247492" w:rsidR="002F3014" w:rsidTr="66AFFA1D" w14:paraId="20FC18F4" wp14:textId="77777777">
        <w:trPr>
          <w:trHeight w:val="424"/>
          <w:jc w:val="center"/>
        </w:trPr>
        <w:tc>
          <w:tcPr>
            <w:tcW w:w="1701" w:type="dxa"/>
            <w:shd w:val="clear" w:color="auto" w:fill="auto"/>
            <w:tcMar/>
            <w:vAlign w:val="bottom"/>
          </w:tcPr>
          <w:p w:rsidRPr="00247492" w:rsidR="002F3014" w:rsidP="002269B5" w:rsidRDefault="002F3014" w14:paraId="42F4CA26" wp14:textId="77777777">
            <w:pPr>
              <w:autoSpaceDE w:val="0"/>
              <w:autoSpaceDN w:val="0"/>
              <w:adjustRightInd w:val="0"/>
              <w:spacing w:line="240" w:lineRule="auto"/>
              <w:ind w:right="-108" w:hanging="108"/>
              <w:jc w:val="left"/>
            </w:pPr>
            <w:r w:rsidRPr="00247492">
              <w:t>Виконавець:</w:t>
            </w:r>
          </w:p>
        </w:tc>
        <w:tc>
          <w:tcPr>
            <w:tcW w:w="4469" w:type="dxa"/>
            <w:tcBorders>
              <w:bottom w:val="single" w:color="auto" w:sz="4" w:space="0"/>
            </w:tcBorders>
            <w:shd w:val="clear" w:color="auto" w:fill="auto"/>
            <w:tcMar/>
            <w:vAlign w:val="bottom"/>
          </w:tcPr>
          <w:p w:rsidRPr="00247492" w:rsidR="002F3014" w:rsidP="66AFFA1D" w:rsidRDefault="003679D3" w14:paraId="1B90E52E" wp14:textId="3B7D3E65">
            <w:pPr>
              <w:autoSpaceDE w:val="0"/>
              <w:autoSpaceDN w:val="0"/>
              <w:adjustRightInd w:val="0"/>
              <w:spacing w:line="240" w:lineRule="auto"/>
              <w:ind w:left="-445"/>
              <w:jc w:val="right"/>
              <w:rPr>
                <w:i w:val="1"/>
                <w:iCs w:val="1"/>
              </w:rPr>
            </w:pPr>
            <w:r w:rsidRPr="66AFFA1D" w:rsidR="003679D3">
              <w:rPr>
                <w:i w:val="1"/>
                <w:iCs w:val="1"/>
              </w:rPr>
              <w:t>студент</w:t>
            </w:r>
            <w:r w:rsidRPr="66AFFA1D" w:rsidR="002F3014">
              <w:rPr>
                <w:i w:val="1"/>
                <w:iCs w:val="1"/>
              </w:rPr>
              <w:t xml:space="preserve"> </w:t>
            </w:r>
            <w:r w:rsidRPr="66AFFA1D" w:rsidR="00A70AA4">
              <w:rPr>
                <w:i w:val="1"/>
                <w:iCs w:val="1"/>
              </w:rPr>
              <w:t>3</w:t>
            </w:r>
            <w:r w:rsidRPr="66AFFA1D" w:rsidR="002F3014">
              <w:rPr>
                <w:i w:val="1"/>
                <w:iCs w:val="1"/>
              </w:rPr>
              <w:t xml:space="preserve"> курсу, група КН-</w:t>
            </w:r>
            <w:r w:rsidRPr="66AFFA1D" w:rsidR="001428A0">
              <w:rPr>
                <w:i w:val="1"/>
                <w:iCs w:val="1"/>
              </w:rPr>
              <w:t>2</w:t>
            </w:r>
            <w:r w:rsidRPr="66AFFA1D" w:rsidR="642C17D3">
              <w:rPr>
                <w:i w:val="1"/>
                <w:iCs w:val="1"/>
              </w:rPr>
              <w:t>2</w:t>
            </w:r>
            <w:r w:rsidRPr="66AFFA1D" w:rsidR="002F3014">
              <w:rPr>
                <w:i w:val="1"/>
                <w:iCs w:val="1"/>
              </w:rPr>
              <w:t>-</w:t>
            </w:r>
            <w:r w:rsidRPr="66AFFA1D" w:rsidR="5A9440E7">
              <w:rPr>
                <w:i w:val="1"/>
                <w:iCs w:val="1"/>
              </w:rPr>
              <w:t>2</w:t>
            </w:r>
          </w:p>
        </w:tc>
        <w:tc>
          <w:tcPr>
            <w:tcW w:w="113" w:type="dxa"/>
            <w:shd w:val="clear" w:color="auto" w:fill="auto"/>
            <w:tcMar>
              <w:left w:w="0" w:type="dxa"/>
              <w:right w:w="0" w:type="dxa"/>
            </w:tcMar>
            <w:vAlign w:val="bottom"/>
          </w:tcPr>
          <w:p w:rsidRPr="00247492" w:rsidR="002F3014" w:rsidP="002269B5" w:rsidRDefault="002F3014" w14:paraId="144A5D23" wp14:textId="77777777">
            <w:pPr>
              <w:autoSpaceDE w:val="0"/>
              <w:autoSpaceDN w:val="0"/>
              <w:adjustRightInd w:val="0"/>
              <w:spacing w:line="240" w:lineRule="auto"/>
              <w:jc w:val="center"/>
              <w:rPr>
                <w:i/>
                <w:color w:val="000000"/>
              </w:rPr>
            </w:pPr>
          </w:p>
        </w:tc>
        <w:tc>
          <w:tcPr>
            <w:tcW w:w="1338" w:type="dxa"/>
            <w:tcBorders>
              <w:bottom w:val="single" w:color="auto" w:sz="4" w:space="0"/>
            </w:tcBorders>
            <w:shd w:val="clear" w:color="auto" w:fill="auto"/>
            <w:tcMar/>
            <w:vAlign w:val="bottom"/>
          </w:tcPr>
          <w:p w:rsidRPr="00247492" w:rsidR="002F3014" w:rsidP="002269B5" w:rsidRDefault="002F3014" w14:paraId="738610EB" wp14:textId="77777777">
            <w:pPr>
              <w:autoSpaceDE w:val="0"/>
              <w:autoSpaceDN w:val="0"/>
              <w:adjustRightInd w:val="0"/>
              <w:spacing w:line="240" w:lineRule="auto"/>
              <w:jc w:val="center"/>
              <w:rPr>
                <w:i/>
                <w:color w:val="000000"/>
              </w:rPr>
            </w:pPr>
          </w:p>
        </w:tc>
        <w:tc>
          <w:tcPr>
            <w:tcW w:w="113" w:type="dxa"/>
            <w:shd w:val="clear" w:color="auto" w:fill="auto"/>
            <w:tcMar>
              <w:left w:w="0" w:type="dxa"/>
              <w:right w:w="0" w:type="dxa"/>
            </w:tcMar>
            <w:vAlign w:val="bottom"/>
          </w:tcPr>
          <w:p w:rsidRPr="00247492" w:rsidR="002F3014" w:rsidP="002269B5" w:rsidRDefault="002F3014" w14:paraId="637805D2" wp14:textId="77777777">
            <w:pPr>
              <w:autoSpaceDE w:val="0"/>
              <w:autoSpaceDN w:val="0"/>
              <w:adjustRightInd w:val="0"/>
              <w:spacing w:line="240" w:lineRule="auto"/>
              <w:jc w:val="center"/>
              <w:rPr>
                <w:i/>
                <w:color w:val="000000"/>
              </w:rPr>
            </w:pPr>
          </w:p>
        </w:tc>
        <w:tc>
          <w:tcPr>
            <w:tcW w:w="2139" w:type="dxa"/>
            <w:tcBorders>
              <w:bottom w:val="single" w:color="auto" w:sz="4" w:space="0"/>
            </w:tcBorders>
            <w:shd w:val="clear" w:color="auto" w:fill="auto"/>
            <w:tcMar/>
            <w:vAlign w:val="bottom"/>
          </w:tcPr>
          <w:p w:rsidRPr="00247492" w:rsidR="002F3014" w:rsidP="66AFFA1D" w:rsidRDefault="001024B8" w14:paraId="43E17CC3" wp14:textId="631EE7B2">
            <w:pPr>
              <w:autoSpaceDE w:val="0"/>
              <w:autoSpaceDN w:val="0"/>
              <w:adjustRightInd w:val="0"/>
              <w:spacing w:line="240" w:lineRule="auto"/>
              <w:ind w:left="5" w:right="-250" w:hanging="29"/>
              <w:jc w:val="left"/>
              <w:rPr>
                <w:i w:val="1"/>
                <w:iCs w:val="1"/>
                <w:color w:val="000000"/>
              </w:rPr>
            </w:pPr>
            <w:r w:rsidRPr="66AFFA1D" w:rsidR="4CE2C01A">
              <w:rPr>
                <w:i w:val="1"/>
                <w:iCs w:val="1"/>
                <w:color w:val="000000" w:themeColor="text1" w:themeTint="FF" w:themeShade="FF"/>
              </w:rPr>
              <w:t>Максим</w:t>
            </w:r>
            <w:r w:rsidRPr="66AFFA1D" w:rsidR="001024B8">
              <w:rPr>
                <w:i w:val="1"/>
                <w:iCs w:val="1"/>
                <w:color w:val="000000" w:themeColor="text1" w:themeTint="FF" w:themeShade="FF"/>
              </w:rPr>
              <w:t xml:space="preserve"> </w:t>
            </w:r>
            <w:r w:rsidRPr="66AFFA1D" w:rsidR="740C723C">
              <w:rPr>
                <w:i w:val="1"/>
                <w:iCs w:val="1"/>
                <w:color w:val="000000" w:themeColor="text1" w:themeTint="FF" w:themeShade="FF"/>
              </w:rPr>
              <w:t>САЄЦЬ</w:t>
            </w:r>
          </w:p>
        </w:tc>
      </w:tr>
      <w:tr xmlns:wp14="http://schemas.microsoft.com/office/word/2010/wordml" w:rsidRPr="00247492" w:rsidR="002F3014" w:rsidTr="66AFFA1D" w14:paraId="58C99F6B" wp14:textId="77777777">
        <w:trPr>
          <w:trHeight w:val="261"/>
          <w:jc w:val="center"/>
        </w:trPr>
        <w:tc>
          <w:tcPr>
            <w:tcW w:w="6170" w:type="dxa"/>
            <w:gridSpan w:val="2"/>
            <w:shd w:val="clear" w:color="auto" w:fill="auto"/>
            <w:tcMar/>
          </w:tcPr>
          <w:p w:rsidRPr="00247492" w:rsidR="002F3014" w:rsidP="002269B5" w:rsidRDefault="002F3014" w14:paraId="6215122E" wp14:textId="77777777">
            <w:pPr>
              <w:autoSpaceDE w:val="0"/>
              <w:autoSpaceDN w:val="0"/>
              <w:adjustRightInd w:val="0"/>
              <w:spacing w:line="276" w:lineRule="auto"/>
              <w:ind w:left="1544"/>
              <w:jc w:val="center"/>
              <w:rPr>
                <w:sz w:val="16"/>
                <w:szCs w:val="16"/>
              </w:rPr>
            </w:pPr>
            <w:r w:rsidRPr="00247492">
              <w:rPr>
                <w:sz w:val="16"/>
                <w:szCs w:val="16"/>
              </w:rPr>
              <w:t>Курс, група виконавця</w:t>
            </w:r>
          </w:p>
        </w:tc>
        <w:tc>
          <w:tcPr>
            <w:tcW w:w="113" w:type="dxa"/>
            <w:shd w:val="clear" w:color="auto" w:fill="auto"/>
            <w:tcMar>
              <w:left w:w="0" w:type="dxa"/>
              <w:right w:w="0" w:type="dxa"/>
            </w:tcMar>
          </w:tcPr>
          <w:p w:rsidRPr="00247492" w:rsidR="002F3014" w:rsidP="002269B5" w:rsidRDefault="002F3014" w14:paraId="463F29E8" wp14:textId="77777777">
            <w:pPr>
              <w:autoSpaceDE w:val="0"/>
              <w:autoSpaceDN w:val="0"/>
              <w:adjustRightInd w:val="0"/>
              <w:spacing w:line="240" w:lineRule="auto"/>
              <w:jc w:val="center"/>
              <w:rPr>
                <w:color w:val="000000"/>
                <w:sz w:val="16"/>
                <w:szCs w:val="16"/>
              </w:rPr>
            </w:pPr>
          </w:p>
        </w:tc>
        <w:tc>
          <w:tcPr>
            <w:tcW w:w="1338" w:type="dxa"/>
            <w:tcBorders>
              <w:top w:val="single" w:color="auto" w:sz="4" w:space="0"/>
            </w:tcBorders>
            <w:shd w:val="clear" w:color="auto" w:fill="auto"/>
            <w:tcMar/>
          </w:tcPr>
          <w:p w:rsidRPr="00247492" w:rsidR="002F3014" w:rsidP="002269B5" w:rsidRDefault="002F3014" w14:paraId="307B91BB" wp14:textId="77777777">
            <w:pPr>
              <w:autoSpaceDE w:val="0"/>
              <w:autoSpaceDN w:val="0"/>
              <w:adjustRightInd w:val="0"/>
              <w:spacing w:line="276" w:lineRule="auto"/>
              <w:jc w:val="center"/>
              <w:rPr>
                <w:color w:val="000000"/>
                <w:sz w:val="16"/>
                <w:szCs w:val="16"/>
              </w:rPr>
            </w:pPr>
            <w:r w:rsidRPr="00247492">
              <w:rPr>
                <w:sz w:val="16"/>
                <w:szCs w:val="16"/>
              </w:rPr>
              <w:t>Підпис</w:t>
            </w:r>
          </w:p>
        </w:tc>
        <w:tc>
          <w:tcPr>
            <w:tcW w:w="113" w:type="dxa"/>
            <w:shd w:val="clear" w:color="auto" w:fill="auto"/>
            <w:tcMar>
              <w:left w:w="0" w:type="dxa"/>
              <w:right w:w="0" w:type="dxa"/>
            </w:tcMar>
          </w:tcPr>
          <w:p w:rsidRPr="00247492" w:rsidR="002F3014" w:rsidP="002269B5" w:rsidRDefault="002F3014" w14:paraId="3B7B4B86" wp14:textId="77777777">
            <w:pPr>
              <w:autoSpaceDE w:val="0"/>
              <w:autoSpaceDN w:val="0"/>
              <w:adjustRightInd w:val="0"/>
              <w:spacing w:line="276" w:lineRule="auto"/>
              <w:jc w:val="center"/>
              <w:rPr>
                <w:color w:val="000000"/>
                <w:sz w:val="16"/>
                <w:szCs w:val="16"/>
              </w:rPr>
            </w:pPr>
          </w:p>
        </w:tc>
        <w:tc>
          <w:tcPr>
            <w:tcW w:w="2139" w:type="dxa"/>
            <w:tcBorders>
              <w:top w:val="single" w:color="auto" w:sz="4" w:space="0"/>
            </w:tcBorders>
            <w:shd w:val="clear" w:color="auto" w:fill="auto"/>
            <w:tcMar/>
          </w:tcPr>
          <w:p w:rsidRPr="00247492" w:rsidR="002F3014" w:rsidP="002269B5" w:rsidRDefault="001428A0" w14:paraId="68C99C96" wp14:textId="77777777">
            <w:pPr>
              <w:autoSpaceDE w:val="0"/>
              <w:autoSpaceDN w:val="0"/>
              <w:adjustRightInd w:val="0"/>
              <w:spacing w:line="276" w:lineRule="auto"/>
              <w:jc w:val="center"/>
              <w:rPr>
                <w:color w:val="000000"/>
                <w:sz w:val="16"/>
                <w:szCs w:val="16"/>
              </w:rPr>
            </w:pPr>
            <w:r>
              <w:rPr>
                <w:sz w:val="16"/>
                <w:szCs w:val="16"/>
              </w:rPr>
              <w:t>Ім’я</w:t>
            </w:r>
            <w:r w:rsidRPr="00247492" w:rsidR="002F3014">
              <w:rPr>
                <w:sz w:val="16"/>
                <w:szCs w:val="16"/>
              </w:rPr>
              <w:t>, прізвище</w:t>
            </w:r>
          </w:p>
        </w:tc>
      </w:tr>
    </w:tbl>
    <w:p xmlns:wp14="http://schemas.microsoft.com/office/word/2010/wordml" w:rsidRPr="00247492" w:rsidR="003E16EC" w:rsidP="003E16EC" w:rsidRDefault="003E16EC" w14:paraId="3A0FF5F2" wp14:textId="77777777">
      <w:pPr>
        <w:tabs>
          <w:tab w:val="left" w:pos="851"/>
        </w:tabs>
        <w:ind w:firstLine="851"/>
        <w:rPr>
          <w:sz w:val="10"/>
          <w:szCs w:val="10"/>
        </w:rPr>
      </w:pPr>
    </w:p>
    <w:p xmlns:wp14="http://schemas.microsoft.com/office/word/2010/wordml" w:rsidRPr="00247492" w:rsidR="006F38F1" w:rsidP="003E16EC" w:rsidRDefault="006F38F1" w14:paraId="5630AD66" wp14:textId="77777777">
      <w:pPr>
        <w:tabs>
          <w:tab w:val="left" w:pos="851"/>
        </w:tabs>
        <w:ind w:firstLine="851"/>
        <w:rPr>
          <w:sz w:val="10"/>
          <w:szCs w:val="10"/>
        </w:rPr>
        <w:sectPr w:rsidRPr="00247492" w:rsidR="006F38F1" w:rsidSect="00780076">
          <w:headerReference w:type="default" r:id="rId10"/>
          <w:footerReference w:type="default" r:id="rId11"/>
          <w:headerReference w:type="first" r:id="rId12"/>
          <w:pgSz w:w="11906" w:h="16838" w:orient="portrait"/>
          <w:pgMar w:top="993" w:right="707" w:bottom="993" w:left="1418" w:header="567" w:footer="708" w:gutter="0"/>
          <w:pgNumType w:start="1"/>
          <w:cols w:space="708"/>
          <w:titlePg/>
          <w:docGrid w:linePitch="381"/>
        </w:sectPr>
      </w:pPr>
    </w:p>
    <w:p xmlns:wp14="http://schemas.microsoft.com/office/word/2010/wordml" w:rsidRPr="00247492" w:rsidR="0062733C" w:rsidP="00D72445" w:rsidRDefault="0062733C" w14:paraId="67BA5335" wp14:textId="77777777">
      <w:pPr>
        <w:jc w:val="center"/>
        <w:rPr>
          <w:b/>
        </w:rPr>
      </w:pPr>
      <w:r w:rsidRPr="00247492">
        <w:rPr>
          <w:b/>
        </w:rPr>
        <w:t>Зміст</w:t>
      </w:r>
    </w:p>
    <w:p xmlns:wp14="http://schemas.microsoft.com/office/word/2010/wordml" w:rsidRPr="00247492" w:rsidR="00DD2548" w:rsidP="00D26D3F" w:rsidRDefault="00DD2548" w14:paraId="61829076" wp14:textId="77777777">
      <w:pPr>
        <w:jc w:val="center"/>
        <w:rPr>
          <w:b/>
        </w:rPr>
      </w:pPr>
    </w:p>
    <w:p xmlns:wp14="http://schemas.microsoft.com/office/word/2010/wordml" w:rsidR="00BF54D8" w:rsidRDefault="0062733C" w14:paraId="752C8C2F" wp14:textId="77777777">
      <w:pPr>
        <w:pStyle w:val="12"/>
        <w:tabs>
          <w:tab w:val="right" w:leader="dot" w:pos="9771"/>
        </w:tabs>
        <w:rPr>
          <w:rFonts w:asciiTheme="minorHAnsi" w:hAnsiTheme="minorHAnsi" w:eastAsiaTheme="minorEastAsia" w:cstheme="minorBidi"/>
          <w:noProof/>
          <w:sz w:val="22"/>
          <w:lang w:val="uk-UA" w:eastAsia="uk-UA"/>
        </w:rPr>
      </w:pPr>
      <w:r w:rsidRPr="00247492">
        <w:rPr>
          <w:lang w:val="uk-UA"/>
        </w:rPr>
        <w:fldChar w:fldCharType="begin"/>
      </w:r>
      <w:r w:rsidRPr="00247492">
        <w:rPr>
          <w:lang w:val="uk-UA"/>
        </w:rPr>
        <w:instrText xml:space="preserve"> TOC \o "1-3" \h \z \u </w:instrText>
      </w:r>
      <w:r w:rsidRPr="00247492">
        <w:rPr>
          <w:lang w:val="uk-UA"/>
        </w:rPr>
        <w:fldChar w:fldCharType="separate"/>
      </w:r>
      <w:hyperlink w:history="1" w:anchor="_Toc169527605">
        <w:r w:rsidRPr="002F2527" w:rsidR="00BF54D8">
          <w:rPr>
            <w:rStyle w:val="af1"/>
            <w:noProof/>
          </w:rPr>
          <w:t>Перелік скорочень</w:t>
        </w:r>
        <w:r w:rsidR="00BF54D8">
          <w:rPr>
            <w:noProof/>
            <w:webHidden/>
          </w:rPr>
          <w:tab/>
        </w:r>
        <w:r w:rsidR="00BF54D8">
          <w:rPr>
            <w:noProof/>
            <w:webHidden/>
          </w:rPr>
          <w:fldChar w:fldCharType="begin"/>
        </w:r>
        <w:r w:rsidR="00BF54D8">
          <w:rPr>
            <w:noProof/>
            <w:webHidden/>
          </w:rPr>
          <w:instrText xml:space="preserve"> PAGEREF _Toc169527605 \h </w:instrText>
        </w:r>
        <w:r w:rsidR="00BF54D8">
          <w:rPr>
            <w:noProof/>
            <w:webHidden/>
          </w:rPr>
        </w:r>
        <w:r w:rsidR="00BF54D8">
          <w:rPr>
            <w:noProof/>
            <w:webHidden/>
          </w:rPr>
          <w:fldChar w:fldCharType="separate"/>
        </w:r>
        <w:r w:rsidR="00FD4E71">
          <w:rPr>
            <w:noProof/>
            <w:webHidden/>
          </w:rPr>
          <w:t>3</w:t>
        </w:r>
        <w:r w:rsidR="00BF54D8">
          <w:rPr>
            <w:noProof/>
            <w:webHidden/>
          </w:rPr>
          <w:fldChar w:fldCharType="end"/>
        </w:r>
      </w:hyperlink>
    </w:p>
    <w:p xmlns:wp14="http://schemas.microsoft.com/office/word/2010/wordml" w:rsidR="00BF54D8" w:rsidRDefault="00B9460B" w14:paraId="578E04A7" wp14:textId="77777777">
      <w:pPr>
        <w:pStyle w:val="12"/>
        <w:tabs>
          <w:tab w:val="right" w:leader="dot" w:pos="9771"/>
        </w:tabs>
        <w:rPr>
          <w:rFonts w:asciiTheme="minorHAnsi" w:hAnsiTheme="minorHAnsi" w:eastAsiaTheme="minorEastAsia" w:cstheme="minorBidi"/>
          <w:noProof/>
          <w:sz w:val="22"/>
          <w:lang w:val="uk-UA" w:eastAsia="uk-UA"/>
        </w:rPr>
      </w:pPr>
      <w:hyperlink w:history="1" w:anchor="_Toc169527606">
        <w:r w:rsidRPr="002F2527" w:rsidR="00BF54D8">
          <w:rPr>
            <w:rStyle w:val="af1"/>
            <w:noProof/>
          </w:rPr>
          <w:t>Вступ</w:t>
        </w:r>
        <w:r w:rsidR="00BF54D8">
          <w:rPr>
            <w:noProof/>
            <w:webHidden/>
          </w:rPr>
          <w:tab/>
        </w:r>
        <w:r w:rsidR="00BF54D8">
          <w:rPr>
            <w:noProof/>
            <w:webHidden/>
          </w:rPr>
          <w:fldChar w:fldCharType="begin"/>
        </w:r>
        <w:r w:rsidR="00BF54D8">
          <w:rPr>
            <w:noProof/>
            <w:webHidden/>
          </w:rPr>
          <w:instrText xml:space="preserve"> PAGEREF _Toc169527606 \h </w:instrText>
        </w:r>
        <w:r w:rsidR="00BF54D8">
          <w:rPr>
            <w:noProof/>
            <w:webHidden/>
          </w:rPr>
        </w:r>
        <w:r w:rsidR="00BF54D8">
          <w:rPr>
            <w:noProof/>
            <w:webHidden/>
          </w:rPr>
          <w:fldChar w:fldCharType="separate"/>
        </w:r>
        <w:r w:rsidR="00FD4E71">
          <w:rPr>
            <w:noProof/>
            <w:webHidden/>
          </w:rPr>
          <w:t>4</w:t>
        </w:r>
        <w:r w:rsidR="00BF54D8">
          <w:rPr>
            <w:noProof/>
            <w:webHidden/>
          </w:rPr>
          <w:fldChar w:fldCharType="end"/>
        </w:r>
      </w:hyperlink>
    </w:p>
    <w:p xmlns:wp14="http://schemas.microsoft.com/office/word/2010/wordml" w:rsidR="00BF54D8" w:rsidRDefault="00B9460B" w14:paraId="59B9DC47" wp14:textId="77777777">
      <w:pPr>
        <w:pStyle w:val="12"/>
        <w:tabs>
          <w:tab w:val="right" w:leader="dot" w:pos="9771"/>
        </w:tabs>
        <w:rPr>
          <w:rFonts w:asciiTheme="minorHAnsi" w:hAnsiTheme="minorHAnsi" w:eastAsiaTheme="minorEastAsia" w:cstheme="minorBidi"/>
          <w:noProof/>
          <w:sz w:val="22"/>
          <w:lang w:val="uk-UA" w:eastAsia="uk-UA"/>
        </w:rPr>
      </w:pPr>
      <w:hyperlink w:history="1" w:anchor="_Toc169527607">
        <w:r w:rsidRPr="002F2527" w:rsidR="00BF54D8">
          <w:rPr>
            <w:rStyle w:val="af1"/>
            <w:noProof/>
          </w:rPr>
          <w:t>Розділ 1</w:t>
        </w:r>
        <w:r w:rsidR="00BF54D8">
          <w:rPr>
            <w:noProof/>
            <w:webHidden/>
          </w:rPr>
          <w:tab/>
        </w:r>
        <w:r w:rsidR="00BF54D8">
          <w:rPr>
            <w:noProof/>
            <w:webHidden/>
          </w:rPr>
          <w:fldChar w:fldCharType="begin"/>
        </w:r>
        <w:r w:rsidR="00BF54D8">
          <w:rPr>
            <w:noProof/>
            <w:webHidden/>
          </w:rPr>
          <w:instrText xml:space="preserve"> PAGEREF _Toc169527607 \h </w:instrText>
        </w:r>
        <w:r w:rsidR="00BF54D8">
          <w:rPr>
            <w:noProof/>
            <w:webHidden/>
          </w:rPr>
        </w:r>
        <w:r w:rsidR="00BF54D8">
          <w:rPr>
            <w:noProof/>
            <w:webHidden/>
          </w:rPr>
          <w:fldChar w:fldCharType="separate"/>
        </w:r>
        <w:r w:rsidR="00FD4E71">
          <w:rPr>
            <w:noProof/>
            <w:webHidden/>
          </w:rPr>
          <w:t>5</w:t>
        </w:r>
        <w:r w:rsidR="00BF54D8">
          <w:rPr>
            <w:noProof/>
            <w:webHidden/>
          </w:rPr>
          <w:fldChar w:fldCharType="end"/>
        </w:r>
      </w:hyperlink>
    </w:p>
    <w:p xmlns:wp14="http://schemas.microsoft.com/office/word/2010/wordml" w:rsidR="00BF54D8" w:rsidRDefault="00B9460B" w14:paraId="47B8191F" wp14:textId="77777777">
      <w:pPr>
        <w:pStyle w:val="12"/>
        <w:tabs>
          <w:tab w:val="right" w:leader="dot" w:pos="9771"/>
        </w:tabs>
        <w:rPr>
          <w:rFonts w:asciiTheme="minorHAnsi" w:hAnsiTheme="minorHAnsi" w:eastAsiaTheme="minorEastAsia" w:cstheme="minorBidi"/>
          <w:noProof/>
          <w:sz w:val="22"/>
          <w:lang w:val="uk-UA" w:eastAsia="uk-UA"/>
        </w:rPr>
      </w:pPr>
      <w:hyperlink w:history="1" w:anchor="_Toc169527608">
        <w:r w:rsidRPr="002F2527" w:rsidR="00BF54D8">
          <w:rPr>
            <w:rStyle w:val="af1"/>
            <w:noProof/>
          </w:rPr>
          <w:t>Характеристика предметної області та постановка задачі</w:t>
        </w:r>
        <w:r w:rsidR="00BF54D8">
          <w:rPr>
            <w:noProof/>
            <w:webHidden/>
          </w:rPr>
          <w:tab/>
        </w:r>
        <w:r w:rsidR="00BF54D8">
          <w:rPr>
            <w:noProof/>
            <w:webHidden/>
          </w:rPr>
          <w:fldChar w:fldCharType="begin"/>
        </w:r>
        <w:r w:rsidR="00BF54D8">
          <w:rPr>
            <w:noProof/>
            <w:webHidden/>
          </w:rPr>
          <w:instrText xml:space="preserve"> PAGEREF _Toc169527608 \h </w:instrText>
        </w:r>
        <w:r w:rsidR="00BF54D8">
          <w:rPr>
            <w:noProof/>
            <w:webHidden/>
          </w:rPr>
        </w:r>
        <w:r w:rsidR="00BF54D8">
          <w:rPr>
            <w:noProof/>
            <w:webHidden/>
          </w:rPr>
          <w:fldChar w:fldCharType="separate"/>
        </w:r>
        <w:r w:rsidR="00FD4E71">
          <w:rPr>
            <w:noProof/>
            <w:webHidden/>
          </w:rPr>
          <w:t>5</w:t>
        </w:r>
        <w:r w:rsidR="00BF54D8">
          <w:rPr>
            <w:noProof/>
            <w:webHidden/>
          </w:rPr>
          <w:fldChar w:fldCharType="end"/>
        </w:r>
      </w:hyperlink>
    </w:p>
    <w:p xmlns:wp14="http://schemas.microsoft.com/office/word/2010/wordml" w:rsidR="00BF54D8" w:rsidRDefault="00B9460B" w14:paraId="45AE3044" wp14:textId="77777777">
      <w:pPr>
        <w:pStyle w:val="23"/>
        <w:rPr>
          <w:rFonts w:asciiTheme="minorHAnsi" w:hAnsiTheme="minorHAnsi" w:eastAsiaTheme="minorEastAsia" w:cstheme="minorBidi"/>
          <w:sz w:val="22"/>
          <w:lang w:val="uk-UA" w:eastAsia="uk-UA"/>
        </w:rPr>
      </w:pPr>
      <w:hyperlink w:history="1" w:anchor="_Toc169527609">
        <w:r w:rsidRPr="002F2527" w:rsidR="00BF54D8">
          <w:rPr>
            <w:rStyle w:val="af1"/>
          </w:rPr>
          <w:t>1.1 Аналіз предметної області</w:t>
        </w:r>
        <w:r w:rsidR="00BF54D8">
          <w:rPr>
            <w:webHidden/>
          </w:rPr>
          <w:tab/>
        </w:r>
        <w:r w:rsidR="00BF54D8">
          <w:rPr>
            <w:webHidden/>
          </w:rPr>
          <w:fldChar w:fldCharType="begin"/>
        </w:r>
        <w:r w:rsidR="00BF54D8">
          <w:rPr>
            <w:webHidden/>
          </w:rPr>
          <w:instrText xml:space="preserve"> PAGEREF _Toc169527609 \h </w:instrText>
        </w:r>
        <w:r w:rsidR="00BF54D8">
          <w:rPr>
            <w:webHidden/>
          </w:rPr>
        </w:r>
        <w:r w:rsidR="00BF54D8">
          <w:rPr>
            <w:webHidden/>
          </w:rPr>
          <w:fldChar w:fldCharType="separate"/>
        </w:r>
        <w:r w:rsidR="00FD4E71">
          <w:rPr>
            <w:webHidden/>
          </w:rPr>
          <w:t>5</w:t>
        </w:r>
        <w:r w:rsidR="00BF54D8">
          <w:rPr>
            <w:webHidden/>
          </w:rPr>
          <w:fldChar w:fldCharType="end"/>
        </w:r>
      </w:hyperlink>
    </w:p>
    <w:p xmlns:wp14="http://schemas.microsoft.com/office/word/2010/wordml" w:rsidR="00BF54D8" w:rsidRDefault="00B9460B" w14:paraId="20B074CB" wp14:textId="77777777">
      <w:pPr>
        <w:pStyle w:val="23"/>
        <w:rPr>
          <w:rFonts w:asciiTheme="minorHAnsi" w:hAnsiTheme="minorHAnsi" w:eastAsiaTheme="minorEastAsia" w:cstheme="minorBidi"/>
          <w:sz w:val="22"/>
          <w:lang w:val="uk-UA" w:eastAsia="uk-UA"/>
        </w:rPr>
      </w:pPr>
      <w:hyperlink w:history="1" w:anchor="_Toc169527610">
        <w:r w:rsidRPr="002F2527" w:rsidR="00BF54D8">
          <w:rPr>
            <w:rStyle w:val="af1"/>
          </w:rPr>
          <w:t>1.2 Аналіз існуючого програмного забезпечення предметної області</w:t>
        </w:r>
        <w:r w:rsidR="00BF54D8">
          <w:rPr>
            <w:webHidden/>
          </w:rPr>
          <w:tab/>
        </w:r>
        <w:r w:rsidR="00BF54D8">
          <w:rPr>
            <w:webHidden/>
          </w:rPr>
          <w:fldChar w:fldCharType="begin"/>
        </w:r>
        <w:r w:rsidR="00BF54D8">
          <w:rPr>
            <w:webHidden/>
          </w:rPr>
          <w:instrText xml:space="preserve"> PAGEREF _Toc169527610 \h </w:instrText>
        </w:r>
        <w:r w:rsidR="00BF54D8">
          <w:rPr>
            <w:webHidden/>
          </w:rPr>
        </w:r>
        <w:r w:rsidR="00BF54D8">
          <w:rPr>
            <w:webHidden/>
          </w:rPr>
          <w:fldChar w:fldCharType="separate"/>
        </w:r>
        <w:r w:rsidR="00FD4E71">
          <w:rPr>
            <w:webHidden/>
          </w:rPr>
          <w:t>7</w:t>
        </w:r>
        <w:r w:rsidR="00BF54D8">
          <w:rPr>
            <w:webHidden/>
          </w:rPr>
          <w:fldChar w:fldCharType="end"/>
        </w:r>
      </w:hyperlink>
    </w:p>
    <w:p xmlns:wp14="http://schemas.microsoft.com/office/word/2010/wordml" w:rsidR="00BF54D8" w:rsidRDefault="00B9460B" w14:paraId="26C4AB9D" wp14:textId="77777777">
      <w:pPr>
        <w:pStyle w:val="23"/>
        <w:rPr>
          <w:rFonts w:asciiTheme="minorHAnsi" w:hAnsiTheme="minorHAnsi" w:eastAsiaTheme="minorEastAsia" w:cstheme="minorBidi"/>
          <w:sz w:val="22"/>
          <w:lang w:val="uk-UA" w:eastAsia="uk-UA"/>
        </w:rPr>
      </w:pPr>
      <w:hyperlink w:history="1" w:anchor="_Toc169527611">
        <w:r w:rsidRPr="002F2527" w:rsidR="00BF54D8">
          <w:rPr>
            <w:rStyle w:val="af1"/>
          </w:rPr>
          <w:t>1.3 Мета, задачі та вимоги до реалізації інформаційної системи</w:t>
        </w:r>
        <w:r w:rsidR="00BF54D8">
          <w:rPr>
            <w:webHidden/>
          </w:rPr>
          <w:tab/>
        </w:r>
        <w:r w:rsidR="00BF54D8">
          <w:rPr>
            <w:webHidden/>
          </w:rPr>
          <w:fldChar w:fldCharType="begin"/>
        </w:r>
        <w:r w:rsidR="00BF54D8">
          <w:rPr>
            <w:webHidden/>
          </w:rPr>
          <w:instrText xml:space="preserve"> PAGEREF _Toc169527611 \h </w:instrText>
        </w:r>
        <w:r w:rsidR="00BF54D8">
          <w:rPr>
            <w:webHidden/>
          </w:rPr>
        </w:r>
        <w:r w:rsidR="00BF54D8">
          <w:rPr>
            <w:webHidden/>
          </w:rPr>
          <w:fldChar w:fldCharType="separate"/>
        </w:r>
        <w:r w:rsidR="00FD4E71">
          <w:rPr>
            <w:webHidden/>
          </w:rPr>
          <w:t>10</w:t>
        </w:r>
        <w:r w:rsidR="00BF54D8">
          <w:rPr>
            <w:webHidden/>
          </w:rPr>
          <w:fldChar w:fldCharType="end"/>
        </w:r>
      </w:hyperlink>
    </w:p>
    <w:p xmlns:wp14="http://schemas.microsoft.com/office/word/2010/wordml" w:rsidR="00BF54D8" w:rsidRDefault="00B9460B" w14:paraId="09796D0F" wp14:textId="77777777">
      <w:pPr>
        <w:pStyle w:val="12"/>
        <w:tabs>
          <w:tab w:val="right" w:leader="dot" w:pos="9771"/>
        </w:tabs>
        <w:rPr>
          <w:rFonts w:asciiTheme="minorHAnsi" w:hAnsiTheme="minorHAnsi" w:eastAsiaTheme="minorEastAsia" w:cstheme="minorBidi"/>
          <w:noProof/>
          <w:sz w:val="22"/>
          <w:lang w:val="uk-UA" w:eastAsia="uk-UA"/>
        </w:rPr>
      </w:pPr>
      <w:hyperlink w:history="1" w:anchor="_Toc169527612">
        <w:r w:rsidRPr="002F2527" w:rsidR="00BF54D8">
          <w:rPr>
            <w:rStyle w:val="af1"/>
            <w:noProof/>
          </w:rPr>
          <w:t>Розділ 2</w:t>
        </w:r>
        <w:r w:rsidR="00BF54D8">
          <w:rPr>
            <w:noProof/>
            <w:webHidden/>
          </w:rPr>
          <w:tab/>
        </w:r>
        <w:r w:rsidR="00BF54D8">
          <w:rPr>
            <w:noProof/>
            <w:webHidden/>
          </w:rPr>
          <w:fldChar w:fldCharType="begin"/>
        </w:r>
        <w:r w:rsidR="00BF54D8">
          <w:rPr>
            <w:noProof/>
            <w:webHidden/>
          </w:rPr>
          <w:instrText xml:space="preserve"> PAGEREF _Toc169527612 \h </w:instrText>
        </w:r>
        <w:r w:rsidR="00BF54D8">
          <w:rPr>
            <w:noProof/>
            <w:webHidden/>
          </w:rPr>
        </w:r>
        <w:r w:rsidR="00BF54D8">
          <w:rPr>
            <w:noProof/>
            <w:webHidden/>
          </w:rPr>
          <w:fldChar w:fldCharType="separate"/>
        </w:r>
        <w:r w:rsidR="00FD4E71">
          <w:rPr>
            <w:noProof/>
            <w:webHidden/>
          </w:rPr>
          <w:t>11</w:t>
        </w:r>
        <w:r w:rsidR="00BF54D8">
          <w:rPr>
            <w:noProof/>
            <w:webHidden/>
          </w:rPr>
          <w:fldChar w:fldCharType="end"/>
        </w:r>
      </w:hyperlink>
    </w:p>
    <w:p xmlns:wp14="http://schemas.microsoft.com/office/word/2010/wordml" w:rsidR="00BF54D8" w:rsidRDefault="00B9460B" w14:paraId="0A2ED326" wp14:textId="77777777">
      <w:pPr>
        <w:pStyle w:val="12"/>
        <w:tabs>
          <w:tab w:val="right" w:leader="dot" w:pos="9771"/>
        </w:tabs>
        <w:rPr>
          <w:rFonts w:asciiTheme="minorHAnsi" w:hAnsiTheme="minorHAnsi" w:eastAsiaTheme="minorEastAsia" w:cstheme="minorBidi"/>
          <w:noProof/>
          <w:sz w:val="22"/>
          <w:lang w:val="uk-UA" w:eastAsia="uk-UA"/>
        </w:rPr>
      </w:pPr>
      <w:hyperlink w:history="1" w:anchor="_Toc169527613">
        <w:r w:rsidRPr="002F2527" w:rsidR="00BF54D8">
          <w:rPr>
            <w:rStyle w:val="af1"/>
            <w:noProof/>
          </w:rPr>
          <w:t>Проєктування інформаційної системи</w:t>
        </w:r>
        <w:r w:rsidR="00BF54D8">
          <w:rPr>
            <w:noProof/>
            <w:webHidden/>
          </w:rPr>
          <w:tab/>
        </w:r>
        <w:r w:rsidR="00BF54D8">
          <w:rPr>
            <w:noProof/>
            <w:webHidden/>
          </w:rPr>
          <w:fldChar w:fldCharType="begin"/>
        </w:r>
        <w:r w:rsidR="00BF54D8">
          <w:rPr>
            <w:noProof/>
            <w:webHidden/>
          </w:rPr>
          <w:instrText xml:space="preserve"> PAGEREF _Toc169527613 \h </w:instrText>
        </w:r>
        <w:r w:rsidR="00BF54D8">
          <w:rPr>
            <w:noProof/>
            <w:webHidden/>
          </w:rPr>
        </w:r>
        <w:r w:rsidR="00BF54D8">
          <w:rPr>
            <w:noProof/>
            <w:webHidden/>
          </w:rPr>
          <w:fldChar w:fldCharType="separate"/>
        </w:r>
        <w:r w:rsidR="00FD4E71">
          <w:rPr>
            <w:noProof/>
            <w:webHidden/>
          </w:rPr>
          <w:t>11</w:t>
        </w:r>
        <w:r w:rsidR="00BF54D8">
          <w:rPr>
            <w:noProof/>
            <w:webHidden/>
          </w:rPr>
          <w:fldChar w:fldCharType="end"/>
        </w:r>
      </w:hyperlink>
    </w:p>
    <w:p xmlns:wp14="http://schemas.microsoft.com/office/word/2010/wordml" w:rsidR="00BF54D8" w:rsidRDefault="00B9460B" w14:paraId="14A369A0" wp14:textId="77777777">
      <w:pPr>
        <w:pStyle w:val="23"/>
        <w:rPr>
          <w:rFonts w:asciiTheme="minorHAnsi" w:hAnsiTheme="minorHAnsi" w:eastAsiaTheme="minorEastAsia" w:cstheme="minorBidi"/>
          <w:sz w:val="22"/>
          <w:lang w:val="uk-UA" w:eastAsia="uk-UA"/>
        </w:rPr>
      </w:pPr>
      <w:hyperlink w:history="1" w:anchor="_Toc169527614">
        <w:r w:rsidRPr="002F2527" w:rsidR="00BF54D8">
          <w:rPr>
            <w:rStyle w:val="af1"/>
          </w:rPr>
          <w:t>2.1 Функціональна структура інформаційної системи</w:t>
        </w:r>
        <w:r w:rsidR="00BF54D8">
          <w:rPr>
            <w:webHidden/>
          </w:rPr>
          <w:tab/>
        </w:r>
        <w:r w:rsidR="00BF54D8">
          <w:rPr>
            <w:webHidden/>
          </w:rPr>
          <w:fldChar w:fldCharType="begin"/>
        </w:r>
        <w:r w:rsidR="00BF54D8">
          <w:rPr>
            <w:webHidden/>
          </w:rPr>
          <w:instrText xml:space="preserve"> PAGEREF _Toc169527614 \h </w:instrText>
        </w:r>
        <w:r w:rsidR="00BF54D8">
          <w:rPr>
            <w:webHidden/>
          </w:rPr>
        </w:r>
        <w:r w:rsidR="00BF54D8">
          <w:rPr>
            <w:webHidden/>
          </w:rPr>
          <w:fldChar w:fldCharType="separate"/>
        </w:r>
        <w:r w:rsidR="00FD4E71">
          <w:rPr>
            <w:webHidden/>
          </w:rPr>
          <w:t>11</w:t>
        </w:r>
        <w:r w:rsidR="00BF54D8">
          <w:rPr>
            <w:webHidden/>
          </w:rPr>
          <w:fldChar w:fldCharType="end"/>
        </w:r>
      </w:hyperlink>
    </w:p>
    <w:p xmlns:wp14="http://schemas.microsoft.com/office/word/2010/wordml" w:rsidR="00BF54D8" w:rsidRDefault="00B9460B" w14:paraId="14A8D418" wp14:textId="77777777">
      <w:pPr>
        <w:pStyle w:val="23"/>
        <w:rPr>
          <w:rFonts w:asciiTheme="minorHAnsi" w:hAnsiTheme="minorHAnsi" w:eastAsiaTheme="minorEastAsia" w:cstheme="minorBidi"/>
          <w:sz w:val="22"/>
          <w:lang w:val="uk-UA" w:eastAsia="uk-UA"/>
        </w:rPr>
      </w:pPr>
      <w:hyperlink w:history="1" w:anchor="_Toc169527615">
        <w:r w:rsidRPr="002F2527" w:rsidR="00BF54D8">
          <w:rPr>
            <w:rStyle w:val="af1"/>
          </w:rPr>
          <w:t>2.2 Інформаційна структура системи</w:t>
        </w:r>
        <w:r w:rsidR="00BF54D8">
          <w:rPr>
            <w:webHidden/>
          </w:rPr>
          <w:tab/>
        </w:r>
        <w:r w:rsidR="00BF54D8">
          <w:rPr>
            <w:webHidden/>
          </w:rPr>
          <w:fldChar w:fldCharType="begin"/>
        </w:r>
        <w:r w:rsidR="00BF54D8">
          <w:rPr>
            <w:webHidden/>
          </w:rPr>
          <w:instrText xml:space="preserve"> PAGEREF _Toc169527615 \h </w:instrText>
        </w:r>
        <w:r w:rsidR="00BF54D8">
          <w:rPr>
            <w:webHidden/>
          </w:rPr>
        </w:r>
        <w:r w:rsidR="00BF54D8">
          <w:rPr>
            <w:webHidden/>
          </w:rPr>
          <w:fldChar w:fldCharType="separate"/>
        </w:r>
        <w:r w:rsidR="00FD4E71">
          <w:rPr>
            <w:webHidden/>
          </w:rPr>
          <w:t>13</w:t>
        </w:r>
        <w:r w:rsidR="00BF54D8">
          <w:rPr>
            <w:webHidden/>
          </w:rPr>
          <w:fldChar w:fldCharType="end"/>
        </w:r>
      </w:hyperlink>
    </w:p>
    <w:p xmlns:wp14="http://schemas.microsoft.com/office/word/2010/wordml" w:rsidR="00BF54D8" w:rsidRDefault="00B9460B" w14:paraId="1AB7909C" wp14:textId="77777777">
      <w:pPr>
        <w:pStyle w:val="23"/>
        <w:rPr>
          <w:rFonts w:asciiTheme="minorHAnsi" w:hAnsiTheme="minorHAnsi" w:eastAsiaTheme="minorEastAsia" w:cstheme="minorBidi"/>
          <w:sz w:val="22"/>
          <w:lang w:val="uk-UA" w:eastAsia="uk-UA"/>
        </w:rPr>
      </w:pPr>
      <w:hyperlink w:history="1" w:anchor="_Toc169527616">
        <w:r w:rsidRPr="002F2527" w:rsidR="00BF54D8">
          <w:rPr>
            <w:rStyle w:val="af1"/>
          </w:rPr>
          <w:t>2.2.1 Проектування веб-інтерфейсу інформаційної системи</w:t>
        </w:r>
        <w:r w:rsidR="00BF54D8">
          <w:rPr>
            <w:webHidden/>
          </w:rPr>
          <w:tab/>
        </w:r>
        <w:r w:rsidR="00BF54D8">
          <w:rPr>
            <w:webHidden/>
          </w:rPr>
          <w:fldChar w:fldCharType="begin"/>
        </w:r>
        <w:r w:rsidR="00BF54D8">
          <w:rPr>
            <w:webHidden/>
          </w:rPr>
          <w:instrText xml:space="preserve"> PAGEREF _Toc169527616 \h </w:instrText>
        </w:r>
        <w:r w:rsidR="00BF54D8">
          <w:rPr>
            <w:webHidden/>
          </w:rPr>
        </w:r>
        <w:r w:rsidR="00BF54D8">
          <w:rPr>
            <w:webHidden/>
          </w:rPr>
          <w:fldChar w:fldCharType="separate"/>
        </w:r>
        <w:r w:rsidR="00FD4E71">
          <w:rPr>
            <w:webHidden/>
          </w:rPr>
          <w:t>13</w:t>
        </w:r>
        <w:r w:rsidR="00BF54D8">
          <w:rPr>
            <w:webHidden/>
          </w:rPr>
          <w:fldChar w:fldCharType="end"/>
        </w:r>
      </w:hyperlink>
    </w:p>
    <w:p xmlns:wp14="http://schemas.microsoft.com/office/word/2010/wordml" w:rsidR="00BF54D8" w:rsidRDefault="00B9460B" w14:paraId="13A885A1" wp14:textId="77777777">
      <w:pPr>
        <w:pStyle w:val="23"/>
        <w:rPr>
          <w:rFonts w:asciiTheme="minorHAnsi" w:hAnsiTheme="minorHAnsi" w:eastAsiaTheme="minorEastAsia" w:cstheme="minorBidi"/>
          <w:sz w:val="22"/>
          <w:lang w:val="uk-UA" w:eastAsia="uk-UA"/>
        </w:rPr>
      </w:pPr>
      <w:hyperlink w:history="1" w:anchor="_Toc169527617">
        <w:r w:rsidRPr="002F2527" w:rsidR="00BF54D8">
          <w:rPr>
            <w:rStyle w:val="af1"/>
          </w:rPr>
          <w:t>2.2.2 Інформаційна модель</w:t>
        </w:r>
        <w:r w:rsidR="00BF54D8">
          <w:rPr>
            <w:webHidden/>
          </w:rPr>
          <w:tab/>
        </w:r>
        <w:r w:rsidR="00BF54D8">
          <w:rPr>
            <w:webHidden/>
          </w:rPr>
          <w:fldChar w:fldCharType="begin"/>
        </w:r>
        <w:r w:rsidR="00BF54D8">
          <w:rPr>
            <w:webHidden/>
          </w:rPr>
          <w:instrText xml:space="preserve"> PAGEREF _Toc169527617 \h </w:instrText>
        </w:r>
        <w:r w:rsidR="00BF54D8">
          <w:rPr>
            <w:webHidden/>
          </w:rPr>
        </w:r>
        <w:r w:rsidR="00BF54D8">
          <w:rPr>
            <w:webHidden/>
          </w:rPr>
          <w:fldChar w:fldCharType="separate"/>
        </w:r>
        <w:r w:rsidR="00FD4E71">
          <w:rPr>
            <w:webHidden/>
          </w:rPr>
          <w:t>17</w:t>
        </w:r>
        <w:r w:rsidR="00BF54D8">
          <w:rPr>
            <w:webHidden/>
          </w:rPr>
          <w:fldChar w:fldCharType="end"/>
        </w:r>
      </w:hyperlink>
    </w:p>
    <w:p xmlns:wp14="http://schemas.microsoft.com/office/word/2010/wordml" w:rsidR="00BF54D8" w:rsidRDefault="00B9460B" w14:paraId="209DC7A4" wp14:textId="77777777">
      <w:pPr>
        <w:pStyle w:val="23"/>
        <w:rPr>
          <w:rFonts w:asciiTheme="minorHAnsi" w:hAnsiTheme="minorHAnsi" w:eastAsiaTheme="minorEastAsia" w:cstheme="minorBidi"/>
          <w:sz w:val="22"/>
          <w:lang w:val="uk-UA" w:eastAsia="uk-UA"/>
        </w:rPr>
      </w:pPr>
      <w:hyperlink w:history="1" w:anchor="_Toc169527618">
        <w:r w:rsidRPr="002F2527" w:rsidR="00BF54D8">
          <w:rPr>
            <w:rStyle w:val="af1"/>
          </w:rPr>
          <w:t>2.3 Веб-технології та засоби розробки інформаційної системи</w:t>
        </w:r>
        <w:r w:rsidR="00BF54D8">
          <w:rPr>
            <w:webHidden/>
          </w:rPr>
          <w:tab/>
        </w:r>
        <w:r w:rsidR="00BF54D8">
          <w:rPr>
            <w:webHidden/>
          </w:rPr>
          <w:fldChar w:fldCharType="begin"/>
        </w:r>
        <w:r w:rsidR="00BF54D8">
          <w:rPr>
            <w:webHidden/>
          </w:rPr>
          <w:instrText xml:space="preserve"> PAGEREF _Toc169527618 \h </w:instrText>
        </w:r>
        <w:r w:rsidR="00BF54D8">
          <w:rPr>
            <w:webHidden/>
          </w:rPr>
        </w:r>
        <w:r w:rsidR="00BF54D8">
          <w:rPr>
            <w:webHidden/>
          </w:rPr>
          <w:fldChar w:fldCharType="separate"/>
        </w:r>
        <w:r w:rsidR="00FD4E71">
          <w:rPr>
            <w:webHidden/>
          </w:rPr>
          <w:t>23</w:t>
        </w:r>
        <w:r w:rsidR="00BF54D8">
          <w:rPr>
            <w:webHidden/>
          </w:rPr>
          <w:fldChar w:fldCharType="end"/>
        </w:r>
      </w:hyperlink>
    </w:p>
    <w:p xmlns:wp14="http://schemas.microsoft.com/office/word/2010/wordml" w:rsidR="00BF54D8" w:rsidRDefault="00B9460B" w14:paraId="1DAF3200" wp14:textId="77777777">
      <w:pPr>
        <w:pStyle w:val="12"/>
        <w:tabs>
          <w:tab w:val="right" w:leader="dot" w:pos="9771"/>
        </w:tabs>
        <w:rPr>
          <w:rFonts w:asciiTheme="minorHAnsi" w:hAnsiTheme="minorHAnsi" w:eastAsiaTheme="minorEastAsia" w:cstheme="minorBidi"/>
          <w:noProof/>
          <w:sz w:val="22"/>
          <w:lang w:val="uk-UA" w:eastAsia="uk-UA"/>
        </w:rPr>
      </w:pPr>
      <w:hyperlink w:history="1" w:anchor="_Toc169527619">
        <w:r w:rsidRPr="002F2527" w:rsidR="00BF54D8">
          <w:rPr>
            <w:rStyle w:val="af1"/>
            <w:noProof/>
          </w:rPr>
          <w:t>Розділ 3</w:t>
        </w:r>
        <w:r w:rsidR="00BF54D8">
          <w:rPr>
            <w:noProof/>
            <w:webHidden/>
          </w:rPr>
          <w:tab/>
        </w:r>
        <w:r w:rsidR="00BF54D8">
          <w:rPr>
            <w:noProof/>
            <w:webHidden/>
          </w:rPr>
          <w:fldChar w:fldCharType="begin"/>
        </w:r>
        <w:r w:rsidR="00BF54D8">
          <w:rPr>
            <w:noProof/>
            <w:webHidden/>
          </w:rPr>
          <w:instrText xml:space="preserve"> PAGEREF _Toc169527619 \h </w:instrText>
        </w:r>
        <w:r w:rsidR="00BF54D8">
          <w:rPr>
            <w:noProof/>
            <w:webHidden/>
          </w:rPr>
        </w:r>
        <w:r w:rsidR="00BF54D8">
          <w:rPr>
            <w:noProof/>
            <w:webHidden/>
          </w:rPr>
          <w:fldChar w:fldCharType="separate"/>
        </w:r>
        <w:r w:rsidR="00FD4E71">
          <w:rPr>
            <w:noProof/>
            <w:webHidden/>
          </w:rPr>
          <w:t>25</w:t>
        </w:r>
        <w:r w:rsidR="00BF54D8">
          <w:rPr>
            <w:noProof/>
            <w:webHidden/>
          </w:rPr>
          <w:fldChar w:fldCharType="end"/>
        </w:r>
      </w:hyperlink>
    </w:p>
    <w:p xmlns:wp14="http://schemas.microsoft.com/office/word/2010/wordml" w:rsidR="00BF54D8" w:rsidRDefault="00B9460B" w14:paraId="587EC51A" wp14:textId="77777777">
      <w:pPr>
        <w:pStyle w:val="12"/>
        <w:tabs>
          <w:tab w:val="right" w:leader="dot" w:pos="9771"/>
        </w:tabs>
        <w:rPr>
          <w:rFonts w:asciiTheme="minorHAnsi" w:hAnsiTheme="minorHAnsi" w:eastAsiaTheme="minorEastAsia" w:cstheme="minorBidi"/>
          <w:noProof/>
          <w:sz w:val="22"/>
          <w:lang w:val="uk-UA" w:eastAsia="uk-UA"/>
        </w:rPr>
      </w:pPr>
      <w:hyperlink w:history="1" w:anchor="_Toc169527620">
        <w:r w:rsidRPr="002F2527" w:rsidR="00BF54D8">
          <w:rPr>
            <w:rStyle w:val="af1"/>
            <w:noProof/>
          </w:rPr>
          <w:t>Програмна реалізація інформаційної системи</w:t>
        </w:r>
        <w:r w:rsidR="00BF54D8">
          <w:rPr>
            <w:noProof/>
            <w:webHidden/>
          </w:rPr>
          <w:tab/>
        </w:r>
        <w:r w:rsidR="00BF54D8">
          <w:rPr>
            <w:noProof/>
            <w:webHidden/>
          </w:rPr>
          <w:fldChar w:fldCharType="begin"/>
        </w:r>
        <w:r w:rsidR="00BF54D8">
          <w:rPr>
            <w:noProof/>
            <w:webHidden/>
          </w:rPr>
          <w:instrText xml:space="preserve"> PAGEREF _Toc169527620 \h </w:instrText>
        </w:r>
        <w:r w:rsidR="00BF54D8">
          <w:rPr>
            <w:noProof/>
            <w:webHidden/>
          </w:rPr>
        </w:r>
        <w:r w:rsidR="00BF54D8">
          <w:rPr>
            <w:noProof/>
            <w:webHidden/>
          </w:rPr>
          <w:fldChar w:fldCharType="separate"/>
        </w:r>
        <w:r w:rsidR="00FD4E71">
          <w:rPr>
            <w:noProof/>
            <w:webHidden/>
          </w:rPr>
          <w:t>25</w:t>
        </w:r>
        <w:r w:rsidR="00BF54D8">
          <w:rPr>
            <w:noProof/>
            <w:webHidden/>
          </w:rPr>
          <w:fldChar w:fldCharType="end"/>
        </w:r>
      </w:hyperlink>
    </w:p>
    <w:p xmlns:wp14="http://schemas.microsoft.com/office/word/2010/wordml" w:rsidR="00BF54D8" w:rsidRDefault="00B9460B" w14:paraId="71BB969B" wp14:textId="77777777">
      <w:pPr>
        <w:pStyle w:val="23"/>
        <w:rPr>
          <w:rFonts w:asciiTheme="minorHAnsi" w:hAnsiTheme="minorHAnsi" w:eastAsiaTheme="minorEastAsia" w:cstheme="minorBidi"/>
          <w:sz w:val="22"/>
          <w:lang w:val="uk-UA" w:eastAsia="uk-UA"/>
        </w:rPr>
      </w:pPr>
      <w:hyperlink w:history="1" w:anchor="_Toc169527621">
        <w:r w:rsidRPr="002F2527" w:rsidR="00BF54D8">
          <w:rPr>
            <w:rStyle w:val="af1"/>
          </w:rPr>
          <w:t>3.1 Структура та функціональне призначення складових системи</w:t>
        </w:r>
        <w:r w:rsidR="00BF54D8">
          <w:rPr>
            <w:webHidden/>
          </w:rPr>
          <w:tab/>
        </w:r>
        <w:r w:rsidR="00BF54D8">
          <w:rPr>
            <w:webHidden/>
          </w:rPr>
          <w:fldChar w:fldCharType="begin"/>
        </w:r>
        <w:r w:rsidR="00BF54D8">
          <w:rPr>
            <w:webHidden/>
          </w:rPr>
          <w:instrText xml:space="preserve"> PAGEREF _Toc169527621 \h </w:instrText>
        </w:r>
        <w:r w:rsidR="00BF54D8">
          <w:rPr>
            <w:webHidden/>
          </w:rPr>
        </w:r>
        <w:r w:rsidR="00BF54D8">
          <w:rPr>
            <w:webHidden/>
          </w:rPr>
          <w:fldChar w:fldCharType="separate"/>
        </w:r>
        <w:r w:rsidR="00FD4E71">
          <w:rPr>
            <w:webHidden/>
          </w:rPr>
          <w:t>25</w:t>
        </w:r>
        <w:r w:rsidR="00BF54D8">
          <w:rPr>
            <w:webHidden/>
          </w:rPr>
          <w:fldChar w:fldCharType="end"/>
        </w:r>
      </w:hyperlink>
    </w:p>
    <w:p xmlns:wp14="http://schemas.microsoft.com/office/word/2010/wordml" w:rsidR="00BF54D8" w:rsidRDefault="00B9460B" w14:paraId="6DE8C16B" wp14:textId="77777777">
      <w:pPr>
        <w:pStyle w:val="23"/>
        <w:rPr>
          <w:rFonts w:asciiTheme="minorHAnsi" w:hAnsiTheme="minorHAnsi" w:eastAsiaTheme="minorEastAsia" w:cstheme="minorBidi"/>
          <w:sz w:val="22"/>
          <w:lang w:val="uk-UA" w:eastAsia="uk-UA"/>
        </w:rPr>
      </w:pPr>
      <w:hyperlink w:history="1" w:anchor="_Toc169527622">
        <w:r w:rsidRPr="002F2527" w:rsidR="00BF54D8">
          <w:rPr>
            <w:rStyle w:val="af1"/>
          </w:rPr>
          <w:t>3.2 Особливості реалізації програмних складових системи</w:t>
        </w:r>
        <w:r w:rsidR="00BF54D8">
          <w:rPr>
            <w:webHidden/>
          </w:rPr>
          <w:tab/>
        </w:r>
        <w:r w:rsidR="00BF54D8">
          <w:rPr>
            <w:webHidden/>
          </w:rPr>
          <w:fldChar w:fldCharType="begin"/>
        </w:r>
        <w:r w:rsidR="00BF54D8">
          <w:rPr>
            <w:webHidden/>
          </w:rPr>
          <w:instrText xml:space="preserve"> PAGEREF _Toc169527622 \h </w:instrText>
        </w:r>
        <w:r w:rsidR="00BF54D8">
          <w:rPr>
            <w:webHidden/>
          </w:rPr>
        </w:r>
        <w:r w:rsidR="00BF54D8">
          <w:rPr>
            <w:webHidden/>
          </w:rPr>
          <w:fldChar w:fldCharType="separate"/>
        </w:r>
        <w:r w:rsidR="00FD4E71">
          <w:rPr>
            <w:webHidden/>
          </w:rPr>
          <w:t>26</w:t>
        </w:r>
        <w:r w:rsidR="00BF54D8">
          <w:rPr>
            <w:webHidden/>
          </w:rPr>
          <w:fldChar w:fldCharType="end"/>
        </w:r>
      </w:hyperlink>
    </w:p>
    <w:p xmlns:wp14="http://schemas.microsoft.com/office/word/2010/wordml" w:rsidR="00BF54D8" w:rsidRDefault="00B9460B" w14:paraId="3E0EE24D" wp14:textId="77777777">
      <w:pPr>
        <w:pStyle w:val="23"/>
        <w:rPr>
          <w:rFonts w:asciiTheme="minorHAnsi" w:hAnsiTheme="minorHAnsi" w:eastAsiaTheme="minorEastAsia" w:cstheme="minorBidi"/>
          <w:sz w:val="22"/>
          <w:lang w:val="uk-UA" w:eastAsia="uk-UA"/>
        </w:rPr>
      </w:pPr>
      <w:hyperlink w:history="1" w:anchor="_Toc169527623">
        <w:r w:rsidRPr="002F2527" w:rsidR="00BF54D8">
          <w:rPr>
            <w:rStyle w:val="af1"/>
          </w:rPr>
          <w:t>3.3 Тестування інформаційної системи</w:t>
        </w:r>
        <w:r w:rsidR="00BF54D8">
          <w:rPr>
            <w:webHidden/>
          </w:rPr>
          <w:tab/>
        </w:r>
        <w:r w:rsidR="00BF54D8">
          <w:rPr>
            <w:webHidden/>
          </w:rPr>
          <w:fldChar w:fldCharType="begin"/>
        </w:r>
        <w:r w:rsidR="00BF54D8">
          <w:rPr>
            <w:webHidden/>
          </w:rPr>
          <w:instrText xml:space="preserve"> PAGEREF _Toc169527623 \h </w:instrText>
        </w:r>
        <w:r w:rsidR="00BF54D8">
          <w:rPr>
            <w:webHidden/>
          </w:rPr>
        </w:r>
        <w:r w:rsidR="00BF54D8">
          <w:rPr>
            <w:webHidden/>
          </w:rPr>
          <w:fldChar w:fldCharType="separate"/>
        </w:r>
        <w:r w:rsidR="00FD4E71">
          <w:rPr>
            <w:webHidden/>
          </w:rPr>
          <w:t>29</w:t>
        </w:r>
        <w:r w:rsidR="00BF54D8">
          <w:rPr>
            <w:webHidden/>
          </w:rPr>
          <w:fldChar w:fldCharType="end"/>
        </w:r>
      </w:hyperlink>
    </w:p>
    <w:p xmlns:wp14="http://schemas.microsoft.com/office/word/2010/wordml" w:rsidR="00BF54D8" w:rsidRDefault="00B9460B" w14:paraId="060C83BB" wp14:textId="77777777">
      <w:pPr>
        <w:pStyle w:val="23"/>
        <w:tabs>
          <w:tab w:val="left" w:pos="880"/>
        </w:tabs>
        <w:rPr>
          <w:rFonts w:asciiTheme="minorHAnsi" w:hAnsiTheme="minorHAnsi" w:eastAsiaTheme="minorEastAsia" w:cstheme="minorBidi"/>
          <w:sz w:val="22"/>
          <w:lang w:val="uk-UA" w:eastAsia="uk-UA"/>
        </w:rPr>
      </w:pPr>
      <w:hyperlink w:history="1" w:anchor="_Toc169527624">
        <w:r w:rsidRPr="002F2527" w:rsidR="00BF54D8">
          <w:rPr>
            <w:rStyle w:val="af1"/>
            <w:lang w:val="en-US"/>
          </w:rPr>
          <w:t>3.4</w:t>
        </w:r>
        <w:r w:rsidR="00BF54D8">
          <w:rPr>
            <w:rFonts w:asciiTheme="minorHAnsi" w:hAnsiTheme="minorHAnsi" w:eastAsiaTheme="minorEastAsia" w:cstheme="minorBidi"/>
            <w:sz w:val="22"/>
            <w:lang w:val="uk-UA" w:eastAsia="uk-UA"/>
          </w:rPr>
          <w:tab/>
        </w:r>
        <w:r w:rsidRPr="002F2527" w:rsidR="00BF54D8">
          <w:rPr>
            <w:rStyle w:val="af1"/>
          </w:rPr>
          <w:t>Інструкція користувача</w:t>
        </w:r>
        <w:r w:rsidR="00BF54D8">
          <w:rPr>
            <w:webHidden/>
          </w:rPr>
          <w:tab/>
        </w:r>
        <w:r w:rsidR="00BF54D8">
          <w:rPr>
            <w:webHidden/>
          </w:rPr>
          <w:fldChar w:fldCharType="begin"/>
        </w:r>
        <w:r w:rsidR="00BF54D8">
          <w:rPr>
            <w:webHidden/>
          </w:rPr>
          <w:instrText xml:space="preserve"> PAGEREF _Toc169527624 \h </w:instrText>
        </w:r>
        <w:r w:rsidR="00BF54D8">
          <w:rPr>
            <w:webHidden/>
          </w:rPr>
        </w:r>
        <w:r w:rsidR="00BF54D8">
          <w:rPr>
            <w:webHidden/>
          </w:rPr>
          <w:fldChar w:fldCharType="separate"/>
        </w:r>
        <w:r w:rsidR="00FD4E71">
          <w:rPr>
            <w:webHidden/>
          </w:rPr>
          <w:t>34</w:t>
        </w:r>
        <w:r w:rsidR="00BF54D8">
          <w:rPr>
            <w:webHidden/>
          </w:rPr>
          <w:fldChar w:fldCharType="end"/>
        </w:r>
      </w:hyperlink>
    </w:p>
    <w:p xmlns:wp14="http://schemas.microsoft.com/office/word/2010/wordml" w:rsidR="00BF54D8" w:rsidRDefault="00B9460B" w14:paraId="042DE31D" wp14:textId="77777777">
      <w:pPr>
        <w:pStyle w:val="23"/>
        <w:rPr>
          <w:rFonts w:asciiTheme="minorHAnsi" w:hAnsiTheme="minorHAnsi" w:eastAsiaTheme="minorEastAsia" w:cstheme="minorBidi"/>
          <w:sz w:val="22"/>
          <w:lang w:val="uk-UA" w:eastAsia="uk-UA"/>
        </w:rPr>
      </w:pPr>
      <w:hyperlink w:history="1" w:anchor="_Toc169527625">
        <w:r w:rsidRPr="002F2527" w:rsidR="00BF54D8">
          <w:rPr>
            <w:rStyle w:val="af1"/>
          </w:rPr>
          <w:t>3.4.1 Інструкція гостя</w:t>
        </w:r>
        <w:r w:rsidR="00BF54D8">
          <w:rPr>
            <w:webHidden/>
          </w:rPr>
          <w:tab/>
        </w:r>
        <w:r w:rsidR="00BF54D8">
          <w:rPr>
            <w:webHidden/>
          </w:rPr>
          <w:fldChar w:fldCharType="begin"/>
        </w:r>
        <w:r w:rsidR="00BF54D8">
          <w:rPr>
            <w:webHidden/>
          </w:rPr>
          <w:instrText xml:space="preserve"> PAGEREF _Toc169527625 \h </w:instrText>
        </w:r>
        <w:r w:rsidR="00BF54D8">
          <w:rPr>
            <w:webHidden/>
          </w:rPr>
        </w:r>
        <w:r w:rsidR="00BF54D8">
          <w:rPr>
            <w:webHidden/>
          </w:rPr>
          <w:fldChar w:fldCharType="separate"/>
        </w:r>
        <w:r w:rsidR="00FD4E71">
          <w:rPr>
            <w:webHidden/>
          </w:rPr>
          <w:t>34</w:t>
        </w:r>
        <w:r w:rsidR="00BF54D8">
          <w:rPr>
            <w:webHidden/>
          </w:rPr>
          <w:fldChar w:fldCharType="end"/>
        </w:r>
      </w:hyperlink>
    </w:p>
    <w:p xmlns:wp14="http://schemas.microsoft.com/office/word/2010/wordml" w:rsidR="00BF54D8" w:rsidRDefault="00B9460B" w14:paraId="08E02B6C" wp14:textId="77777777">
      <w:pPr>
        <w:pStyle w:val="23"/>
        <w:rPr>
          <w:rFonts w:asciiTheme="minorHAnsi" w:hAnsiTheme="minorHAnsi" w:eastAsiaTheme="minorEastAsia" w:cstheme="minorBidi"/>
          <w:sz w:val="22"/>
          <w:lang w:val="uk-UA" w:eastAsia="uk-UA"/>
        </w:rPr>
      </w:pPr>
      <w:hyperlink w:history="1" w:anchor="_Toc169527626">
        <w:r w:rsidRPr="002F2527" w:rsidR="00BF54D8">
          <w:rPr>
            <w:rStyle w:val="af1"/>
          </w:rPr>
          <w:t>3.4.2 Інструкція зареєстрованого користувача</w:t>
        </w:r>
        <w:r w:rsidR="00BF54D8">
          <w:rPr>
            <w:webHidden/>
          </w:rPr>
          <w:tab/>
        </w:r>
        <w:r w:rsidR="00BF54D8">
          <w:rPr>
            <w:webHidden/>
          </w:rPr>
          <w:fldChar w:fldCharType="begin"/>
        </w:r>
        <w:r w:rsidR="00BF54D8">
          <w:rPr>
            <w:webHidden/>
          </w:rPr>
          <w:instrText xml:space="preserve"> PAGEREF _Toc169527626 \h </w:instrText>
        </w:r>
        <w:r w:rsidR="00BF54D8">
          <w:rPr>
            <w:webHidden/>
          </w:rPr>
        </w:r>
        <w:r w:rsidR="00BF54D8">
          <w:rPr>
            <w:webHidden/>
          </w:rPr>
          <w:fldChar w:fldCharType="separate"/>
        </w:r>
        <w:r w:rsidR="00FD4E71">
          <w:rPr>
            <w:webHidden/>
          </w:rPr>
          <w:t>40</w:t>
        </w:r>
        <w:r w:rsidR="00BF54D8">
          <w:rPr>
            <w:webHidden/>
          </w:rPr>
          <w:fldChar w:fldCharType="end"/>
        </w:r>
      </w:hyperlink>
    </w:p>
    <w:p xmlns:wp14="http://schemas.microsoft.com/office/word/2010/wordml" w:rsidR="00BF54D8" w:rsidRDefault="00B9460B" w14:paraId="0DC4E228" wp14:textId="77777777">
      <w:pPr>
        <w:pStyle w:val="23"/>
        <w:rPr>
          <w:rFonts w:asciiTheme="minorHAnsi" w:hAnsiTheme="minorHAnsi" w:eastAsiaTheme="minorEastAsia" w:cstheme="minorBidi"/>
          <w:sz w:val="22"/>
          <w:lang w:val="uk-UA" w:eastAsia="uk-UA"/>
        </w:rPr>
      </w:pPr>
      <w:hyperlink w:history="1" w:anchor="_Toc169527627">
        <w:r w:rsidRPr="002F2527" w:rsidR="00BF54D8">
          <w:rPr>
            <w:rStyle w:val="af1"/>
          </w:rPr>
          <w:t>3.5 Вимоги до розгортання інформаційної системи</w:t>
        </w:r>
        <w:r w:rsidR="00BF54D8">
          <w:rPr>
            <w:webHidden/>
          </w:rPr>
          <w:tab/>
        </w:r>
        <w:r w:rsidR="00BF54D8">
          <w:rPr>
            <w:webHidden/>
          </w:rPr>
          <w:fldChar w:fldCharType="begin"/>
        </w:r>
        <w:r w:rsidR="00BF54D8">
          <w:rPr>
            <w:webHidden/>
          </w:rPr>
          <w:instrText xml:space="preserve"> PAGEREF _Toc169527627 \h </w:instrText>
        </w:r>
        <w:r w:rsidR="00BF54D8">
          <w:rPr>
            <w:webHidden/>
          </w:rPr>
        </w:r>
        <w:r w:rsidR="00BF54D8">
          <w:rPr>
            <w:webHidden/>
          </w:rPr>
          <w:fldChar w:fldCharType="separate"/>
        </w:r>
        <w:r w:rsidR="00FD4E71">
          <w:rPr>
            <w:webHidden/>
          </w:rPr>
          <w:t>50</w:t>
        </w:r>
        <w:r w:rsidR="00BF54D8">
          <w:rPr>
            <w:webHidden/>
          </w:rPr>
          <w:fldChar w:fldCharType="end"/>
        </w:r>
      </w:hyperlink>
    </w:p>
    <w:p xmlns:wp14="http://schemas.microsoft.com/office/word/2010/wordml" w:rsidR="00BF54D8" w:rsidRDefault="00B9460B" w14:paraId="3F3B09ED" wp14:textId="77777777">
      <w:pPr>
        <w:pStyle w:val="12"/>
        <w:tabs>
          <w:tab w:val="right" w:leader="dot" w:pos="9771"/>
        </w:tabs>
        <w:rPr>
          <w:rFonts w:asciiTheme="minorHAnsi" w:hAnsiTheme="minorHAnsi" w:eastAsiaTheme="minorEastAsia" w:cstheme="minorBidi"/>
          <w:noProof/>
          <w:sz w:val="22"/>
          <w:lang w:val="uk-UA" w:eastAsia="uk-UA"/>
        </w:rPr>
      </w:pPr>
      <w:hyperlink w:history="1" w:anchor="_Toc169527628">
        <w:r w:rsidRPr="002F2527" w:rsidR="00BF54D8">
          <w:rPr>
            <w:rStyle w:val="af1"/>
            <w:noProof/>
          </w:rPr>
          <w:t>Висновки</w:t>
        </w:r>
        <w:r w:rsidR="00BF54D8">
          <w:rPr>
            <w:noProof/>
            <w:webHidden/>
          </w:rPr>
          <w:tab/>
        </w:r>
        <w:r w:rsidR="00BF54D8">
          <w:rPr>
            <w:noProof/>
            <w:webHidden/>
          </w:rPr>
          <w:fldChar w:fldCharType="begin"/>
        </w:r>
        <w:r w:rsidR="00BF54D8">
          <w:rPr>
            <w:noProof/>
            <w:webHidden/>
          </w:rPr>
          <w:instrText xml:space="preserve"> PAGEREF _Toc169527628 \h </w:instrText>
        </w:r>
        <w:r w:rsidR="00BF54D8">
          <w:rPr>
            <w:noProof/>
            <w:webHidden/>
          </w:rPr>
        </w:r>
        <w:r w:rsidR="00BF54D8">
          <w:rPr>
            <w:noProof/>
            <w:webHidden/>
          </w:rPr>
          <w:fldChar w:fldCharType="separate"/>
        </w:r>
        <w:r w:rsidR="00FD4E71">
          <w:rPr>
            <w:noProof/>
            <w:webHidden/>
          </w:rPr>
          <w:t>51</w:t>
        </w:r>
        <w:r w:rsidR="00BF54D8">
          <w:rPr>
            <w:noProof/>
            <w:webHidden/>
          </w:rPr>
          <w:fldChar w:fldCharType="end"/>
        </w:r>
      </w:hyperlink>
    </w:p>
    <w:p xmlns:wp14="http://schemas.microsoft.com/office/word/2010/wordml" w:rsidR="00BF54D8" w:rsidRDefault="00B9460B" w14:paraId="221B8BA1" wp14:textId="77777777">
      <w:pPr>
        <w:pStyle w:val="12"/>
        <w:tabs>
          <w:tab w:val="right" w:leader="dot" w:pos="9771"/>
        </w:tabs>
        <w:rPr>
          <w:rFonts w:asciiTheme="minorHAnsi" w:hAnsiTheme="minorHAnsi" w:eastAsiaTheme="minorEastAsia" w:cstheme="minorBidi"/>
          <w:noProof/>
          <w:sz w:val="22"/>
          <w:lang w:val="uk-UA" w:eastAsia="uk-UA"/>
        </w:rPr>
      </w:pPr>
      <w:hyperlink w:history="1" w:anchor="_Toc169527629">
        <w:r w:rsidRPr="002F2527" w:rsidR="00BF54D8">
          <w:rPr>
            <w:rStyle w:val="af1"/>
            <w:noProof/>
          </w:rPr>
          <w:t>Перелік посилань</w:t>
        </w:r>
        <w:r w:rsidR="00BF54D8">
          <w:rPr>
            <w:noProof/>
            <w:webHidden/>
          </w:rPr>
          <w:tab/>
        </w:r>
        <w:r w:rsidR="00BF54D8">
          <w:rPr>
            <w:noProof/>
            <w:webHidden/>
          </w:rPr>
          <w:fldChar w:fldCharType="begin"/>
        </w:r>
        <w:r w:rsidR="00BF54D8">
          <w:rPr>
            <w:noProof/>
            <w:webHidden/>
          </w:rPr>
          <w:instrText xml:space="preserve"> PAGEREF _Toc169527629 \h </w:instrText>
        </w:r>
        <w:r w:rsidR="00BF54D8">
          <w:rPr>
            <w:noProof/>
            <w:webHidden/>
          </w:rPr>
        </w:r>
        <w:r w:rsidR="00BF54D8">
          <w:rPr>
            <w:noProof/>
            <w:webHidden/>
          </w:rPr>
          <w:fldChar w:fldCharType="separate"/>
        </w:r>
        <w:r w:rsidR="00FD4E71">
          <w:rPr>
            <w:noProof/>
            <w:webHidden/>
          </w:rPr>
          <w:t>53</w:t>
        </w:r>
        <w:r w:rsidR="00BF54D8">
          <w:rPr>
            <w:noProof/>
            <w:webHidden/>
          </w:rPr>
          <w:fldChar w:fldCharType="end"/>
        </w:r>
      </w:hyperlink>
    </w:p>
    <w:p xmlns:wp14="http://schemas.microsoft.com/office/word/2010/wordml" w:rsidRPr="00247492" w:rsidR="0062733C" w:rsidP="007C0BB8" w:rsidRDefault="0062733C" w14:paraId="0EB3EC46" wp14:textId="77777777">
      <w:pPr>
        <w:spacing w:line="264" w:lineRule="auto"/>
      </w:pPr>
      <w:r w:rsidRPr="00247492">
        <w:rPr>
          <w:bCs/>
        </w:rPr>
        <w:fldChar w:fldCharType="end"/>
      </w:r>
      <w:r w:rsidRPr="00247492" w:rsidR="000A7660">
        <w:t>Додатки</w:t>
      </w:r>
    </w:p>
    <w:p xmlns:wp14="http://schemas.microsoft.com/office/word/2010/wordml" w:rsidRPr="00247492" w:rsidR="00EB1C53" w:rsidP="00D26D3F" w:rsidRDefault="00D66FA1" w14:paraId="4B1A52C9" wp14:textId="77777777">
      <w:pPr>
        <w:pStyle w:val="1-CHONG"/>
      </w:pPr>
      <w:r w:rsidRPr="00247492">
        <w:br w:type="page"/>
      </w:r>
      <w:bookmarkStart w:name="_Toc169527605" w:id="1"/>
      <w:r w:rsidRPr="00247492" w:rsidR="000A7660">
        <w:t>Перелі</w:t>
      </w:r>
      <w:r w:rsidRPr="00247492" w:rsidR="00EB1C53">
        <w:t>к скорочень</w:t>
      </w:r>
      <w:bookmarkEnd w:id="1"/>
    </w:p>
    <w:tbl>
      <w:tblPr>
        <w:tblW w:w="0" w:type="auto"/>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835"/>
        <w:gridCol w:w="6625"/>
      </w:tblGrid>
      <w:tr xmlns:wp14="http://schemas.microsoft.com/office/word/2010/wordml" w:rsidRPr="00247492" w:rsidR="00EB1C53" w:rsidTr="00AF1646" w14:paraId="7FFE6986" wp14:textId="77777777">
        <w:tc>
          <w:tcPr>
            <w:tcW w:w="2835" w:type="dxa"/>
            <w:tcBorders>
              <w:bottom w:val="single" w:color="auto" w:sz="4" w:space="0"/>
            </w:tcBorders>
            <w:shd w:val="clear" w:color="auto" w:fill="auto"/>
            <w:vAlign w:val="center"/>
          </w:tcPr>
          <w:p w:rsidRPr="00247492" w:rsidR="00EB1C53" w:rsidP="00D26D3F" w:rsidRDefault="00EB1C53" w14:paraId="0FDA9B19" wp14:textId="77777777">
            <w:pPr>
              <w:suppressAutoHyphens/>
              <w:jc w:val="center"/>
              <w:rPr>
                <w:rFonts w:eastAsia="Calibri"/>
                <w:b/>
              </w:rPr>
            </w:pPr>
            <w:r w:rsidRPr="00247492">
              <w:rPr>
                <w:rFonts w:eastAsia="Calibri"/>
                <w:b/>
              </w:rPr>
              <w:t>Скорочення, термін, позначення</w:t>
            </w:r>
          </w:p>
        </w:tc>
        <w:tc>
          <w:tcPr>
            <w:tcW w:w="6625" w:type="dxa"/>
            <w:tcBorders>
              <w:bottom w:val="single" w:color="auto" w:sz="4" w:space="0"/>
            </w:tcBorders>
            <w:shd w:val="clear" w:color="auto" w:fill="auto"/>
            <w:vAlign w:val="center"/>
          </w:tcPr>
          <w:p w:rsidRPr="00247492" w:rsidR="00EB1C53" w:rsidP="00D26D3F" w:rsidRDefault="00EB1C53" w14:paraId="029870D8" wp14:textId="77777777">
            <w:pPr>
              <w:suppressAutoHyphens/>
              <w:jc w:val="center"/>
              <w:rPr>
                <w:rFonts w:eastAsia="Calibri"/>
                <w:b/>
              </w:rPr>
            </w:pPr>
            <w:r w:rsidRPr="00247492">
              <w:rPr>
                <w:rFonts w:eastAsia="Calibri"/>
                <w:b/>
              </w:rPr>
              <w:t>Пояснення</w:t>
            </w:r>
          </w:p>
        </w:tc>
      </w:tr>
      <w:tr xmlns:wp14="http://schemas.microsoft.com/office/word/2010/wordml" w:rsidRPr="00247492" w:rsidR="009307C1" w:rsidTr="00EC6E2B" w14:paraId="6E7B6CCD" wp14:textId="77777777">
        <w:tc>
          <w:tcPr>
            <w:tcW w:w="2835" w:type="dxa"/>
            <w:shd w:val="clear" w:color="auto" w:fill="auto"/>
            <w:vAlign w:val="center"/>
          </w:tcPr>
          <w:p w:rsidRPr="00247492" w:rsidR="009307C1" w:rsidP="00EC6E2B" w:rsidRDefault="009307C1" w14:paraId="46ED46BB" wp14:textId="77777777">
            <w:pPr>
              <w:suppressAutoHyphens/>
              <w:jc w:val="center"/>
              <w:rPr>
                <w:rFonts w:eastAsia="Calibri"/>
                <w:szCs w:val="28"/>
              </w:rPr>
            </w:pPr>
            <w:r w:rsidRPr="00247492">
              <w:rPr>
                <w:rFonts w:eastAsia="Calibri"/>
                <w:szCs w:val="28"/>
              </w:rPr>
              <w:t>БД</w:t>
            </w:r>
          </w:p>
        </w:tc>
        <w:tc>
          <w:tcPr>
            <w:tcW w:w="6625" w:type="dxa"/>
            <w:shd w:val="clear" w:color="auto" w:fill="auto"/>
            <w:vAlign w:val="center"/>
          </w:tcPr>
          <w:p w:rsidRPr="00247492" w:rsidR="009307C1" w:rsidP="00EC6E2B" w:rsidRDefault="009307C1" w14:paraId="7A21C08A" wp14:textId="77777777">
            <w:pPr>
              <w:suppressAutoHyphens/>
              <w:jc w:val="left"/>
              <w:rPr>
                <w:rFonts w:eastAsia="Calibri"/>
                <w:szCs w:val="28"/>
              </w:rPr>
            </w:pPr>
            <w:r w:rsidRPr="00247492">
              <w:rPr>
                <w:rFonts w:eastAsia="Calibri"/>
                <w:szCs w:val="28"/>
              </w:rPr>
              <w:t>База даних</w:t>
            </w:r>
          </w:p>
        </w:tc>
      </w:tr>
      <w:tr xmlns:wp14="http://schemas.microsoft.com/office/word/2010/wordml" w:rsidRPr="00247492" w:rsidR="00F73FBD" w:rsidTr="00EC6E2B" w14:paraId="0AD10102" wp14:textId="77777777">
        <w:tc>
          <w:tcPr>
            <w:tcW w:w="2835" w:type="dxa"/>
            <w:shd w:val="clear" w:color="auto" w:fill="auto"/>
            <w:vAlign w:val="center"/>
          </w:tcPr>
          <w:p w:rsidRPr="00F73FBD" w:rsidR="00F73FBD" w:rsidP="00EC6E2B" w:rsidRDefault="00F73FBD" w14:paraId="25CDC2C7" wp14:textId="77777777">
            <w:pPr>
              <w:suppressAutoHyphens/>
              <w:jc w:val="center"/>
              <w:rPr>
                <w:rFonts w:eastAsia="Calibri"/>
                <w:szCs w:val="28"/>
                <w:lang w:val="en-US"/>
              </w:rPr>
            </w:pPr>
            <w:r>
              <w:rPr>
                <w:rFonts w:eastAsia="Calibri"/>
                <w:szCs w:val="28"/>
                <w:lang w:val="en-US"/>
              </w:rPr>
              <w:t>SQL</w:t>
            </w:r>
          </w:p>
        </w:tc>
        <w:tc>
          <w:tcPr>
            <w:tcW w:w="6625" w:type="dxa"/>
            <w:shd w:val="clear" w:color="auto" w:fill="auto"/>
            <w:vAlign w:val="center"/>
          </w:tcPr>
          <w:p w:rsidRPr="008C0C29" w:rsidR="00F73FBD" w:rsidP="00EC6E2B" w:rsidRDefault="008C0C29" w14:paraId="5AB47CA1" wp14:textId="77777777">
            <w:pPr>
              <w:suppressAutoHyphens/>
              <w:jc w:val="left"/>
              <w:rPr>
                <w:rFonts w:eastAsia="Calibri"/>
                <w:szCs w:val="28"/>
                <w:lang w:val="en-US"/>
              </w:rPr>
            </w:pPr>
            <w:r>
              <w:rPr>
                <w:rFonts w:eastAsia="Calibri"/>
                <w:szCs w:val="28"/>
                <w:lang w:val="en-US"/>
              </w:rPr>
              <w:t>Structured Query Language</w:t>
            </w:r>
          </w:p>
        </w:tc>
      </w:tr>
      <w:tr xmlns:wp14="http://schemas.microsoft.com/office/word/2010/wordml" w:rsidRPr="00247492" w:rsidR="00031E02" w:rsidTr="00EC6E2B" w14:paraId="51F4572A" wp14:textId="77777777">
        <w:tc>
          <w:tcPr>
            <w:tcW w:w="2835" w:type="dxa"/>
            <w:shd w:val="clear" w:color="auto" w:fill="auto"/>
            <w:vAlign w:val="center"/>
          </w:tcPr>
          <w:p w:rsidR="00031E02" w:rsidP="00EC6E2B" w:rsidRDefault="00031E02" w14:paraId="0E8BA693" wp14:textId="77777777">
            <w:pPr>
              <w:suppressAutoHyphens/>
              <w:jc w:val="center"/>
              <w:rPr>
                <w:rFonts w:eastAsia="Calibri"/>
                <w:szCs w:val="28"/>
                <w:lang w:val="en-US"/>
              </w:rPr>
            </w:pPr>
            <w:r>
              <w:rPr>
                <w:rFonts w:eastAsia="Calibri"/>
                <w:szCs w:val="28"/>
                <w:lang w:val="en-US"/>
              </w:rPr>
              <w:t>URL</w:t>
            </w:r>
          </w:p>
        </w:tc>
        <w:tc>
          <w:tcPr>
            <w:tcW w:w="6625" w:type="dxa"/>
            <w:shd w:val="clear" w:color="auto" w:fill="auto"/>
            <w:vAlign w:val="center"/>
          </w:tcPr>
          <w:p w:rsidR="00031E02" w:rsidP="00EC6E2B" w:rsidRDefault="00D715F2" w14:paraId="5E77D04A" wp14:textId="77777777">
            <w:pPr>
              <w:suppressAutoHyphens/>
              <w:jc w:val="left"/>
              <w:rPr>
                <w:rFonts w:eastAsia="Calibri"/>
                <w:szCs w:val="28"/>
                <w:lang w:val="en-US"/>
              </w:rPr>
            </w:pPr>
            <w:r w:rsidRPr="00D715F2">
              <w:rPr>
                <w:rFonts w:eastAsia="Calibri"/>
                <w:szCs w:val="28"/>
                <w:lang w:val="en-US"/>
              </w:rPr>
              <w:t>Uniform Resource Locator</w:t>
            </w:r>
          </w:p>
        </w:tc>
      </w:tr>
      <w:tr xmlns:wp14="http://schemas.microsoft.com/office/word/2010/wordml" w:rsidRPr="00247492" w:rsidR="00AA4352" w:rsidTr="0087171F" w14:paraId="6699B20B" wp14:textId="77777777">
        <w:tc>
          <w:tcPr>
            <w:tcW w:w="2835" w:type="dxa"/>
            <w:tcBorders>
              <w:top w:val="single" w:color="auto" w:sz="4" w:space="0"/>
              <w:left w:val="single" w:color="auto" w:sz="4" w:space="0"/>
              <w:bottom w:val="single" w:color="auto" w:sz="4" w:space="0"/>
              <w:right w:val="single" w:color="auto" w:sz="4" w:space="0"/>
            </w:tcBorders>
            <w:shd w:val="clear" w:color="auto" w:fill="auto"/>
            <w:vAlign w:val="center"/>
          </w:tcPr>
          <w:p w:rsidRPr="00A27EF7" w:rsidR="00AA4352" w:rsidP="0087171F" w:rsidRDefault="00AA4352" w14:paraId="7954F766" wp14:textId="77777777">
            <w:pPr>
              <w:suppressAutoHyphens/>
              <w:jc w:val="center"/>
              <w:rPr>
                <w:rFonts w:eastAsia="Calibri"/>
                <w:szCs w:val="28"/>
              </w:rPr>
            </w:pPr>
            <w:r w:rsidRPr="00A27EF7">
              <w:rPr>
                <w:rFonts w:eastAsia="Calibri"/>
                <w:szCs w:val="28"/>
              </w:rPr>
              <w:t>ПП</w:t>
            </w:r>
          </w:p>
        </w:tc>
        <w:tc>
          <w:tcPr>
            <w:tcW w:w="6625" w:type="dxa"/>
            <w:tcBorders>
              <w:top w:val="single" w:color="auto" w:sz="4" w:space="0"/>
              <w:left w:val="single" w:color="auto" w:sz="4" w:space="0"/>
              <w:bottom w:val="single" w:color="auto" w:sz="4" w:space="0"/>
              <w:right w:val="single" w:color="auto" w:sz="4" w:space="0"/>
            </w:tcBorders>
            <w:shd w:val="clear" w:color="auto" w:fill="auto"/>
            <w:vAlign w:val="center"/>
          </w:tcPr>
          <w:p w:rsidRPr="00A27EF7" w:rsidR="00AA4352" w:rsidP="0087171F" w:rsidRDefault="00AA4352" w14:paraId="43B451A0" wp14:textId="77777777">
            <w:pPr>
              <w:suppressAutoHyphens/>
              <w:jc w:val="left"/>
            </w:pPr>
            <w:r w:rsidRPr="00A27EF7">
              <w:t>Програмний продукт</w:t>
            </w:r>
          </w:p>
        </w:tc>
      </w:tr>
      <w:tr xmlns:wp14="http://schemas.microsoft.com/office/word/2010/wordml" w:rsidRPr="00247492" w:rsidR="0074193E" w:rsidTr="0087171F" w14:paraId="72E90215" wp14:textId="77777777">
        <w:tc>
          <w:tcPr>
            <w:tcW w:w="2835" w:type="dxa"/>
            <w:tcBorders>
              <w:top w:val="single" w:color="auto" w:sz="4" w:space="0"/>
              <w:left w:val="single" w:color="auto" w:sz="4" w:space="0"/>
              <w:bottom w:val="single" w:color="auto" w:sz="4" w:space="0"/>
              <w:right w:val="single" w:color="auto" w:sz="4" w:space="0"/>
            </w:tcBorders>
            <w:shd w:val="clear" w:color="auto" w:fill="auto"/>
            <w:vAlign w:val="center"/>
          </w:tcPr>
          <w:p w:rsidRPr="001024B8" w:rsidR="0074193E" w:rsidP="0087171F" w:rsidRDefault="0074193E" w14:paraId="4BA03908" wp14:textId="77777777">
            <w:pPr>
              <w:suppressAutoHyphens/>
              <w:jc w:val="center"/>
              <w:rPr>
                <w:rFonts w:eastAsia="Calibri"/>
                <w:szCs w:val="28"/>
                <w:highlight w:val="yellow"/>
              </w:rPr>
            </w:pPr>
            <w:r w:rsidRPr="00D715F2">
              <w:rPr>
                <w:rFonts w:eastAsia="Calibri"/>
                <w:szCs w:val="28"/>
              </w:rPr>
              <w:t>PHP</w:t>
            </w:r>
          </w:p>
        </w:tc>
        <w:tc>
          <w:tcPr>
            <w:tcW w:w="6625" w:type="dxa"/>
            <w:tcBorders>
              <w:top w:val="single" w:color="auto" w:sz="4" w:space="0"/>
              <w:left w:val="single" w:color="auto" w:sz="4" w:space="0"/>
              <w:bottom w:val="single" w:color="auto" w:sz="4" w:space="0"/>
              <w:right w:val="single" w:color="auto" w:sz="4" w:space="0"/>
            </w:tcBorders>
            <w:shd w:val="clear" w:color="auto" w:fill="auto"/>
            <w:vAlign w:val="center"/>
          </w:tcPr>
          <w:p w:rsidRPr="00D715F2" w:rsidR="0074193E" w:rsidP="00AA4352" w:rsidRDefault="0074193E" w14:paraId="32BD296A" wp14:textId="77777777">
            <w:pPr>
              <w:suppressAutoHyphens/>
              <w:jc w:val="left"/>
              <w:rPr>
                <w:rFonts w:eastAsia="Calibri"/>
                <w:szCs w:val="28"/>
                <w:highlight w:val="yellow"/>
                <w:lang w:val="en-US"/>
              </w:rPr>
            </w:pPr>
            <w:r w:rsidRPr="00D715F2">
              <w:rPr>
                <w:rFonts w:eastAsia="Calibri"/>
                <w:szCs w:val="28"/>
              </w:rPr>
              <w:t>Hypertext Preprocessor</w:t>
            </w:r>
          </w:p>
        </w:tc>
      </w:tr>
      <w:tr xmlns:wp14="http://schemas.microsoft.com/office/word/2010/wordml" w:rsidRPr="00247492" w:rsidR="0074193E" w:rsidTr="0087171F" w14:paraId="660642FD" wp14:textId="77777777">
        <w:tc>
          <w:tcPr>
            <w:tcW w:w="2835" w:type="dxa"/>
            <w:tcBorders>
              <w:top w:val="single" w:color="auto" w:sz="4" w:space="0"/>
              <w:left w:val="single" w:color="auto" w:sz="4" w:space="0"/>
              <w:bottom w:val="single" w:color="auto" w:sz="4" w:space="0"/>
              <w:right w:val="single" w:color="auto" w:sz="4" w:space="0"/>
            </w:tcBorders>
            <w:shd w:val="clear" w:color="auto" w:fill="auto"/>
            <w:vAlign w:val="center"/>
          </w:tcPr>
          <w:p w:rsidRPr="00242E52" w:rsidR="0074193E" w:rsidP="0087171F" w:rsidRDefault="0074193E" w14:paraId="23A6FB4A" wp14:textId="77777777">
            <w:pPr>
              <w:suppressAutoHyphens/>
              <w:jc w:val="center"/>
              <w:rPr>
                <w:rFonts w:eastAsia="Calibri"/>
                <w:szCs w:val="28"/>
              </w:rPr>
            </w:pPr>
            <w:r w:rsidRPr="00242E52">
              <w:rPr>
                <w:rFonts w:eastAsia="Calibri"/>
                <w:szCs w:val="28"/>
              </w:rPr>
              <w:t>HTML</w:t>
            </w:r>
          </w:p>
        </w:tc>
        <w:tc>
          <w:tcPr>
            <w:tcW w:w="6625" w:type="dxa"/>
            <w:tcBorders>
              <w:top w:val="single" w:color="auto" w:sz="4" w:space="0"/>
              <w:left w:val="single" w:color="auto" w:sz="4" w:space="0"/>
              <w:bottom w:val="single" w:color="auto" w:sz="4" w:space="0"/>
              <w:right w:val="single" w:color="auto" w:sz="4" w:space="0"/>
            </w:tcBorders>
            <w:shd w:val="clear" w:color="auto" w:fill="auto"/>
            <w:vAlign w:val="center"/>
          </w:tcPr>
          <w:p w:rsidRPr="00242E52" w:rsidR="0074193E" w:rsidP="00AA4352" w:rsidRDefault="0074193E" w14:paraId="42CB9160" wp14:textId="77777777">
            <w:pPr>
              <w:suppressAutoHyphens/>
              <w:jc w:val="left"/>
              <w:rPr>
                <w:rFonts w:eastAsia="Calibri"/>
                <w:szCs w:val="28"/>
              </w:rPr>
            </w:pPr>
            <w:r w:rsidRPr="00242E52">
              <w:rPr>
                <w:rFonts w:eastAsia="Calibri"/>
                <w:szCs w:val="28"/>
              </w:rPr>
              <w:t>Hyper Text Markup Language</w:t>
            </w:r>
          </w:p>
        </w:tc>
      </w:tr>
      <w:tr xmlns:wp14="http://schemas.microsoft.com/office/word/2010/wordml" w:rsidRPr="00247492" w:rsidR="00627496" w:rsidTr="0087171F" w14:paraId="57B9F82E" wp14:textId="77777777">
        <w:tc>
          <w:tcPr>
            <w:tcW w:w="2835" w:type="dxa"/>
            <w:tcBorders>
              <w:top w:val="single" w:color="auto" w:sz="4" w:space="0"/>
              <w:left w:val="single" w:color="auto" w:sz="4" w:space="0"/>
              <w:bottom w:val="single" w:color="auto" w:sz="4" w:space="0"/>
              <w:right w:val="single" w:color="auto" w:sz="4" w:space="0"/>
            </w:tcBorders>
            <w:shd w:val="clear" w:color="auto" w:fill="auto"/>
            <w:vAlign w:val="center"/>
          </w:tcPr>
          <w:p w:rsidRPr="00BA38F9" w:rsidR="00627496" w:rsidP="0087171F" w:rsidRDefault="00627496" w14:paraId="31870F5E" wp14:textId="77777777">
            <w:pPr>
              <w:suppressAutoHyphens/>
              <w:jc w:val="center"/>
              <w:rPr>
                <w:rFonts w:eastAsia="Calibri"/>
                <w:szCs w:val="28"/>
              </w:rPr>
            </w:pPr>
            <w:r w:rsidRPr="00BA38F9">
              <w:rPr>
                <w:rFonts w:eastAsia="Calibri"/>
                <w:szCs w:val="28"/>
              </w:rPr>
              <w:t>MVC</w:t>
            </w:r>
          </w:p>
        </w:tc>
        <w:tc>
          <w:tcPr>
            <w:tcW w:w="6625" w:type="dxa"/>
            <w:tcBorders>
              <w:top w:val="single" w:color="auto" w:sz="4" w:space="0"/>
              <w:left w:val="single" w:color="auto" w:sz="4" w:space="0"/>
              <w:bottom w:val="single" w:color="auto" w:sz="4" w:space="0"/>
              <w:right w:val="single" w:color="auto" w:sz="4" w:space="0"/>
            </w:tcBorders>
            <w:shd w:val="clear" w:color="auto" w:fill="auto"/>
            <w:vAlign w:val="center"/>
          </w:tcPr>
          <w:p w:rsidRPr="00BA38F9" w:rsidR="00627496" w:rsidP="00AA4352" w:rsidRDefault="00627496" w14:paraId="67773190" wp14:textId="77777777">
            <w:pPr>
              <w:suppressAutoHyphens/>
              <w:jc w:val="left"/>
              <w:rPr>
                <w:rFonts w:eastAsia="Calibri"/>
                <w:szCs w:val="28"/>
              </w:rPr>
            </w:pPr>
            <w:r w:rsidRPr="00BA38F9">
              <w:rPr>
                <w:rFonts w:eastAsia="Calibri"/>
                <w:szCs w:val="28"/>
              </w:rPr>
              <w:t>Model View Controller</w:t>
            </w:r>
          </w:p>
        </w:tc>
      </w:tr>
    </w:tbl>
    <w:p xmlns:wp14="http://schemas.microsoft.com/office/word/2010/wordml" w:rsidRPr="00247492" w:rsidR="00EB1C53" w:rsidP="00D26D3F" w:rsidRDefault="00D66FA1" w14:paraId="0C1AC90E" wp14:textId="77777777">
      <w:pPr>
        <w:pStyle w:val="1-CHONG"/>
      </w:pPr>
      <w:r>
        <w:br w:type="page"/>
      </w:r>
      <w:bookmarkStart w:name="_Toc169527606" w:id="2"/>
      <w:r w:rsidR="00EB1C53">
        <w:rPr/>
        <w:t>Вступ</w:t>
      </w:r>
      <w:bookmarkEnd w:id="2"/>
    </w:p>
    <w:p w:rsidR="52F11B12" w:rsidP="66AFFA1D" w:rsidRDefault="52F11B12" w14:paraId="676C1D7C" w14:textId="59EDC309">
      <w:pPr>
        <w:pStyle w:val="-CHONG1"/>
        <w:rPr>
          <w:rFonts w:ascii="Times New Roman" w:hAnsi="Times New Roman" w:eastAsia="Times New Roman" w:cs="Times New Roman"/>
          <w:noProof w:val="0"/>
          <w:sz w:val="28"/>
          <w:szCs w:val="28"/>
          <w:lang w:val="uk-UA"/>
        </w:rPr>
      </w:pPr>
      <w:r w:rsidRPr="2ED791A3" w:rsidR="377170B0">
        <w:rPr>
          <w:rFonts w:ascii="Times New Roman" w:hAnsi="Times New Roman" w:eastAsia="Times New Roman" w:cs="Times New Roman"/>
          <w:noProof w:val="0"/>
          <w:sz w:val="28"/>
          <w:szCs w:val="28"/>
          <w:lang w:val="uk-UA"/>
        </w:rPr>
        <w:t xml:space="preserve">Хороше управління </w:t>
      </w:r>
      <w:r w:rsidRPr="2ED791A3" w:rsidR="377170B0">
        <w:rPr>
          <w:rFonts w:ascii="Times New Roman" w:hAnsi="Times New Roman" w:eastAsia="Times New Roman" w:cs="Times New Roman"/>
          <w:noProof w:val="0"/>
          <w:sz w:val="28"/>
          <w:szCs w:val="28"/>
          <w:lang w:val="uk-UA"/>
        </w:rPr>
        <w:t>проєктами</w:t>
      </w:r>
      <w:r w:rsidRPr="2ED791A3" w:rsidR="377170B0">
        <w:rPr>
          <w:rFonts w:ascii="Times New Roman" w:hAnsi="Times New Roman" w:eastAsia="Times New Roman" w:cs="Times New Roman"/>
          <w:noProof w:val="0"/>
          <w:sz w:val="28"/>
          <w:szCs w:val="28"/>
          <w:lang w:val="uk-UA"/>
        </w:rPr>
        <w:t xml:space="preserve"> є ключовим чинником успіху будь-якої організації, оскільки дозволяє оптимізувати ресурси, дотримуватися встановлених термінів та забезпечувати високу якість результату. У сучасних умовах цифрової трансформації та розповсюдження віддаленої роботи потреба в прозорих і адаптивних інструментах управління </w:t>
      </w:r>
      <w:r w:rsidRPr="2ED791A3" w:rsidR="377170B0">
        <w:rPr>
          <w:rFonts w:ascii="Times New Roman" w:hAnsi="Times New Roman" w:eastAsia="Times New Roman" w:cs="Times New Roman"/>
          <w:noProof w:val="0"/>
          <w:sz w:val="28"/>
          <w:szCs w:val="28"/>
          <w:lang w:val="uk-UA"/>
        </w:rPr>
        <w:t>п</w:t>
      </w:r>
      <w:r w:rsidRPr="2ED791A3" w:rsidR="377170B0">
        <w:rPr>
          <w:rFonts w:ascii="Times New Roman" w:hAnsi="Times New Roman" w:eastAsia="Times New Roman" w:cs="Times New Roman"/>
          <w:noProof w:val="0"/>
          <w:sz w:val="28"/>
          <w:szCs w:val="28"/>
          <w:lang w:val="uk-UA"/>
        </w:rPr>
        <w:t>роєктами</w:t>
      </w:r>
      <w:r w:rsidRPr="2ED791A3" w:rsidR="377170B0">
        <w:rPr>
          <w:rFonts w:ascii="Times New Roman" w:hAnsi="Times New Roman" w:eastAsia="Times New Roman" w:cs="Times New Roman"/>
          <w:noProof w:val="0"/>
          <w:sz w:val="28"/>
          <w:szCs w:val="28"/>
          <w:lang w:val="uk-UA"/>
        </w:rPr>
        <w:t xml:space="preserve"> </w:t>
      </w:r>
      <w:r w:rsidRPr="2ED791A3" w:rsidR="377170B0">
        <w:rPr>
          <w:rFonts w:ascii="Times New Roman" w:hAnsi="Times New Roman" w:eastAsia="Times New Roman" w:cs="Times New Roman"/>
          <w:noProof w:val="0"/>
          <w:sz w:val="28"/>
          <w:szCs w:val="28"/>
          <w:lang w:val="uk-UA"/>
        </w:rPr>
        <w:t>зросла в рази, адже понад 70 % IT-проектів відчувають затримки через недостатню комунікацію та неузгодженість процесів [</w:t>
      </w:r>
      <w:r w:rsidRPr="2ED791A3" w:rsidR="43F53C70">
        <w:rPr>
          <w:rFonts w:ascii="Times New Roman" w:hAnsi="Times New Roman" w:eastAsia="Times New Roman" w:cs="Times New Roman"/>
          <w:noProof w:val="0"/>
          <w:sz w:val="28"/>
          <w:szCs w:val="28"/>
          <w:lang w:val="uk-UA"/>
        </w:rPr>
        <w:t>1</w:t>
      </w:r>
      <w:r w:rsidRPr="2ED791A3" w:rsidR="377170B0">
        <w:rPr>
          <w:rFonts w:ascii="Times New Roman" w:hAnsi="Times New Roman" w:eastAsia="Times New Roman" w:cs="Times New Roman"/>
          <w:noProof w:val="0"/>
          <w:sz w:val="28"/>
          <w:szCs w:val="28"/>
          <w:lang w:val="uk-UA"/>
        </w:rPr>
        <w:t>].</w:t>
      </w:r>
    </w:p>
    <w:p w:rsidR="52F11B12" w:rsidP="66AFFA1D" w:rsidRDefault="52F11B12" w14:paraId="375D3D75" w14:textId="643462DB">
      <w:pPr>
        <w:pStyle w:val="-CHONG1"/>
        <w:rPr>
          <w:rFonts w:ascii="Times New Roman" w:hAnsi="Times New Roman" w:eastAsia="Times New Roman" w:cs="Times New Roman"/>
          <w:noProof w:val="0"/>
          <w:sz w:val="28"/>
          <w:szCs w:val="28"/>
          <w:lang w:val="uk-UA"/>
        </w:rPr>
      </w:pPr>
      <w:r w:rsidRPr="2ED791A3" w:rsidR="377170B0">
        <w:rPr>
          <w:rFonts w:ascii="Times New Roman" w:hAnsi="Times New Roman" w:eastAsia="Times New Roman" w:cs="Times New Roman"/>
          <w:noProof w:val="0"/>
          <w:sz w:val="28"/>
          <w:szCs w:val="28"/>
          <w:lang w:val="uk-UA"/>
        </w:rPr>
        <w:t xml:space="preserve">Системи управління </w:t>
      </w:r>
      <w:r w:rsidRPr="2ED791A3" w:rsidR="377170B0">
        <w:rPr>
          <w:rFonts w:ascii="Times New Roman" w:hAnsi="Times New Roman" w:eastAsia="Times New Roman" w:cs="Times New Roman"/>
          <w:noProof w:val="0"/>
          <w:sz w:val="28"/>
          <w:szCs w:val="28"/>
          <w:lang w:val="uk-UA"/>
        </w:rPr>
        <w:t>проєктами</w:t>
      </w:r>
      <w:r w:rsidRPr="2ED791A3" w:rsidR="377170B0">
        <w:rPr>
          <w:rFonts w:ascii="Times New Roman" w:hAnsi="Times New Roman" w:eastAsia="Times New Roman" w:cs="Times New Roman"/>
          <w:noProof w:val="0"/>
          <w:sz w:val="28"/>
          <w:szCs w:val="28"/>
          <w:lang w:val="uk-UA"/>
        </w:rPr>
        <w:t xml:space="preserve"> класифікують за методологічними підходами (</w:t>
      </w:r>
      <w:r w:rsidRPr="2ED791A3" w:rsidR="377170B0">
        <w:rPr>
          <w:rFonts w:ascii="Times New Roman" w:hAnsi="Times New Roman" w:eastAsia="Times New Roman" w:cs="Times New Roman"/>
          <w:noProof w:val="0"/>
          <w:sz w:val="28"/>
          <w:szCs w:val="28"/>
          <w:lang w:val="uk-UA"/>
        </w:rPr>
        <w:t>Waterfall</w:t>
      </w:r>
      <w:r w:rsidRPr="2ED791A3" w:rsidR="377170B0">
        <w:rPr>
          <w:rFonts w:ascii="Times New Roman" w:hAnsi="Times New Roman" w:eastAsia="Times New Roman" w:cs="Times New Roman"/>
          <w:noProof w:val="0"/>
          <w:sz w:val="28"/>
          <w:szCs w:val="28"/>
          <w:lang w:val="uk-UA"/>
        </w:rPr>
        <w:t xml:space="preserve">, </w:t>
      </w:r>
      <w:r w:rsidRPr="2ED791A3" w:rsidR="377170B0">
        <w:rPr>
          <w:rFonts w:ascii="Times New Roman" w:hAnsi="Times New Roman" w:eastAsia="Times New Roman" w:cs="Times New Roman"/>
          <w:noProof w:val="0"/>
          <w:sz w:val="28"/>
          <w:szCs w:val="28"/>
          <w:lang w:val="uk-UA"/>
        </w:rPr>
        <w:t>Agile</w:t>
      </w:r>
      <w:r w:rsidRPr="2ED791A3" w:rsidR="377170B0">
        <w:rPr>
          <w:rFonts w:ascii="Times New Roman" w:hAnsi="Times New Roman" w:eastAsia="Times New Roman" w:cs="Times New Roman"/>
          <w:noProof w:val="0"/>
          <w:sz w:val="28"/>
          <w:szCs w:val="28"/>
          <w:lang w:val="uk-UA"/>
        </w:rPr>
        <w:t xml:space="preserve">, </w:t>
      </w:r>
      <w:r w:rsidRPr="2ED791A3" w:rsidR="377170B0">
        <w:rPr>
          <w:rFonts w:ascii="Times New Roman" w:hAnsi="Times New Roman" w:eastAsia="Times New Roman" w:cs="Times New Roman"/>
          <w:noProof w:val="0"/>
          <w:sz w:val="28"/>
          <w:szCs w:val="28"/>
          <w:lang w:val="uk-UA"/>
        </w:rPr>
        <w:t>Scrum</w:t>
      </w:r>
      <w:r w:rsidRPr="2ED791A3" w:rsidR="377170B0">
        <w:rPr>
          <w:rFonts w:ascii="Times New Roman" w:hAnsi="Times New Roman" w:eastAsia="Times New Roman" w:cs="Times New Roman"/>
          <w:noProof w:val="0"/>
          <w:sz w:val="28"/>
          <w:szCs w:val="28"/>
          <w:lang w:val="uk-UA"/>
        </w:rPr>
        <w:t xml:space="preserve">), за галузевою специфікою (ІТ, будівництво, маркетинг) та за функціональними можливостями (планування ресурсів, </w:t>
      </w:r>
      <w:r w:rsidRPr="2ED791A3" w:rsidR="377170B0">
        <w:rPr>
          <w:rFonts w:ascii="Times New Roman" w:hAnsi="Times New Roman" w:eastAsia="Times New Roman" w:cs="Times New Roman"/>
          <w:noProof w:val="0"/>
          <w:sz w:val="28"/>
          <w:szCs w:val="28"/>
          <w:lang w:val="uk-UA"/>
        </w:rPr>
        <w:t>трекінг</w:t>
      </w:r>
      <w:r w:rsidRPr="2ED791A3" w:rsidR="377170B0">
        <w:rPr>
          <w:rFonts w:ascii="Times New Roman" w:hAnsi="Times New Roman" w:eastAsia="Times New Roman" w:cs="Times New Roman"/>
          <w:noProof w:val="0"/>
          <w:sz w:val="28"/>
          <w:szCs w:val="28"/>
          <w:lang w:val="uk-UA"/>
        </w:rPr>
        <w:t xml:space="preserve"> завдань, звітування, аналіз ризиків). Наприклад, рішення на базі </w:t>
      </w:r>
      <w:r w:rsidRPr="2ED791A3" w:rsidR="377170B0">
        <w:rPr>
          <w:rFonts w:ascii="Times New Roman" w:hAnsi="Times New Roman" w:eastAsia="Times New Roman" w:cs="Times New Roman"/>
          <w:noProof w:val="0"/>
          <w:sz w:val="28"/>
          <w:szCs w:val="28"/>
          <w:lang w:val="uk-UA"/>
        </w:rPr>
        <w:t>Agile</w:t>
      </w:r>
      <w:r w:rsidRPr="2ED791A3" w:rsidR="377170B0">
        <w:rPr>
          <w:rFonts w:ascii="Times New Roman" w:hAnsi="Times New Roman" w:eastAsia="Times New Roman" w:cs="Times New Roman"/>
          <w:noProof w:val="0"/>
          <w:sz w:val="28"/>
          <w:szCs w:val="28"/>
          <w:lang w:val="uk-UA"/>
        </w:rPr>
        <w:t>-методології сприяють швидкому реагуванню на зміни вимог, а системи з розвиненим модулем звітності автоматизують формування KPI і дозволяють керівникам приймати рішення на підставі актуальних даних.</w:t>
      </w:r>
    </w:p>
    <w:p w:rsidR="52F11B12" w:rsidP="66AFFA1D" w:rsidRDefault="52F11B12" w14:paraId="5B5E176F" w14:textId="374ED61A">
      <w:pPr>
        <w:pStyle w:val="-CHONG1"/>
        <w:rPr>
          <w:rFonts w:ascii="Times New Roman" w:hAnsi="Times New Roman" w:eastAsia="Times New Roman" w:cs="Times New Roman"/>
          <w:noProof w:val="0"/>
          <w:sz w:val="28"/>
          <w:szCs w:val="28"/>
          <w:lang w:val="uk-UA"/>
        </w:rPr>
      </w:pPr>
      <w:r w:rsidRPr="2ED791A3" w:rsidR="377170B0">
        <w:rPr>
          <w:rFonts w:ascii="Times New Roman" w:hAnsi="Times New Roman" w:eastAsia="Times New Roman" w:cs="Times New Roman"/>
          <w:noProof w:val="0"/>
          <w:sz w:val="28"/>
          <w:szCs w:val="28"/>
          <w:lang w:val="uk-UA"/>
        </w:rPr>
        <w:t>Попри широкий вибір готових рішень (</w:t>
      </w:r>
      <w:r w:rsidRPr="2ED791A3" w:rsidR="377170B0">
        <w:rPr>
          <w:rFonts w:ascii="Times New Roman" w:hAnsi="Times New Roman" w:eastAsia="Times New Roman" w:cs="Times New Roman"/>
          <w:noProof w:val="0"/>
          <w:sz w:val="28"/>
          <w:szCs w:val="28"/>
          <w:lang w:val="uk-UA"/>
        </w:rPr>
        <w:t>Jira</w:t>
      </w:r>
      <w:r w:rsidRPr="2ED791A3" w:rsidR="377170B0">
        <w:rPr>
          <w:rFonts w:ascii="Times New Roman" w:hAnsi="Times New Roman" w:eastAsia="Times New Roman" w:cs="Times New Roman"/>
          <w:noProof w:val="0"/>
          <w:sz w:val="28"/>
          <w:szCs w:val="28"/>
          <w:lang w:val="uk-UA"/>
        </w:rPr>
        <w:t xml:space="preserve">, </w:t>
      </w:r>
      <w:r w:rsidRPr="2ED791A3" w:rsidR="377170B0">
        <w:rPr>
          <w:rFonts w:ascii="Times New Roman" w:hAnsi="Times New Roman" w:eastAsia="Times New Roman" w:cs="Times New Roman"/>
          <w:noProof w:val="0"/>
          <w:sz w:val="28"/>
          <w:szCs w:val="28"/>
          <w:lang w:val="uk-UA"/>
        </w:rPr>
        <w:t>Asana</w:t>
      </w:r>
      <w:r w:rsidRPr="2ED791A3" w:rsidR="377170B0">
        <w:rPr>
          <w:rFonts w:ascii="Times New Roman" w:hAnsi="Times New Roman" w:eastAsia="Times New Roman" w:cs="Times New Roman"/>
          <w:noProof w:val="0"/>
          <w:sz w:val="28"/>
          <w:szCs w:val="28"/>
          <w:lang w:val="uk-UA"/>
        </w:rPr>
        <w:t xml:space="preserve">, </w:t>
      </w:r>
      <w:r w:rsidRPr="2ED791A3" w:rsidR="377170B0">
        <w:rPr>
          <w:rFonts w:ascii="Times New Roman" w:hAnsi="Times New Roman" w:eastAsia="Times New Roman" w:cs="Times New Roman"/>
          <w:noProof w:val="0"/>
          <w:sz w:val="28"/>
          <w:szCs w:val="28"/>
          <w:lang w:val="uk-UA"/>
        </w:rPr>
        <w:t>Trello</w:t>
      </w:r>
      <w:r w:rsidRPr="2ED791A3" w:rsidR="377170B0">
        <w:rPr>
          <w:rFonts w:ascii="Times New Roman" w:hAnsi="Times New Roman" w:eastAsia="Times New Roman" w:cs="Times New Roman"/>
          <w:noProof w:val="0"/>
          <w:sz w:val="28"/>
          <w:szCs w:val="28"/>
          <w:lang w:val="uk-UA"/>
        </w:rPr>
        <w:t xml:space="preserve"> тощо), багато компаній стикаються з необхідністю </w:t>
      </w:r>
      <w:r w:rsidRPr="2ED791A3" w:rsidR="377170B0">
        <w:rPr>
          <w:rFonts w:ascii="Times New Roman" w:hAnsi="Times New Roman" w:eastAsia="Times New Roman" w:cs="Times New Roman"/>
          <w:noProof w:val="0"/>
          <w:sz w:val="28"/>
          <w:szCs w:val="28"/>
          <w:lang w:val="uk-UA"/>
        </w:rPr>
        <w:t>кастомізації</w:t>
      </w:r>
      <w:r w:rsidRPr="2ED791A3" w:rsidR="377170B0">
        <w:rPr>
          <w:rFonts w:ascii="Times New Roman" w:hAnsi="Times New Roman" w:eastAsia="Times New Roman" w:cs="Times New Roman"/>
          <w:noProof w:val="0"/>
          <w:sz w:val="28"/>
          <w:szCs w:val="28"/>
          <w:lang w:val="uk-UA"/>
        </w:rPr>
        <w:t xml:space="preserve"> інтеграція з внутрішніми сервісами, власні правила бізнес-логіки й специфічні шаблони процесів. Саме це обумовлює потребу в розробці гнучкої веб-платформи, яка поєднуватиме простий інтерфейс для користувачів і відкриту архітектуру для швидкого масштабування та розширення функцій</w:t>
      </w:r>
      <w:r w:rsidRPr="2ED791A3" w:rsidR="2D77E262">
        <w:rPr>
          <w:rFonts w:ascii="Times New Roman" w:hAnsi="Times New Roman" w:eastAsia="Times New Roman" w:cs="Times New Roman"/>
          <w:noProof w:val="0"/>
          <w:sz w:val="28"/>
          <w:szCs w:val="28"/>
          <w:lang w:val="uk-UA"/>
        </w:rPr>
        <w:t xml:space="preserve"> [2]</w:t>
      </w:r>
      <w:r w:rsidRPr="2ED791A3" w:rsidR="377170B0">
        <w:rPr>
          <w:rFonts w:ascii="Times New Roman" w:hAnsi="Times New Roman" w:eastAsia="Times New Roman" w:cs="Times New Roman"/>
          <w:noProof w:val="0"/>
          <w:sz w:val="28"/>
          <w:szCs w:val="28"/>
          <w:lang w:val="uk-UA"/>
        </w:rPr>
        <w:t>.</w:t>
      </w:r>
    </w:p>
    <w:p w:rsidR="35F6C7B8" w:rsidP="66AFFA1D" w:rsidRDefault="35F6C7B8" w14:paraId="14A5A02E" w14:textId="7565EFC2">
      <w:pPr>
        <w:pStyle w:val="-CHONG1"/>
        <w:suppressLineNumbers w:val="0"/>
        <w:bidi w:val="0"/>
        <w:spacing w:before="0" w:beforeAutospacing="off" w:after="0" w:afterAutospacing="off" w:line="360" w:lineRule="auto"/>
        <w:ind w:left="0" w:right="0" w:firstLine="851"/>
        <w:jc w:val="both"/>
        <w:rPr>
          <w:rFonts w:ascii="Times New Roman" w:hAnsi="Times New Roman" w:eastAsia="Times New Roman" w:cs="Times New Roman"/>
          <w:noProof w:val="0"/>
          <w:sz w:val="28"/>
          <w:szCs w:val="28"/>
          <w:lang w:val="uk-UA"/>
        </w:rPr>
      </w:pPr>
      <w:r w:rsidRPr="66AFFA1D" w:rsidR="35F6C7B8">
        <w:rPr>
          <w:rFonts w:ascii="Times New Roman" w:hAnsi="Times New Roman" w:eastAsia="Times New Roman" w:cs="Times New Roman"/>
          <w:noProof w:val="0"/>
          <w:sz w:val="28"/>
          <w:szCs w:val="28"/>
          <w:lang w:val="uk-UA"/>
        </w:rPr>
        <w:t>Планується розробити</w:t>
      </w:r>
      <w:r w:rsidRPr="66AFFA1D" w:rsidR="52F11B12">
        <w:rPr>
          <w:rFonts w:ascii="Times New Roman" w:hAnsi="Times New Roman" w:eastAsia="Times New Roman" w:cs="Times New Roman"/>
          <w:noProof w:val="0"/>
          <w:sz w:val="28"/>
          <w:szCs w:val="28"/>
          <w:lang w:val="uk-UA"/>
        </w:rPr>
        <w:t xml:space="preserve"> </w:t>
      </w:r>
      <w:r w:rsidRPr="66AFFA1D" w:rsidR="52F11B12">
        <w:rPr>
          <w:rFonts w:ascii="Times New Roman" w:hAnsi="Times New Roman" w:eastAsia="Times New Roman" w:cs="Times New Roman"/>
          <w:noProof w:val="0"/>
          <w:sz w:val="28"/>
          <w:szCs w:val="28"/>
          <w:lang w:val="uk-UA"/>
        </w:rPr>
        <w:t>вебплатформу</w:t>
      </w:r>
      <w:r w:rsidRPr="66AFFA1D" w:rsidR="52F11B12">
        <w:rPr>
          <w:rFonts w:ascii="Times New Roman" w:hAnsi="Times New Roman" w:eastAsia="Times New Roman" w:cs="Times New Roman"/>
          <w:noProof w:val="0"/>
          <w:sz w:val="28"/>
          <w:szCs w:val="28"/>
          <w:lang w:val="uk-UA"/>
        </w:rPr>
        <w:t xml:space="preserve"> системи управління </w:t>
      </w:r>
      <w:r w:rsidRPr="66AFFA1D" w:rsidR="52F11B12">
        <w:rPr>
          <w:rFonts w:ascii="Times New Roman" w:hAnsi="Times New Roman" w:eastAsia="Times New Roman" w:cs="Times New Roman"/>
          <w:noProof w:val="0"/>
          <w:sz w:val="28"/>
          <w:szCs w:val="28"/>
          <w:lang w:val="uk-UA"/>
        </w:rPr>
        <w:t>проєктами</w:t>
      </w:r>
      <w:r w:rsidRPr="66AFFA1D" w:rsidR="52F11B12">
        <w:rPr>
          <w:rFonts w:ascii="Times New Roman" w:hAnsi="Times New Roman" w:eastAsia="Times New Roman" w:cs="Times New Roman"/>
          <w:noProof w:val="0"/>
          <w:sz w:val="28"/>
          <w:szCs w:val="28"/>
          <w:lang w:val="uk-UA"/>
        </w:rPr>
        <w:t xml:space="preserve">, що об’єднує інтуїтивні інструменти планування, призначення завдань, моніторингу статусів та формування звітів. Особливу увагу приділено адаптивності інтерфейсу – користувачі можуть налаштовувати робочі області під свій стиль роботи, а адміністративна панель надає гнучкі права доступу для ролей «менеджер», «учасник» і «замовник».  Для реалізації обрано стек технологій, який забезпечує високу продуктивність і безпеку:  </w:t>
      </w:r>
      <w:r w:rsidRPr="66AFFA1D" w:rsidR="52F11B12">
        <w:rPr>
          <w:rFonts w:ascii="Times New Roman" w:hAnsi="Times New Roman" w:eastAsia="Times New Roman" w:cs="Times New Roman"/>
          <w:noProof w:val="0"/>
          <w:sz w:val="28"/>
          <w:szCs w:val="28"/>
          <w:lang w:val="uk-UA"/>
        </w:rPr>
        <w:t>React</w:t>
      </w:r>
      <w:r w:rsidRPr="66AFFA1D" w:rsidR="52F11B12">
        <w:rPr>
          <w:rFonts w:ascii="Times New Roman" w:hAnsi="Times New Roman" w:eastAsia="Times New Roman" w:cs="Times New Roman"/>
          <w:noProof w:val="0"/>
          <w:sz w:val="28"/>
          <w:szCs w:val="28"/>
          <w:lang w:val="uk-UA"/>
        </w:rPr>
        <w:t xml:space="preserve"> JS для побудови динамічного й реактивного інтерфейсу;  Node.js з фреймворком Express для організації масштабованого REST-API;  </w:t>
      </w:r>
      <w:r w:rsidRPr="66AFFA1D" w:rsidR="52F11B12">
        <w:rPr>
          <w:rFonts w:ascii="Times New Roman" w:hAnsi="Times New Roman" w:eastAsia="Times New Roman" w:cs="Times New Roman"/>
          <w:noProof w:val="0"/>
          <w:sz w:val="28"/>
          <w:szCs w:val="28"/>
          <w:lang w:val="uk-UA"/>
        </w:rPr>
        <w:t>PostgreSQL</w:t>
      </w:r>
      <w:r w:rsidRPr="66AFFA1D" w:rsidR="52F11B12">
        <w:rPr>
          <w:rFonts w:ascii="Times New Roman" w:hAnsi="Times New Roman" w:eastAsia="Times New Roman" w:cs="Times New Roman"/>
          <w:noProof w:val="0"/>
          <w:sz w:val="28"/>
          <w:szCs w:val="28"/>
          <w:lang w:val="uk-UA"/>
        </w:rPr>
        <w:t xml:space="preserve"> як реляційну базу даних із підтримкою транзакцій і складних запитів;  </w:t>
      </w:r>
      <w:r w:rsidRPr="66AFFA1D" w:rsidR="52F11B12">
        <w:rPr>
          <w:rFonts w:ascii="Times New Roman" w:hAnsi="Times New Roman" w:eastAsia="Times New Roman" w:cs="Times New Roman"/>
          <w:noProof w:val="0"/>
          <w:sz w:val="28"/>
          <w:szCs w:val="28"/>
          <w:lang w:val="uk-UA"/>
        </w:rPr>
        <w:t>Firebase</w:t>
      </w:r>
      <w:r w:rsidRPr="66AFFA1D" w:rsidR="52F11B12">
        <w:rPr>
          <w:rFonts w:ascii="Times New Roman" w:hAnsi="Times New Roman" w:eastAsia="Times New Roman" w:cs="Times New Roman"/>
          <w:noProof w:val="0"/>
          <w:sz w:val="28"/>
          <w:szCs w:val="28"/>
          <w:lang w:val="uk-UA"/>
        </w:rPr>
        <w:t xml:space="preserve"> </w:t>
      </w:r>
      <w:r w:rsidRPr="66AFFA1D" w:rsidR="52F11B12">
        <w:rPr>
          <w:rFonts w:ascii="Times New Roman" w:hAnsi="Times New Roman" w:eastAsia="Times New Roman" w:cs="Times New Roman"/>
          <w:noProof w:val="0"/>
          <w:sz w:val="28"/>
          <w:szCs w:val="28"/>
          <w:lang w:val="uk-UA"/>
        </w:rPr>
        <w:t>Authentication</w:t>
      </w:r>
      <w:r w:rsidRPr="66AFFA1D" w:rsidR="52F11B12">
        <w:rPr>
          <w:rFonts w:ascii="Times New Roman" w:hAnsi="Times New Roman" w:eastAsia="Times New Roman" w:cs="Times New Roman"/>
          <w:noProof w:val="0"/>
          <w:sz w:val="28"/>
          <w:szCs w:val="28"/>
          <w:lang w:val="uk-UA"/>
        </w:rPr>
        <w:t xml:space="preserve"> для надійної автентифікації та управління сесіями користувачів.  Таким чином, створена </w:t>
      </w:r>
      <w:r w:rsidRPr="66AFFA1D" w:rsidR="52F11B12">
        <w:rPr>
          <w:rFonts w:ascii="Times New Roman" w:hAnsi="Times New Roman" w:eastAsia="Times New Roman" w:cs="Times New Roman"/>
          <w:noProof w:val="0"/>
          <w:sz w:val="28"/>
          <w:szCs w:val="28"/>
          <w:lang w:val="uk-UA"/>
        </w:rPr>
        <w:t>вебплатформа</w:t>
      </w:r>
      <w:r w:rsidRPr="66AFFA1D" w:rsidR="52F11B12">
        <w:rPr>
          <w:rFonts w:ascii="Times New Roman" w:hAnsi="Times New Roman" w:eastAsia="Times New Roman" w:cs="Times New Roman"/>
          <w:noProof w:val="0"/>
          <w:sz w:val="28"/>
          <w:szCs w:val="28"/>
          <w:lang w:val="uk-UA"/>
        </w:rPr>
        <w:t xml:space="preserve"> поєднує сучасні методи розробки та продумані бізнес-процеси, що забезпечить організаціям підвищення ефективності командної роботи та своєчасне досягнення цілей.</w:t>
      </w:r>
    </w:p>
    <w:p xmlns:wp14="http://schemas.microsoft.com/office/word/2010/wordml" w:rsidRPr="00792A0B" w:rsidR="009A5877" w:rsidP="009A5877" w:rsidRDefault="00580624" w14:paraId="29D6B04F" wp14:textId="77777777">
      <w:r w:rsidRPr="00247492">
        <w:t xml:space="preserve"> </w:t>
      </w:r>
      <w:r w:rsidRPr="00247492" w:rsidR="00ED6D48">
        <w:br w:type="page"/>
      </w:r>
      <w:bookmarkStart w:name="_Toc485223092" w:id="3"/>
      <w:bookmarkStart w:name="_Toc516021900" w:id="4"/>
    </w:p>
    <w:p xmlns:wp14="http://schemas.microsoft.com/office/word/2010/wordml" w:rsidRPr="00247492" w:rsidR="006F38F1" w:rsidP="009A5877" w:rsidRDefault="006F38F1" w14:paraId="1C55D7F2" wp14:textId="77777777">
      <w:pPr>
        <w:pStyle w:val="1-CHONG0"/>
      </w:pPr>
      <w:bookmarkStart w:name="_Toc169527607" w:id="5"/>
      <w:r w:rsidRPr="00247492">
        <w:t>Розділ 1</w:t>
      </w:r>
      <w:bookmarkEnd w:id="3"/>
      <w:bookmarkEnd w:id="4"/>
      <w:bookmarkEnd w:id="5"/>
    </w:p>
    <w:p xmlns:wp14="http://schemas.microsoft.com/office/word/2010/wordml" w:rsidRPr="002A04B0" w:rsidR="006F38F1" w:rsidP="006F38F1" w:rsidRDefault="00537B8A" w14:paraId="5BD2B524" wp14:textId="77777777">
      <w:pPr>
        <w:pStyle w:val="1-CHONG0"/>
      </w:pPr>
      <w:bookmarkStart w:name="_Toc169527608" w:id="6"/>
      <w:r w:rsidRPr="002A04B0">
        <w:t>Характеристика предметної області</w:t>
      </w:r>
      <w:r w:rsidRPr="002A04B0" w:rsidR="002A04B0">
        <w:t xml:space="preserve"> та постановка задачі</w:t>
      </w:r>
      <w:bookmarkEnd w:id="6"/>
    </w:p>
    <w:p xmlns:wp14="http://schemas.microsoft.com/office/word/2010/wordml" w:rsidRPr="00247492" w:rsidR="006F38F1" w:rsidP="006F38F1" w:rsidRDefault="006F38F1" w14:paraId="2BA226A1" wp14:textId="77777777">
      <w:pPr>
        <w:rPr>
          <w:sz w:val="10"/>
          <w:szCs w:val="10"/>
        </w:rPr>
      </w:pPr>
    </w:p>
    <w:p xmlns:wp14="http://schemas.microsoft.com/office/word/2010/wordml" w:rsidRPr="00C84B2B" w:rsidR="006F38F1" w:rsidP="00C5760B" w:rsidRDefault="001C331F" w14:paraId="2A2F595E" wp14:textId="77777777">
      <w:pPr>
        <w:pStyle w:val="2-CHONG"/>
      </w:pPr>
      <w:bookmarkStart w:name="_Toc169527609" w:id="7"/>
      <w:r w:rsidRPr="00247492">
        <w:t>1.1</w:t>
      </w:r>
      <w:r w:rsidRPr="00247492" w:rsidR="00142F03">
        <w:t> </w:t>
      </w:r>
      <w:r w:rsidRPr="00247492" w:rsidR="004A70DE">
        <w:t xml:space="preserve">Аналіз </w:t>
      </w:r>
      <w:r w:rsidRPr="00C84B2B" w:rsidR="00C84B2B">
        <w:rPr>
          <w:lang w:val="ru-RU"/>
        </w:rPr>
        <w:t>предметно</w:t>
      </w:r>
      <w:r w:rsidRPr="00C84B2B" w:rsidR="00C84B2B">
        <w:t>ї області</w:t>
      </w:r>
      <w:bookmarkEnd w:id="7"/>
    </w:p>
    <w:p xmlns:wp14="http://schemas.microsoft.com/office/word/2010/wordml" w:rsidRPr="00247492" w:rsidR="006F38F1" w:rsidP="00E27CB3" w:rsidRDefault="006F38F1" w14:paraId="17AD93B2" wp14:textId="77777777">
      <w:pPr>
        <w:pStyle w:val="-CHONG1"/>
      </w:pPr>
    </w:p>
    <w:p xmlns:wp14="http://schemas.microsoft.com/office/word/2010/wordml" w:rsidR="008B365E" w:rsidP="2ED791A3" w:rsidRDefault="00152924" w14:paraId="7ACD59F2" wp14:textId="0B869C1A">
      <w:pPr>
        <w:pStyle w:val="-CHONG1"/>
        <w:rPr>
          <w:rFonts w:ascii="Times New Roman" w:hAnsi="Times New Roman" w:eastAsia="Times New Roman" w:cs="Times New Roman"/>
          <w:noProof w:val="0"/>
          <w:sz w:val="28"/>
          <w:szCs w:val="28"/>
          <w:lang w:val="uk-UA"/>
        </w:rPr>
      </w:pPr>
      <w:r w:rsidRPr="2ED791A3" w:rsidR="4269C8EE">
        <w:rPr>
          <w:rFonts w:ascii="Times New Roman" w:hAnsi="Times New Roman" w:eastAsia="Times New Roman" w:cs="Times New Roman"/>
          <w:noProof w:val="0"/>
          <w:sz w:val="28"/>
          <w:szCs w:val="28"/>
          <w:lang w:val="uk-UA"/>
        </w:rPr>
        <w:t>У повсякденному житті будь-яка група людей стик</w:t>
      </w:r>
      <w:r w:rsidRPr="2ED791A3" w:rsidR="4269C8EE">
        <w:rPr>
          <w:rFonts w:ascii="Times New Roman" w:hAnsi="Times New Roman" w:eastAsia="Times New Roman" w:cs="Times New Roman"/>
          <w:noProof w:val="0"/>
          <w:sz w:val="28"/>
          <w:szCs w:val="28"/>
          <w:lang w:val="uk-UA"/>
        </w:rPr>
        <w:t>аєть</w:t>
      </w:r>
      <w:r w:rsidRPr="2ED791A3" w:rsidR="4269C8EE">
        <w:rPr>
          <w:rFonts w:ascii="Times New Roman" w:hAnsi="Times New Roman" w:eastAsia="Times New Roman" w:cs="Times New Roman"/>
          <w:noProof w:val="0"/>
          <w:sz w:val="28"/>
          <w:szCs w:val="28"/>
          <w:lang w:val="uk-UA"/>
        </w:rPr>
        <w:t>ся</w:t>
      </w:r>
      <w:r w:rsidRPr="2ED791A3" w:rsidR="4269C8EE">
        <w:rPr>
          <w:rFonts w:ascii="Times New Roman" w:hAnsi="Times New Roman" w:eastAsia="Times New Roman" w:cs="Times New Roman"/>
          <w:noProof w:val="0"/>
          <w:sz w:val="28"/>
          <w:szCs w:val="28"/>
          <w:lang w:val="uk-UA"/>
        </w:rPr>
        <w:t xml:space="preserve"> з необхідністю спіл</w:t>
      </w:r>
      <w:r w:rsidRPr="2ED791A3" w:rsidR="4269C8EE">
        <w:rPr>
          <w:rFonts w:ascii="Times New Roman" w:hAnsi="Times New Roman" w:eastAsia="Times New Roman" w:cs="Times New Roman"/>
          <w:noProof w:val="0"/>
          <w:sz w:val="28"/>
          <w:szCs w:val="28"/>
          <w:lang w:val="uk-UA"/>
        </w:rPr>
        <w:t>ьно виконувати різноманітні завдання</w:t>
      </w:r>
      <w:r w:rsidRPr="2ED791A3" w:rsidR="47B16CC0">
        <w:rPr>
          <w:rFonts w:ascii="Times New Roman" w:hAnsi="Times New Roman" w:eastAsia="Times New Roman" w:cs="Times New Roman"/>
          <w:noProof w:val="0"/>
          <w:sz w:val="28"/>
          <w:szCs w:val="28"/>
          <w:lang w:val="uk-UA"/>
        </w:rPr>
        <w:t xml:space="preserve"> для </w:t>
      </w:r>
      <w:r w:rsidRPr="2ED791A3" w:rsidR="4269C8EE">
        <w:rPr>
          <w:rFonts w:ascii="Times New Roman" w:hAnsi="Times New Roman" w:eastAsia="Times New Roman" w:cs="Times New Roman"/>
          <w:noProof w:val="0"/>
          <w:sz w:val="28"/>
          <w:szCs w:val="28"/>
          <w:lang w:val="uk-UA"/>
        </w:rPr>
        <w:t>планува</w:t>
      </w:r>
      <w:r w:rsidRPr="2ED791A3" w:rsidR="7EF5CE86">
        <w:rPr>
          <w:rFonts w:ascii="Times New Roman" w:hAnsi="Times New Roman" w:eastAsia="Times New Roman" w:cs="Times New Roman"/>
          <w:noProof w:val="0"/>
          <w:sz w:val="28"/>
          <w:szCs w:val="28"/>
          <w:lang w:val="uk-UA"/>
        </w:rPr>
        <w:t>ння</w:t>
      </w:r>
      <w:r w:rsidRPr="2ED791A3" w:rsidR="4269C8EE">
        <w:rPr>
          <w:rFonts w:ascii="Times New Roman" w:hAnsi="Times New Roman" w:eastAsia="Times New Roman" w:cs="Times New Roman"/>
          <w:noProof w:val="0"/>
          <w:sz w:val="28"/>
          <w:szCs w:val="28"/>
          <w:lang w:val="uk-UA"/>
        </w:rPr>
        <w:t xml:space="preserve"> зустріч</w:t>
      </w:r>
      <w:r w:rsidRPr="2ED791A3" w:rsidR="4269C8EE">
        <w:rPr>
          <w:rFonts w:ascii="Times New Roman" w:hAnsi="Times New Roman" w:eastAsia="Times New Roman" w:cs="Times New Roman"/>
          <w:noProof w:val="0"/>
          <w:sz w:val="28"/>
          <w:szCs w:val="28"/>
          <w:lang w:val="uk-UA"/>
        </w:rPr>
        <w:t>, розпод</w:t>
      </w:r>
      <w:r w:rsidRPr="2ED791A3" w:rsidR="10E7A0AB">
        <w:rPr>
          <w:rFonts w:ascii="Times New Roman" w:hAnsi="Times New Roman" w:eastAsia="Times New Roman" w:cs="Times New Roman"/>
          <w:noProof w:val="0"/>
          <w:sz w:val="28"/>
          <w:szCs w:val="28"/>
          <w:lang w:val="uk-UA"/>
        </w:rPr>
        <w:t>ілу</w:t>
      </w:r>
      <w:r w:rsidRPr="2ED791A3" w:rsidR="4269C8EE">
        <w:rPr>
          <w:rFonts w:ascii="Times New Roman" w:hAnsi="Times New Roman" w:eastAsia="Times New Roman" w:cs="Times New Roman"/>
          <w:noProof w:val="0"/>
          <w:sz w:val="28"/>
          <w:szCs w:val="28"/>
          <w:lang w:val="uk-UA"/>
        </w:rPr>
        <w:t xml:space="preserve"> обов’язк</w:t>
      </w:r>
      <w:r w:rsidRPr="2ED791A3" w:rsidR="2E4A1577">
        <w:rPr>
          <w:rFonts w:ascii="Times New Roman" w:hAnsi="Times New Roman" w:eastAsia="Times New Roman" w:cs="Times New Roman"/>
          <w:noProof w:val="0"/>
          <w:sz w:val="28"/>
          <w:szCs w:val="28"/>
          <w:lang w:val="uk-UA"/>
        </w:rPr>
        <w:t>ів у різних сферах</w:t>
      </w:r>
      <w:r w:rsidRPr="2ED791A3" w:rsidR="4269C8EE">
        <w:rPr>
          <w:rFonts w:ascii="Times New Roman" w:hAnsi="Times New Roman" w:eastAsia="Times New Roman" w:cs="Times New Roman"/>
          <w:noProof w:val="0"/>
          <w:sz w:val="28"/>
          <w:szCs w:val="28"/>
          <w:lang w:val="uk-UA"/>
        </w:rPr>
        <w:t>, стеж</w:t>
      </w:r>
      <w:r w:rsidRPr="2ED791A3" w:rsidR="4CBE3049">
        <w:rPr>
          <w:rFonts w:ascii="Times New Roman" w:hAnsi="Times New Roman" w:eastAsia="Times New Roman" w:cs="Times New Roman"/>
          <w:noProof w:val="0"/>
          <w:sz w:val="28"/>
          <w:szCs w:val="28"/>
          <w:lang w:val="uk-UA"/>
        </w:rPr>
        <w:t>ення</w:t>
      </w:r>
      <w:r w:rsidRPr="2ED791A3" w:rsidR="4269C8EE">
        <w:rPr>
          <w:rFonts w:ascii="Times New Roman" w:hAnsi="Times New Roman" w:eastAsia="Times New Roman" w:cs="Times New Roman"/>
          <w:noProof w:val="0"/>
          <w:sz w:val="28"/>
          <w:szCs w:val="28"/>
          <w:lang w:val="uk-UA"/>
        </w:rPr>
        <w:t xml:space="preserve"> за термінами виконання та </w:t>
      </w:r>
      <w:r w:rsidRPr="2ED791A3" w:rsidR="4269C8EE">
        <w:rPr>
          <w:rFonts w:ascii="Times New Roman" w:hAnsi="Times New Roman" w:eastAsia="Times New Roman" w:cs="Times New Roman"/>
          <w:noProof w:val="0"/>
          <w:sz w:val="28"/>
          <w:szCs w:val="28"/>
          <w:lang w:val="uk-UA"/>
        </w:rPr>
        <w:t>обмінюва</w:t>
      </w:r>
      <w:r w:rsidRPr="2ED791A3" w:rsidR="5840FBAA">
        <w:rPr>
          <w:rFonts w:ascii="Times New Roman" w:hAnsi="Times New Roman" w:eastAsia="Times New Roman" w:cs="Times New Roman"/>
          <w:noProof w:val="0"/>
          <w:sz w:val="28"/>
          <w:szCs w:val="28"/>
          <w:lang w:val="uk-UA"/>
        </w:rPr>
        <w:t>н</w:t>
      </w:r>
      <w:r w:rsidRPr="2ED791A3" w:rsidR="657A40E2">
        <w:rPr>
          <w:rFonts w:ascii="Times New Roman" w:hAnsi="Times New Roman" w:eastAsia="Times New Roman" w:cs="Times New Roman"/>
          <w:noProof w:val="0"/>
          <w:sz w:val="28"/>
          <w:szCs w:val="28"/>
          <w:lang w:val="uk-UA"/>
        </w:rPr>
        <w:t>н</w:t>
      </w:r>
      <w:r w:rsidRPr="2ED791A3" w:rsidR="5840FBAA">
        <w:rPr>
          <w:rFonts w:ascii="Times New Roman" w:hAnsi="Times New Roman" w:eastAsia="Times New Roman" w:cs="Times New Roman"/>
          <w:noProof w:val="0"/>
          <w:sz w:val="28"/>
          <w:szCs w:val="28"/>
          <w:lang w:val="uk-UA"/>
        </w:rPr>
        <w:t>я</w:t>
      </w:r>
      <w:r w:rsidRPr="2ED791A3" w:rsidR="4269C8EE">
        <w:rPr>
          <w:rFonts w:ascii="Times New Roman" w:hAnsi="Times New Roman" w:eastAsia="Times New Roman" w:cs="Times New Roman"/>
          <w:noProof w:val="0"/>
          <w:sz w:val="28"/>
          <w:szCs w:val="28"/>
          <w:lang w:val="uk-UA"/>
        </w:rPr>
        <w:t xml:space="preserve"> інформацією.</w:t>
      </w:r>
      <w:r w:rsidRPr="2ED791A3" w:rsidR="1849D1CA">
        <w:rPr>
          <w:rFonts w:ascii="Times New Roman" w:hAnsi="Times New Roman" w:eastAsia="Times New Roman" w:cs="Times New Roman"/>
          <w:noProof w:val="0"/>
          <w:sz w:val="28"/>
          <w:szCs w:val="28"/>
          <w:lang w:val="uk-UA"/>
        </w:rPr>
        <w:t xml:space="preserve"> </w:t>
      </w:r>
      <w:r w:rsidRPr="2ED791A3" w:rsidR="4269C8EE">
        <w:rPr>
          <w:rFonts w:ascii="Times New Roman" w:hAnsi="Times New Roman" w:eastAsia="Times New Roman" w:cs="Times New Roman"/>
          <w:noProof w:val="0"/>
          <w:sz w:val="28"/>
          <w:szCs w:val="28"/>
          <w:lang w:val="uk-UA"/>
        </w:rPr>
        <w:t>Навіть невелика команда без злагодженої системи управління швидко ризикує зіткнутися з непорозуміннями, пропущеними дедлайнами та дублюванням роботи.</w:t>
      </w:r>
    </w:p>
    <w:p xmlns:wp14="http://schemas.microsoft.com/office/word/2010/wordml" w:rsidR="008B365E" w:rsidP="6847AC68" w:rsidRDefault="00152924" w14:paraId="408A0091" wp14:textId="3D4061AD">
      <w:pPr>
        <w:pStyle w:val="-CHONG1"/>
        <w:rPr>
          <w:rFonts w:ascii="Times New Roman" w:hAnsi="Times New Roman" w:eastAsia="Times New Roman" w:cs="Times New Roman"/>
          <w:noProof w:val="0"/>
          <w:sz w:val="28"/>
          <w:szCs w:val="28"/>
          <w:lang w:val="uk-UA"/>
        </w:rPr>
      </w:pPr>
      <w:r w:rsidRPr="2ED791A3" w:rsidR="4269C8EE">
        <w:rPr>
          <w:rFonts w:ascii="Times New Roman" w:hAnsi="Times New Roman" w:eastAsia="Times New Roman" w:cs="Times New Roman"/>
          <w:noProof w:val="0"/>
          <w:sz w:val="28"/>
          <w:szCs w:val="28"/>
          <w:lang w:val="uk-UA"/>
        </w:rPr>
        <w:t>С</w:t>
      </w:r>
      <w:r w:rsidRPr="2ED791A3" w:rsidR="797DB512">
        <w:rPr>
          <w:rFonts w:ascii="Times New Roman" w:hAnsi="Times New Roman" w:eastAsia="Times New Roman" w:cs="Times New Roman"/>
          <w:noProof w:val="0"/>
          <w:sz w:val="28"/>
          <w:szCs w:val="28"/>
          <w:lang w:val="uk-UA"/>
        </w:rPr>
        <w:t>учасні</w:t>
      </w:r>
      <w:r w:rsidRPr="2ED791A3" w:rsidR="4269C8EE">
        <w:rPr>
          <w:rFonts w:ascii="Times New Roman" w:hAnsi="Times New Roman" w:eastAsia="Times New Roman" w:cs="Times New Roman"/>
          <w:noProof w:val="0"/>
          <w:sz w:val="28"/>
          <w:szCs w:val="28"/>
          <w:lang w:val="uk-UA"/>
        </w:rPr>
        <w:t xml:space="preserve"> цифрові інструменти дозволяють уникнути цих проблем, об’єднавши весь процес роботи н</w:t>
      </w:r>
      <w:r w:rsidRPr="2ED791A3" w:rsidR="4269C8EE">
        <w:rPr>
          <w:rFonts w:ascii="Times New Roman" w:hAnsi="Times New Roman" w:eastAsia="Times New Roman" w:cs="Times New Roman"/>
          <w:noProof w:val="0"/>
          <w:sz w:val="28"/>
          <w:szCs w:val="28"/>
          <w:lang w:val="uk-UA"/>
        </w:rPr>
        <w:t xml:space="preserve">ад </w:t>
      </w:r>
      <w:r w:rsidRPr="2ED791A3" w:rsidR="4269C8EE">
        <w:rPr>
          <w:rFonts w:ascii="Times New Roman" w:hAnsi="Times New Roman" w:eastAsia="Times New Roman" w:cs="Times New Roman"/>
          <w:noProof w:val="0"/>
          <w:sz w:val="28"/>
          <w:szCs w:val="28"/>
          <w:lang w:val="uk-UA"/>
        </w:rPr>
        <w:t>проєктами</w:t>
      </w:r>
      <w:r w:rsidRPr="2ED791A3" w:rsidR="4269C8EE">
        <w:rPr>
          <w:rFonts w:ascii="Times New Roman" w:hAnsi="Times New Roman" w:eastAsia="Times New Roman" w:cs="Times New Roman"/>
          <w:noProof w:val="0"/>
          <w:sz w:val="28"/>
          <w:szCs w:val="28"/>
          <w:lang w:val="uk-UA"/>
        </w:rPr>
        <w:t xml:space="preserve"> в єдиному веб-інтерфейсі.</w:t>
      </w:r>
      <w:r w:rsidRPr="2ED791A3" w:rsidR="71DFC426">
        <w:rPr>
          <w:rFonts w:ascii="Times New Roman" w:hAnsi="Times New Roman" w:eastAsia="Times New Roman" w:cs="Times New Roman"/>
          <w:noProof w:val="0"/>
          <w:sz w:val="28"/>
          <w:szCs w:val="28"/>
          <w:lang w:val="uk-UA"/>
        </w:rPr>
        <w:t xml:space="preserve"> </w:t>
      </w:r>
      <w:r w:rsidRPr="2ED791A3" w:rsidR="4269C8EE">
        <w:rPr>
          <w:rFonts w:ascii="Times New Roman" w:hAnsi="Times New Roman" w:eastAsia="Times New Roman" w:cs="Times New Roman"/>
          <w:noProof w:val="0"/>
          <w:sz w:val="28"/>
          <w:szCs w:val="28"/>
          <w:lang w:val="uk-UA"/>
        </w:rPr>
        <w:t xml:space="preserve">Багато компаній і команд уже використовують готові онлайн-сервіси, які пропонують можливості створення завдань, відстеження їхнього стану та спілкування в рамках </w:t>
      </w:r>
      <w:r w:rsidRPr="2ED791A3" w:rsidR="4269C8EE">
        <w:rPr>
          <w:rFonts w:ascii="Times New Roman" w:hAnsi="Times New Roman" w:eastAsia="Times New Roman" w:cs="Times New Roman"/>
          <w:noProof w:val="0"/>
          <w:sz w:val="28"/>
          <w:szCs w:val="28"/>
          <w:lang w:val="uk-UA"/>
        </w:rPr>
        <w:t>проєкту</w:t>
      </w:r>
      <w:r w:rsidRPr="2ED791A3" w:rsidR="4269C8EE">
        <w:rPr>
          <w:rFonts w:ascii="Times New Roman" w:hAnsi="Times New Roman" w:eastAsia="Times New Roman" w:cs="Times New Roman"/>
          <w:noProof w:val="0"/>
          <w:sz w:val="28"/>
          <w:szCs w:val="28"/>
          <w:lang w:val="uk-UA"/>
        </w:rPr>
        <w:t xml:space="preserve">. </w:t>
      </w:r>
      <w:r w:rsidRPr="2ED791A3" w:rsidR="400143DD">
        <w:rPr>
          <w:rFonts w:ascii="Times New Roman" w:hAnsi="Times New Roman" w:eastAsia="Times New Roman" w:cs="Times New Roman"/>
          <w:noProof w:val="0"/>
          <w:sz w:val="28"/>
          <w:szCs w:val="28"/>
          <w:lang w:val="uk-UA"/>
        </w:rPr>
        <w:t xml:space="preserve">Проте більшість </w:t>
      </w:r>
      <w:r w:rsidRPr="2ED791A3" w:rsidR="4269C8EE">
        <w:rPr>
          <w:rFonts w:ascii="Times New Roman" w:hAnsi="Times New Roman" w:eastAsia="Times New Roman" w:cs="Times New Roman"/>
          <w:noProof w:val="0"/>
          <w:sz w:val="28"/>
          <w:szCs w:val="28"/>
          <w:lang w:val="uk-UA"/>
        </w:rPr>
        <w:t>так</w:t>
      </w:r>
      <w:r w:rsidRPr="2ED791A3" w:rsidR="61937675">
        <w:rPr>
          <w:rFonts w:ascii="Times New Roman" w:hAnsi="Times New Roman" w:eastAsia="Times New Roman" w:cs="Times New Roman"/>
          <w:noProof w:val="0"/>
          <w:sz w:val="28"/>
          <w:szCs w:val="28"/>
          <w:lang w:val="uk-UA"/>
        </w:rPr>
        <w:t>их</w:t>
      </w:r>
      <w:r w:rsidRPr="2ED791A3" w:rsidR="4269C8EE">
        <w:rPr>
          <w:rFonts w:ascii="Times New Roman" w:hAnsi="Times New Roman" w:eastAsia="Times New Roman" w:cs="Times New Roman"/>
          <w:noProof w:val="0"/>
          <w:sz w:val="28"/>
          <w:szCs w:val="28"/>
          <w:lang w:val="uk-UA"/>
        </w:rPr>
        <w:t xml:space="preserve"> рішен</w:t>
      </w:r>
      <w:r w:rsidRPr="2ED791A3" w:rsidR="156803BF">
        <w:rPr>
          <w:rFonts w:ascii="Times New Roman" w:hAnsi="Times New Roman" w:eastAsia="Times New Roman" w:cs="Times New Roman"/>
          <w:noProof w:val="0"/>
          <w:sz w:val="28"/>
          <w:szCs w:val="28"/>
          <w:lang w:val="uk-UA"/>
        </w:rPr>
        <w:t>ь</w:t>
      </w:r>
      <w:r w:rsidRPr="2ED791A3" w:rsidR="4269C8EE">
        <w:rPr>
          <w:rFonts w:ascii="Times New Roman" w:hAnsi="Times New Roman" w:eastAsia="Times New Roman" w:cs="Times New Roman"/>
          <w:noProof w:val="0"/>
          <w:sz w:val="28"/>
          <w:szCs w:val="28"/>
          <w:lang w:val="uk-UA"/>
        </w:rPr>
        <w:t xml:space="preserve"> виявляються надто складними для швидкого запуску або, навпаки, занадто примітивними й не пристосованими до реальних робочих процесів організації. На практиці користувачі вимушені підлаштовувати свою систему під інтерфейс і логіку сервісу, що забирає час і знижує ефективність.</w:t>
      </w:r>
    </w:p>
    <w:p xmlns:wp14="http://schemas.microsoft.com/office/word/2010/wordml" w:rsidR="008B365E" w:rsidP="66AFFA1D" w:rsidRDefault="00152924" w14:paraId="4072A1F6" wp14:textId="4D2F5995">
      <w:pPr>
        <w:pStyle w:val="-CHONG1"/>
        <w:rPr>
          <w:rFonts w:ascii="Times New Roman" w:hAnsi="Times New Roman" w:eastAsia="Times New Roman" w:cs="Times New Roman"/>
          <w:noProof w:val="0"/>
          <w:sz w:val="28"/>
          <w:szCs w:val="28"/>
          <w:lang w:val="uk-UA"/>
        </w:rPr>
      </w:pPr>
      <w:r w:rsidRPr="2ED791A3" w:rsidR="4269C8EE">
        <w:rPr>
          <w:rFonts w:ascii="Times New Roman" w:hAnsi="Times New Roman" w:eastAsia="Times New Roman" w:cs="Times New Roman"/>
          <w:noProof w:val="0"/>
          <w:sz w:val="28"/>
          <w:szCs w:val="28"/>
          <w:lang w:val="uk-UA"/>
        </w:rPr>
        <w:t>Саме тому виникає потреба в легкій, швидкій у розгортанні платформі, яка поєднуватиме простоту користування з гнучкістю налаштувань. Така система ма</w:t>
      </w:r>
      <w:r w:rsidRPr="2ED791A3" w:rsidR="41CBDA03">
        <w:rPr>
          <w:rFonts w:ascii="Times New Roman" w:hAnsi="Times New Roman" w:eastAsia="Times New Roman" w:cs="Times New Roman"/>
          <w:noProof w:val="0"/>
          <w:sz w:val="28"/>
          <w:szCs w:val="28"/>
          <w:lang w:val="uk-UA"/>
        </w:rPr>
        <w:t>є</w:t>
      </w:r>
      <w:r w:rsidRPr="2ED791A3" w:rsidR="4269C8EE">
        <w:rPr>
          <w:rFonts w:ascii="Times New Roman" w:hAnsi="Times New Roman" w:eastAsia="Times New Roman" w:cs="Times New Roman"/>
          <w:noProof w:val="0"/>
          <w:sz w:val="28"/>
          <w:szCs w:val="28"/>
          <w:lang w:val="uk-UA"/>
        </w:rPr>
        <w:t xml:space="preserve"> враховувати різний досвід команди, дозволяти швидко створювати </w:t>
      </w:r>
      <w:r w:rsidRPr="2ED791A3" w:rsidR="4269C8EE">
        <w:rPr>
          <w:rFonts w:ascii="Times New Roman" w:hAnsi="Times New Roman" w:eastAsia="Times New Roman" w:cs="Times New Roman"/>
          <w:noProof w:val="0"/>
          <w:sz w:val="28"/>
          <w:szCs w:val="28"/>
          <w:lang w:val="uk-UA"/>
        </w:rPr>
        <w:t>проєкти</w:t>
      </w:r>
      <w:r w:rsidRPr="2ED791A3" w:rsidR="4269C8EE">
        <w:rPr>
          <w:rFonts w:ascii="Times New Roman" w:hAnsi="Times New Roman" w:eastAsia="Times New Roman" w:cs="Times New Roman"/>
          <w:noProof w:val="0"/>
          <w:sz w:val="28"/>
          <w:szCs w:val="28"/>
          <w:lang w:val="uk-UA"/>
        </w:rPr>
        <w:t xml:space="preserve"> та завдання, чітко відображати статуси робіт і надавати зручний спосіб для обговорення деталей. Крім того, надзвичайно важливо, щоб інтерфейс залишався зрозумілим навіть для тих, хто не має спеціальної підготовки в питаннях управління </w:t>
      </w:r>
      <w:r w:rsidRPr="2ED791A3" w:rsidR="4269C8EE">
        <w:rPr>
          <w:rFonts w:ascii="Times New Roman" w:hAnsi="Times New Roman" w:eastAsia="Times New Roman" w:cs="Times New Roman"/>
          <w:noProof w:val="0"/>
          <w:sz w:val="28"/>
          <w:szCs w:val="28"/>
          <w:lang w:val="uk-UA"/>
        </w:rPr>
        <w:t>проєктами</w:t>
      </w:r>
      <w:r w:rsidRPr="2ED791A3" w:rsidR="4269C8EE">
        <w:rPr>
          <w:rFonts w:ascii="Times New Roman" w:hAnsi="Times New Roman" w:eastAsia="Times New Roman" w:cs="Times New Roman"/>
          <w:noProof w:val="0"/>
          <w:sz w:val="28"/>
          <w:szCs w:val="28"/>
          <w:lang w:val="uk-UA"/>
        </w:rPr>
        <w:t>.</w:t>
      </w:r>
    </w:p>
    <w:p xmlns:wp14="http://schemas.microsoft.com/office/word/2010/wordml" w:rsidR="008B365E" w:rsidP="2ED791A3" w:rsidRDefault="00152924" w14:paraId="4304DFE6" wp14:textId="27AFBB30">
      <w:pPr>
        <w:pStyle w:val="-CHONG1"/>
        <w:suppressLineNumbers w:val="0"/>
        <w:bidi w:val="0"/>
        <w:spacing w:before="0" w:beforeAutospacing="off" w:after="0" w:afterAutospacing="off" w:line="360" w:lineRule="auto"/>
        <w:ind w:left="0" w:right="0" w:firstLine="851"/>
        <w:jc w:val="both"/>
        <w:rPr>
          <w:rFonts w:ascii="Times New Roman" w:hAnsi="Times New Roman" w:eastAsia="Times New Roman" w:cs="Times New Roman"/>
          <w:noProof w:val="0"/>
          <w:sz w:val="28"/>
          <w:szCs w:val="28"/>
          <w:lang w:val="uk-UA"/>
        </w:rPr>
      </w:pPr>
      <w:r w:rsidRPr="2ED791A3" w:rsidR="77810EE7">
        <w:rPr>
          <w:rFonts w:ascii="Times New Roman" w:hAnsi="Times New Roman" w:eastAsia="Times New Roman" w:cs="Times New Roman"/>
          <w:noProof w:val="0"/>
          <w:sz w:val="28"/>
          <w:szCs w:val="28"/>
          <w:lang w:val="uk-UA"/>
        </w:rPr>
        <w:t xml:space="preserve">У будь-якій організації ефективне управління </w:t>
      </w:r>
      <w:r w:rsidRPr="2ED791A3" w:rsidR="77810EE7">
        <w:rPr>
          <w:rFonts w:ascii="Times New Roman" w:hAnsi="Times New Roman" w:eastAsia="Times New Roman" w:cs="Times New Roman"/>
          <w:noProof w:val="0"/>
          <w:sz w:val="28"/>
          <w:szCs w:val="28"/>
          <w:lang w:val="uk-UA"/>
        </w:rPr>
        <w:t>проєктами</w:t>
      </w:r>
      <w:r w:rsidRPr="2ED791A3" w:rsidR="77810EE7">
        <w:rPr>
          <w:rFonts w:ascii="Times New Roman" w:hAnsi="Times New Roman" w:eastAsia="Times New Roman" w:cs="Times New Roman"/>
          <w:noProof w:val="0"/>
          <w:sz w:val="28"/>
          <w:szCs w:val="28"/>
          <w:lang w:val="uk-UA"/>
        </w:rPr>
        <w:t xml:space="preserve"> є запорукою своєчасного досягнення цілей, раціонального використання ресурсів і підтримки високої якості результату.</w:t>
      </w:r>
    </w:p>
    <w:p xmlns:wp14="http://schemas.microsoft.com/office/word/2010/wordml" w:rsidR="008B365E" w:rsidP="2ED791A3" w:rsidRDefault="00152924" w14:paraId="476B5CC6" wp14:textId="07DE67E4">
      <w:pPr>
        <w:pStyle w:val="-CHONG1"/>
        <w:suppressLineNumbers w:val="0"/>
        <w:bidi w:val="0"/>
        <w:spacing w:before="0" w:beforeAutospacing="off" w:after="0" w:afterAutospacing="off" w:line="360" w:lineRule="auto"/>
        <w:ind w:left="0" w:right="0" w:firstLine="851"/>
        <w:jc w:val="both"/>
        <w:rPr>
          <w:rFonts w:ascii="Times New Roman" w:hAnsi="Times New Roman" w:eastAsia="Times New Roman" w:cs="Times New Roman"/>
          <w:noProof w:val="0"/>
          <w:sz w:val="28"/>
          <w:szCs w:val="28"/>
          <w:lang w:val="uk-UA"/>
        </w:rPr>
      </w:pPr>
      <w:r w:rsidRPr="2ED791A3" w:rsidR="3FDA12B2">
        <w:rPr>
          <w:rFonts w:ascii="Times New Roman" w:hAnsi="Times New Roman" w:eastAsia="Times New Roman" w:cs="Times New Roman"/>
          <w:noProof w:val="0"/>
          <w:sz w:val="28"/>
          <w:szCs w:val="28"/>
          <w:lang w:val="uk-UA"/>
        </w:rPr>
        <w:t>Проєктний</w:t>
      </w:r>
      <w:r w:rsidRPr="2ED791A3" w:rsidR="3FDA12B2">
        <w:rPr>
          <w:rFonts w:ascii="Times New Roman" w:hAnsi="Times New Roman" w:eastAsia="Times New Roman" w:cs="Times New Roman"/>
          <w:noProof w:val="0"/>
          <w:sz w:val="28"/>
          <w:szCs w:val="28"/>
          <w:lang w:val="uk-UA"/>
        </w:rPr>
        <w:t xml:space="preserve"> цикл в організації охоплює низку послідовних етапів, спочатку відбувається ініціація </w:t>
      </w:r>
      <w:r w:rsidRPr="2ED791A3" w:rsidR="3FDA12B2">
        <w:rPr>
          <w:rFonts w:ascii="Times New Roman" w:hAnsi="Times New Roman" w:eastAsia="Times New Roman" w:cs="Times New Roman"/>
          <w:noProof w:val="0"/>
          <w:sz w:val="28"/>
          <w:szCs w:val="28"/>
          <w:lang w:val="uk-UA"/>
        </w:rPr>
        <w:t>проєкту</w:t>
      </w:r>
      <w:r w:rsidRPr="2ED791A3" w:rsidR="3FDA12B2">
        <w:rPr>
          <w:rFonts w:ascii="Times New Roman" w:hAnsi="Times New Roman" w:eastAsia="Times New Roman" w:cs="Times New Roman"/>
          <w:noProof w:val="0"/>
          <w:sz w:val="28"/>
          <w:szCs w:val="28"/>
          <w:lang w:val="uk-UA"/>
        </w:rPr>
        <w:t xml:space="preserve"> з формулюванням чіткого бачення та мети, ідентифікацією зацікавлених сторін і визначенням необхідних ресурсів, потім у фазі планування створюється детальна структура робіт із розбивкою на завдання, оцінкою трудовитрат, встановленням дедлайнів і призначенням відповідальних виконавців, далі на етапі виконання команда реалізує заплановані роботи, обмінюється повідомленнями в межах </w:t>
      </w:r>
      <w:r w:rsidRPr="2ED791A3" w:rsidR="3FDA12B2">
        <w:rPr>
          <w:rFonts w:ascii="Times New Roman" w:hAnsi="Times New Roman" w:eastAsia="Times New Roman" w:cs="Times New Roman"/>
          <w:noProof w:val="0"/>
          <w:sz w:val="28"/>
          <w:szCs w:val="28"/>
          <w:lang w:val="uk-UA"/>
        </w:rPr>
        <w:t>проєкту</w:t>
      </w:r>
      <w:r w:rsidRPr="2ED791A3" w:rsidR="3FDA12B2">
        <w:rPr>
          <w:rFonts w:ascii="Times New Roman" w:hAnsi="Times New Roman" w:eastAsia="Times New Roman" w:cs="Times New Roman"/>
          <w:noProof w:val="0"/>
          <w:sz w:val="28"/>
          <w:szCs w:val="28"/>
          <w:lang w:val="uk-UA"/>
        </w:rPr>
        <w:t xml:space="preserve"> та фіксує поточний статус завдань, після чого у процесі моніторингу й контролю відстежується реальний прогрес, здійснюється управління ризиками та за потреби коригується початковий план</w:t>
      </w:r>
      <w:r w:rsidRPr="2ED791A3" w:rsidR="69CD42E8">
        <w:rPr>
          <w:rFonts w:ascii="Times New Roman" w:hAnsi="Times New Roman" w:eastAsia="Times New Roman" w:cs="Times New Roman"/>
          <w:noProof w:val="0"/>
          <w:sz w:val="28"/>
          <w:szCs w:val="28"/>
          <w:lang w:val="uk-UA"/>
        </w:rPr>
        <w:t>, і</w:t>
      </w:r>
      <w:r w:rsidRPr="2ED791A3" w:rsidR="3FDA12B2">
        <w:rPr>
          <w:rFonts w:ascii="Times New Roman" w:hAnsi="Times New Roman" w:eastAsia="Times New Roman" w:cs="Times New Roman"/>
          <w:noProof w:val="0"/>
          <w:sz w:val="28"/>
          <w:szCs w:val="28"/>
          <w:lang w:val="uk-UA"/>
        </w:rPr>
        <w:t xml:space="preserve"> на етапі завершення готується підсумковий звіт</w:t>
      </w:r>
      <w:r w:rsidRPr="2ED791A3" w:rsidR="0925181E">
        <w:rPr>
          <w:rFonts w:ascii="Times New Roman" w:hAnsi="Times New Roman" w:eastAsia="Times New Roman" w:cs="Times New Roman"/>
          <w:noProof w:val="0"/>
          <w:sz w:val="28"/>
          <w:szCs w:val="28"/>
          <w:lang w:val="uk-UA"/>
        </w:rPr>
        <w:t xml:space="preserve"> та</w:t>
      </w:r>
      <w:r w:rsidRPr="2ED791A3" w:rsidR="3FDA12B2">
        <w:rPr>
          <w:rFonts w:ascii="Times New Roman" w:hAnsi="Times New Roman" w:eastAsia="Times New Roman" w:cs="Times New Roman"/>
          <w:noProof w:val="0"/>
          <w:sz w:val="28"/>
          <w:szCs w:val="28"/>
          <w:lang w:val="uk-UA"/>
        </w:rPr>
        <w:t xml:space="preserve"> оціню</w:t>
      </w:r>
      <w:r w:rsidRPr="2ED791A3" w:rsidR="22068445">
        <w:rPr>
          <w:rFonts w:ascii="Times New Roman" w:hAnsi="Times New Roman" w:eastAsia="Times New Roman" w:cs="Times New Roman"/>
          <w:noProof w:val="0"/>
          <w:sz w:val="28"/>
          <w:szCs w:val="28"/>
          <w:lang w:val="uk-UA"/>
        </w:rPr>
        <w:t>є</w:t>
      </w:r>
      <w:r w:rsidRPr="2ED791A3" w:rsidR="3FDA12B2">
        <w:rPr>
          <w:rFonts w:ascii="Times New Roman" w:hAnsi="Times New Roman" w:eastAsia="Times New Roman" w:cs="Times New Roman"/>
          <w:noProof w:val="0"/>
          <w:sz w:val="28"/>
          <w:szCs w:val="28"/>
          <w:lang w:val="uk-UA"/>
        </w:rPr>
        <w:t>ться досягнуті результати</w:t>
      </w:r>
      <w:r w:rsidRPr="2ED791A3" w:rsidR="69C1C1DB">
        <w:rPr>
          <w:rFonts w:ascii="Times New Roman" w:hAnsi="Times New Roman" w:eastAsia="Times New Roman" w:cs="Times New Roman"/>
          <w:noProof w:val="0"/>
          <w:sz w:val="28"/>
          <w:szCs w:val="28"/>
          <w:lang w:val="uk-UA"/>
        </w:rPr>
        <w:t xml:space="preserve"> </w:t>
      </w:r>
      <w:r w:rsidRPr="2ED791A3" w:rsidR="3180A05A">
        <w:rPr>
          <w:rFonts w:ascii="Times New Roman" w:hAnsi="Times New Roman" w:eastAsia="Times New Roman" w:cs="Times New Roman"/>
          <w:noProof w:val="0"/>
          <w:sz w:val="28"/>
          <w:szCs w:val="28"/>
          <w:lang w:val="uk-UA"/>
        </w:rPr>
        <w:t>[3]</w:t>
      </w:r>
      <w:r w:rsidRPr="2ED791A3" w:rsidR="3FDA12B2">
        <w:rPr>
          <w:rFonts w:ascii="Times New Roman" w:hAnsi="Times New Roman" w:eastAsia="Times New Roman" w:cs="Times New Roman"/>
          <w:noProof w:val="0"/>
          <w:sz w:val="28"/>
          <w:szCs w:val="28"/>
          <w:lang w:val="uk-UA"/>
        </w:rPr>
        <w:t>.</w:t>
      </w:r>
    </w:p>
    <w:p xmlns:wp14="http://schemas.microsoft.com/office/word/2010/wordml" w:rsidR="008B365E" w:rsidP="2ED791A3" w:rsidRDefault="00152924" w14:paraId="1555D7C6" wp14:textId="0BFBA354">
      <w:pPr>
        <w:pStyle w:val="-CHONG1"/>
        <w:suppressLineNumbers w:val="0"/>
        <w:bidi w:val="0"/>
        <w:spacing w:before="0" w:beforeAutospacing="off" w:after="0" w:afterAutospacing="off" w:line="360" w:lineRule="auto"/>
        <w:ind w:left="0" w:right="0" w:firstLine="851"/>
        <w:jc w:val="both"/>
        <w:rPr>
          <w:rFonts w:ascii="Times New Roman" w:hAnsi="Times New Roman" w:eastAsia="Times New Roman" w:cs="Times New Roman"/>
          <w:noProof w:val="0"/>
          <w:sz w:val="28"/>
          <w:szCs w:val="28"/>
          <w:lang w:val="uk-UA"/>
        </w:rPr>
      </w:pPr>
      <w:r w:rsidRPr="2ED791A3" w:rsidR="637D3D5E">
        <w:rPr>
          <w:rFonts w:ascii="Times New Roman" w:hAnsi="Times New Roman" w:eastAsia="Times New Roman" w:cs="Times New Roman"/>
          <w:noProof w:val="0"/>
          <w:sz w:val="28"/>
          <w:szCs w:val="28"/>
          <w:lang w:val="uk-UA"/>
        </w:rPr>
        <w:t>У</w:t>
      </w:r>
      <w:r w:rsidRPr="2ED791A3" w:rsidR="3FDA12B2">
        <w:rPr>
          <w:rFonts w:ascii="Times New Roman" w:hAnsi="Times New Roman" w:eastAsia="Times New Roman" w:cs="Times New Roman"/>
          <w:noProof w:val="0"/>
          <w:sz w:val="28"/>
          <w:szCs w:val="28"/>
          <w:lang w:val="uk-UA"/>
        </w:rPr>
        <w:t xml:space="preserve"> сучасних веб-застосунках для управління такими </w:t>
      </w:r>
      <w:r w:rsidRPr="2ED791A3" w:rsidR="3FDA12B2">
        <w:rPr>
          <w:rFonts w:ascii="Times New Roman" w:hAnsi="Times New Roman" w:eastAsia="Times New Roman" w:cs="Times New Roman"/>
          <w:noProof w:val="0"/>
          <w:sz w:val="28"/>
          <w:szCs w:val="28"/>
          <w:lang w:val="uk-UA"/>
        </w:rPr>
        <w:t>проєктами</w:t>
      </w:r>
      <w:r w:rsidRPr="2ED791A3" w:rsidR="3FDA12B2">
        <w:rPr>
          <w:rFonts w:ascii="Times New Roman" w:hAnsi="Times New Roman" w:eastAsia="Times New Roman" w:cs="Times New Roman"/>
          <w:noProof w:val="0"/>
          <w:sz w:val="28"/>
          <w:szCs w:val="28"/>
          <w:lang w:val="uk-UA"/>
        </w:rPr>
        <w:t xml:space="preserve"> передбачені різні ролі та права доступу</w:t>
      </w:r>
      <w:r w:rsidRPr="2ED791A3" w:rsidR="612133E0">
        <w:rPr>
          <w:rFonts w:ascii="Times New Roman" w:hAnsi="Times New Roman" w:eastAsia="Times New Roman" w:cs="Times New Roman"/>
          <w:noProof w:val="0"/>
          <w:sz w:val="28"/>
          <w:szCs w:val="28"/>
          <w:lang w:val="uk-UA"/>
        </w:rPr>
        <w:t>,</w:t>
      </w:r>
      <w:r w:rsidRPr="2ED791A3" w:rsidR="3FDA12B2">
        <w:rPr>
          <w:rFonts w:ascii="Times New Roman" w:hAnsi="Times New Roman" w:eastAsia="Times New Roman" w:cs="Times New Roman"/>
          <w:noProof w:val="0"/>
          <w:sz w:val="28"/>
          <w:szCs w:val="28"/>
          <w:lang w:val="uk-UA"/>
        </w:rPr>
        <w:t xml:space="preserve"> менеджер </w:t>
      </w:r>
      <w:r w:rsidRPr="2ED791A3" w:rsidR="3FDA12B2">
        <w:rPr>
          <w:rFonts w:ascii="Times New Roman" w:hAnsi="Times New Roman" w:eastAsia="Times New Roman" w:cs="Times New Roman"/>
          <w:noProof w:val="0"/>
          <w:sz w:val="28"/>
          <w:szCs w:val="28"/>
          <w:lang w:val="uk-UA"/>
        </w:rPr>
        <w:t>проєкту</w:t>
      </w:r>
      <w:r w:rsidRPr="2ED791A3" w:rsidR="3FDA12B2">
        <w:rPr>
          <w:rFonts w:ascii="Times New Roman" w:hAnsi="Times New Roman" w:eastAsia="Times New Roman" w:cs="Times New Roman"/>
          <w:noProof w:val="0"/>
          <w:sz w:val="28"/>
          <w:szCs w:val="28"/>
          <w:lang w:val="uk-UA"/>
        </w:rPr>
        <w:t xml:space="preserve"> створює й налаштовує нові </w:t>
      </w:r>
      <w:r w:rsidRPr="2ED791A3" w:rsidR="3FDA12B2">
        <w:rPr>
          <w:rFonts w:ascii="Times New Roman" w:hAnsi="Times New Roman" w:eastAsia="Times New Roman" w:cs="Times New Roman"/>
          <w:noProof w:val="0"/>
          <w:sz w:val="28"/>
          <w:szCs w:val="28"/>
          <w:lang w:val="uk-UA"/>
        </w:rPr>
        <w:t>проєкти</w:t>
      </w:r>
      <w:r w:rsidRPr="2ED791A3" w:rsidR="3FDA12B2">
        <w:rPr>
          <w:rFonts w:ascii="Times New Roman" w:hAnsi="Times New Roman" w:eastAsia="Times New Roman" w:cs="Times New Roman"/>
          <w:noProof w:val="0"/>
          <w:sz w:val="28"/>
          <w:szCs w:val="28"/>
          <w:lang w:val="uk-UA"/>
        </w:rPr>
        <w:t>, розподіляє завдання та формує звіти, учасник команди отримує призначені завдання, оновлює їхній статус і залишає коментарі, а клієнт  має можливість переглядати хід виконання, затверджувати ключові етапи та приймати фінальні звіти</w:t>
      </w:r>
      <w:r w:rsidRPr="2ED791A3" w:rsidR="77810EE7">
        <w:rPr>
          <w:rFonts w:ascii="Times New Roman" w:hAnsi="Times New Roman" w:eastAsia="Times New Roman" w:cs="Times New Roman"/>
          <w:noProof w:val="0"/>
          <w:sz w:val="28"/>
          <w:szCs w:val="28"/>
          <w:lang w:val="uk-UA"/>
        </w:rPr>
        <w:t>.</w:t>
      </w:r>
    </w:p>
    <w:p xmlns:wp14="http://schemas.microsoft.com/office/word/2010/wordml" w:rsidR="008B365E" w:rsidP="2ED791A3" w:rsidRDefault="00152924" w14:paraId="2D610783" wp14:textId="09C89F3D">
      <w:pPr>
        <w:pStyle w:val="-CHONG1"/>
        <w:suppressLineNumbers w:val="0"/>
        <w:bidi w:val="0"/>
        <w:spacing w:before="0" w:beforeAutospacing="off" w:after="0" w:afterAutospacing="off" w:line="360" w:lineRule="auto"/>
        <w:ind w:left="0" w:right="0" w:firstLine="851"/>
        <w:jc w:val="both"/>
      </w:pPr>
      <w:r w:rsidRPr="2ED791A3" w:rsidR="41904D9E">
        <w:rPr>
          <w:rFonts w:ascii="Times New Roman" w:hAnsi="Times New Roman" w:eastAsia="Times New Roman" w:cs="Times New Roman"/>
          <w:noProof w:val="0"/>
          <w:sz w:val="28"/>
          <w:szCs w:val="28"/>
          <w:lang w:val="uk-UA"/>
        </w:rPr>
        <w:t xml:space="preserve">Основні сценарії взаємодії користувачів із </w:t>
      </w:r>
      <w:r w:rsidRPr="2ED791A3" w:rsidR="41904D9E">
        <w:rPr>
          <w:rFonts w:ascii="Times New Roman" w:hAnsi="Times New Roman" w:eastAsia="Times New Roman" w:cs="Times New Roman"/>
          <w:noProof w:val="0"/>
          <w:sz w:val="28"/>
          <w:szCs w:val="28"/>
          <w:lang w:val="uk-UA"/>
        </w:rPr>
        <w:t>вебплатформою</w:t>
      </w:r>
      <w:r w:rsidRPr="2ED791A3" w:rsidR="41904D9E">
        <w:rPr>
          <w:rFonts w:ascii="Times New Roman" w:hAnsi="Times New Roman" w:eastAsia="Times New Roman" w:cs="Times New Roman"/>
          <w:noProof w:val="0"/>
          <w:sz w:val="28"/>
          <w:szCs w:val="28"/>
          <w:lang w:val="uk-UA"/>
        </w:rPr>
        <w:t xml:space="preserve"> охоплюють кілька узагальнених етапів. Спочатку відбувається реєстрація та перевірка прав доступу через захищений механізм аутентифікації, що дає змогу кожному учаснику отримати індивідуальний інтерфейс і відповідні привілеї. Далі користувачі задають рамки </w:t>
      </w:r>
      <w:r w:rsidRPr="2ED791A3" w:rsidR="41904D9E">
        <w:rPr>
          <w:rFonts w:ascii="Times New Roman" w:hAnsi="Times New Roman" w:eastAsia="Times New Roman" w:cs="Times New Roman"/>
          <w:noProof w:val="0"/>
          <w:sz w:val="28"/>
          <w:szCs w:val="28"/>
          <w:lang w:val="uk-UA"/>
        </w:rPr>
        <w:t>проєктної</w:t>
      </w:r>
      <w:r w:rsidRPr="2ED791A3" w:rsidR="41904D9E">
        <w:rPr>
          <w:rFonts w:ascii="Times New Roman" w:hAnsi="Times New Roman" w:eastAsia="Times New Roman" w:cs="Times New Roman"/>
          <w:noProof w:val="0"/>
          <w:sz w:val="28"/>
          <w:szCs w:val="28"/>
          <w:lang w:val="uk-UA"/>
        </w:rPr>
        <w:t xml:space="preserve"> діяльності, формуючи структуру робіт і визначаючи строки їх виконання, після чого система надає інструменти для створення, перегляду й оновлення завдань із можливістю змінювати їхній статус і сортувати за ключовими критеріями. Також появляється можливість підтримувати обмін повідомленнями та ведення дискусій у контексті конкретних задач і тем, сприяючи оперативному вирішенню питань і координації дій. Наприкінці кожного робочого циклу платформа генерує зведені звіти на основі накопичених даних про виконані завдання та затрачений час, дозволяючи оцінити загальну ефективність і виявити основні тенденції в роботі команди</w:t>
      </w:r>
      <w:r w:rsidRPr="2ED791A3" w:rsidR="7B4F47DE">
        <w:rPr>
          <w:rFonts w:ascii="Times New Roman" w:hAnsi="Times New Roman" w:eastAsia="Times New Roman" w:cs="Times New Roman"/>
          <w:noProof w:val="0"/>
          <w:sz w:val="28"/>
          <w:szCs w:val="28"/>
          <w:lang w:val="uk-UA"/>
        </w:rPr>
        <w:t xml:space="preserve"> [4]</w:t>
      </w:r>
      <w:r w:rsidRPr="2ED791A3" w:rsidR="41904D9E">
        <w:rPr>
          <w:rFonts w:ascii="Times New Roman" w:hAnsi="Times New Roman" w:eastAsia="Times New Roman" w:cs="Times New Roman"/>
          <w:noProof w:val="0"/>
          <w:sz w:val="28"/>
          <w:szCs w:val="28"/>
          <w:lang w:val="uk-UA"/>
        </w:rPr>
        <w:t>.</w:t>
      </w:r>
      <w:r w:rsidRPr="2ED791A3" w:rsidR="77810EE7">
        <w:rPr>
          <w:rFonts w:ascii="Times New Roman" w:hAnsi="Times New Roman" w:eastAsia="Times New Roman" w:cs="Times New Roman"/>
          <w:noProof w:val="0"/>
          <w:sz w:val="28"/>
          <w:szCs w:val="28"/>
          <w:lang w:val="uk-UA"/>
        </w:rPr>
        <w:t xml:space="preserve"> На основі вказаних</w:t>
      </w:r>
      <w:r w:rsidRPr="2ED791A3" w:rsidR="77810EE7">
        <w:rPr>
          <w:rFonts w:ascii="Times New Roman" w:hAnsi="Times New Roman" w:eastAsia="Times New Roman" w:cs="Times New Roman"/>
          <w:noProof w:val="0"/>
          <w:sz w:val="28"/>
          <w:szCs w:val="28"/>
          <w:lang w:val="uk-UA"/>
        </w:rPr>
        <w:t xml:space="preserve"> процесів сформовано інформаційну модель предметної області (табл. 1.1), що відображає основні сутності системи та їхні атрибути.</w:t>
      </w:r>
      <w:r w:rsidR="5137EEE9">
        <w:rPr/>
        <w:t xml:space="preserve"> (таблиця 1.1).</w:t>
      </w:r>
    </w:p>
    <w:p xmlns:wp14="http://schemas.microsoft.com/office/word/2010/wordml" w:rsidR="001376E9" w:rsidP="008B365E" w:rsidRDefault="001376E9" w14:paraId="0DE4B5B7" wp14:textId="77777777">
      <w:pPr>
        <w:pStyle w:val="-CHONG1"/>
      </w:pPr>
    </w:p>
    <w:p xmlns:wp14="http://schemas.microsoft.com/office/word/2010/wordml" w:rsidR="001376E9" w:rsidP="66AFFA1D" w:rsidRDefault="001376E9" w14:paraId="3D3B6A99" wp14:textId="33A71F68">
      <w:pPr>
        <w:pStyle w:val="-CHONG1"/>
        <w:rPr>
          <w:rFonts w:ascii="Times New Roman" w:hAnsi="Times New Roman" w:eastAsia="Times New Roman" w:cs="Times New Roman"/>
          <w:noProof w:val="0"/>
          <w:sz w:val="28"/>
          <w:szCs w:val="28"/>
          <w:lang w:val="uk-UA"/>
        </w:rPr>
      </w:pPr>
      <w:r w:rsidR="54309CC4">
        <w:rPr/>
        <w:t xml:space="preserve">Таблиця 1.1 – </w:t>
      </w:r>
      <w:r w:rsidRPr="2ED791A3" w:rsidR="71FB1884">
        <w:rPr>
          <w:rFonts w:ascii="Times New Roman" w:hAnsi="Times New Roman" w:eastAsia="Times New Roman" w:cs="Times New Roman"/>
          <w:noProof w:val="0"/>
          <w:sz w:val="28"/>
          <w:szCs w:val="28"/>
          <w:lang w:val="uk-UA"/>
        </w:rPr>
        <w:t xml:space="preserve">Інформаційна модель предметної області </w:t>
      </w:r>
      <w:r w:rsidRPr="2ED791A3" w:rsidR="1D970D72">
        <w:rPr>
          <w:rFonts w:ascii="Times New Roman" w:hAnsi="Times New Roman" w:eastAsia="Times New Roman" w:cs="Times New Roman"/>
          <w:noProof w:val="0"/>
          <w:sz w:val="28"/>
          <w:szCs w:val="28"/>
          <w:lang w:val="uk-UA"/>
        </w:rPr>
        <w:t>вебсайту</w:t>
      </w:r>
      <w:r w:rsidRPr="2ED791A3" w:rsidR="71FB1884">
        <w:rPr>
          <w:rFonts w:ascii="Times New Roman" w:hAnsi="Times New Roman" w:eastAsia="Times New Roman" w:cs="Times New Roman"/>
          <w:noProof w:val="0"/>
          <w:sz w:val="28"/>
          <w:szCs w:val="28"/>
          <w:lang w:val="uk-UA"/>
        </w:rPr>
        <w:t xml:space="preserve"> </w:t>
      </w:r>
      <w:r w:rsidRPr="2ED791A3" w:rsidR="71FB1884">
        <w:rPr>
          <w:rFonts w:ascii="Times New Roman" w:hAnsi="Times New Roman" w:eastAsia="Times New Roman" w:cs="Times New Roman"/>
          <w:noProof w:val="0"/>
          <w:sz w:val="28"/>
          <w:szCs w:val="28"/>
          <w:lang w:val="uk-UA"/>
        </w:rPr>
        <w:t xml:space="preserve">системи управління </w:t>
      </w:r>
      <w:r w:rsidRPr="2ED791A3" w:rsidR="0A85601A">
        <w:rPr>
          <w:rFonts w:ascii="Times New Roman" w:hAnsi="Times New Roman" w:eastAsia="Times New Roman" w:cs="Times New Roman"/>
          <w:noProof w:val="0"/>
          <w:sz w:val="28"/>
          <w:szCs w:val="28"/>
          <w:lang w:val="uk-UA"/>
        </w:rPr>
        <w:t>завданнями</w:t>
      </w: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560"/>
        <w:gridCol w:w="2223"/>
        <w:gridCol w:w="4301"/>
        <w:gridCol w:w="2805"/>
      </w:tblGrid>
      <w:tr xmlns:wp14="http://schemas.microsoft.com/office/word/2010/wordml" w:rsidR="001376E9" w:rsidTr="66AFFA1D" w14:paraId="37F31A54" wp14:textId="77777777">
        <w:tc>
          <w:tcPr>
            <w:tcW w:w="560" w:type="dxa"/>
            <w:tcBorders>
              <w:top w:val="single" w:color="auto" w:sz="4" w:space="0"/>
              <w:left w:val="single" w:color="auto" w:sz="4" w:space="0"/>
              <w:bottom w:val="single" w:color="auto" w:sz="4" w:space="0"/>
              <w:right w:val="single" w:color="auto" w:sz="4" w:space="0"/>
            </w:tcBorders>
            <w:tcMar/>
            <w:hideMark/>
          </w:tcPr>
          <w:p w:rsidR="001376E9" w:rsidRDefault="001376E9" w14:paraId="427D9C9B" wp14:textId="77777777">
            <w:pPr>
              <w:pStyle w:val="-CHONG1"/>
              <w:ind w:firstLine="0"/>
              <w:jc w:val="center"/>
              <w:rPr>
                <w:rFonts w:eastAsia="Calibri"/>
                <w:b/>
              </w:rPr>
            </w:pPr>
            <w:r>
              <w:rPr>
                <w:rFonts w:eastAsia="Calibri"/>
                <w:b/>
              </w:rPr>
              <w:t>№</w:t>
            </w:r>
          </w:p>
        </w:tc>
        <w:tc>
          <w:tcPr>
            <w:tcW w:w="2223" w:type="dxa"/>
            <w:tcBorders>
              <w:top w:val="single" w:color="auto" w:sz="4" w:space="0"/>
              <w:left w:val="single" w:color="auto" w:sz="4" w:space="0"/>
              <w:bottom w:val="single" w:color="auto" w:sz="4" w:space="0"/>
              <w:right w:val="single" w:color="auto" w:sz="4" w:space="0"/>
            </w:tcBorders>
            <w:tcMar/>
            <w:hideMark/>
          </w:tcPr>
          <w:p w:rsidR="001376E9" w:rsidRDefault="001376E9" w14:paraId="2D5DAE81" wp14:textId="77777777">
            <w:pPr>
              <w:pStyle w:val="-CHONG1"/>
              <w:ind w:firstLine="0"/>
              <w:jc w:val="center"/>
              <w:rPr>
                <w:rFonts w:eastAsia="Calibri"/>
                <w:b/>
              </w:rPr>
            </w:pPr>
            <w:r>
              <w:rPr>
                <w:rFonts w:eastAsia="Calibri"/>
                <w:b/>
              </w:rPr>
              <w:t>Сутність</w:t>
            </w:r>
          </w:p>
        </w:tc>
        <w:tc>
          <w:tcPr>
            <w:tcW w:w="4301" w:type="dxa"/>
            <w:tcBorders>
              <w:top w:val="single" w:color="auto" w:sz="4" w:space="0"/>
              <w:left w:val="single" w:color="auto" w:sz="4" w:space="0"/>
              <w:bottom w:val="single" w:color="auto" w:sz="4" w:space="0"/>
              <w:right w:val="single" w:color="auto" w:sz="4" w:space="0"/>
            </w:tcBorders>
            <w:tcMar/>
            <w:hideMark/>
          </w:tcPr>
          <w:p w:rsidR="001376E9" w:rsidRDefault="001376E9" w14:paraId="5768138E" wp14:textId="77777777">
            <w:pPr>
              <w:pStyle w:val="-CHONG1"/>
              <w:ind w:firstLine="0"/>
              <w:jc w:val="center"/>
              <w:rPr>
                <w:rFonts w:eastAsia="Calibri"/>
                <w:b/>
              </w:rPr>
            </w:pPr>
            <w:r>
              <w:rPr>
                <w:rFonts w:eastAsia="Calibri"/>
                <w:b/>
              </w:rPr>
              <w:t>Опис</w:t>
            </w:r>
          </w:p>
        </w:tc>
        <w:tc>
          <w:tcPr>
            <w:tcW w:w="2805" w:type="dxa"/>
            <w:tcBorders>
              <w:top w:val="single" w:color="auto" w:sz="4" w:space="0"/>
              <w:left w:val="single" w:color="auto" w:sz="4" w:space="0"/>
              <w:bottom w:val="single" w:color="auto" w:sz="4" w:space="0"/>
              <w:right w:val="single" w:color="auto" w:sz="4" w:space="0"/>
            </w:tcBorders>
            <w:tcMar/>
            <w:hideMark/>
          </w:tcPr>
          <w:p w:rsidR="001376E9" w:rsidRDefault="001376E9" w14:paraId="69F3DC50" wp14:textId="77777777">
            <w:pPr>
              <w:pStyle w:val="-CHONG1"/>
              <w:ind w:firstLine="0"/>
              <w:jc w:val="center"/>
              <w:rPr>
                <w:rFonts w:eastAsia="Calibri"/>
                <w:b/>
              </w:rPr>
            </w:pPr>
            <w:r>
              <w:rPr>
                <w:rFonts w:eastAsia="Calibri"/>
                <w:b/>
              </w:rPr>
              <w:t>Атрибути</w:t>
            </w:r>
          </w:p>
        </w:tc>
      </w:tr>
      <w:tr xmlns:wp14="http://schemas.microsoft.com/office/word/2010/wordml" w:rsidR="001376E9" w:rsidTr="66AFFA1D" w14:paraId="56FC8343" wp14:textId="77777777">
        <w:tc>
          <w:tcPr>
            <w:tcW w:w="560" w:type="dxa"/>
            <w:tcBorders>
              <w:top w:val="single" w:color="auto" w:sz="4" w:space="0"/>
              <w:left w:val="single" w:color="auto" w:sz="4" w:space="0"/>
              <w:bottom w:val="single" w:color="auto" w:sz="4" w:space="0"/>
              <w:right w:val="single" w:color="auto" w:sz="4" w:space="0"/>
            </w:tcBorders>
            <w:tcMar/>
            <w:hideMark/>
          </w:tcPr>
          <w:p w:rsidR="001376E9" w:rsidRDefault="001376E9" w14:paraId="649841BE" wp14:textId="77777777">
            <w:pPr>
              <w:pStyle w:val="-CHONG1"/>
              <w:ind w:firstLine="0"/>
              <w:jc w:val="center"/>
              <w:rPr>
                <w:rFonts w:eastAsia="Calibri"/>
              </w:rPr>
            </w:pPr>
            <w:r>
              <w:rPr>
                <w:rFonts w:eastAsia="Calibri"/>
              </w:rPr>
              <w:t>1</w:t>
            </w:r>
          </w:p>
        </w:tc>
        <w:tc>
          <w:tcPr>
            <w:tcW w:w="2223" w:type="dxa"/>
            <w:tcBorders>
              <w:top w:val="single" w:color="auto" w:sz="4" w:space="0"/>
              <w:left w:val="single" w:color="auto" w:sz="4" w:space="0"/>
              <w:bottom w:val="single" w:color="auto" w:sz="4" w:space="0"/>
              <w:right w:val="single" w:color="auto" w:sz="4" w:space="0"/>
            </w:tcBorders>
            <w:tcMar/>
            <w:hideMark/>
          </w:tcPr>
          <w:p w:rsidR="001376E9" w:rsidRDefault="00BB1187" w14:paraId="4F5C0A86" wp14:textId="77777777">
            <w:pPr>
              <w:pStyle w:val="-CHONG1"/>
              <w:ind w:firstLine="0"/>
              <w:rPr>
                <w:rFonts w:eastAsia="Calibri"/>
              </w:rPr>
            </w:pPr>
            <w:r>
              <w:rPr>
                <w:rFonts w:eastAsia="Calibri"/>
              </w:rPr>
              <w:t>Користувач</w:t>
            </w:r>
          </w:p>
        </w:tc>
        <w:tc>
          <w:tcPr>
            <w:tcW w:w="4301" w:type="dxa"/>
            <w:tcBorders>
              <w:top w:val="single" w:color="auto" w:sz="4" w:space="0"/>
              <w:left w:val="single" w:color="auto" w:sz="4" w:space="0"/>
              <w:bottom w:val="single" w:color="auto" w:sz="4" w:space="0"/>
              <w:right w:val="single" w:color="auto" w:sz="4" w:space="0"/>
            </w:tcBorders>
            <w:tcMar/>
            <w:hideMark/>
          </w:tcPr>
          <w:p w:rsidR="001376E9" w:rsidP="66AFFA1D" w:rsidRDefault="00BB1187" w14:paraId="31C905ED" wp14:textId="1F13E20F">
            <w:pPr>
              <w:pStyle w:val="-CHONG1"/>
              <w:ind w:firstLine="0"/>
              <w:rPr>
                <w:rFonts w:ascii="Times New Roman" w:hAnsi="Times New Roman" w:eastAsia="Calibri" w:cs="Times New Roman"/>
                <w:noProof w:val="0"/>
                <w:sz w:val="28"/>
                <w:szCs w:val="28"/>
                <w:lang w:val="uk-UA"/>
              </w:rPr>
            </w:pPr>
            <w:r w:rsidRPr="66AFFA1D" w:rsidR="205C6E73">
              <w:rPr>
                <w:rFonts w:ascii="Times New Roman" w:hAnsi="Times New Roman" w:eastAsia="Calibri" w:cs="Times New Roman"/>
                <w:noProof w:val="0"/>
                <w:sz w:val="28"/>
                <w:szCs w:val="28"/>
                <w:lang w:val="uk-UA"/>
              </w:rPr>
              <w:t>Зареєстрована особа, що використовує систему: менеджер, учасник або клієнт</w:t>
            </w:r>
          </w:p>
        </w:tc>
        <w:tc>
          <w:tcPr>
            <w:tcW w:w="2805" w:type="dxa"/>
            <w:tcBorders>
              <w:top w:val="single" w:color="auto" w:sz="4" w:space="0"/>
              <w:left w:val="single" w:color="auto" w:sz="4" w:space="0"/>
              <w:bottom w:val="single" w:color="auto" w:sz="4" w:space="0"/>
              <w:right w:val="single" w:color="auto" w:sz="4" w:space="0"/>
            </w:tcBorders>
            <w:tcMar/>
            <w:hideMark/>
          </w:tcPr>
          <w:p w:rsidR="001376E9" w:rsidP="66AFFA1D" w:rsidRDefault="00BB1187" w14:paraId="27B3124D" wp14:textId="74942AB3">
            <w:pPr>
              <w:pStyle w:val="-CHONG1"/>
              <w:ind w:firstLine="0"/>
              <w:rPr>
                <w:rFonts w:ascii="Times New Roman" w:hAnsi="Times New Roman" w:eastAsia="Calibri" w:cs="Times New Roman"/>
                <w:noProof w:val="0"/>
                <w:sz w:val="28"/>
                <w:szCs w:val="28"/>
                <w:lang w:val="uk-UA"/>
              </w:rPr>
            </w:pPr>
            <w:r w:rsidRPr="66AFFA1D" w:rsidR="64FB5C1A">
              <w:rPr>
                <w:rFonts w:ascii="Times New Roman" w:hAnsi="Times New Roman" w:eastAsia="Calibri" w:cs="Times New Roman"/>
                <w:noProof w:val="0"/>
                <w:sz w:val="28"/>
                <w:szCs w:val="28"/>
                <w:lang w:val="uk-UA"/>
              </w:rPr>
              <w:t>І</w:t>
            </w:r>
            <w:r w:rsidRPr="66AFFA1D" w:rsidR="205C6E73">
              <w:rPr>
                <w:rFonts w:ascii="Times New Roman" w:hAnsi="Times New Roman" w:eastAsia="Calibri" w:cs="Times New Roman"/>
                <w:noProof w:val="0"/>
                <w:sz w:val="28"/>
                <w:szCs w:val="28"/>
                <w:lang w:val="uk-UA"/>
              </w:rPr>
              <w:t xml:space="preserve">м’я, </w:t>
            </w:r>
            <w:r w:rsidRPr="66AFFA1D" w:rsidR="205C6E73">
              <w:rPr>
                <w:rFonts w:ascii="Times New Roman" w:hAnsi="Times New Roman" w:eastAsia="Calibri" w:cs="Times New Roman"/>
                <w:noProof w:val="0"/>
                <w:sz w:val="28"/>
                <w:szCs w:val="28"/>
                <w:lang w:val="uk-UA"/>
              </w:rPr>
              <w:t>email</w:t>
            </w:r>
            <w:r w:rsidRPr="66AFFA1D" w:rsidR="205C6E73">
              <w:rPr>
                <w:rFonts w:ascii="Times New Roman" w:hAnsi="Times New Roman" w:eastAsia="Calibri" w:cs="Times New Roman"/>
                <w:noProof w:val="0"/>
                <w:sz w:val="28"/>
                <w:szCs w:val="28"/>
                <w:lang w:val="uk-UA"/>
              </w:rPr>
              <w:t xml:space="preserve">, пароль, роль, </w:t>
            </w:r>
            <w:r w:rsidRPr="66AFFA1D" w:rsidR="205C6E73">
              <w:rPr>
                <w:rFonts w:ascii="Times New Roman" w:hAnsi="Times New Roman" w:eastAsia="Calibri" w:cs="Times New Roman"/>
                <w:noProof w:val="0"/>
                <w:sz w:val="28"/>
                <w:szCs w:val="28"/>
                <w:lang w:val="uk-UA"/>
              </w:rPr>
              <w:t>avatar</w:t>
            </w:r>
            <w:r w:rsidRPr="66AFFA1D" w:rsidR="205C6E73">
              <w:rPr>
                <w:rFonts w:ascii="Times New Roman" w:hAnsi="Times New Roman" w:eastAsia="Calibri" w:cs="Times New Roman"/>
                <w:noProof w:val="0"/>
                <w:sz w:val="28"/>
                <w:szCs w:val="28"/>
                <w:lang w:val="uk-UA"/>
              </w:rPr>
              <w:t>, дата реєстрації</w:t>
            </w:r>
          </w:p>
        </w:tc>
      </w:tr>
      <w:tr xmlns:wp14="http://schemas.microsoft.com/office/word/2010/wordml" w:rsidR="00BB1187" w:rsidTr="66AFFA1D" w14:paraId="44D143CC" wp14:textId="77777777">
        <w:tc>
          <w:tcPr>
            <w:tcW w:w="560" w:type="dxa"/>
            <w:tcBorders>
              <w:top w:val="single" w:color="auto" w:sz="4" w:space="0"/>
              <w:left w:val="single" w:color="auto" w:sz="4" w:space="0"/>
              <w:bottom w:val="single" w:color="auto" w:sz="4" w:space="0"/>
              <w:right w:val="single" w:color="auto" w:sz="4" w:space="0"/>
            </w:tcBorders>
            <w:tcMar/>
          </w:tcPr>
          <w:p w:rsidR="00BB1187" w:rsidRDefault="00BB1187" w14:paraId="66204FF1" wp14:textId="63D29B62">
            <w:pPr>
              <w:pStyle w:val="-CHONG1"/>
              <w:ind w:firstLine="0"/>
              <w:jc w:val="center"/>
              <w:rPr>
                <w:rFonts w:eastAsia="Calibri"/>
              </w:rPr>
            </w:pPr>
            <w:r w:rsidRPr="66AFFA1D" w:rsidR="205C6E73">
              <w:rPr>
                <w:rFonts w:eastAsia="Calibri"/>
              </w:rPr>
              <w:t>2</w:t>
            </w:r>
          </w:p>
        </w:tc>
        <w:tc>
          <w:tcPr>
            <w:tcW w:w="2223" w:type="dxa"/>
            <w:tcBorders>
              <w:top w:val="single" w:color="auto" w:sz="4" w:space="0"/>
              <w:left w:val="single" w:color="auto" w:sz="4" w:space="0"/>
              <w:bottom w:val="single" w:color="auto" w:sz="4" w:space="0"/>
              <w:right w:val="single" w:color="auto" w:sz="4" w:space="0"/>
            </w:tcBorders>
            <w:tcMar/>
          </w:tcPr>
          <w:p w:rsidR="00BB1187" w:rsidRDefault="00BB1187" w14:paraId="456644C8" wp14:textId="0E8F7CD9">
            <w:pPr>
              <w:pStyle w:val="-CHONG1"/>
              <w:ind w:firstLine="0"/>
              <w:rPr>
                <w:rFonts w:eastAsia="Calibri"/>
              </w:rPr>
            </w:pPr>
            <w:r w:rsidRPr="66AFFA1D" w:rsidR="55659B3C">
              <w:rPr>
                <w:rFonts w:eastAsia="Calibri"/>
              </w:rPr>
              <w:t>Проєкт</w:t>
            </w:r>
          </w:p>
        </w:tc>
        <w:tc>
          <w:tcPr>
            <w:tcW w:w="4301" w:type="dxa"/>
            <w:tcBorders>
              <w:top w:val="single" w:color="auto" w:sz="4" w:space="0"/>
              <w:left w:val="single" w:color="auto" w:sz="4" w:space="0"/>
              <w:bottom w:val="single" w:color="auto" w:sz="4" w:space="0"/>
              <w:right w:val="single" w:color="auto" w:sz="4" w:space="0"/>
            </w:tcBorders>
            <w:tcMar/>
          </w:tcPr>
          <w:p w:rsidR="00BB1187" w:rsidP="66AFFA1D" w:rsidRDefault="00BB1187" w14:paraId="4B137F0A" wp14:textId="49A95606">
            <w:pPr>
              <w:pStyle w:val="-CHONG1"/>
              <w:ind w:firstLine="0"/>
              <w:rPr>
                <w:rFonts w:ascii="Times New Roman" w:hAnsi="Times New Roman" w:eastAsia="Calibri" w:cs="Times New Roman"/>
                <w:noProof w:val="0"/>
                <w:sz w:val="28"/>
                <w:szCs w:val="28"/>
                <w:lang w:val="uk-UA"/>
              </w:rPr>
            </w:pPr>
            <w:r w:rsidRPr="66AFFA1D" w:rsidR="55659B3C">
              <w:rPr>
                <w:rFonts w:ascii="Times New Roman" w:hAnsi="Times New Roman" w:eastAsia="Calibri" w:cs="Times New Roman"/>
                <w:noProof w:val="0"/>
                <w:sz w:val="28"/>
                <w:szCs w:val="28"/>
                <w:lang w:val="uk-UA"/>
              </w:rPr>
              <w:t>Сукупність завдань та ресурсів, об’єкт управління</w:t>
            </w:r>
          </w:p>
        </w:tc>
        <w:tc>
          <w:tcPr>
            <w:tcW w:w="2805" w:type="dxa"/>
            <w:tcBorders>
              <w:top w:val="single" w:color="auto" w:sz="4" w:space="0"/>
              <w:left w:val="single" w:color="auto" w:sz="4" w:space="0"/>
              <w:bottom w:val="single" w:color="auto" w:sz="4" w:space="0"/>
              <w:right w:val="single" w:color="auto" w:sz="4" w:space="0"/>
            </w:tcBorders>
            <w:tcMar/>
          </w:tcPr>
          <w:p w:rsidR="00BB1187" w:rsidP="66AFFA1D" w:rsidRDefault="00BB1187" w14:paraId="3B9B9B42" wp14:textId="6F0E80B5">
            <w:pPr>
              <w:pStyle w:val="-CHONG1"/>
              <w:ind w:firstLine="0"/>
              <w:rPr>
                <w:rFonts w:ascii="Times New Roman" w:hAnsi="Times New Roman" w:eastAsia="Calibri" w:cs="Times New Roman"/>
                <w:noProof w:val="0"/>
                <w:sz w:val="28"/>
                <w:szCs w:val="28"/>
                <w:lang w:val="uk-UA"/>
              </w:rPr>
            </w:pPr>
            <w:r w:rsidRPr="66AFFA1D" w:rsidR="3FDFFD21">
              <w:rPr>
                <w:rFonts w:ascii="Times New Roman" w:hAnsi="Times New Roman" w:eastAsia="Calibri" w:cs="Times New Roman"/>
                <w:noProof w:val="0"/>
                <w:sz w:val="28"/>
                <w:szCs w:val="28"/>
                <w:lang w:val="uk-UA"/>
              </w:rPr>
              <w:t>Н</w:t>
            </w:r>
            <w:r w:rsidRPr="66AFFA1D" w:rsidR="55659B3C">
              <w:rPr>
                <w:rFonts w:ascii="Times New Roman" w:hAnsi="Times New Roman" w:eastAsia="Calibri" w:cs="Times New Roman"/>
                <w:noProof w:val="0"/>
                <w:sz w:val="28"/>
                <w:szCs w:val="28"/>
                <w:lang w:val="uk-UA"/>
              </w:rPr>
              <w:t>азва, опис, власник, дата створення, дедлайн</w:t>
            </w:r>
          </w:p>
        </w:tc>
      </w:tr>
      <w:tr xmlns:wp14="http://schemas.microsoft.com/office/word/2010/wordml" w:rsidR="001376E9" w:rsidTr="66AFFA1D" w14:paraId="2C9A2ABB" wp14:textId="77777777">
        <w:tc>
          <w:tcPr>
            <w:tcW w:w="560" w:type="dxa"/>
            <w:tcBorders>
              <w:top w:val="single" w:color="auto" w:sz="4" w:space="0"/>
              <w:left w:val="single" w:color="auto" w:sz="4" w:space="0"/>
              <w:bottom w:val="single" w:color="auto" w:sz="4" w:space="0"/>
              <w:right w:val="single" w:color="auto" w:sz="4" w:space="0"/>
            </w:tcBorders>
            <w:tcMar/>
            <w:hideMark/>
          </w:tcPr>
          <w:p w:rsidR="001376E9" w:rsidRDefault="001376E9" w14:paraId="18F999B5" wp14:textId="10F939B5">
            <w:pPr>
              <w:pStyle w:val="-CHONG1"/>
              <w:ind w:firstLine="0"/>
              <w:jc w:val="center"/>
              <w:rPr>
                <w:rFonts w:eastAsia="Calibri"/>
              </w:rPr>
            </w:pPr>
            <w:r w:rsidRPr="66AFFA1D" w:rsidR="342C4E50">
              <w:rPr>
                <w:rFonts w:eastAsia="Calibri"/>
              </w:rPr>
              <w:t>3</w:t>
            </w:r>
          </w:p>
        </w:tc>
        <w:tc>
          <w:tcPr>
            <w:tcW w:w="2223" w:type="dxa"/>
            <w:tcBorders>
              <w:top w:val="single" w:color="auto" w:sz="4" w:space="0"/>
              <w:left w:val="single" w:color="auto" w:sz="4" w:space="0"/>
              <w:bottom w:val="single" w:color="auto" w:sz="4" w:space="0"/>
              <w:right w:val="single" w:color="auto" w:sz="4" w:space="0"/>
            </w:tcBorders>
            <w:tcMar/>
          </w:tcPr>
          <w:p w:rsidR="001376E9" w:rsidRDefault="00BB1187" w14:paraId="3DDDB5C6" wp14:textId="2C07A3E5">
            <w:pPr>
              <w:pStyle w:val="-CHONG1"/>
              <w:ind w:firstLine="0"/>
              <w:rPr>
                <w:rFonts w:eastAsia="Calibri"/>
              </w:rPr>
            </w:pPr>
            <w:r w:rsidRPr="66AFFA1D" w:rsidR="5A038FA9">
              <w:rPr>
                <w:rFonts w:eastAsia="Calibri"/>
              </w:rPr>
              <w:t>Завдання</w:t>
            </w:r>
          </w:p>
        </w:tc>
        <w:tc>
          <w:tcPr>
            <w:tcW w:w="4301" w:type="dxa"/>
            <w:tcBorders>
              <w:top w:val="single" w:color="auto" w:sz="4" w:space="0"/>
              <w:left w:val="single" w:color="auto" w:sz="4" w:space="0"/>
              <w:bottom w:val="single" w:color="auto" w:sz="4" w:space="0"/>
              <w:right w:val="single" w:color="auto" w:sz="4" w:space="0"/>
            </w:tcBorders>
            <w:tcMar/>
          </w:tcPr>
          <w:p w:rsidR="001376E9" w:rsidRDefault="00BB1187" w14:paraId="60615329" wp14:textId="588D0EE5">
            <w:pPr>
              <w:pStyle w:val="-CHONG1"/>
              <w:ind w:firstLine="0"/>
              <w:rPr>
                <w:rFonts w:eastAsia="Calibri"/>
              </w:rPr>
            </w:pPr>
            <w:r w:rsidRPr="66AFFA1D" w:rsidR="5A038FA9">
              <w:rPr>
                <w:rFonts w:eastAsia="Calibri"/>
              </w:rPr>
              <w:t>Одиниця роботи в межах проєкту</w:t>
            </w:r>
          </w:p>
        </w:tc>
        <w:tc>
          <w:tcPr>
            <w:tcW w:w="2805" w:type="dxa"/>
            <w:tcBorders>
              <w:top w:val="single" w:color="auto" w:sz="4" w:space="0"/>
              <w:left w:val="single" w:color="auto" w:sz="4" w:space="0"/>
              <w:bottom w:val="single" w:color="auto" w:sz="4" w:space="0"/>
              <w:right w:val="single" w:color="auto" w:sz="4" w:space="0"/>
            </w:tcBorders>
            <w:tcMar/>
          </w:tcPr>
          <w:p w:rsidR="001376E9" w:rsidP="66AFFA1D" w:rsidRDefault="001012BE" w14:paraId="2EC19B64" wp14:textId="7BF37BEA">
            <w:pPr>
              <w:pStyle w:val="-CHONG1"/>
              <w:ind w:firstLine="0"/>
              <w:rPr>
                <w:rFonts w:ascii="Times New Roman" w:hAnsi="Times New Roman" w:eastAsia="Calibri" w:cs="Times New Roman"/>
                <w:noProof w:val="0"/>
                <w:sz w:val="28"/>
                <w:szCs w:val="28"/>
                <w:lang w:val="en-US"/>
              </w:rPr>
            </w:pPr>
            <w:r w:rsidRPr="66AFFA1D" w:rsidR="5A038FA9">
              <w:rPr>
                <w:rFonts w:ascii="Times New Roman" w:hAnsi="Times New Roman" w:eastAsia="Calibri" w:cs="Times New Roman"/>
                <w:noProof w:val="0"/>
                <w:sz w:val="28"/>
                <w:szCs w:val="28"/>
                <w:lang w:val="en-US"/>
              </w:rPr>
              <w:t>Назва</w:t>
            </w:r>
            <w:r w:rsidRPr="66AFFA1D" w:rsidR="5A038FA9">
              <w:rPr>
                <w:rFonts w:ascii="Times New Roman" w:hAnsi="Times New Roman" w:eastAsia="Calibri" w:cs="Times New Roman"/>
                <w:noProof w:val="0"/>
                <w:sz w:val="28"/>
                <w:szCs w:val="28"/>
                <w:lang w:val="en-US"/>
              </w:rPr>
              <w:t xml:space="preserve">, </w:t>
            </w:r>
            <w:r w:rsidRPr="66AFFA1D" w:rsidR="5A038FA9">
              <w:rPr>
                <w:rFonts w:ascii="Times New Roman" w:hAnsi="Times New Roman" w:eastAsia="Calibri" w:cs="Times New Roman"/>
                <w:noProof w:val="0"/>
                <w:sz w:val="28"/>
                <w:szCs w:val="28"/>
                <w:lang w:val="en-US"/>
              </w:rPr>
              <w:t>опис</w:t>
            </w:r>
            <w:r w:rsidRPr="66AFFA1D" w:rsidR="5A038FA9">
              <w:rPr>
                <w:rFonts w:ascii="Times New Roman" w:hAnsi="Times New Roman" w:eastAsia="Calibri" w:cs="Times New Roman"/>
                <w:noProof w:val="0"/>
                <w:sz w:val="28"/>
                <w:szCs w:val="28"/>
                <w:lang w:val="en-US"/>
              </w:rPr>
              <w:t xml:space="preserve">, </w:t>
            </w:r>
            <w:r w:rsidRPr="66AFFA1D" w:rsidR="5A038FA9">
              <w:rPr>
                <w:rFonts w:ascii="Times New Roman" w:hAnsi="Times New Roman" w:eastAsia="Calibri" w:cs="Times New Roman"/>
                <w:noProof w:val="0"/>
                <w:sz w:val="28"/>
                <w:szCs w:val="28"/>
                <w:lang w:val="en-US"/>
              </w:rPr>
              <w:t>відповідальний</w:t>
            </w:r>
            <w:r w:rsidRPr="66AFFA1D" w:rsidR="5A038FA9">
              <w:rPr>
                <w:rFonts w:ascii="Times New Roman" w:hAnsi="Times New Roman" w:eastAsia="Calibri" w:cs="Times New Roman"/>
                <w:noProof w:val="0"/>
                <w:sz w:val="28"/>
                <w:szCs w:val="28"/>
                <w:lang w:val="en-US"/>
              </w:rPr>
              <w:t xml:space="preserve">, </w:t>
            </w:r>
            <w:r w:rsidRPr="66AFFA1D" w:rsidR="5A038FA9">
              <w:rPr>
                <w:rFonts w:ascii="Times New Roman" w:hAnsi="Times New Roman" w:eastAsia="Calibri" w:cs="Times New Roman"/>
                <w:noProof w:val="0"/>
                <w:sz w:val="28"/>
                <w:szCs w:val="28"/>
                <w:lang w:val="en-US"/>
              </w:rPr>
              <w:t>статус</w:t>
            </w:r>
            <w:r w:rsidRPr="66AFFA1D" w:rsidR="5A038FA9">
              <w:rPr>
                <w:rFonts w:ascii="Times New Roman" w:hAnsi="Times New Roman" w:eastAsia="Calibri" w:cs="Times New Roman"/>
                <w:noProof w:val="0"/>
                <w:sz w:val="28"/>
                <w:szCs w:val="28"/>
                <w:lang w:val="en-US"/>
              </w:rPr>
              <w:t xml:space="preserve">, </w:t>
            </w:r>
            <w:r w:rsidRPr="66AFFA1D" w:rsidR="5A038FA9">
              <w:rPr>
                <w:rFonts w:ascii="Times New Roman" w:hAnsi="Times New Roman" w:eastAsia="Calibri" w:cs="Times New Roman"/>
                <w:noProof w:val="0"/>
                <w:sz w:val="28"/>
                <w:szCs w:val="28"/>
                <w:lang w:val="en-US"/>
              </w:rPr>
              <w:t>пріоритет</w:t>
            </w:r>
            <w:r w:rsidRPr="66AFFA1D" w:rsidR="5A038FA9">
              <w:rPr>
                <w:rFonts w:ascii="Times New Roman" w:hAnsi="Times New Roman" w:eastAsia="Calibri" w:cs="Times New Roman"/>
                <w:noProof w:val="0"/>
                <w:sz w:val="28"/>
                <w:szCs w:val="28"/>
                <w:lang w:val="en-US"/>
              </w:rPr>
              <w:t xml:space="preserve">, </w:t>
            </w:r>
            <w:r w:rsidRPr="66AFFA1D" w:rsidR="5A038FA9">
              <w:rPr>
                <w:rFonts w:ascii="Times New Roman" w:hAnsi="Times New Roman" w:eastAsia="Calibri" w:cs="Times New Roman"/>
                <w:noProof w:val="0"/>
                <w:sz w:val="28"/>
                <w:szCs w:val="28"/>
                <w:lang w:val="en-US"/>
              </w:rPr>
              <w:t>дедлайн</w:t>
            </w:r>
          </w:p>
        </w:tc>
      </w:tr>
      <w:tr xmlns:wp14="http://schemas.microsoft.com/office/word/2010/wordml" w:rsidR="001376E9" w:rsidTr="66AFFA1D" w14:paraId="5E9F0E2D" wp14:textId="77777777">
        <w:tc>
          <w:tcPr>
            <w:tcW w:w="560" w:type="dxa"/>
            <w:tcBorders>
              <w:top w:val="single" w:color="auto" w:sz="4" w:space="0"/>
              <w:left w:val="single" w:color="auto" w:sz="4" w:space="0"/>
              <w:bottom w:val="single" w:color="auto" w:sz="4" w:space="0"/>
              <w:right w:val="single" w:color="auto" w:sz="4" w:space="0"/>
            </w:tcBorders>
            <w:tcMar/>
            <w:hideMark/>
          </w:tcPr>
          <w:p w:rsidR="001376E9" w:rsidRDefault="001376E9" w14:paraId="5FCD5EC4" wp14:textId="11A42F82">
            <w:pPr>
              <w:pStyle w:val="-CHONG1"/>
              <w:ind w:firstLine="0"/>
              <w:jc w:val="center"/>
              <w:rPr>
                <w:rFonts w:eastAsia="Calibri"/>
              </w:rPr>
            </w:pPr>
            <w:r w:rsidRPr="66AFFA1D" w:rsidR="5A038FA9">
              <w:rPr>
                <w:rFonts w:eastAsia="Calibri"/>
              </w:rPr>
              <w:t>4</w:t>
            </w:r>
          </w:p>
        </w:tc>
        <w:tc>
          <w:tcPr>
            <w:tcW w:w="2223" w:type="dxa"/>
            <w:tcBorders>
              <w:top w:val="single" w:color="auto" w:sz="4" w:space="0"/>
              <w:left w:val="single" w:color="auto" w:sz="4" w:space="0"/>
              <w:bottom w:val="single" w:color="auto" w:sz="4" w:space="0"/>
              <w:right w:val="single" w:color="auto" w:sz="4" w:space="0"/>
            </w:tcBorders>
            <w:tcMar/>
          </w:tcPr>
          <w:p w:rsidR="001376E9" w:rsidRDefault="00BB1187" w14:paraId="7005360D" wp14:textId="2757E77F">
            <w:pPr>
              <w:pStyle w:val="-CHONG1"/>
              <w:ind w:firstLine="0"/>
              <w:rPr>
                <w:rFonts w:eastAsia="Calibri"/>
              </w:rPr>
            </w:pPr>
            <w:r w:rsidRPr="66AFFA1D" w:rsidR="5A038FA9">
              <w:rPr>
                <w:rFonts w:eastAsia="Calibri"/>
              </w:rPr>
              <w:t>Коментар</w:t>
            </w:r>
          </w:p>
        </w:tc>
        <w:tc>
          <w:tcPr>
            <w:tcW w:w="4301" w:type="dxa"/>
            <w:tcBorders>
              <w:top w:val="single" w:color="auto" w:sz="4" w:space="0"/>
              <w:left w:val="single" w:color="auto" w:sz="4" w:space="0"/>
              <w:bottom w:val="single" w:color="auto" w:sz="4" w:space="0"/>
              <w:right w:val="single" w:color="auto" w:sz="4" w:space="0"/>
            </w:tcBorders>
            <w:tcMar/>
          </w:tcPr>
          <w:p w:rsidR="001376E9" w:rsidP="66AFFA1D" w:rsidRDefault="00BB1187" w14:paraId="443CB939" wp14:textId="5372A034">
            <w:pPr>
              <w:pStyle w:val="-CHONG1"/>
              <w:ind w:firstLine="0"/>
              <w:rPr>
                <w:rFonts w:ascii="Times New Roman" w:hAnsi="Times New Roman" w:eastAsia="Calibri" w:cs="Times New Roman"/>
                <w:noProof w:val="0"/>
                <w:sz w:val="28"/>
                <w:szCs w:val="28"/>
                <w:lang w:val="uk-UA"/>
              </w:rPr>
            </w:pPr>
            <w:r w:rsidRPr="66AFFA1D" w:rsidR="5A038FA9">
              <w:rPr>
                <w:rFonts w:ascii="Times New Roman" w:hAnsi="Times New Roman" w:eastAsia="Calibri" w:cs="Times New Roman"/>
                <w:noProof w:val="0"/>
                <w:sz w:val="28"/>
                <w:szCs w:val="28"/>
                <w:lang w:val="uk-UA"/>
              </w:rPr>
              <w:t>Повідомлення користувача стосовно певного завдання</w:t>
            </w:r>
          </w:p>
        </w:tc>
        <w:tc>
          <w:tcPr>
            <w:tcW w:w="2805" w:type="dxa"/>
            <w:tcBorders>
              <w:top w:val="single" w:color="auto" w:sz="4" w:space="0"/>
              <w:left w:val="single" w:color="auto" w:sz="4" w:space="0"/>
              <w:bottom w:val="single" w:color="auto" w:sz="4" w:space="0"/>
              <w:right w:val="single" w:color="auto" w:sz="4" w:space="0"/>
            </w:tcBorders>
            <w:tcMar/>
          </w:tcPr>
          <w:p w:rsidR="001376E9" w:rsidP="66AFFA1D" w:rsidRDefault="00BB1187" w14:paraId="4639B2C4" wp14:textId="03F7EBDE">
            <w:pPr>
              <w:pStyle w:val="-CHONG1"/>
              <w:ind w:firstLine="0"/>
              <w:rPr>
                <w:rFonts w:ascii="Times New Roman" w:hAnsi="Times New Roman" w:eastAsia="Calibri" w:cs="Times New Roman"/>
                <w:noProof w:val="0"/>
                <w:sz w:val="28"/>
                <w:szCs w:val="28"/>
                <w:lang w:val="uk-UA"/>
              </w:rPr>
            </w:pPr>
            <w:r w:rsidRPr="66AFFA1D" w:rsidR="5A038FA9">
              <w:rPr>
                <w:rFonts w:ascii="Times New Roman" w:hAnsi="Times New Roman" w:eastAsia="Calibri" w:cs="Times New Roman"/>
                <w:noProof w:val="0"/>
                <w:sz w:val="28"/>
                <w:szCs w:val="28"/>
                <w:lang w:val="uk-UA"/>
              </w:rPr>
              <w:t>Автор, текст, дата створення</w:t>
            </w:r>
          </w:p>
        </w:tc>
      </w:tr>
      <w:tr xmlns:wp14="http://schemas.microsoft.com/office/word/2010/wordml" w:rsidR="001376E9" w:rsidTr="66AFFA1D" w14:paraId="1639DA58" wp14:textId="77777777">
        <w:tc>
          <w:tcPr>
            <w:tcW w:w="560" w:type="dxa"/>
            <w:tcBorders>
              <w:top w:val="single" w:color="auto" w:sz="4" w:space="0"/>
              <w:left w:val="single" w:color="auto" w:sz="4" w:space="0"/>
              <w:bottom w:val="single" w:color="auto" w:sz="4" w:space="0"/>
              <w:right w:val="single" w:color="auto" w:sz="4" w:space="0"/>
            </w:tcBorders>
            <w:tcMar/>
            <w:hideMark/>
          </w:tcPr>
          <w:p w:rsidR="001376E9" w:rsidRDefault="001376E9" w14:paraId="2598DEE6" wp14:textId="7A799FD6">
            <w:pPr>
              <w:pStyle w:val="-CHONG1"/>
              <w:ind w:firstLine="0"/>
              <w:jc w:val="center"/>
              <w:rPr>
                <w:rFonts w:eastAsia="Calibri"/>
              </w:rPr>
            </w:pPr>
            <w:r w:rsidRPr="66AFFA1D" w:rsidR="5A038FA9">
              <w:rPr>
                <w:rFonts w:eastAsia="Calibri"/>
              </w:rPr>
              <w:t>5</w:t>
            </w:r>
          </w:p>
        </w:tc>
        <w:tc>
          <w:tcPr>
            <w:tcW w:w="2223" w:type="dxa"/>
            <w:tcBorders>
              <w:top w:val="single" w:color="auto" w:sz="4" w:space="0"/>
              <w:left w:val="single" w:color="auto" w:sz="4" w:space="0"/>
              <w:bottom w:val="single" w:color="auto" w:sz="4" w:space="0"/>
              <w:right w:val="single" w:color="auto" w:sz="4" w:space="0"/>
            </w:tcBorders>
            <w:tcMar/>
          </w:tcPr>
          <w:p w:rsidR="001376E9" w:rsidRDefault="00BB1187" w14:paraId="0CC4A44D" wp14:textId="430F6891">
            <w:pPr>
              <w:pStyle w:val="-CHONG1"/>
              <w:ind w:firstLine="0"/>
              <w:rPr>
                <w:rFonts w:eastAsia="Calibri"/>
              </w:rPr>
            </w:pPr>
            <w:r w:rsidRPr="66AFFA1D" w:rsidR="5A038FA9">
              <w:rPr>
                <w:rFonts w:eastAsia="Calibri"/>
              </w:rPr>
              <w:t>Звіт</w:t>
            </w:r>
          </w:p>
        </w:tc>
        <w:tc>
          <w:tcPr>
            <w:tcW w:w="4301" w:type="dxa"/>
            <w:tcBorders>
              <w:top w:val="single" w:color="auto" w:sz="4" w:space="0"/>
              <w:left w:val="single" w:color="auto" w:sz="4" w:space="0"/>
              <w:bottom w:val="single" w:color="auto" w:sz="4" w:space="0"/>
              <w:right w:val="single" w:color="auto" w:sz="4" w:space="0"/>
            </w:tcBorders>
            <w:tcMar/>
          </w:tcPr>
          <w:p w:rsidR="001376E9" w:rsidP="66AFFA1D" w:rsidRDefault="00BB1187" w14:paraId="6E398C6E" wp14:textId="2A3382BB">
            <w:pPr>
              <w:pStyle w:val="-CHONG1"/>
              <w:ind w:firstLine="0"/>
              <w:rPr>
                <w:rFonts w:ascii="Times New Roman" w:hAnsi="Times New Roman" w:eastAsia="Calibri" w:cs="Times New Roman"/>
                <w:noProof w:val="0"/>
                <w:sz w:val="28"/>
                <w:szCs w:val="28"/>
                <w:lang w:val="uk-UA"/>
              </w:rPr>
            </w:pPr>
            <w:r w:rsidRPr="66AFFA1D" w:rsidR="5A038FA9">
              <w:rPr>
                <w:rFonts w:ascii="Times New Roman" w:hAnsi="Times New Roman" w:eastAsia="Calibri" w:cs="Times New Roman"/>
                <w:noProof w:val="0"/>
                <w:sz w:val="28"/>
                <w:szCs w:val="28"/>
                <w:lang w:val="uk-UA"/>
              </w:rPr>
              <w:t>Структуровані дані про виконання проєкту за обраний період</w:t>
            </w:r>
          </w:p>
        </w:tc>
        <w:tc>
          <w:tcPr>
            <w:tcW w:w="2805" w:type="dxa"/>
            <w:tcBorders>
              <w:top w:val="single" w:color="auto" w:sz="4" w:space="0"/>
              <w:left w:val="single" w:color="auto" w:sz="4" w:space="0"/>
              <w:bottom w:val="single" w:color="auto" w:sz="4" w:space="0"/>
              <w:right w:val="single" w:color="auto" w:sz="4" w:space="0"/>
            </w:tcBorders>
            <w:tcMar/>
          </w:tcPr>
          <w:p w:rsidR="001376E9" w:rsidP="66AFFA1D" w:rsidRDefault="00BB1187" w14:paraId="726D4E67" wp14:textId="713DB0C1">
            <w:pPr>
              <w:pStyle w:val="-CHONG1"/>
              <w:ind w:firstLine="0"/>
              <w:rPr>
                <w:rFonts w:ascii="Times New Roman" w:hAnsi="Times New Roman" w:eastAsia="Calibri" w:cs="Times New Roman"/>
                <w:noProof w:val="0"/>
                <w:sz w:val="28"/>
                <w:szCs w:val="28"/>
                <w:lang w:val="uk-UA"/>
              </w:rPr>
            </w:pPr>
            <w:r w:rsidRPr="66AFFA1D" w:rsidR="5A038FA9">
              <w:rPr>
                <w:rFonts w:ascii="Times New Roman" w:hAnsi="Times New Roman" w:eastAsia="Calibri" w:cs="Times New Roman"/>
                <w:noProof w:val="0"/>
                <w:sz w:val="28"/>
                <w:szCs w:val="28"/>
                <w:lang w:val="uk-UA"/>
              </w:rPr>
              <w:t xml:space="preserve">Назва, </w:t>
            </w:r>
            <w:r w:rsidRPr="66AFFA1D" w:rsidR="5A038FA9">
              <w:rPr>
                <w:rFonts w:ascii="Times New Roman" w:hAnsi="Times New Roman" w:eastAsia="Calibri" w:cs="Times New Roman"/>
                <w:noProof w:val="0"/>
                <w:sz w:val="28"/>
                <w:szCs w:val="28"/>
                <w:lang w:val="uk-UA"/>
              </w:rPr>
              <w:t>період_від</w:t>
            </w:r>
            <w:r w:rsidRPr="66AFFA1D" w:rsidR="5A038FA9">
              <w:rPr>
                <w:rFonts w:ascii="Times New Roman" w:hAnsi="Times New Roman" w:eastAsia="Calibri" w:cs="Times New Roman"/>
                <w:noProof w:val="0"/>
                <w:sz w:val="28"/>
                <w:szCs w:val="28"/>
                <w:lang w:val="uk-UA"/>
              </w:rPr>
              <w:t xml:space="preserve">, </w:t>
            </w:r>
            <w:r w:rsidRPr="66AFFA1D" w:rsidR="5A038FA9">
              <w:rPr>
                <w:rFonts w:ascii="Times New Roman" w:hAnsi="Times New Roman" w:eastAsia="Calibri" w:cs="Times New Roman"/>
                <w:noProof w:val="0"/>
                <w:sz w:val="28"/>
                <w:szCs w:val="28"/>
                <w:lang w:val="uk-UA"/>
              </w:rPr>
              <w:t>період_до</w:t>
            </w:r>
            <w:r w:rsidRPr="66AFFA1D" w:rsidR="5A038FA9">
              <w:rPr>
                <w:rFonts w:ascii="Times New Roman" w:hAnsi="Times New Roman" w:eastAsia="Calibri" w:cs="Times New Roman"/>
                <w:noProof w:val="0"/>
                <w:sz w:val="28"/>
                <w:szCs w:val="28"/>
                <w:lang w:val="uk-UA"/>
              </w:rPr>
              <w:t xml:space="preserve">, </w:t>
            </w:r>
            <w:r w:rsidRPr="66AFFA1D" w:rsidR="5A038FA9">
              <w:rPr>
                <w:rFonts w:ascii="Times New Roman" w:hAnsi="Times New Roman" w:eastAsia="Calibri" w:cs="Times New Roman"/>
                <w:noProof w:val="0"/>
                <w:sz w:val="28"/>
                <w:szCs w:val="28"/>
                <w:lang w:val="uk-UA"/>
              </w:rPr>
              <w:t>згенеровано_дата</w:t>
            </w:r>
          </w:p>
        </w:tc>
      </w:tr>
      <w:tr xmlns:wp14="http://schemas.microsoft.com/office/word/2010/wordml" w:rsidR="001376E9" w:rsidTr="66AFFA1D" w14:paraId="1DD87965" wp14:textId="77777777">
        <w:trPr>
          <w:trHeight w:val="1444"/>
        </w:trPr>
        <w:tc>
          <w:tcPr>
            <w:tcW w:w="560" w:type="dxa"/>
            <w:tcBorders>
              <w:top w:val="single" w:color="auto" w:sz="4" w:space="0"/>
              <w:left w:val="single" w:color="auto" w:sz="4" w:space="0"/>
              <w:bottom w:val="single" w:color="auto" w:sz="4" w:space="0"/>
              <w:right w:val="single" w:color="auto" w:sz="4" w:space="0"/>
            </w:tcBorders>
            <w:tcMar/>
            <w:hideMark/>
          </w:tcPr>
          <w:p w:rsidR="001376E9" w:rsidRDefault="001376E9" w14:paraId="44240AAE" wp14:textId="2E2FCD38">
            <w:pPr>
              <w:pStyle w:val="-CHONG1"/>
              <w:ind w:firstLine="0"/>
              <w:jc w:val="center"/>
              <w:rPr>
                <w:rFonts w:eastAsia="Calibri"/>
              </w:rPr>
            </w:pPr>
            <w:r w:rsidRPr="66AFFA1D" w:rsidR="015CE62A">
              <w:rPr>
                <w:rFonts w:eastAsia="Calibri"/>
              </w:rPr>
              <w:t>6</w:t>
            </w:r>
          </w:p>
        </w:tc>
        <w:tc>
          <w:tcPr>
            <w:tcW w:w="2223" w:type="dxa"/>
            <w:tcBorders>
              <w:top w:val="single" w:color="auto" w:sz="4" w:space="0"/>
              <w:left w:val="single" w:color="auto" w:sz="4" w:space="0"/>
              <w:bottom w:val="single" w:color="auto" w:sz="4" w:space="0"/>
              <w:right w:val="single" w:color="auto" w:sz="4" w:space="0"/>
            </w:tcBorders>
            <w:tcMar/>
          </w:tcPr>
          <w:p w:rsidR="001376E9" w:rsidRDefault="00972C74" w14:paraId="02423A8B" wp14:textId="0635ACA3">
            <w:pPr>
              <w:pStyle w:val="-CHONG1"/>
              <w:ind w:firstLine="0"/>
              <w:rPr>
                <w:rFonts w:eastAsia="Calibri"/>
              </w:rPr>
            </w:pPr>
            <w:r w:rsidRPr="66AFFA1D" w:rsidR="015CE62A">
              <w:rPr>
                <w:rFonts w:eastAsia="Calibri"/>
              </w:rPr>
              <w:t>Ресурс</w:t>
            </w:r>
          </w:p>
        </w:tc>
        <w:tc>
          <w:tcPr>
            <w:tcW w:w="4301" w:type="dxa"/>
            <w:tcBorders>
              <w:top w:val="single" w:color="auto" w:sz="4" w:space="0"/>
              <w:left w:val="single" w:color="auto" w:sz="4" w:space="0"/>
              <w:bottom w:val="single" w:color="auto" w:sz="4" w:space="0"/>
              <w:right w:val="single" w:color="auto" w:sz="4" w:space="0"/>
            </w:tcBorders>
            <w:tcMar/>
          </w:tcPr>
          <w:p w:rsidR="001376E9" w:rsidP="66AFFA1D" w:rsidRDefault="00972C74" w14:paraId="02630B7C" wp14:textId="469E1519">
            <w:pPr>
              <w:pStyle w:val="-CHONG1"/>
              <w:ind w:firstLine="0"/>
              <w:rPr>
                <w:rFonts w:ascii="Times New Roman" w:hAnsi="Times New Roman" w:eastAsia="Calibri" w:cs="Times New Roman"/>
                <w:noProof w:val="0"/>
                <w:sz w:val="28"/>
                <w:szCs w:val="28"/>
                <w:lang w:val="uk-UA"/>
              </w:rPr>
            </w:pPr>
            <w:r w:rsidRPr="66AFFA1D" w:rsidR="015CE62A">
              <w:rPr>
                <w:rFonts w:ascii="Times New Roman" w:hAnsi="Times New Roman" w:eastAsia="Calibri" w:cs="Times New Roman"/>
                <w:noProof w:val="0"/>
                <w:sz w:val="28"/>
                <w:szCs w:val="28"/>
                <w:lang w:val="uk-UA"/>
              </w:rPr>
              <w:t>Людський чи матеріальний ресурс, задіяний у виконанні завдань</w:t>
            </w:r>
          </w:p>
        </w:tc>
        <w:tc>
          <w:tcPr>
            <w:tcW w:w="2805" w:type="dxa"/>
            <w:tcBorders>
              <w:top w:val="single" w:color="auto" w:sz="4" w:space="0"/>
              <w:left w:val="single" w:color="auto" w:sz="4" w:space="0"/>
              <w:bottom w:val="single" w:color="auto" w:sz="4" w:space="0"/>
              <w:right w:val="single" w:color="auto" w:sz="4" w:space="0"/>
            </w:tcBorders>
            <w:tcMar/>
          </w:tcPr>
          <w:p w:rsidR="001376E9" w:rsidP="66AFFA1D" w:rsidRDefault="00972C74" w14:paraId="46D6DF0C" wp14:textId="2C72FD87">
            <w:pPr>
              <w:pStyle w:val="-CHONG1"/>
              <w:ind w:firstLine="0"/>
              <w:rPr>
                <w:rFonts w:ascii="Times New Roman" w:hAnsi="Times New Roman" w:eastAsia="Calibri" w:cs="Times New Roman"/>
                <w:noProof w:val="0"/>
                <w:sz w:val="28"/>
                <w:szCs w:val="28"/>
                <w:lang w:val="uk-UA"/>
              </w:rPr>
            </w:pPr>
            <w:r w:rsidRPr="66AFFA1D" w:rsidR="015CE62A">
              <w:rPr>
                <w:rFonts w:ascii="Times New Roman" w:hAnsi="Times New Roman" w:eastAsia="Calibri" w:cs="Times New Roman"/>
                <w:noProof w:val="0"/>
                <w:sz w:val="28"/>
                <w:szCs w:val="28"/>
                <w:lang w:val="uk-UA"/>
              </w:rPr>
              <w:t>Назва, тип (людський/технічний), доступність</w:t>
            </w:r>
          </w:p>
        </w:tc>
      </w:tr>
      <w:tr xmlns:wp14="http://schemas.microsoft.com/office/word/2010/wordml" w:rsidR="00972C74" w:rsidTr="66AFFA1D" w14:paraId="30C4A803" wp14:textId="77777777">
        <w:trPr>
          <w:trHeight w:val="1444"/>
        </w:trPr>
        <w:tc>
          <w:tcPr>
            <w:tcW w:w="560" w:type="dxa"/>
            <w:tcBorders>
              <w:top w:val="single" w:color="auto" w:sz="4" w:space="0"/>
              <w:left w:val="single" w:color="auto" w:sz="4" w:space="0"/>
              <w:bottom w:val="single" w:color="auto" w:sz="4" w:space="0"/>
              <w:right w:val="single" w:color="auto" w:sz="4" w:space="0"/>
            </w:tcBorders>
            <w:tcMar/>
          </w:tcPr>
          <w:p w:rsidR="00972C74" w:rsidRDefault="00972C74" w14:paraId="29B4EA11" wp14:textId="22F33F93">
            <w:pPr>
              <w:pStyle w:val="-CHONG1"/>
              <w:ind w:firstLine="0"/>
              <w:jc w:val="center"/>
              <w:rPr>
                <w:rFonts w:eastAsia="Calibri"/>
              </w:rPr>
            </w:pPr>
            <w:r w:rsidRPr="66AFFA1D" w:rsidR="015CE62A">
              <w:rPr>
                <w:rFonts w:eastAsia="Calibri"/>
              </w:rPr>
              <w:t>7</w:t>
            </w:r>
          </w:p>
        </w:tc>
        <w:tc>
          <w:tcPr>
            <w:tcW w:w="2223" w:type="dxa"/>
            <w:tcBorders>
              <w:top w:val="single" w:color="auto" w:sz="4" w:space="0"/>
              <w:left w:val="single" w:color="auto" w:sz="4" w:space="0"/>
              <w:bottom w:val="single" w:color="auto" w:sz="4" w:space="0"/>
              <w:right w:val="single" w:color="auto" w:sz="4" w:space="0"/>
            </w:tcBorders>
            <w:tcMar/>
          </w:tcPr>
          <w:p w:rsidR="00972C74" w:rsidRDefault="00972C74" w14:paraId="52EF5D17" wp14:textId="563DE58C">
            <w:pPr>
              <w:pStyle w:val="-CHONG1"/>
              <w:ind w:firstLine="0"/>
              <w:rPr>
                <w:rFonts w:eastAsia="Calibri"/>
              </w:rPr>
            </w:pPr>
            <w:r w:rsidRPr="66AFFA1D" w:rsidR="015CE62A">
              <w:rPr>
                <w:rFonts w:eastAsia="Calibri"/>
              </w:rPr>
              <w:t>Роль</w:t>
            </w:r>
          </w:p>
        </w:tc>
        <w:tc>
          <w:tcPr>
            <w:tcW w:w="4301" w:type="dxa"/>
            <w:tcBorders>
              <w:top w:val="single" w:color="auto" w:sz="4" w:space="0"/>
              <w:left w:val="single" w:color="auto" w:sz="4" w:space="0"/>
              <w:bottom w:val="single" w:color="auto" w:sz="4" w:space="0"/>
              <w:right w:val="single" w:color="auto" w:sz="4" w:space="0"/>
            </w:tcBorders>
            <w:tcMar/>
          </w:tcPr>
          <w:p w:rsidR="00972C74" w:rsidP="66AFFA1D" w:rsidRDefault="00972C74" w14:paraId="207D1210" wp14:textId="52A596DE">
            <w:pPr>
              <w:pStyle w:val="-CHONG1"/>
              <w:ind w:firstLine="0"/>
              <w:rPr>
                <w:rFonts w:ascii="Times New Roman" w:hAnsi="Times New Roman" w:eastAsia="Calibri" w:cs="Times New Roman"/>
                <w:noProof w:val="0"/>
                <w:sz w:val="28"/>
                <w:szCs w:val="28"/>
                <w:lang w:val="uk-UA"/>
              </w:rPr>
            </w:pPr>
            <w:r w:rsidRPr="66AFFA1D" w:rsidR="015CE62A">
              <w:rPr>
                <w:rFonts w:ascii="Times New Roman" w:hAnsi="Times New Roman" w:eastAsia="Calibri" w:cs="Times New Roman"/>
                <w:noProof w:val="0"/>
                <w:sz w:val="28"/>
                <w:szCs w:val="28"/>
                <w:lang w:val="uk-UA"/>
              </w:rPr>
              <w:t>Права доступу користувача до функціоналу системи</w:t>
            </w:r>
          </w:p>
        </w:tc>
        <w:tc>
          <w:tcPr>
            <w:tcW w:w="2805" w:type="dxa"/>
            <w:tcBorders>
              <w:top w:val="single" w:color="auto" w:sz="4" w:space="0"/>
              <w:left w:val="single" w:color="auto" w:sz="4" w:space="0"/>
              <w:bottom w:val="single" w:color="auto" w:sz="4" w:space="0"/>
              <w:right w:val="single" w:color="auto" w:sz="4" w:space="0"/>
            </w:tcBorders>
            <w:tcMar/>
          </w:tcPr>
          <w:p w:rsidRPr="005A180B" w:rsidR="00972C74" w:rsidP="66AFFA1D" w:rsidRDefault="00972C74" w14:paraId="39D11701" wp14:textId="51C5D18D">
            <w:pPr>
              <w:pStyle w:val="-CHONG1"/>
              <w:ind w:firstLine="0"/>
              <w:rPr>
                <w:rFonts w:ascii="Times New Roman" w:hAnsi="Times New Roman" w:eastAsia="Calibri" w:cs="Times New Roman"/>
                <w:noProof w:val="0"/>
                <w:sz w:val="28"/>
                <w:szCs w:val="28"/>
                <w:lang w:val="uk-UA"/>
              </w:rPr>
            </w:pPr>
            <w:r w:rsidRPr="66AFFA1D" w:rsidR="015CE62A">
              <w:rPr>
                <w:rFonts w:ascii="Times New Roman" w:hAnsi="Times New Roman" w:eastAsia="Calibri" w:cs="Times New Roman"/>
                <w:noProof w:val="0"/>
                <w:sz w:val="28"/>
                <w:szCs w:val="28"/>
                <w:lang w:val="uk-UA"/>
              </w:rPr>
              <w:t>Назва (менеджер/учасник/клієнт), опис прав</w:t>
            </w:r>
            <w:r w:rsidRPr="66AFFA1D" w:rsidR="046F1D00">
              <w:rPr>
                <w:rFonts w:ascii="Times New Roman" w:hAnsi="Times New Roman" w:eastAsia="Calibri" w:cs="Times New Roman"/>
                <w:noProof w:val="0"/>
                <w:sz w:val="28"/>
                <w:szCs w:val="28"/>
                <w:lang w:val="uk-UA"/>
              </w:rPr>
              <w:t>і</w:t>
            </w:r>
          </w:p>
        </w:tc>
      </w:tr>
    </w:tbl>
    <w:p xmlns:wp14="http://schemas.microsoft.com/office/word/2010/wordml" w:rsidRPr="009B37E3" w:rsidR="001376E9" w:rsidP="008B365E" w:rsidRDefault="001376E9" w14:paraId="2DBF0D7D" wp14:textId="77777777">
      <w:pPr>
        <w:pStyle w:val="-CHONG1"/>
      </w:pPr>
    </w:p>
    <w:p w:rsidR="0635B0EC" w:rsidP="2ED791A3" w:rsidRDefault="0635B0EC" w14:paraId="1DADC4E8" w14:textId="7FA5282F">
      <w:pPr>
        <w:pStyle w:val="-CHONG1"/>
        <w:rPr>
          <w:rFonts w:ascii="Times New Roman" w:hAnsi="Times New Roman" w:eastAsia="Times New Roman" w:cs="Times New Roman"/>
          <w:noProof w:val="0"/>
          <w:sz w:val="28"/>
          <w:szCs w:val="28"/>
          <w:lang w:val="uk-UA"/>
        </w:rPr>
      </w:pPr>
      <w:r w:rsidRPr="2ED791A3" w:rsidR="0635B0EC">
        <w:rPr>
          <w:rFonts w:ascii="Times New Roman" w:hAnsi="Times New Roman" w:eastAsia="Times New Roman" w:cs="Times New Roman"/>
          <w:noProof w:val="0"/>
          <w:sz w:val="28"/>
          <w:szCs w:val="28"/>
          <w:lang w:val="uk-UA"/>
        </w:rPr>
        <w:t xml:space="preserve">Модель демонструє взаємодію основних елементів системи управління завданнями та формує цілісну картину структури даних. Користувачі ініціюють команди у рамках яких створюються завдання й виділяються необхідні ресурси, до кожного завдання може додаватися обговорення у вигляді коментарів, а підсумкові результати фіксуються у звітах. </w:t>
      </w:r>
    </w:p>
    <w:p w:rsidR="0882983B" w:rsidP="2ED791A3" w:rsidRDefault="0882983B" w14:paraId="412AB167" w14:textId="76FE364E">
      <w:pPr>
        <w:pStyle w:val="-CHONG1"/>
        <w:rPr>
          <w:rFonts w:ascii="Times New Roman" w:hAnsi="Times New Roman" w:eastAsia="Times New Roman" w:cs="Times New Roman"/>
          <w:noProof w:val="0"/>
          <w:sz w:val="28"/>
          <w:szCs w:val="28"/>
          <w:lang w:val="uk-UA"/>
        </w:rPr>
      </w:pPr>
      <w:r w:rsidRPr="2ED791A3" w:rsidR="0882983B">
        <w:rPr>
          <w:rFonts w:ascii="Times New Roman" w:hAnsi="Times New Roman" w:eastAsia="Times New Roman" w:cs="Times New Roman"/>
          <w:noProof w:val="0"/>
          <w:sz w:val="28"/>
          <w:szCs w:val="28"/>
          <w:lang w:val="uk-UA"/>
        </w:rPr>
        <w:t xml:space="preserve">Отже інформаційна модель закладає міцний фундамент для ефективної роботи всієї системи, а чітка структура даних гарантує однозначність зберігання й обробки інформації. Завдяки такому підходу розробка та підтримка платформи відбуваються швидше, впровадження нових функцій і масштабування виконуються з мінімальними зусиллями, що в кінцевому результаті сприяє стабільності, гнучкості та довготривалому розвитку </w:t>
      </w:r>
      <w:r w:rsidRPr="2ED791A3" w:rsidR="0882983B">
        <w:rPr>
          <w:rFonts w:ascii="Times New Roman" w:hAnsi="Times New Roman" w:eastAsia="Times New Roman" w:cs="Times New Roman"/>
          <w:noProof w:val="0"/>
          <w:sz w:val="28"/>
          <w:szCs w:val="28"/>
          <w:lang w:val="uk-UA"/>
        </w:rPr>
        <w:t>вебсайту</w:t>
      </w:r>
      <w:r w:rsidRPr="2ED791A3" w:rsidR="0882983B">
        <w:rPr>
          <w:rFonts w:ascii="Times New Roman" w:hAnsi="Times New Roman" w:eastAsia="Times New Roman" w:cs="Times New Roman"/>
          <w:noProof w:val="0"/>
          <w:sz w:val="28"/>
          <w:szCs w:val="28"/>
          <w:lang w:val="uk-UA"/>
        </w:rPr>
        <w:t xml:space="preserve"> системи управління завданнями.</w:t>
      </w:r>
    </w:p>
    <w:p xmlns:wp14="http://schemas.microsoft.com/office/word/2010/wordml" w:rsidRPr="00247492" w:rsidR="00547CAA" w:rsidP="00E27CB3" w:rsidRDefault="00547CAA" w14:paraId="6B62F1B3" wp14:textId="77777777">
      <w:pPr>
        <w:pStyle w:val="-CHONG1"/>
      </w:pPr>
    </w:p>
    <w:p xmlns:wp14="http://schemas.microsoft.com/office/word/2010/wordml" w:rsidRPr="00247492" w:rsidR="00B27C79" w:rsidP="00C5760B" w:rsidRDefault="001C331F" w14:paraId="2BE8BA13" wp14:textId="77777777">
      <w:pPr>
        <w:pStyle w:val="2-CHONG"/>
      </w:pPr>
      <w:bookmarkStart w:name="_Toc169527610" w:id="8"/>
      <w:r w:rsidRPr="00247492">
        <w:t>1.</w:t>
      </w:r>
      <w:r w:rsidR="00757E45">
        <w:rPr>
          <w:lang w:val="ru-RU"/>
        </w:rPr>
        <w:t>2</w:t>
      </w:r>
      <w:r w:rsidRPr="00247492" w:rsidR="00142F03">
        <w:t> </w:t>
      </w:r>
      <w:r w:rsidRPr="00757E45" w:rsidR="00757E45">
        <w:t>Аналіз існуючого програмного забезпечення предметної області</w:t>
      </w:r>
      <w:bookmarkEnd w:id="8"/>
    </w:p>
    <w:p xmlns:wp14="http://schemas.microsoft.com/office/word/2010/wordml" w:rsidR="00B27C79" w:rsidP="00E544BD" w:rsidRDefault="00B27C79" w14:paraId="02F2C34E" wp14:textId="77777777">
      <w:pPr>
        <w:suppressAutoHyphens/>
        <w:ind w:firstLine="851"/>
      </w:pPr>
    </w:p>
    <w:p xmlns:wp14="http://schemas.microsoft.com/office/word/2010/wordml" w:rsidR="005971E0" w:rsidP="005971E0" w:rsidRDefault="005971E0" w14:paraId="5510839B" wp14:textId="4533A033">
      <w:pPr>
        <w:pStyle w:val="-CHONG1"/>
      </w:pPr>
      <w:r w:rsidRPr="2ED791A3" w:rsidR="548CC4E2">
        <w:rPr>
          <w:rFonts w:ascii="Times New Roman" w:hAnsi="Times New Roman" w:eastAsia="Times New Roman" w:cs="Times New Roman"/>
          <w:noProof w:val="0"/>
          <w:sz w:val="28"/>
          <w:szCs w:val="28"/>
          <w:lang w:val="uk-UA"/>
        </w:rPr>
        <w:t>Н</w:t>
      </w:r>
      <w:r w:rsidRPr="2ED791A3" w:rsidR="136E9F5D">
        <w:rPr>
          <w:rFonts w:ascii="Times New Roman" w:hAnsi="Times New Roman" w:eastAsia="Times New Roman" w:cs="Times New Roman"/>
          <w:noProof w:val="0"/>
          <w:sz w:val="28"/>
          <w:szCs w:val="28"/>
          <w:lang w:val="uk-UA"/>
        </w:rPr>
        <w:t xml:space="preserve">а ринку існує безліч сервісів для організації спільної роботи над </w:t>
      </w:r>
      <w:r w:rsidRPr="2ED791A3" w:rsidR="136E9F5D">
        <w:rPr>
          <w:rFonts w:ascii="Times New Roman" w:hAnsi="Times New Roman" w:eastAsia="Times New Roman" w:cs="Times New Roman"/>
          <w:noProof w:val="0"/>
          <w:sz w:val="28"/>
          <w:szCs w:val="28"/>
          <w:lang w:val="uk-UA"/>
        </w:rPr>
        <w:t>проєктами</w:t>
      </w:r>
      <w:r w:rsidRPr="2ED791A3" w:rsidR="5BE5ECB8">
        <w:rPr>
          <w:rFonts w:ascii="Times New Roman" w:hAnsi="Times New Roman" w:eastAsia="Times New Roman" w:cs="Times New Roman"/>
          <w:noProof w:val="0"/>
          <w:sz w:val="28"/>
          <w:szCs w:val="28"/>
          <w:lang w:val="uk-UA"/>
        </w:rPr>
        <w:t>,</w:t>
      </w:r>
      <w:r w:rsidRPr="2ED791A3" w:rsidR="136E9F5D">
        <w:rPr>
          <w:rFonts w:ascii="Times New Roman" w:hAnsi="Times New Roman" w:eastAsia="Times New Roman" w:cs="Times New Roman"/>
          <w:noProof w:val="0"/>
          <w:sz w:val="28"/>
          <w:szCs w:val="28"/>
          <w:lang w:val="uk-UA"/>
        </w:rPr>
        <w:t xml:space="preserve"> від простих інструментів для невеликих команд до потужних платформ для корпоративного рівня. При виборі рішення важливо враховувати не лише набір функцій, але й те, наскільки легко співробітникам звикнути до інтерфейсу та робочої логіки, а також вартість впровадження й подальшої підтримки.</w:t>
      </w:r>
    </w:p>
    <w:p xmlns:wp14="http://schemas.microsoft.com/office/word/2010/wordml" w:rsidR="005971E0" w:rsidP="005971E0" w:rsidRDefault="005971E0" w14:paraId="54365085" wp14:textId="323B61E7">
      <w:pPr>
        <w:pStyle w:val="-CHONG1"/>
      </w:pPr>
      <w:r w:rsidRPr="2ED791A3" w:rsidR="538BCD4D">
        <w:rPr>
          <w:rFonts w:ascii="Times New Roman" w:hAnsi="Times New Roman" w:eastAsia="Times New Roman" w:cs="Times New Roman"/>
          <w:noProof w:val="0"/>
          <w:sz w:val="28"/>
          <w:szCs w:val="28"/>
          <w:lang w:val="uk-UA"/>
        </w:rPr>
        <w:t>Нижче наведено аналіз трьох провідних платформ, а саме</w:t>
      </w:r>
      <w:r w:rsidRPr="2ED791A3" w:rsidR="1BD9349F">
        <w:rPr>
          <w:rFonts w:ascii="Times New Roman" w:hAnsi="Times New Roman" w:eastAsia="Times New Roman" w:cs="Times New Roman"/>
          <w:noProof w:val="0"/>
          <w:sz w:val="28"/>
          <w:szCs w:val="28"/>
          <w:lang w:val="uk-UA"/>
        </w:rPr>
        <w:t xml:space="preserve"> </w:t>
      </w:r>
      <w:r w:rsidRPr="2ED791A3" w:rsidR="1BD9349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uk-UA"/>
        </w:rPr>
        <w:t>«</w:t>
      </w:r>
      <w:r w:rsidRPr="2ED791A3" w:rsidR="1BD9349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uk-UA"/>
        </w:rPr>
        <w:t>Trello</w:t>
      </w:r>
      <w:r w:rsidRPr="2ED791A3" w:rsidR="1BD9349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uk-UA"/>
        </w:rPr>
        <w:t>»</w:t>
      </w:r>
      <w:r w:rsidRPr="2ED791A3" w:rsidR="538BCD4D">
        <w:rPr>
          <w:rFonts w:ascii="Times New Roman" w:hAnsi="Times New Roman" w:eastAsia="Times New Roman" w:cs="Times New Roman"/>
          <w:noProof w:val="0"/>
          <w:sz w:val="28"/>
          <w:szCs w:val="28"/>
          <w:lang w:val="uk-UA"/>
        </w:rPr>
        <w:t xml:space="preserve">, </w:t>
      </w:r>
      <w:r w:rsidRPr="2ED791A3" w:rsidR="076274D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uk-UA"/>
        </w:rPr>
        <w:t>«</w:t>
      </w:r>
      <w:r w:rsidRPr="2ED791A3" w:rsidR="7A0569D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uk-UA"/>
        </w:rPr>
        <w:t>Asana</w:t>
      </w:r>
      <w:r w:rsidRPr="2ED791A3" w:rsidR="076274D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uk-UA"/>
        </w:rPr>
        <w:t>»</w:t>
      </w:r>
      <w:r w:rsidRPr="2ED791A3" w:rsidR="538BCD4D">
        <w:rPr>
          <w:rFonts w:ascii="Times New Roman" w:hAnsi="Times New Roman" w:eastAsia="Times New Roman" w:cs="Times New Roman"/>
          <w:noProof w:val="0"/>
          <w:sz w:val="28"/>
          <w:szCs w:val="28"/>
          <w:lang w:val="uk-UA"/>
        </w:rPr>
        <w:t xml:space="preserve"> і </w:t>
      </w:r>
      <w:r w:rsidRPr="2ED791A3" w:rsidR="7C5C5A4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uk-UA"/>
        </w:rPr>
        <w:t>«</w:t>
      </w:r>
      <w:r w:rsidRPr="2ED791A3" w:rsidR="7C5C5A4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uk-UA"/>
        </w:rPr>
        <w:t>Jira</w:t>
      </w:r>
      <w:r w:rsidRPr="2ED791A3" w:rsidR="7C5C5A4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uk-UA"/>
        </w:rPr>
        <w:t>»</w:t>
      </w:r>
      <w:r w:rsidRPr="2ED791A3" w:rsidR="3B23FE7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uk-UA"/>
        </w:rPr>
        <w:t xml:space="preserve">. </w:t>
      </w:r>
      <w:r w:rsidRPr="2ED791A3" w:rsidR="538BCD4D">
        <w:rPr>
          <w:rFonts w:ascii="Times New Roman" w:hAnsi="Times New Roman" w:eastAsia="Times New Roman" w:cs="Times New Roman"/>
          <w:noProof w:val="0"/>
          <w:sz w:val="28"/>
          <w:szCs w:val="28"/>
          <w:lang w:val="uk-UA"/>
        </w:rPr>
        <w:t xml:space="preserve">Trello побудовано на інтуїтивній </w:t>
      </w:r>
      <w:r w:rsidRPr="2ED791A3" w:rsidR="538BCD4D">
        <w:rPr>
          <w:rFonts w:ascii="Times New Roman" w:hAnsi="Times New Roman" w:eastAsia="Times New Roman" w:cs="Times New Roman"/>
          <w:noProof w:val="0"/>
          <w:sz w:val="28"/>
          <w:szCs w:val="28"/>
          <w:lang w:val="uk-UA"/>
        </w:rPr>
        <w:t>канбан</w:t>
      </w:r>
      <w:r w:rsidRPr="2ED791A3" w:rsidR="538BCD4D">
        <w:rPr>
          <w:rFonts w:ascii="Times New Roman" w:hAnsi="Times New Roman" w:eastAsia="Times New Roman" w:cs="Times New Roman"/>
          <w:noProof w:val="0"/>
          <w:sz w:val="28"/>
          <w:szCs w:val="28"/>
          <w:lang w:val="uk-UA"/>
        </w:rPr>
        <w:t>-дошці, де дошки виступають основними робочими просторами, списки відображають статуси або категорії задач, а картки вміщують конкретні завдання. Користувачі можуть створювати картки, перетягувати їх між списками для відображення змін статусу, використовувати кольорові позначки для відокремлення пріоритетів або типів робіт і задавати терміни виконання, що дозволяє зберігати візуальну легкість і швидко реагувати на зміни</w:t>
      </w:r>
      <w:r w:rsidRPr="2ED791A3" w:rsidR="4FAD6397">
        <w:rPr>
          <w:rFonts w:ascii="Times New Roman" w:hAnsi="Times New Roman" w:eastAsia="Times New Roman" w:cs="Times New Roman"/>
          <w:noProof w:val="0"/>
          <w:sz w:val="28"/>
          <w:szCs w:val="28"/>
          <w:lang w:val="uk-UA"/>
        </w:rPr>
        <w:t>.</w:t>
      </w:r>
    </w:p>
    <w:p xmlns:wp14="http://schemas.microsoft.com/office/word/2010/wordml" w:rsidR="005971E0" w:rsidP="005971E0" w:rsidRDefault="005971E0" w14:paraId="519E63FF" wp14:textId="294EAAA0">
      <w:pPr>
        <w:pStyle w:val="-CHONG1"/>
      </w:pPr>
      <w:r w:rsidRPr="2ED791A3" w:rsidR="4FAD6397">
        <w:rPr>
          <w:rFonts w:ascii="Times New Roman" w:hAnsi="Times New Roman" w:eastAsia="Times New Roman" w:cs="Times New Roman"/>
          <w:noProof w:val="0"/>
          <w:sz w:val="28"/>
          <w:szCs w:val="28"/>
          <w:lang w:val="uk-UA"/>
        </w:rPr>
        <w:t>М</w:t>
      </w:r>
      <w:r w:rsidRPr="2ED791A3" w:rsidR="538BCD4D">
        <w:rPr>
          <w:rFonts w:ascii="Times New Roman" w:hAnsi="Times New Roman" w:eastAsia="Times New Roman" w:cs="Times New Roman"/>
          <w:noProof w:val="0"/>
          <w:sz w:val="28"/>
          <w:szCs w:val="28"/>
          <w:lang w:val="uk-UA"/>
        </w:rPr>
        <w:t>інімалістичний інтерфейс</w:t>
      </w:r>
      <w:r w:rsidRPr="2ED791A3" w:rsidR="14DE0E51">
        <w:rPr>
          <w:rFonts w:ascii="Times New Roman" w:hAnsi="Times New Roman" w:eastAsia="Times New Roman" w:cs="Times New Roman"/>
          <w:noProof w:val="0"/>
          <w:sz w:val="28"/>
          <w:szCs w:val="28"/>
          <w:lang w:val="uk-UA"/>
        </w:rPr>
        <w:t xml:space="preserve"> </w:t>
      </w:r>
      <w:r w:rsidRPr="2ED791A3" w:rsidR="5BEB7E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uk-UA"/>
        </w:rPr>
        <w:t>Trello</w:t>
      </w:r>
      <w:r w:rsidRPr="2ED791A3" w:rsidR="5BEB7E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uk-UA"/>
        </w:rPr>
        <w:t xml:space="preserve"> </w:t>
      </w:r>
      <w:r w:rsidRPr="2ED791A3" w:rsidR="538BCD4D">
        <w:rPr>
          <w:rFonts w:ascii="Times New Roman" w:hAnsi="Times New Roman" w:eastAsia="Times New Roman" w:cs="Times New Roman"/>
          <w:noProof w:val="0"/>
          <w:sz w:val="28"/>
          <w:szCs w:val="28"/>
          <w:lang w:val="uk-UA"/>
        </w:rPr>
        <w:t>є водночас його силою</w:t>
      </w:r>
      <w:r w:rsidRPr="2ED791A3" w:rsidR="567BC9F5">
        <w:rPr>
          <w:rFonts w:ascii="Times New Roman" w:hAnsi="Times New Roman" w:eastAsia="Times New Roman" w:cs="Times New Roman"/>
          <w:noProof w:val="0"/>
          <w:sz w:val="28"/>
          <w:szCs w:val="28"/>
          <w:lang w:val="uk-UA"/>
        </w:rPr>
        <w:t xml:space="preserve">, адже </w:t>
      </w:r>
      <w:r w:rsidRPr="2ED791A3" w:rsidR="538BCD4D">
        <w:rPr>
          <w:rFonts w:ascii="Times New Roman" w:hAnsi="Times New Roman" w:eastAsia="Times New Roman" w:cs="Times New Roman"/>
          <w:noProof w:val="0"/>
          <w:sz w:val="28"/>
          <w:szCs w:val="28"/>
          <w:lang w:val="uk-UA"/>
        </w:rPr>
        <w:t xml:space="preserve"> простота сприяє швидкому запуску роботи й легкому залученню нових учасників, проте може обмежувати потреби у складнішій аналітиці, розгалужених робочих процесах і деталізованих звітах</w:t>
      </w:r>
      <w:r w:rsidRPr="2ED791A3" w:rsidR="5C02BD9D">
        <w:rPr>
          <w:rFonts w:ascii="Times New Roman" w:hAnsi="Times New Roman" w:eastAsia="Times New Roman" w:cs="Times New Roman"/>
          <w:noProof w:val="0"/>
          <w:sz w:val="28"/>
          <w:szCs w:val="28"/>
          <w:lang w:val="uk-UA"/>
        </w:rPr>
        <w:t xml:space="preserve"> [5]</w:t>
      </w:r>
      <w:r w:rsidRPr="2ED791A3" w:rsidR="611D5580">
        <w:rPr>
          <w:rFonts w:ascii="Times New Roman" w:hAnsi="Times New Roman" w:eastAsia="Times New Roman" w:cs="Times New Roman"/>
          <w:noProof w:val="0"/>
          <w:sz w:val="28"/>
          <w:szCs w:val="28"/>
          <w:lang w:val="uk-UA"/>
        </w:rPr>
        <w:t>. Г</w:t>
      </w:r>
      <w:r w:rsidR="0C9B6D0E">
        <w:rPr/>
        <w:t>оловну сторінку показано на рисунку 1.1.</w:t>
      </w:r>
    </w:p>
    <w:p xmlns:wp14="http://schemas.microsoft.com/office/word/2010/wordml" w:rsidRPr="00886DF3" w:rsidR="00A95F33" w:rsidP="005971E0" w:rsidRDefault="00A95F33" w14:paraId="680A4E5D" wp14:textId="77777777">
      <w:pPr>
        <w:pStyle w:val="-CHONG1"/>
        <w:rPr>
          <w:lang w:val="ru-RU"/>
        </w:rPr>
      </w:pPr>
    </w:p>
    <w:p xmlns:wp14="http://schemas.microsoft.com/office/word/2010/wordml" w:rsidR="00886DF3" w:rsidP="2ED791A3" w:rsidRDefault="00886DF3" w14:paraId="19219836" wp14:textId="7EBA665F">
      <w:pPr>
        <w:pStyle w:val="-CHONG4"/>
        <w:rPr>
          <w:rFonts w:ascii="Times New Roman" w:hAnsi="Times New Roman" w:eastAsia="Times New Roman" w:cs="Times New Roman"/>
          <w:sz w:val="28"/>
          <w:szCs w:val="28"/>
          <w:lang w:val="en-US"/>
        </w:rPr>
      </w:pPr>
      <w:r w:rsidR="356AB5BE">
        <w:drawing>
          <wp:inline xmlns:wp14="http://schemas.microsoft.com/office/word/2010/wordprocessingDrawing" wp14:editId="1D7AFCE3" wp14:anchorId="017D62E9">
            <wp:extent cx="5756694" cy="3202161"/>
            <wp:effectExtent l="0" t="0" r="0" b="0"/>
            <wp:docPr id="177693041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76930415" name=""/>
                    <pic:cNvPicPr/>
                  </pic:nvPicPr>
                  <pic:blipFill>
                    <a:blip xmlns:r="http://schemas.openxmlformats.org/officeDocument/2006/relationships" r:embed="rId1984988019">
                      <a:extLst>
                        <a:ext uri="{28A0092B-C50C-407E-A947-70E740481C1C}">
                          <a14:useLocalDpi xmlns:a14="http://schemas.microsoft.com/office/drawing/2010/main"/>
                        </a:ext>
                      </a:extLst>
                    </a:blip>
                    <a:stretch>
                      <a:fillRect/>
                    </a:stretch>
                  </pic:blipFill>
                  <pic:spPr>
                    <a:xfrm rot="0">
                      <a:off x="0" y="0"/>
                      <a:ext cx="5756694" cy="3202161"/>
                    </a:xfrm>
                    <a:prstGeom prst="rect">
                      <a:avLst/>
                    </a:prstGeom>
                  </pic:spPr>
                </pic:pic>
              </a:graphicData>
            </a:graphic>
          </wp:inline>
        </w:drawing>
      </w:r>
    </w:p>
    <w:p xmlns:wp14="http://schemas.microsoft.com/office/word/2010/wordml" w:rsidRPr="00886DF3" w:rsidR="00886DF3" w:rsidP="2ED791A3" w:rsidRDefault="00886DF3" w14:paraId="4D9932CD" wp14:textId="2200AF67">
      <w:pPr>
        <w:pStyle w:val="-CHONG4"/>
        <w:rPr>
          <w:rFonts w:ascii="Times New Roman" w:hAnsi="Times New Roman" w:eastAsia="Times New Roman" w:cs="Times New Roman"/>
          <w:sz w:val="28"/>
          <w:szCs w:val="28"/>
          <w:lang w:val="en-US"/>
        </w:rPr>
      </w:pPr>
      <w:r w:rsidRPr="2ED791A3" w:rsidR="1C421A56">
        <w:rPr>
          <w:lang w:val="en-US"/>
        </w:rPr>
        <w:t>Рисунок</w:t>
      </w:r>
      <w:r w:rsidRPr="2ED791A3" w:rsidR="1C421A56">
        <w:rPr>
          <w:lang w:val="en-US"/>
        </w:rPr>
        <w:t xml:space="preserve"> 1.1 – </w:t>
      </w:r>
      <w:r w:rsidRPr="2ED791A3" w:rsidR="205F263F">
        <w:rPr>
          <w:lang w:val="en-US"/>
        </w:rPr>
        <w:t>Г</w:t>
      </w:r>
      <w:r w:rsidRPr="2ED791A3" w:rsidR="1C421A56">
        <w:rPr>
          <w:lang w:val="en-US"/>
        </w:rPr>
        <w:t>оловн</w:t>
      </w:r>
      <w:r w:rsidRPr="2ED791A3" w:rsidR="1AEA9DF4">
        <w:rPr>
          <w:lang w:val="en-US"/>
        </w:rPr>
        <w:t>а</w:t>
      </w:r>
      <w:r w:rsidRPr="2ED791A3" w:rsidR="1C421A56">
        <w:rPr>
          <w:lang w:val="en-US"/>
        </w:rPr>
        <w:t xml:space="preserve"> </w:t>
      </w:r>
      <w:r w:rsidRPr="2ED791A3" w:rsidR="1C421A56">
        <w:rPr>
          <w:lang w:val="en-US"/>
        </w:rPr>
        <w:t>сторінк</w:t>
      </w:r>
      <w:r w:rsidRPr="2ED791A3" w:rsidR="38CD3A9D">
        <w:rPr>
          <w:lang w:val="en-US"/>
        </w:rPr>
        <w:t>а</w:t>
      </w:r>
      <w:r w:rsidRPr="2ED791A3" w:rsidR="1C421A56">
        <w:rPr>
          <w:lang w:val="en-US"/>
        </w:rPr>
        <w:t xml:space="preserve"> </w:t>
      </w:r>
      <w:r w:rsidRPr="2ED791A3" w:rsidR="1C421A56">
        <w:rPr>
          <w:lang w:val="en-US"/>
        </w:rPr>
        <w:t>сайту</w:t>
      </w:r>
      <w:r w:rsidRPr="2ED791A3" w:rsidR="558D1C50">
        <w:rPr>
          <w:lang w:val="en-US"/>
        </w:rPr>
        <w:t xml:space="preserve"> </w:t>
      </w:r>
      <w:r w:rsidRPr="2ED791A3" w:rsidR="558D1C5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r w:rsidRPr="2ED791A3" w:rsidR="558D1C5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Trello</w:t>
      </w:r>
      <w:r w:rsidRPr="2ED791A3" w:rsidR="558D1C5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w:t>
      </w:r>
      <w:r w:rsidRPr="2ED791A3" w:rsidR="1FC21F3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6</w:t>
      </w:r>
      <w:r w:rsidRPr="2ED791A3" w:rsidR="558D1C5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
    <w:p xmlns:wp14="http://schemas.microsoft.com/office/word/2010/wordml" w:rsidR="00BA2058" w:rsidP="005971E0" w:rsidRDefault="00BA2058" w14:paraId="296FEF7D" wp14:textId="77777777">
      <w:pPr>
        <w:pStyle w:val="-CHONG1"/>
      </w:pPr>
    </w:p>
    <w:p xmlns:wp14="http://schemas.microsoft.com/office/word/2010/wordml" w:rsidR="00BA2058" w:rsidP="005971E0" w:rsidRDefault="00BA2058" w14:paraId="46730EB2" wp14:textId="0690ECF6">
      <w:pPr>
        <w:pStyle w:val="-CHONG1"/>
      </w:pPr>
      <w:r w:rsidR="675903D1">
        <w:rPr/>
        <w:t xml:space="preserve">Система </w:t>
      </w:r>
      <w:r w:rsidR="00BA2058">
        <w:rPr/>
        <w:t>має наступні переваги:</w:t>
      </w:r>
    </w:p>
    <w:p xmlns:wp14="http://schemas.microsoft.com/office/word/2010/wordml" w:rsidR="00F87586" w:rsidP="66AFFA1D" w:rsidRDefault="00182B18" w14:paraId="3C94DDEA" wp14:textId="5EDC7547">
      <w:pPr>
        <w:pStyle w:val="-CHONG"/>
        <w:rPr>
          <w:rFonts w:ascii="Times New Roman" w:hAnsi="Times New Roman" w:eastAsia="Times New Roman" w:cs="Times New Roman"/>
          <w:noProof w:val="0"/>
          <w:sz w:val="28"/>
          <w:szCs w:val="28"/>
          <w:lang w:val="uk-UA"/>
        </w:rPr>
      </w:pPr>
      <w:r w:rsidRPr="2ED791A3" w:rsidR="4D1C7FA1">
        <w:rPr>
          <w:rFonts w:ascii="Times New Roman" w:hAnsi="Times New Roman" w:eastAsia="Times New Roman" w:cs="Times New Roman"/>
          <w:noProof w:val="0"/>
          <w:sz w:val="28"/>
          <w:szCs w:val="28"/>
          <w:lang w:val="uk-UA"/>
        </w:rPr>
        <w:t>швидкий старт із мінімальними налаштуваннями і відсутністю громіздких меню дає змогу розпочати роботу ліченими хвилинами</w:t>
      </w:r>
      <w:r w:rsidRPr="2ED791A3" w:rsidR="0BBB35B7">
        <w:rPr>
          <w:rFonts w:ascii="Times New Roman" w:hAnsi="Times New Roman" w:eastAsia="Times New Roman" w:cs="Times New Roman"/>
          <w:noProof w:val="0"/>
          <w:sz w:val="28"/>
          <w:szCs w:val="28"/>
          <w:lang w:val="uk-UA"/>
        </w:rPr>
        <w:t xml:space="preserve">; </w:t>
      </w:r>
    </w:p>
    <w:p xmlns:wp14="http://schemas.microsoft.com/office/word/2010/wordml" w:rsidR="00F87586" w:rsidP="66AFFA1D" w:rsidRDefault="00182B18" w14:paraId="114E72B4" wp14:textId="6453F62C">
      <w:pPr>
        <w:pStyle w:val="-CHONG"/>
        <w:rPr>
          <w:rFonts w:ascii="Times New Roman" w:hAnsi="Times New Roman" w:eastAsia="Times New Roman" w:cs="Times New Roman"/>
          <w:noProof w:val="0"/>
          <w:sz w:val="28"/>
          <w:szCs w:val="28"/>
          <w:lang w:val="uk-UA"/>
        </w:rPr>
      </w:pPr>
      <w:r w:rsidRPr="2ED791A3" w:rsidR="3379506A">
        <w:rPr>
          <w:rFonts w:ascii="Times New Roman" w:hAnsi="Times New Roman" w:eastAsia="Times New Roman" w:cs="Times New Roman"/>
          <w:noProof w:val="0"/>
          <w:sz w:val="28"/>
          <w:szCs w:val="28"/>
          <w:lang w:val="uk-UA"/>
        </w:rPr>
        <w:t xml:space="preserve">гнучкі розширення </w:t>
      </w:r>
      <w:r w:rsidRPr="2ED791A3" w:rsidR="3379506A">
        <w:rPr>
          <w:rFonts w:ascii="Times New Roman" w:hAnsi="Times New Roman" w:eastAsia="Times New Roman" w:cs="Times New Roman"/>
          <w:noProof w:val="0"/>
          <w:sz w:val="28"/>
          <w:szCs w:val="28"/>
          <w:lang w:val="uk-UA"/>
        </w:rPr>
        <w:t>Power-Ups</w:t>
      </w:r>
      <w:r w:rsidRPr="2ED791A3" w:rsidR="3379506A">
        <w:rPr>
          <w:rFonts w:ascii="Times New Roman" w:hAnsi="Times New Roman" w:eastAsia="Times New Roman" w:cs="Times New Roman"/>
          <w:noProof w:val="0"/>
          <w:sz w:val="28"/>
          <w:szCs w:val="28"/>
          <w:lang w:val="uk-UA"/>
        </w:rPr>
        <w:t xml:space="preserve"> забезпечують інтеграцію з календарем, месенджерами й хмарними сервісами, а також відкривають можливості для власної автоматизації</w:t>
      </w:r>
      <w:r w:rsidRPr="2ED791A3" w:rsidR="0BBB35B7">
        <w:rPr>
          <w:rFonts w:ascii="Times New Roman" w:hAnsi="Times New Roman" w:eastAsia="Times New Roman" w:cs="Times New Roman"/>
          <w:noProof w:val="0"/>
          <w:sz w:val="28"/>
          <w:szCs w:val="28"/>
          <w:lang w:val="uk-UA"/>
        </w:rPr>
        <w:t>;</w:t>
      </w:r>
    </w:p>
    <w:p xmlns:wp14="http://schemas.microsoft.com/office/word/2010/wordml" w:rsidR="00F87586" w:rsidP="66AFFA1D" w:rsidRDefault="00182B18" w14:paraId="74C41496" wp14:textId="30DEBAF1">
      <w:pPr>
        <w:pStyle w:val="-CHONG"/>
        <w:rPr>
          <w:rFonts w:ascii="Times New Roman" w:hAnsi="Times New Roman" w:eastAsia="Times New Roman" w:cs="Times New Roman"/>
          <w:noProof w:val="0"/>
          <w:sz w:val="28"/>
          <w:szCs w:val="28"/>
          <w:lang w:val="uk-UA"/>
        </w:rPr>
      </w:pPr>
      <w:r w:rsidRPr="2ED791A3" w:rsidR="0EF34581">
        <w:rPr>
          <w:rFonts w:ascii="Times New Roman" w:hAnsi="Times New Roman" w:eastAsia="Times New Roman" w:cs="Times New Roman"/>
          <w:noProof w:val="0"/>
          <w:sz w:val="28"/>
          <w:szCs w:val="28"/>
          <w:lang w:val="uk-UA"/>
        </w:rPr>
        <w:t>мобільних додатків для iOS і Android гарантує доступ до завдань з будь-якого пристрою й підтримує синхронізацію в реальному часі</w:t>
      </w:r>
      <w:r w:rsidRPr="2ED791A3" w:rsidR="0BBB35B7">
        <w:rPr>
          <w:rFonts w:ascii="Times New Roman" w:hAnsi="Times New Roman" w:eastAsia="Times New Roman" w:cs="Times New Roman"/>
          <w:noProof w:val="0"/>
          <w:sz w:val="28"/>
          <w:szCs w:val="28"/>
          <w:lang w:val="uk-UA"/>
        </w:rPr>
        <w:t>.</w:t>
      </w:r>
    </w:p>
    <w:p xmlns:wp14="http://schemas.microsoft.com/office/word/2010/wordml" w:rsidRPr="00C908D1" w:rsidR="00276A48" w:rsidP="00276A48" w:rsidRDefault="00276A48" w14:paraId="2E408043" wp14:textId="4CB20AC6">
      <w:pPr>
        <w:pStyle w:val="-CHONG1"/>
      </w:pPr>
      <w:r w:rsidR="00276A48">
        <w:rPr/>
        <w:t xml:space="preserve">Недоліками </w:t>
      </w:r>
      <w:r w:rsidR="1B4B0972">
        <w:rPr/>
        <w:t>системи є:</w:t>
      </w:r>
    </w:p>
    <w:p w:rsidR="1B4B0972" w:rsidP="66AFFA1D" w:rsidRDefault="1B4B0972" w14:paraId="67FB71F3" w14:textId="0CD73F54">
      <w:pPr>
        <w:pStyle w:val="-CHONG"/>
        <w:rPr>
          <w:rFonts w:ascii="Times New Roman" w:hAnsi="Times New Roman" w:eastAsia="Times New Roman" w:cs="Times New Roman"/>
          <w:noProof w:val="0"/>
          <w:sz w:val="28"/>
          <w:szCs w:val="28"/>
          <w:lang w:val="uk-UA"/>
        </w:rPr>
      </w:pPr>
      <w:r w:rsidRPr="2ED791A3" w:rsidR="4C26034D">
        <w:rPr>
          <w:rFonts w:ascii="Times New Roman" w:hAnsi="Times New Roman" w:eastAsia="Times New Roman" w:cs="Times New Roman"/>
          <w:noProof w:val="0"/>
          <w:sz w:val="28"/>
          <w:szCs w:val="28"/>
          <w:lang w:val="uk-UA"/>
        </w:rPr>
        <w:t>в безкоштовному тарифі доступні лише базові табличні звіти без вбудованої аналітики й графіків</w:t>
      </w:r>
      <w:r w:rsidRPr="2ED791A3" w:rsidR="10B95E60">
        <w:rPr>
          <w:rFonts w:ascii="Times New Roman" w:hAnsi="Times New Roman" w:eastAsia="Times New Roman" w:cs="Times New Roman"/>
          <w:noProof w:val="0"/>
          <w:sz w:val="28"/>
          <w:szCs w:val="28"/>
          <w:lang w:val="uk-UA"/>
        </w:rPr>
        <w:t>;</w:t>
      </w:r>
    </w:p>
    <w:p w:rsidR="1B4B0972" w:rsidP="66AFFA1D" w:rsidRDefault="1B4B0972" w14:paraId="3AC8FDF1" w14:textId="623EED0D">
      <w:pPr>
        <w:pStyle w:val="-CHONG"/>
        <w:rPr>
          <w:rFonts w:ascii="Times New Roman" w:hAnsi="Times New Roman" w:eastAsia="Times New Roman" w:cs="Times New Roman"/>
          <w:noProof w:val="0"/>
          <w:sz w:val="28"/>
          <w:szCs w:val="28"/>
          <w:lang w:val="uk-UA"/>
        </w:rPr>
      </w:pPr>
      <w:r w:rsidRPr="2ED791A3" w:rsidR="1EFB73B5">
        <w:rPr>
          <w:rFonts w:ascii="Times New Roman" w:hAnsi="Times New Roman" w:eastAsia="Times New Roman" w:cs="Times New Roman"/>
          <w:noProof w:val="0"/>
          <w:sz w:val="28"/>
          <w:szCs w:val="28"/>
          <w:lang w:val="uk-UA"/>
        </w:rPr>
        <w:t xml:space="preserve">відсутність формальних </w:t>
      </w:r>
      <w:r w:rsidRPr="2ED791A3" w:rsidR="1EFB73B5">
        <w:rPr>
          <w:rFonts w:ascii="Times New Roman" w:hAnsi="Times New Roman" w:eastAsia="Times New Roman" w:cs="Times New Roman"/>
          <w:noProof w:val="0"/>
          <w:sz w:val="28"/>
          <w:szCs w:val="28"/>
          <w:lang w:val="uk-UA"/>
        </w:rPr>
        <w:t>залежностей</w:t>
      </w:r>
      <w:r w:rsidRPr="2ED791A3" w:rsidR="1EFB73B5">
        <w:rPr>
          <w:rFonts w:ascii="Times New Roman" w:hAnsi="Times New Roman" w:eastAsia="Times New Roman" w:cs="Times New Roman"/>
          <w:noProof w:val="0"/>
          <w:sz w:val="28"/>
          <w:szCs w:val="28"/>
          <w:lang w:val="uk-UA"/>
        </w:rPr>
        <w:t xml:space="preserve"> між завданнями й обмеження на кількість </w:t>
      </w:r>
      <w:r w:rsidRPr="2ED791A3" w:rsidR="1EFB73B5">
        <w:rPr>
          <w:rFonts w:ascii="Times New Roman" w:hAnsi="Times New Roman" w:eastAsia="Times New Roman" w:cs="Times New Roman"/>
          <w:noProof w:val="0"/>
          <w:sz w:val="28"/>
          <w:szCs w:val="28"/>
          <w:lang w:val="uk-UA"/>
        </w:rPr>
        <w:t>Power-Ups</w:t>
      </w:r>
      <w:r w:rsidRPr="2ED791A3" w:rsidR="1EFB73B5">
        <w:rPr>
          <w:rFonts w:ascii="Times New Roman" w:hAnsi="Times New Roman" w:eastAsia="Times New Roman" w:cs="Times New Roman"/>
          <w:noProof w:val="0"/>
          <w:sz w:val="28"/>
          <w:szCs w:val="28"/>
          <w:lang w:val="uk-UA"/>
        </w:rPr>
        <w:t xml:space="preserve"> та розмір вкладених файлів.</w:t>
      </w:r>
    </w:p>
    <w:p xmlns:wp14="http://schemas.microsoft.com/office/word/2010/wordml" w:rsidR="001F35A7" w:rsidP="00276A48" w:rsidRDefault="00F91D44" w14:paraId="4F7CA100" wp14:textId="2558A57F">
      <w:pPr>
        <w:pStyle w:val="-CHONG1"/>
      </w:pPr>
      <w:r w:rsidRPr="2ED791A3" w:rsidR="2A366E39">
        <w:rPr>
          <w:rFonts w:ascii="Times New Roman" w:hAnsi="Times New Roman" w:eastAsia="Times New Roman" w:cs="Times New Roman"/>
          <w:noProof w:val="0"/>
          <w:sz w:val="28"/>
          <w:szCs w:val="28"/>
          <w:lang w:val="uk-UA"/>
        </w:rPr>
        <w:t xml:space="preserve">Наступним прикладом є сайт </w:t>
      </w:r>
      <w:r w:rsidRPr="2ED791A3" w:rsidR="2A366E3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uk-UA"/>
        </w:rPr>
        <w:t>«</w:t>
      </w:r>
      <w:r w:rsidRPr="2ED791A3" w:rsidR="2A366E3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uk-UA"/>
        </w:rPr>
        <w:t>Asana</w:t>
      </w:r>
      <w:r w:rsidRPr="2ED791A3" w:rsidR="2A366E3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uk-UA"/>
        </w:rPr>
        <w:t>»</w:t>
      </w:r>
      <w:r w:rsidRPr="2ED791A3" w:rsidR="2A366E39">
        <w:rPr>
          <w:rFonts w:ascii="Times New Roman" w:hAnsi="Times New Roman" w:eastAsia="Times New Roman" w:cs="Times New Roman"/>
          <w:noProof w:val="0"/>
          <w:sz w:val="28"/>
          <w:szCs w:val="28"/>
          <w:lang w:val="uk-UA"/>
        </w:rPr>
        <w:t xml:space="preserve">, що поєднує кілька режимів перегляду </w:t>
      </w:r>
      <w:r w:rsidRPr="2ED791A3" w:rsidR="2A366E39">
        <w:rPr>
          <w:rFonts w:ascii="Times New Roman" w:hAnsi="Times New Roman" w:eastAsia="Times New Roman" w:cs="Times New Roman"/>
          <w:noProof w:val="0"/>
          <w:sz w:val="28"/>
          <w:szCs w:val="28"/>
          <w:lang w:val="uk-UA"/>
        </w:rPr>
        <w:t>проєкту</w:t>
      </w:r>
      <w:r w:rsidRPr="2ED791A3" w:rsidR="2A366E39">
        <w:rPr>
          <w:rFonts w:ascii="Times New Roman" w:hAnsi="Times New Roman" w:eastAsia="Times New Roman" w:cs="Times New Roman"/>
          <w:noProof w:val="0"/>
          <w:sz w:val="28"/>
          <w:szCs w:val="28"/>
          <w:lang w:val="uk-UA"/>
        </w:rPr>
        <w:t xml:space="preserve">, такі як список, </w:t>
      </w:r>
      <w:r w:rsidRPr="2ED791A3" w:rsidR="2A366E39">
        <w:rPr>
          <w:rFonts w:ascii="Times New Roman" w:hAnsi="Times New Roman" w:eastAsia="Times New Roman" w:cs="Times New Roman"/>
          <w:noProof w:val="0"/>
          <w:sz w:val="28"/>
          <w:szCs w:val="28"/>
          <w:lang w:val="uk-UA"/>
        </w:rPr>
        <w:t>канбан</w:t>
      </w:r>
      <w:r w:rsidRPr="2ED791A3" w:rsidR="2A366E39">
        <w:rPr>
          <w:rFonts w:ascii="Times New Roman" w:hAnsi="Times New Roman" w:eastAsia="Times New Roman" w:cs="Times New Roman"/>
          <w:noProof w:val="0"/>
          <w:sz w:val="28"/>
          <w:szCs w:val="28"/>
          <w:lang w:val="uk-UA"/>
        </w:rPr>
        <w:t xml:space="preserve">-дошку, календар та хронологію і пропонує готові шаблони для найрізноманітніших бізнес-процесів, які можна використовувати одразу після реєстрації. Система дозволяє переключатися між різними видами відображення одним </w:t>
      </w:r>
      <w:r w:rsidRPr="2ED791A3" w:rsidR="2A366E39">
        <w:rPr>
          <w:rFonts w:ascii="Times New Roman" w:hAnsi="Times New Roman" w:eastAsia="Times New Roman" w:cs="Times New Roman"/>
          <w:noProof w:val="0"/>
          <w:sz w:val="28"/>
          <w:szCs w:val="28"/>
          <w:lang w:val="uk-UA"/>
        </w:rPr>
        <w:t>кліком</w:t>
      </w:r>
      <w:r w:rsidRPr="2ED791A3" w:rsidR="2A366E39">
        <w:rPr>
          <w:rFonts w:ascii="Times New Roman" w:hAnsi="Times New Roman" w:eastAsia="Times New Roman" w:cs="Times New Roman"/>
          <w:noProof w:val="0"/>
          <w:sz w:val="28"/>
          <w:szCs w:val="28"/>
          <w:lang w:val="uk-UA"/>
        </w:rPr>
        <w:t xml:space="preserve">, що забезпечує оптимальну картину як для детальної роботи з окремими завданнями, так і для стратегічного планування масштабних ініціатив, а можливість налаштувати автоматичні правила дає змогу, переміщати завдання при зміні статусу, додаванні </w:t>
      </w:r>
      <w:r w:rsidRPr="2ED791A3" w:rsidR="2A366E39">
        <w:rPr>
          <w:rFonts w:ascii="Times New Roman" w:hAnsi="Times New Roman" w:eastAsia="Times New Roman" w:cs="Times New Roman"/>
          <w:noProof w:val="0"/>
          <w:sz w:val="28"/>
          <w:szCs w:val="28"/>
          <w:lang w:val="uk-UA"/>
        </w:rPr>
        <w:t>підзадач</w:t>
      </w:r>
      <w:r w:rsidRPr="2ED791A3" w:rsidR="2A366E39">
        <w:rPr>
          <w:rFonts w:ascii="Times New Roman" w:hAnsi="Times New Roman" w:eastAsia="Times New Roman" w:cs="Times New Roman"/>
          <w:noProof w:val="0"/>
          <w:sz w:val="28"/>
          <w:szCs w:val="28"/>
          <w:lang w:val="uk-UA"/>
        </w:rPr>
        <w:t xml:space="preserve"> або досягненні певного дедлайну без залучення людини</w:t>
      </w:r>
      <w:r w:rsidRPr="2ED791A3" w:rsidR="33002D94">
        <w:rPr>
          <w:rFonts w:ascii="Times New Roman" w:hAnsi="Times New Roman" w:eastAsia="Times New Roman" w:cs="Times New Roman"/>
          <w:noProof w:val="0"/>
          <w:sz w:val="28"/>
          <w:szCs w:val="28"/>
          <w:lang w:val="uk-UA"/>
        </w:rPr>
        <w:t>.</w:t>
      </w:r>
    </w:p>
    <w:p xmlns:wp14="http://schemas.microsoft.com/office/word/2010/wordml" w:rsidR="001F35A7" w:rsidP="2ED791A3" w:rsidRDefault="00F91D44" w14:paraId="242A56E5" wp14:textId="10F8CAB3">
      <w:pPr>
        <w:pStyle w:val="-CHONG1"/>
        <w:rPr>
          <w:rFonts w:ascii="Times New Roman" w:hAnsi="Times New Roman" w:eastAsia="Times New Roman" w:cs="Times New Roman"/>
          <w:noProof w:val="0"/>
          <w:sz w:val="28"/>
          <w:szCs w:val="28"/>
          <w:lang w:val="uk-UA"/>
        </w:rPr>
      </w:pPr>
      <w:r w:rsidRPr="2ED791A3" w:rsidR="2A366E39">
        <w:rPr>
          <w:rFonts w:ascii="Times New Roman" w:hAnsi="Times New Roman" w:eastAsia="Times New Roman" w:cs="Times New Roman"/>
          <w:noProof w:val="0"/>
          <w:sz w:val="28"/>
          <w:szCs w:val="28"/>
          <w:lang w:val="uk-UA"/>
        </w:rPr>
        <w:t>Asana</w:t>
      </w:r>
      <w:r w:rsidRPr="2ED791A3" w:rsidR="743D032F">
        <w:rPr>
          <w:rFonts w:ascii="Times New Roman" w:hAnsi="Times New Roman" w:eastAsia="Times New Roman" w:cs="Times New Roman"/>
          <w:noProof w:val="0"/>
          <w:sz w:val="28"/>
          <w:szCs w:val="28"/>
          <w:lang w:val="uk-UA"/>
        </w:rPr>
        <w:t xml:space="preserve"> </w:t>
      </w:r>
      <w:r w:rsidRPr="2ED791A3" w:rsidR="2A366E39">
        <w:rPr>
          <w:rFonts w:ascii="Times New Roman" w:hAnsi="Times New Roman" w:eastAsia="Times New Roman" w:cs="Times New Roman"/>
          <w:noProof w:val="0"/>
          <w:sz w:val="28"/>
          <w:szCs w:val="28"/>
          <w:lang w:val="uk-UA"/>
        </w:rPr>
        <w:t xml:space="preserve">підтримує глибоку інтеграцію з популярними інструментами </w:t>
      </w:r>
      <w:r w:rsidRPr="2ED791A3" w:rsidR="2A366E39">
        <w:rPr>
          <w:rFonts w:ascii="Times New Roman" w:hAnsi="Times New Roman" w:eastAsia="Times New Roman" w:cs="Times New Roman"/>
          <w:noProof w:val="0"/>
          <w:sz w:val="28"/>
          <w:szCs w:val="28"/>
          <w:lang w:val="uk-UA"/>
        </w:rPr>
        <w:t>Google</w:t>
      </w:r>
      <w:r w:rsidRPr="2ED791A3" w:rsidR="2A366E39">
        <w:rPr>
          <w:rFonts w:ascii="Times New Roman" w:hAnsi="Times New Roman" w:eastAsia="Times New Roman" w:cs="Times New Roman"/>
          <w:noProof w:val="0"/>
          <w:sz w:val="28"/>
          <w:szCs w:val="28"/>
          <w:lang w:val="uk-UA"/>
        </w:rPr>
        <w:t xml:space="preserve"> </w:t>
      </w:r>
      <w:r w:rsidRPr="2ED791A3" w:rsidR="2A366E39">
        <w:rPr>
          <w:rFonts w:ascii="Times New Roman" w:hAnsi="Times New Roman" w:eastAsia="Times New Roman" w:cs="Times New Roman"/>
          <w:noProof w:val="0"/>
          <w:sz w:val="28"/>
          <w:szCs w:val="28"/>
          <w:lang w:val="uk-UA"/>
        </w:rPr>
        <w:t>Workspace</w:t>
      </w:r>
      <w:r w:rsidRPr="2ED791A3" w:rsidR="2A366E39">
        <w:rPr>
          <w:rFonts w:ascii="Times New Roman" w:hAnsi="Times New Roman" w:eastAsia="Times New Roman" w:cs="Times New Roman"/>
          <w:noProof w:val="0"/>
          <w:sz w:val="28"/>
          <w:szCs w:val="28"/>
          <w:lang w:val="uk-UA"/>
        </w:rPr>
        <w:t xml:space="preserve">, Microsoft </w:t>
      </w:r>
      <w:r w:rsidRPr="2ED791A3" w:rsidR="2A366E39">
        <w:rPr>
          <w:rFonts w:ascii="Times New Roman" w:hAnsi="Times New Roman" w:eastAsia="Times New Roman" w:cs="Times New Roman"/>
          <w:noProof w:val="0"/>
          <w:sz w:val="28"/>
          <w:szCs w:val="28"/>
          <w:lang w:val="uk-UA"/>
        </w:rPr>
        <w:t>Teams</w:t>
      </w:r>
      <w:r w:rsidRPr="2ED791A3" w:rsidR="2A366E39">
        <w:rPr>
          <w:rFonts w:ascii="Times New Roman" w:hAnsi="Times New Roman" w:eastAsia="Times New Roman" w:cs="Times New Roman"/>
          <w:noProof w:val="0"/>
          <w:sz w:val="28"/>
          <w:szCs w:val="28"/>
          <w:lang w:val="uk-UA"/>
        </w:rPr>
        <w:t xml:space="preserve">, </w:t>
      </w:r>
      <w:r w:rsidRPr="2ED791A3" w:rsidR="2A366E39">
        <w:rPr>
          <w:rFonts w:ascii="Times New Roman" w:hAnsi="Times New Roman" w:eastAsia="Times New Roman" w:cs="Times New Roman"/>
          <w:noProof w:val="0"/>
          <w:sz w:val="28"/>
          <w:szCs w:val="28"/>
          <w:lang w:val="uk-UA"/>
        </w:rPr>
        <w:t>Salesforce</w:t>
      </w:r>
      <w:r w:rsidRPr="2ED791A3" w:rsidR="2A366E39">
        <w:rPr>
          <w:rFonts w:ascii="Times New Roman" w:hAnsi="Times New Roman" w:eastAsia="Times New Roman" w:cs="Times New Roman"/>
          <w:noProof w:val="0"/>
          <w:sz w:val="28"/>
          <w:szCs w:val="28"/>
          <w:lang w:val="uk-UA"/>
        </w:rPr>
        <w:t xml:space="preserve">, </w:t>
      </w:r>
      <w:r w:rsidRPr="2ED791A3" w:rsidR="2A366E39">
        <w:rPr>
          <w:rFonts w:ascii="Times New Roman" w:hAnsi="Times New Roman" w:eastAsia="Times New Roman" w:cs="Times New Roman"/>
          <w:noProof w:val="0"/>
          <w:sz w:val="28"/>
          <w:szCs w:val="28"/>
          <w:lang w:val="uk-UA"/>
        </w:rPr>
        <w:t>Zoom</w:t>
      </w:r>
      <w:r w:rsidRPr="2ED791A3" w:rsidR="15B80652">
        <w:rPr>
          <w:rFonts w:ascii="Times New Roman" w:hAnsi="Times New Roman" w:eastAsia="Times New Roman" w:cs="Times New Roman"/>
          <w:noProof w:val="0"/>
          <w:sz w:val="28"/>
          <w:szCs w:val="28"/>
          <w:lang w:val="uk-UA"/>
        </w:rPr>
        <w:t xml:space="preserve"> та</w:t>
      </w:r>
      <w:r w:rsidRPr="2ED791A3" w:rsidR="2A366E39">
        <w:rPr>
          <w:rFonts w:ascii="Times New Roman" w:hAnsi="Times New Roman" w:eastAsia="Times New Roman" w:cs="Times New Roman"/>
          <w:noProof w:val="0"/>
          <w:sz w:val="28"/>
          <w:szCs w:val="28"/>
          <w:lang w:val="uk-UA"/>
        </w:rPr>
        <w:t xml:space="preserve"> </w:t>
      </w:r>
      <w:r w:rsidRPr="2ED791A3" w:rsidR="2A366E39">
        <w:rPr>
          <w:rFonts w:ascii="Times New Roman" w:hAnsi="Times New Roman" w:eastAsia="Times New Roman" w:cs="Times New Roman"/>
          <w:noProof w:val="0"/>
          <w:sz w:val="28"/>
          <w:szCs w:val="28"/>
          <w:lang w:val="uk-UA"/>
        </w:rPr>
        <w:t>GitHub</w:t>
      </w:r>
      <w:r w:rsidRPr="2ED791A3" w:rsidR="48E0F4D2">
        <w:rPr>
          <w:rFonts w:ascii="Times New Roman" w:hAnsi="Times New Roman" w:eastAsia="Times New Roman" w:cs="Times New Roman"/>
          <w:noProof w:val="0"/>
          <w:sz w:val="28"/>
          <w:szCs w:val="28"/>
          <w:lang w:val="uk-UA"/>
        </w:rPr>
        <w:t xml:space="preserve"> </w:t>
      </w:r>
      <w:r w:rsidRPr="2ED791A3" w:rsidR="2A366E39">
        <w:rPr>
          <w:rFonts w:ascii="Times New Roman" w:hAnsi="Times New Roman" w:eastAsia="Times New Roman" w:cs="Times New Roman"/>
          <w:noProof w:val="0"/>
          <w:sz w:val="28"/>
          <w:szCs w:val="28"/>
          <w:lang w:val="uk-UA"/>
        </w:rPr>
        <w:t xml:space="preserve">що робить її зручною для корпоративного використання та побудови єдиного робочого </w:t>
      </w:r>
      <w:r w:rsidRPr="2ED791A3" w:rsidR="2A366E39">
        <w:rPr>
          <w:rFonts w:ascii="Times New Roman" w:hAnsi="Times New Roman" w:eastAsia="Times New Roman" w:cs="Times New Roman"/>
          <w:noProof w:val="0"/>
          <w:sz w:val="28"/>
          <w:szCs w:val="28"/>
          <w:lang w:val="uk-UA"/>
        </w:rPr>
        <w:t>простор</w:t>
      </w:r>
      <w:r w:rsidRPr="2ED791A3" w:rsidR="7BAEBF61">
        <w:rPr>
          <w:rFonts w:ascii="Times New Roman" w:hAnsi="Times New Roman" w:eastAsia="Times New Roman" w:cs="Times New Roman"/>
          <w:noProof w:val="0"/>
          <w:sz w:val="28"/>
          <w:szCs w:val="28"/>
          <w:lang w:val="uk-UA"/>
        </w:rPr>
        <w:t>у</w:t>
      </w:r>
      <w:r w:rsidRPr="2ED791A3" w:rsidR="7BAEBF61">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uk-UA"/>
        </w:rPr>
        <w:t xml:space="preserve"> (рисунок 1.2).</w:t>
      </w:r>
    </w:p>
    <w:p xmlns:wp14="http://schemas.microsoft.com/office/word/2010/wordml" w:rsidR="008835D8" w:rsidP="00276A48" w:rsidRDefault="008835D8" w14:paraId="7194DBDC" wp14:textId="77777777">
      <w:pPr>
        <w:pStyle w:val="-CHONG1"/>
      </w:pPr>
    </w:p>
    <w:p xmlns:wp14="http://schemas.microsoft.com/office/word/2010/wordml" w:rsidR="001F35A7" w:rsidP="2ED791A3" w:rsidRDefault="00034D6E" w14:paraId="769D0D3C" wp14:textId="095B2ECD">
      <w:pPr>
        <w:pStyle w:val="-CHONG4"/>
        <w:rPr>
          <w:rFonts w:ascii="Times New Roman" w:hAnsi="Times New Roman" w:eastAsia="Times New Roman" w:cs="Times New Roman"/>
          <w:sz w:val="28"/>
          <w:szCs w:val="28"/>
        </w:rPr>
      </w:pPr>
      <w:r w:rsidR="00EE7B42">
        <w:drawing>
          <wp:inline xmlns:wp14="http://schemas.microsoft.com/office/word/2010/wordprocessingDrawing" wp14:editId="619F351D" wp14:anchorId="3F866B0D">
            <wp:extent cx="5495925" cy="3080008"/>
            <wp:effectExtent l="9525" t="9525" r="9525" b="9525"/>
            <wp:docPr id="205209987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52099871" name=""/>
                    <pic:cNvPicPr/>
                  </pic:nvPicPr>
                  <pic:blipFill>
                    <a:blip xmlns:r="http://schemas.openxmlformats.org/officeDocument/2006/relationships" r:embed="rId82314362">
                      <a:extLst>
                        <a:ext uri="{28A0092B-C50C-407E-A947-70E740481C1C}">
                          <a14:useLocalDpi xmlns:a14="http://schemas.microsoft.com/office/drawing/2010/main"/>
                        </a:ext>
                      </a:extLst>
                    </a:blip>
                    <a:stretch>
                      <a:fillRect/>
                    </a:stretch>
                  </pic:blipFill>
                  <pic:spPr>
                    <a:xfrm rot="0">
                      <a:off x="0" y="0"/>
                      <a:ext cx="5495925" cy="3080008"/>
                    </a:xfrm>
                    <a:prstGeom prst="rect">
                      <a:avLst/>
                    </a:prstGeom>
                    <a:ln w="9525">
                      <a:solidFill>
                        <a:schemeClr val="tx1">
                          <a:lumMod val="65000"/>
                          <a:lumOff val="35000"/>
                        </a:schemeClr>
                      </a:solidFill>
                      <a:prstDash val="solid"/>
                    </a:ln>
                  </pic:spPr>
                </pic:pic>
              </a:graphicData>
            </a:graphic>
          </wp:inline>
        </w:drawing>
      </w:r>
    </w:p>
    <w:p xmlns:wp14="http://schemas.microsoft.com/office/word/2010/wordml" w:rsidR="008835D8" w:rsidP="2ED791A3" w:rsidRDefault="008835D8" w14:paraId="49162F45" wp14:textId="39EB4AE2">
      <w:pPr>
        <w:pStyle w:val="-CHONG4"/>
        <w:rPr>
          <w:noProof w:val="0"/>
          <w:lang w:val="uk-UA"/>
        </w:rPr>
      </w:pPr>
      <w:r w:rsidR="3AC86534">
        <w:rPr/>
        <w:t xml:space="preserve">Рисунок 1.2 – </w:t>
      </w:r>
      <w:r w:rsidR="243B0B48">
        <w:rPr/>
        <w:t xml:space="preserve">Інтерфейс </w:t>
      </w:r>
      <w:r w:rsidRPr="2ED791A3" w:rsidR="243B0B4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uk-UA"/>
        </w:rPr>
        <w:t>«</w:t>
      </w:r>
      <w:r w:rsidRPr="2ED791A3" w:rsidR="243B0B4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uk-UA"/>
        </w:rPr>
        <w:t>Asana</w:t>
      </w:r>
      <w:r w:rsidRPr="2ED791A3" w:rsidR="243B0B4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w:t>
      </w:r>
      <w:r w:rsidRPr="2ED791A3" w:rsidR="7135CD81">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7</w:t>
      </w:r>
      <w:r w:rsidRPr="2ED791A3" w:rsidR="243B0B4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
    <w:p xmlns:wp14="http://schemas.microsoft.com/office/word/2010/wordml" w:rsidRPr="008835D8" w:rsidR="008835D8" w:rsidP="008835D8" w:rsidRDefault="008835D8" w14:paraId="54CD245A" wp14:textId="77777777">
      <w:pPr>
        <w:pStyle w:val="-CHONG1"/>
      </w:pPr>
    </w:p>
    <w:p w:rsidR="2861A1FA" w:rsidP="2ED791A3" w:rsidRDefault="2861A1FA" w14:paraId="2DAAEDC1" w14:textId="25E8F006">
      <w:pPr>
        <w:pStyle w:val="-CHONG1"/>
        <w:rPr>
          <w:rFonts w:ascii="Times New Roman" w:hAnsi="Times New Roman" w:eastAsia="Times New Roman" w:cs="Times New Roman"/>
          <w:noProof w:val="0"/>
          <w:sz w:val="28"/>
          <w:szCs w:val="28"/>
          <w:lang w:val="uk-UA"/>
        </w:rPr>
      </w:pPr>
      <w:r w:rsidRPr="2ED791A3" w:rsidR="2861A1FA">
        <w:rPr>
          <w:rFonts w:ascii="Times New Roman" w:hAnsi="Times New Roman" w:eastAsia="Times New Roman" w:cs="Times New Roman"/>
          <w:noProof w:val="0"/>
          <w:sz w:val="28"/>
          <w:szCs w:val="28"/>
          <w:lang w:val="uk-UA"/>
        </w:rPr>
        <w:t>Asana</w:t>
      </w:r>
      <w:r w:rsidRPr="2ED791A3" w:rsidR="2861A1FA">
        <w:rPr>
          <w:rFonts w:ascii="Times New Roman" w:hAnsi="Times New Roman" w:eastAsia="Times New Roman" w:cs="Times New Roman"/>
          <w:noProof w:val="0"/>
          <w:sz w:val="28"/>
          <w:szCs w:val="28"/>
          <w:lang w:val="uk-UA"/>
        </w:rPr>
        <w:t xml:space="preserve"> забезпечує гнучке налаштування полів задач через додавання власних атрибутів, що дає змогу адаптувати систему під специфічні потреби команди та краще структурувати інформацію, а функція глобального пошуку і фільтрації дозволяє миттєво знаходити потрібні елементи без втрати часу на ручний перегляд. У мобільному застосунку підтримується </w:t>
      </w:r>
      <w:r w:rsidRPr="2ED791A3" w:rsidR="2861A1FA">
        <w:rPr>
          <w:rFonts w:ascii="Times New Roman" w:hAnsi="Times New Roman" w:eastAsia="Times New Roman" w:cs="Times New Roman"/>
          <w:noProof w:val="0"/>
          <w:sz w:val="28"/>
          <w:szCs w:val="28"/>
          <w:lang w:val="uk-UA"/>
        </w:rPr>
        <w:t>офлайн</w:t>
      </w:r>
      <w:r w:rsidRPr="2ED791A3" w:rsidR="2861A1FA">
        <w:rPr>
          <w:rFonts w:ascii="Times New Roman" w:hAnsi="Times New Roman" w:eastAsia="Times New Roman" w:cs="Times New Roman"/>
          <w:noProof w:val="0"/>
          <w:sz w:val="28"/>
          <w:szCs w:val="28"/>
          <w:lang w:val="uk-UA"/>
        </w:rPr>
        <w:t xml:space="preserve"> режим що дає змогу працювати з завданнями навіть за відсутності інтернет-з’єднання і синхронізувати всі зміни після відновлення доступу.</w:t>
      </w:r>
    </w:p>
    <w:p w:rsidR="0A02ED8D" w:rsidP="2ED791A3" w:rsidRDefault="0A02ED8D" w14:paraId="745E5D9F" w14:textId="1BF00F05">
      <w:pPr>
        <w:pStyle w:val="-CHONG1"/>
        <w:rPr>
          <w:rFonts w:ascii="Times New Roman" w:hAnsi="Times New Roman" w:eastAsia="Times New Roman" w:cs="Times New Roman"/>
          <w:noProof w:val="0"/>
          <w:sz w:val="28"/>
          <w:szCs w:val="28"/>
          <w:lang w:val="uk-UA"/>
        </w:rPr>
      </w:pPr>
      <w:r w:rsidRPr="2ED791A3" w:rsidR="0A02ED8D">
        <w:rPr>
          <w:rFonts w:ascii="Times New Roman" w:hAnsi="Times New Roman" w:eastAsia="Times New Roman" w:cs="Times New Roman"/>
          <w:noProof w:val="0"/>
          <w:sz w:val="28"/>
          <w:szCs w:val="28"/>
          <w:lang w:val="uk-UA"/>
        </w:rPr>
        <w:t xml:space="preserve">Проте </w:t>
      </w:r>
      <w:r w:rsidRPr="2ED791A3" w:rsidR="2861A1FA">
        <w:rPr>
          <w:rFonts w:ascii="Times New Roman" w:hAnsi="Times New Roman" w:eastAsia="Times New Roman" w:cs="Times New Roman"/>
          <w:noProof w:val="0"/>
          <w:sz w:val="28"/>
          <w:szCs w:val="28"/>
          <w:lang w:val="uk-UA"/>
        </w:rPr>
        <w:t xml:space="preserve">можливості </w:t>
      </w:r>
      <w:r w:rsidRPr="2ED791A3" w:rsidR="2861A1FA">
        <w:rPr>
          <w:rFonts w:ascii="Times New Roman" w:hAnsi="Times New Roman" w:eastAsia="Times New Roman" w:cs="Times New Roman"/>
          <w:noProof w:val="0"/>
          <w:sz w:val="28"/>
          <w:szCs w:val="28"/>
          <w:lang w:val="uk-UA"/>
        </w:rPr>
        <w:t>кастомізації</w:t>
      </w:r>
      <w:r w:rsidRPr="2ED791A3" w:rsidR="2861A1FA">
        <w:rPr>
          <w:rFonts w:ascii="Times New Roman" w:hAnsi="Times New Roman" w:eastAsia="Times New Roman" w:cs="Times New Roman"/>
          <w:noProof w:val="0"/>
          <w:sz w:val="28"/>
          <w:szCs w:val="28"/>
          <w:lang w:val="uk-UA"/>
        </w:rPr>
        <w:t xml:space="preserve"> полів та автоматизації вимагають доступу до платних планів і можуть бути недоступні в безкоштовному тарифі, а складність налаштувань іноді потребує залучення IT-спеціалістів або довшого часу на навчання. Під час роботи з великими обсягами даних іноді можна помітити уповільнення інтерфейсу навіть за хорошого інтернет-з’єднання що може вплинути на продуктивність користувачів.</w:t>
      </w:r>
      <w:r w:rsidRPr="2ED791A3" w:rsidR="6C249811">
        <w:rPr>
          <w:rFonts w:ascii="Times New Roman" w:hAnsi="Times New Roman" w:eastAsia="Times New Roman" w:cs="Times New Roman"/>
          <w:noProof w:val="0"/>
          <w:sz w:val="28"/>
          <w:szCs w:val="28"/>
          <w:lang w:val="uk-UA"/>
        </w:rPr>
        <w:t xml:space="preserve"> </w:t>
      </w:r>
      <w:r w:rsidRPr="2ED791A3" w:rsidR="2861A1FA">
        <w:rPr>
          <w:rFonts w:ascii="Times New Roman" w:hAnsi="Times New Roman" w:eastAsia="Times New Roman" w:cs="Times New Roman"/>
          <w:noProof w:val="0"/>
          <w:sz w:val="28"/>
          <w:szCs w:val="28"/>
          <w:lang w:val="uk-UA"/>
        </w:rPr>
        <w:t xml:space="preserve">Також інтеграції з менш поширеними сервісами доводиться налаштовувати вручну через API що може стати зайвим витратним етапом на старті </w:t>
      </w:r>
      <w:r w:rsidRPr="2ED791A3" w:rsidR="2861A1FA">
        <w:rPr>
          <w:rFonts w:ascii="Times New Roman" w:hAnsi="Times New Roman" w:eastAsia="Times New Roman" w:cs="Times New Roman"/>
          <w:noProof w:val="0"/>
          <w:sz w:val="28"/>
          <w:szCs w:val="28"/>
          <w:lang w:val="uk-UA"/>
        </w:rPr>
        <w:t>проєкту</w:t>
      </w:r>
      <w:r w:rsidRPr="2ED791A3" w:rsidR="2861A1FA">
        <w:rPr>
          <w:rFonts w:ascii="Times New Roman" w:hAnsi="Times New Roman" w:eastAsia="Times New Roman" w:cs="Times New Roman"/>
          <w:noProof w:val="0"/>
          <w:sz w:val="28"/>
          <w:szCs w:val="28"/>
          <w:lang w:val="uk-UA"/>
        </w:rPr>
        <w:t>.</w:t>
      </w:r>
    </w:p>
    <w:p w:rsidR="11A8A902" w:rsidP="2ED791A3" w:rsidRDefault="11A8A902" w14:paraId="4363D617" w14:textId="7F7925CB">
      <w:pPr>
        <w:pStyle w:val="-CHONG1"/>
        <w:suppressLineNumbers w:val="0"/>
        <w:bidi w:val="0"/>
        <w:spacing w:before="0" w:beforeAutospacing="off" w:after="0" w:afterAutospacing="off" w:line="360" w:lineRule="auto"/>
        <w:ind w:left="0" w:right="0" w:firstLine="851"/>
        <w:jc w:val="both"/>
        <w:rPr>
          <w:rFonts w:ascii="Times New Roman" w:hAnsi="Times New Roman" w:eastAsia="Times New Roman" w:cs="Times New Roman"/>
          <w:noProof w:val="0"/>
          <w:sz w:val="28"/>
          <w:szCs w:val="28"/>
          <w:lang w:val="uk-UA"/>
        </w:rPr>
      </w:pPr>
      <w:r w:rsidRPr="2ED791A3" w:rsidR="11A8A902">
        <w:rPr>
          <w:rFonts w:ascii="Times New Roman" w:hAnsi="Times New Roman" w:eastAsia="Times New Roman" w:cs="Times New Roman"/>
          <w:noProof w:val="0"/>
          <w:sz w:val="28"/>
          <w:szCs w:val="28"/>
          <w:lang w:val="uk-UA"/>
        </w:rPr>
        <w:t>Іншим прикладом є i</w:t>
      </w:r>
      <w:r w:rsidRPr="2ED791A3" w:rsidR="11A8A90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uk-UA"/>
        </w:rPr>
        <w:t xml:space="preserve"> «</w:t>
      </w:r>
      <w:r w:rsidRPr="2ED791A3" w:rsidR="11A8A90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uk-UA"/>
        </w:rPr>
        <w:t>Jira</w:t>
      </w:r>
      <w:r w:rsidRPr="2ED791A3" w:rsidR="11A8A90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2ED791A3" w:rsidR="11A8A90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що</w:t>
      </w:r>
      <w:r w:rsidRPr="2ED791A3" w:rsidR="11A8A902">
        <w:rPr>
          <w:noProof w:val="0"/>
          <w:lang w:val="uk-UA"/>
        </w:rPr>
        <w:t xml:space="preserve"> представлена як комплексна платформа для управління складними процесами та великими командами в ІТ середовищі з можливістю адаптації до різних </w:t>
      </w:r>
      <w:r w:rsidRPr="2ED791A3" w:rsidR="11A8A902">
        <w:rPr>
          <w:noProof w:val="0"/>
          <w:lang w:val="uk-UA"/>
        </w:rPr>
        <w:t>методологій</w:t>
      </w:r>
      <w:r w:rsidRPr="2ED791A3" w:rsidR="11A8A902">
        <w:rPr>
          <w:noProof w:val="0"/>
          <w:lang w:val="uk-UA"/>
        </w:rPr>
        <w:t xml:space="preserve"> від </w:t>
      </w:r>
      <w:r w:rsidRPr="2ED791A3" w:rsidR="11A8A902">
        <w:rPr>
          <w:noProof w:val="0"/>
          <w:lang w:val="uk-UA"/>
        </w:rPr>
        <w:t>Scrum</w:t>
      </w:r>
      <w:r w:rsidRPr="2ED791A3" w:rsidR="11A8A902">
        <w:rPr>
          <w:noProof w:val="0"/>
          <w:lang w:val="uk-UA"/>
        </w:rPr>
        <w:t xml:space="preserve"> до </w:t>
      </w:r>
      <w:r w:rsidRPr="2ED791A3" w:rsidR="11A8A902">
        <w:rPr>
          <w:noProof w:val="0"/>
          <w:lang w:val="uk-UA"/>
        </w:rPr>
        <w:t>Kanban</w:t>
      </w:r>
      <w:r w:rsidRPr="2ED791A3" w:rsidR="11A8A902">
        <w:rPr>
          <w:noProof w:val="0"/>
          <w:lang w:val="uk-UA"/>
        </w:rPr>
        <w:t xml:space="preserve"> і гібридних схем роботи. Система забезпечує центральну координацію завдань через </w:t>
      </w:r>
      <w:r w:rsidRPr="2ED791A3" w:rsidR="11A8A902">
        <w:rPr>
          <w:noProof w:val="0"/>
          <w:lang w:val="uk-UA"/>
        </w:rPr>
        <w:t>настроювані</w:t>
      </w:r>
      <w:r w:rsidRPr="2ED791A3" w:rsidR="11A8A902">
        <w:rPr>
          <w:noProof w:val="0"/>
          <w:lang w:val="uk-UA"/>
        </w:rPr>
        <w:t xml:space="preserve"> робочі процеси, де кожна </w:t>
      </w:r>
      <w:r w:rsidRPr="2ED791A3" w:rsidR="11A8A902">
        <w:rPr>
          <w:noProof w:val="0"/>
          <w:lang w:val="uk-UA"/>
        </w:rPr>
        <w:t>транзиція</w:t>
      </w:r>
      <w:r w:rsidRPr="2ED791A3" w:rsidR="11A8A902">
        <w:rPr>
          <w:noProof w:val="0"/>
          <w:lang w:val="uk-UA"/>
        </w:rPr>
        <w:t xml:space="preserve"> задачі може супроводжуватися визначеними правилами, </w:t>
      </w:r>
      <w:r w:rsidRPr="2ED791A3" w:rsidR="11A8A902">
        <w:rPr>
          <w:noProof w:val="0"/>
          <w:lang w:val="uk-UA"/>
        </w:rPr>
        <w:t>ескалаціями</w:t>
      </w:r>
      <w:r w:rsidRPr="2ED791A3" w:rsidR="11A8A902">
        <w:rPr>
          <w:noProof w:val="0"/>
          <w:lang w:val="uk-UA"/>
        </w:rPr>
        <w:t xml:space="preserve"> та підтвердженнями. Аналітичні інструменти та звітність відображають поточний стан проектів у динаміці завдяки </w:t>
      </w:r>
      <w:r w:rsidRPr="2ED791A3" w:rsidR="11A8A902">
        <w:rPr>
          <w:noProof w:val="0"/>
          <w:lang w:val="uk-UA"/>
        </w:rPr>
        <w:t>burndown</w:t>
      </w:r>
      <w:r w:rsidRPr="2ED791A3" w:rsidR="11A8A902">
        <w:rPr>
          <w:noProof w:val="0"/>
          <w:lang w:val="uk-UA"/>
        </w:rPr>
        <w:t xml:space="preserve">, </w:t>
      </w:r>
      <w:r w:rsidRPr="2ED791A3" w:rsidR="11A8A902">
        <w:rPr>
          <w:noProof w:val="0"/>
          <w:lang w:val="uk-UA"/>
        </w:rPr>
        <w:t>control</w:t>
      </w:r>
      <w:r w:rsidRPr="2ED791A3" w:rsidR="11A8A902">
        <w:rPr>
          <w:noProof w:val="0"/>
          <w:lang w:val="uk-UA"/>
        </w:rPr>
        <w:t xml:space="preserve"> </w:t>
      </w:r>
      <w:r w:rsidRPr="2ED791A3" w:rsidR="11A8A902">
        <w:rPr>
          <w:rFonts w:ascii="Times New Roman" w:hAnsi="Times New Roman" w:eastAsia="Times New Roman" w:cs="Times New Roman"/>
          <w:noProof w:val="0"/>
          <w:sz w:val="28"/>
          <w:szCs w:val="28"/>
          <w:lang w:val="uk-UA"/>
        </w:rPr>
        <w:t>chart</w:t>
      </w:r>
      <w:r w:rsidRPr="2ED791A3" w:rsidR="11A8A902">
        <w:rPr>
          <w:rFonts w:ascii="Times New Roman" w:hAnsi="Times New Roman" w:eastAsia="Times New Roman" w:cs="Times New Roman"/>
          <w:noProof w:val="0"/>
          <w:sz w:val="28"/>
          <w:szCs w:val="28"/>
          <w:lang w:val="uk-UA"/>
        </w:rPr>
        <w:t xml:space="preserve">, </w:t>
      </w:r>
      <w:r w:rsidRPr="2ED791A3" w:rsidR="11A8A902">
        <w:rPr>
          <w:rFonts w:ascii="Times New Roman" w:hAnsi="Times New Roman" w:eastAsia="Times New Roman" w:cs="Times New Roman"/>
          <w:noProof w:val="0"/>
          <w:sz w:val="28"/>
          <w:szCs w:val="28"/>
          <w:lang w:val="uk-UA"/>
        </w:rPr>
        <w:t>velocity</w:t>
      </w:r>
      <w:r w:rsidRPr="2ED791A3" w:rsidR="11A8A902">
        <w:rPr>
          <w:rFonts w:ascii="Times New Roman" w:hAnsi="Times New Roman" w:eastAsia="Times New Roman" w:cs="Times New Roman"/>
          <w:noProof w:val="0"/>
          <w:sz w:val="28"/>
          <w:szCs w:val="28"/>
          <w:lang w:val="uk-UA"/>
        </w:rPr>
        <w:t xml:space="preserve"> і </w:t>
      </w:r>
      <w:r w:rsidRPr="2ED791A3" w:rsidR="11A8A902">
        <w:rPr>
          <w:rFonts w:ascii="Times New Roman" w:hAnsi="Times New Roman" w:eastAsia="Times New Roman" w:cs="Times New Roman"/>
          <w:noProof w:val="0"/>
          <w:sz w:val="28"/>
          <w:szCs w:val="28"/>
          <w:lang w:val="uk-UA"/>
        </w:rPr>
        <w:t>cumulative</w:t>
      </w:r>
      <w:r w:rsidRPr="2ED791A3" w:rsidR="11A8A902">
        <w:rPr>
          <w:rFonts w:ascii="Times New Roman" w:hAnsi="Times New Roman" w:eastAsia="Times New Roman" w:cs="Times New Roman"/>
          <w:noProof w:val="0"/>
          <w:sz w:val="28"/>
          <w:szCs w:val="28"/>
          <w:lang w:val="uk-UA"/>
        </w:rPr>
        <w:t xml:space="preserve"> </w:t>
      </w:r>
      <w:r w:rsidRPr="2ED791A3" w:rsidR="11A8A902">
        <w:rPr>
          <w:rFonts w:ascii="Times New Roman" w:hAnsi="Times New Roman" w:eastAsia="Times New Roman" w:cs="Times New Roman"/>
          <w:noProof w:val="0"/>
          <w:sz w:val="28"/>
          <w:szCs w:val="28"/>
          <w:lang w:val="uk-UA"/>
        </w:rPr>
        <w:t>flow</w:t>
      </w:r>
      <w:r w:rsidRPr="2ED791A3" w:rsidR="11A8A902">
        <w:rPr>
          <w:rFonts w:ascii="Times New Roman" w:hAnsi="Times New Roman" w:eastAsia="Times New Roman" w:cs="Times New Roman"/>
          <w:noProof w:val="0"/>
          <w:sz w:val="28"/>
          <w:szCs w:val="28"/>
          <w:lang w:val="uk-UA"/>
        </w:rPr>
        <w:t xml:space="preserve"> діаграмам. Глибока інтеграція з іншими продуктами екосистеми допомагає централізувати документацію, контроль версій та CI/CD під єдиним дахом. Масштабованість платформи забезпечується численними плагінами та API, що дозволяють доповнювати ядро системи новими функціями без змін базового коду (рисунок 1.3).</w:t>
      </w:r>
    </w:p>
    <w:p w:rsidR="2ED791A3" w:rsidP="2ED791A3" w:rsidRDefault="2ED791A3" w14:paraId="2912A87A" w14:textId="06B3A411">
      <w:pPr>
        <w:pStyle w:val="-CHONG1"/>
        <w:suppressLineNumbers w:val="0"/>
        <w:bidi w:val="0"/>
        <w:spacing w:before="0" w:beforeAutospacing="off" w:after="0" w:afterAutospacing="off" w:line="360" w:lineRule="auto"/>
        <w:ind w:left="0" w:right="0" w:firstLine="851"/>
        <w:jc w:val="both"/>
        <w:rPr>
          <w:rFonts w:ascii="Times New Roman" w:hAnsi="Times New Roman" w:eastAsia="Times New Roman" w:cs="Times New Roman"/>
          <w:noProof w:val="0"/>
          <w:sz w:val="28"/>
          <w:szCs w:val="28"/>
          <w:lang w:val="uk-UA"/>
        </w:rPr>
      </w:pPr>
    </w:p>
    <w:p w:rsidR="7DAD59DE" w:rsidP="2ED791A3" w:rsidRDefault="7DAD59DE" w14:paraId="563B0AAB" w14:textId="472FE946">
      <w:pPr>
        <w:pStyle w:val="-CHONG4"/>
        <w:rPr>
          <w:rFonts w:ascii="Times New Roman" w:hAnsi="Times New Roman" w:eastAsia="Times New Roman" w:cs="Times New Roman"/>
          <w:sz w:val="28"/>
          <w:szCs w:val="28"/>
        </w:rPr>
      </w:pPr>
      <w:r w:rsidR="7DAD59DE">
        <w:drawing>
          <wp:inline wp14:editId="3CB23ABC" wp14:anchorId="5D0871ED">
            <wp:extent cx="5321258" cy="3314700"/>
            <wp:effectExtent l="9525" t="9525" r="9525" b="9525"/>
            <wp:docPr id="43181642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31816420" name=""/>
                    <pic:cNvPicPr/>
                  </pic:nvPicPr>
                  <pic:blipFill>
                    <a:blip xmlns:r="http://schemas.openxmlformats.org/officeDocument/2006/relationships" r:embed="rId553629810">
                      <a:extLst>
                        <a:ext uri="{28A0092B-C50C-407E-A947-70E740481C1C}">
                          <a14:useLocalDpi xmlns:a14="http://schemas.microsoft.com/office/drawing/2010/main"/>
                        </a:ext>
                      </a:extLst>
                    </a:blip>
                    <a:stretch>
                      <a:fillRect/>
                    </a:stretch>
                  </pic:blipFill>
                  <pic:spPr>
                    <a:xfrm rot="0">
                      <a:off x="0" y="0"/>
                      <a:ext cx="5321258" cy="3314700"/>
                    </a:xfrm>
                    <a:prstGeom prst="rect">
                      <a:avLst/>
                    </a:prstGeom>
                    <a:ln w="9525">
                      <a:solidFill>
                        <a:schemeClr val="tx1">
                          <a:lumMod val="65000"/>
                          <a:lumOff val="35000"/>
                        </a:schemeClr>
                      </a:solidFill>
                      <a:prstDash val="solid"/>
                    </a:ln>
                  </pic:spPr>
                </pic:pic>
              </a:graphicData>
            </a:graphic>
          </wp:inline>
        </w:drawing>
      </w:r>
    </w:p>
    <w:p w:rsidR="38388AA7" w:rsidP="2ED791A3" w:rsidRDefault="38388AA7" w14:paraId="1D5698CF" w14:textId="6FA65861">
      <w:pPr>
        <w:pStyle w:val="-CHONG4"/>
        <w:rPr>
          <w:noProof w:val="0"/>
          <w:lang w:val="uk-UA"/>
        </w:rPr>
      </w:pPr>
      <w:r w:rsidR="38388AA7">
        <w:rPr/>
        <w:t xml:space="preserve">Рисунок 1.3 – </w:t>
      </w:r>
      <w:r w:rsidR="2C7F2C63">
        <w:rPr/>
        <w:t>Головне вікно системи</w:t>
      </w:r>
      <w:r w:rsidR="38388AA7">
        <w:rPr/>
        <w:t xml:space="preserve"> </w:t>
      </w:r>
      <w:r w:rsidRPr="2ED791A3" w:rsidR="38388AA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uk-UA"/>
        </w:rPr>
        <w:t>«</w:t>
      </w:r>
      <w:r w:rsidRPr="2ED791A3" w:rsidR="38388AA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uk-UA"/>
        </w:rPr>
        <w:t>Jira</w:t>
      </w:r>
      <w:r w:rsidRPr="2ED791A3" w:rsidR="38388AA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w:t>
      </w:r>
      <w:r w:rsidRPr="2ED791A3" w:rsidR="73061FF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8</w:t>
      </w:r>
      <w:r w:rsidRPr="2ED791A3" w:rsidR="38388AA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
    <w:p w:rsidR="2ED791A3" w:rsidP="2ED791A3" w:rsidRDefault="2ED791A3" w14:paraId="5ECD1404" w14:textId="765F1906">
      <w:pPr>
        <w:pStyle w:val="-CHONG4"/>
        <w:rPr>
          <w:rFonts w:ascii="Times New Roman" w:hAnsi="Times New Roman" w:eastAsia="Times New Roman" w:cs="Times New Roman"/>
          <w:sz w:val="28"/>
          <w:szCs w:val="28"/>
        </w:rPr>
      </w:pPr>
    </w:p>
    <w:p w:rsidR="70D8FE8B" w:rsidP="2ED791A3" w:rsidRDefault="70D8FE8B" w14:paraId="4CCC9B45" w14:textId="48405EDE">
      <w:pPr>
        <w:pStyle w:val="-CHONG1"/>
        <w:rPr>
          <w:rFonts w:ascii="Times New Roman" w:hAnsi="Times New Roman" w:eastAsia="Times New Roman" w:cs="Times New Roman"/>
          <w:noProof w:val="0"/>
          <w:sz w:val="28"/>
          <w:szCs w:val="28"/>
          <w:lang w:val="uk-UA"/>
        </w:rPr>
      </w:pPr>
      <w:r w:rsidRPr="2ED791A3" w:rsidR="70D8FE8B">
        <w:rPr>
          <w:rFonts w:ascii="Times New Roman" w:hAnsi="Times New Roman" w:eastAsia="Times New Roman" w:cs="Times New Roman"/>
          <w:noProof w:val="0"/>
          <w:sz w:val="28"/>
          <w:szCs w:val="28"/>
          <w:lang w:val="uk-UA"/>
        </w:rPr>
        <w:t>Серед сильних сторін системи є гнучке налаштування робочих процесів з автоматичними тригерами що дозволяє адаптувати систему під різні підходи, діаграми що спрощу</w:t>
      </w:r>
      <w:r w:rsidRPr="2ED791A3" w:rsidR="7A7C955F">
        <w:rPr>
          <w:rFonts w:ascii="Times New Roman" w:hAnsi="Times New Roman" w:eastAsia="Times New Roman" w:cs="Times New Roman"/>
          <w:noProof w:val="0"/>
          <w:sz w:val="28"/>
          <w:szCs w:val="28"/>
          <w:lang w:val="uk-UA"/>
        </w:rPr>
        <w:t>ють</w:t>
      </w:r>
      <w:r w:rsidRPr="2ED791A3" w:rsidR="70D8FE8B">
        <w:rPr>
          <w:rFonts w:ascii="Times New Roman" w:hAnsi="Times New Roman" w:eastAsia="Times New Roman" w:cs="Times New Roman"/>
          <w:noProof w:val="0"/>
          <w:sz w:val="28"/>
          <w:szCs w:val="28"/>
          <w:lang w:val="uk-UA"/>
        </w:rPr>
        <w:t xml:space="preserve"> моніторинг проекту</w:t>
      </w:r>
      <w:r w:rsidRPr="2ED791A3" w:rsidR="2C3BDE49">
        <w:rPr>
          <w:rFonts w:ascii="Times New Roman" w:hAnsi="Times New Roman" w:eastAsia="Times New Roman" w:cs="Times New Roman"/>
          <w:noProof w:val="0"/>
          <w:sz w:val="28"/>
          <w:szCs w:val="28"/>
          <w:lang w:val="uk-UA"/>
        </w:rPr>
        <w:t>, а</w:t>
      </w:r>
      <w:r w:rsidRPr="2ED791A3" w:rsidR="70D8FE8B">
        <w:rPr>
          <w:rFonts w:ascii="Times New Roman" w:hAnsi="Times New Roman" w:eastAsia="Times New Roman" w:cs="Times New Roman"/>
          <w:noProof w:val="0"/>
          <w:sz w:val="28"/>
          <w:szCs w:val="28"/>
          <w:lang w:val="uk-UA"/>
        </w:rPr>
        <w:t xml:space="preserve"> також інтеграція </w:t>
      </w:r>
      <w:r w:rsidRPr="2ED791A3" w:rsidR="70D8FE8B">
        <w:rPr>
          <w:rFonts w:ascii="Times New Roman" w:hAnsi="Times New Roman" w:eastAsia="Times New Roman" w:cs="Times New Roman"/>
          <w:noProof w:val="0"/>
          <w:sz w:val="28"/>
          <w:szCs w:val="28"/>
          <w:lang w:val="uk-UA"/>
        </w:rPr>
        <w:t xml:space="preserve">з </w:t>
      </w:r>
      <w:r w:rsidRPr="2ED791A3" w:rsidR="70D8FE8B">
        <w:rPr>
          <w:rFonts w:ascii="Times New Roman" w:hAnsi="Times New Roman" w:eastAsia="Times New Roman" w:cs="Times New Roman"/>
          <w:noProof w:val="0"/>
          <w:sz w:val="28"/>
          <w:szCs w:val="28"/>
          <w:lang w:val="uk-UA"/>
        </w:rPr>
        <w:t>Confluence</w:t>
      </w:r>
      <w:r w:rsidRPr="2ED791A3" w:rsidR="70D8FE8B">
        <w:rPr>
          <w:rFonts w:ascii="Times New Roman" w:hAnsi="Times New Roman" w:eastAsia="Times New Roman" w:cs="Times New Roman"/>
          <w:noProof w:val="0"/>
          <w:sz w:val="28"/>
          <w:szCs w:val="28"/>
          <w:lang w:val="uk-UA"/>
        </w:rPr>
        <w:t xml:space="preserve">, </w:t>
      </w:r>
      <w:r w:rsidRPr="2ED791A3" w:rsidR="70D8FE8B">
        <w:rPr>
          <w:rFonts w:ascii="Times New Roman" w:hAnsi="Times New Roman" w:eastAsia="Times New Roman" w:cs="Times New Roman"/>
          <w:noProof w:val="0"/>
          <w:sz w:val="28"/>
          <w:szCs w:val="28"/>
          <w:lang w:val="uk-UA"/>
        </w:rPr>
        <w:t>Bitbucket</w:t>
      </w:r>
      <w:r w:rsidRPr="2ED791A3" w:rsidR="70D8FE8B">
        <w:rPr>
          <w:rFonts w:ascii="Times New Roman" w:hAnsi="Times New Roman" w:eastAsia="Times New Roman" w:cs="Times New Roman"/>
          <w:noProof w:val="0"/>
          <w:sz w:val="28"/>
          <w:szCs w:val="28"/>
          <w:lang w:val="uk-UA"/>
        </w:rPr>
        <w:t xml:space="preserve"> і </w:t>
      </w:r>
      <w:r w:rsidRPr="2ED791A3" w:rsidR="70D8FE8B">
        <w:rPr>
          <w:rFonts w:ascii="Times New Roman" w:hAnsi="Times New Roman" w:eastAsia="Times New Roman" w:cs="Times New Roman"/>
          <w:noProof w:val="0"/>
          <w:sz w:val="28"/>
          <w:szCs w:val="28"/>
          <w:lang w:val="uk-UA"/>
        </w:rPr>
        <w:t>Bamboo</w:t>
      </w:r>
      <w:r w:rsidRPr="2ED791A3" w:rsidR="70D8FE8B">
        <w:rPr>
          <w:rFonts w:ascii="Times New Roman" w:hAnsi="Times New Roman" w:eastAsia="Times New Roman" w:cs="Times New Roman"/>
          <w:noProof w:val="0"/>
          <w:sz w:val="28"/>
          <w:szCs w:val="28"/>
          <w:lang w:val="uk-UA"/>
        </w:rPr>
        <w:t xml:space="preserve"> забезпечує єдине середовище для кодування, документації й CI</w:t>
      </w:r>
      <w:r w:rsidRPr="2ED791A3" w:rsidR="3C5C40FA">
        <w:rPr>
          <w:rFonts w:ascii="Times New Roman" w:hAnsi="Times New Roman" w:eastAsia="Times New Roman" w:cs="Times New Roman"/>
          <w:noProof w:val="0"/>
          <w:sz w:val="28"/>
          <w:szCs w:val="28"/>
          <w:lang w:val="uk-UA"/>
        </w:rPr>
        <w:t>/</w:t>
      </w:r>
      <w:r w:rsidRPr="2ED791A3" w:rsidR="70D8FE8B">
        <w:rPr>
          <w:rFonts w:ascii="Times New Roman" w:hAnsi="Times New Roman" w:eastAsia="Times New Roman" w:cs="Times New Roman"/>
          <w:noProof w:val="0"/>
          <w:sz w:val="28"/>
          <w:szCs w:val="28"/>
          <w:lang w:val="uk-UA"/>
        </w:rPr>
        <w:t>CD</w:t>
      </w:r>
      <w:r w:rsidRPr="2ED791A3" w:rsidR="6C3C22A9">
        <w:rPr>
          <w:rFonts w:ascii="Times New Roman" w:hAnsi="Times New Roman" w:eastAsia="Times New Roman" w:cs="Times New Roman"/>
          <w:noProof w:val="0"/>
          <w:sz w:val="28"/>
          <w:szCs w:val="28"/>
          <w:lang w:val="uk-UA"/>
        </w:rPr>
        <w:t>. П</w:t>
      </w:r>
      <w:r w:rsidRPr="2ED791A3" w:rsidR="70D8FE8B">
        <w:rPr>
          <w:rFonts w:ascii="Times New Roman" w:hAnsi="Times New Roman" w:eastAsia="Times New Roman" w:cs="Times New Roman"/>
          <w:noProof w:val="0"/>
          <w:sz w:val="28"/>
          <w:szCs w:val="28"/>
          <w:lang w:val="uk-UA"/>
        </w:rPr>
        <w:t>роте проблемами є надмірна складність у початковому налаштуванні що вимагає адміністратора з досвідом та окремих ролей</w:t>
      </w:r>
      <w:r w:rsidRPr="2ED791A3" w:rsidR="3062ADAD">
        <w:rPr>
          <w:rFonts w:ascii="Times New Roman" w:hAnsi="Times New Roman" w:eastAsia="Times New Roman" w:cs="Times New Roman"/>
          <w:noProof w:val="0"/>
          <w:sz w:val="28"/>
          <w:szCs w:val="28"/>
          <w:lang w:val="uk-UA"/>
        </w:rPr>
        <w:t>.</w:t>
      </w:r>
      <w:r w:rsidRPr="2ED791A3" w:rsidR="70D8FE8B">
        <w:rPr>
          <w:rFonts w:ascii="Times New Roman" w:hAnsi="Times New Roman" w:eastAsia="Times New Roman" w:cs="Times New Roman"/>
          <w:noProof w:val="0"/>
          <w:sz w:val="28"/>
          <w:szCs w:val="28"/>
          <w:lang w:val="uk-UA"/>
        </w:rPr>
        <w:t xml:space="preserve"> </w:t>
      </w:r>
      <w:r w:rsidRPr="2ED791A3" w:rsidR="726BB61A">
        <w:rPr>
          <w:rFonts w:ascii="Times New Roman" w:hAnsi="Times New Roman" w:eastAsia="Times New Roman" w:cs="Times New Roman"/>
          <w:noProof w:val="0"/>
          <w:sz w:val="28"/>
          <w:szCs w:val="28"/>
          <w:lang w:val="uk-UA"/>
        </w:rPr>
        <w:t>Т</w:t>
      </w:r>
      <w:r w:rsidRPr="2ED791A3" w:rsidR="70D8FE8B">
        <w:rPr>
          <w:rFonts w:ascii="Times New Roman" w:hAnsi="Times New Roman" w:eastAsia="Times New Roman" w:cs="Times New Roman"/>
          <w:noProof w:val="0"/>
          <w:sz w:val="28"/>
          <w:szCs w:val="28"/>
          <w:lang w:val="uk-UA"/>
        </w:rPr>
        <w:t>акож інтерфейс перевантажений функціоналом</w:t>
      </w:r>
      <w:r w:rsidRPr="2ED791A3" w:rsidR="61E3CAE5">
        <w:rPr>
          <w:rFonts w:ascii="Times New Roman" w:hAnsi="Times New Roman" w:eastAsia="Times New Roman" w:cs="Times New Roman"/>
          <w:noProof w:val="0"/>
          <w:sz w:val="28"/>
          <w:szCs w:val="28"/>
          <w:lang w:val="uk-UA"/>
        </w:rPr>
        <w:t>,</w:t>
      </w:r>
      <w:r w:rsidRPr="2ED791A3" w:rsidR="70D8FE8B">
        <w:rPr>
          <w:rFonts w:ascii="Times New Roman" w:hAnsi="Times New Roman" w:eastAsia="Times New Roman" w:cs="Times New Roman"/>
          <w:noProof w:val="0"/>
          <w:sz w:val="28"/>
          <w:szCs w:val="28"/>
          <w:lang w:val="uk-UA"/>
        </w:rPr>
        <w:t xml:space="preserve"> більша частина якого не використовується в невеликих командах</w:t>
      </w:r>
      <w:r w:rsidRPr="2ED791A3" w:rsidR="11022BF7">
        <w:rPr>
          <w:rFonts w:ascii="Times New Roman" w:hAnsi="Times New Roman" w:eastAsia="Times New Roman" w:cs="Times New Roman"/>
          <w:noProof w:val="0"/>
          <w:sz w:val="28"/>
          <w:szCs w:val="28"/>
          <w:lang w:val="uk-UA"/>
        </w:rPr>
        <w:t>,</w:t>
      </w:r>
      <w:r w:rsidRPr="2ED791A3" w:rsidR="70D8FE8B">
        <w:rPr>
          <w:rFonts w:ascii="Times New Roman" w:hAnsi="Times New Roman" w:eastAsia="Times New Roman" w:cs="Times New Roman"/>
          <w:noProof w:val="0"/>
          <w:sz w:val="28"/>
          <w:szCs w:val="28"/>
          <w:lang w:val="uk-UA"/>
        </w:rPr>
        <w:t xml:space="preserve"> а висока вартість ліцензій навіть для обмеженої кількості користувачів може виявитися бар’єром для малого бізнесу.</w:t>
      </w:r>
    </w:p>
    <w:p w:rsidR="215E0479" w:rsidP="2ED791A3" w:rsidRDefault="215E0479" w14:paraId="4BCADBF1" w14:textId="410E0559">
      <w:pPr>
        <w:pStyle w:val="-CHONG1"/>
        <w:rPr>
          <w:rFonts w:ascii="Times New Roman" w:hAnsi="Times New Roman" w:eastAsia="Times New Roman" w:cs="Times New Roman"/>
          <w:noProof w:val="0"/>
          <w:sz w:val="28"/>
          <w:szCs w:val="28"/>
          <w:lang w:val="uk-UA"/>
        </w:rPr>
      </w:pPr>
      <w:r w:rsidRPr="2ED791A3" w:rsidR="215E0479">
        <w:rPr>
          <w:rFonts w:ascii="Times New Roman" w:hAnsi="Times New Roman" w:eastAsia="Times New Roman" w:cs="Times New Roman"/>
          <w:noProof w:val="0"/>
          <w:sz w:val="28"/>
          <w:szCs w:val="28"/>
          <w:lang w:val="uk-UA"/>
        </w:rPr>
        <w:t xml:space="preserve">Огляд найпопулярніших систем управління </w:t>
      </w:r>
      <w:r w:rsidRPr="2ED791A3" w:rsidR="215E0479">
        <w:rPr>
          <w:rFonts w:ascii="Times New Roman" w:hAnsi="Times New Roman" w:eastAsia="Times New Roman" w:cs="Times New Roman"/>
          <w:noProof w:val="0"/>
          <w:sz w:val="28"/>
          <w:szCs w:val="28"/>
          <w:lang w:val="uk-UA"/>
        </w:rPr>
        <w:t>проєктами</w:t>
      </w:r>
      <w:r w:rsidRPr="2ED791A3" w:rsidR="215E0479">
        <w:rPr>
          <w:rFonts w:ascii="Times New Roman" w:hAnsi="Times New Roman" w:eastAsia="Times New Roman" w:cs="Times New Roman"/>
          <w:noProof w:val="0"/>
          <w:sz w:val="28"/>
          <w:szCs w:val="28"/>
          <w:lang w:val="uk-UA"/>
        </w:rPr>
        <w:t xml:space="preserve"> демонструє, що кожна з них пропонує власний набір рішень для командної роботи. Проте жодна не забезпечує одночасно зручність використання, глибину функціональності та прозорість аналітики без надмірної складності чи фінансового навантаження. Проведений аналіз виявив ключовий запит користувачів на інструмент, який поєднує простоту та </w:t>
      </w:r>
      <w:r w:rsidRPr="2ED791A3" w:rsidR="215E0479">
        <w:rPr>
          <w:rFonts w:ascii="Times New Roman" w:hAnsi="Times New Roman" w:eastAsia="Times New Roman" w:cs="Times New Roman"/>
          <w:noProof w:val="0"/>
          <w:sz w:val="28"/>
          <w:szCs w:val="28"/>
          <w:lang w:val="uk-UA"/>
        </w:rPr>
        <w:t>налаштовуваність</w:t>
      </w:r>
      <w:r w:rsidRPr="2ED791A3" w:rsidR="215E0479">
        <w:rPr>
          <w:rFonts w:ascii="Times New Roman" w:hAnsi="Times New Roman" w:eastAsia="Times New Roman" w:cs="Times New Roman"/>
          <w:noProof w:val="0"/>
          <w:sz w:val="28"/>
          <w:szCs w:val="28"/>
          <w:lang w:val="uk-UA"/>
        </w:rPr>
        <w:t xml:space="preserve">, дозволяє швидко візуалізувати прогрес у вигляді </w:t>
      </w:r>
      <w:r w:rsidRPr="2ED791A3" w:rsidR="215E0479">
        <w:rPr>
          <w:rFonts w:ascii="Times New Roman" w:hAnsi="Times New Roman" w:eastAsia="Times New Roman" w:cs="Times New Roman"/>
          <w:noProof w:val="0"/>
          <w:sz w:val="28"/>
          <w:szCs w:val="28"/>
          <w:lang w:val="uk-UA"/>
        </w:rPr>
        <w:t>канбан</w:t>
      </w:r>
      <w:r w:rsidRPr="2ED791A3" w:rsidR="215E0479">
        <w:rPr>
          <w:rFonts w:ascii="Times New Roman" w:hAnsi="Times New Roman" w:eastAsia="Times New Roman" w:cs="Times New Roman"/>
          <w:noProof w:val="0"/>
          <w:sz w:val="28"/>
          <w:szCs w:val="28"/>
          <w:lang w:val="uk-UA"/>
        </w:rPr>
        <w:t>-дошки, таблиць чи календаря, підтримує гнучке планування завдань, автоматизацію рутинних дій, а також надає аналітику у вигляді зручних звітів, придатних до експорту.</w:t>
      </w:r>
    </w:p>
    <w:p w:rsidR="215E0479" w:rsidP="2ED791A3" w:rsidRDefault="215E0479" w14:paraId="12B43BCB" w14:textId="26923F1E">
      <w:pPr>
        <w:pStyle w:val="-CHONG1"/>
        <w:rPr>
          <w:rFonts w:ascii="Times New Roman" w:hAnsi="Times New Roman" w:eastAsia="Times New Roman" w:cs="Times New Roman"/>
          <w:noProof w:val="0"/>
          <w:sz w:val="28"/>
          <w:szCs w:val="28"/>
          <w:lang w:val="uk-UA"/>
        </w:rPr>
      </w:pPr>
      <w:r w:rsidRPr="2ED791A3" w:rsidR="215E0479">
        <w:rPr>
          <w:rFonts w:ascii="Times New Roman" w:hAnsi="Times New Roman" w:eastAsia="Times New Roman" w:cs="Times New Roman"/>
          <w:noProof w:val="0"/>
          <w:sz w:val="28"/>
          <w:szCs w:val="28"/>
          <w:lang w:val="uk-UA"/>
        </w:rPr>
        <w:t xml:space="preserve">Отже, перспективи розвитку систем управління </w:t>
      </w:r>
      <w:r w:rsidRPr="2ED791A3" w:rsidR="215E0479">
        <w:rPr>
          <w:rFonts w:ascii="Times New Roman" w:hAnsi="Times New Roman" w:eastAsia="Times New Roman" w:cs="Times New Roman"/>
          <w:noProof w:val="0"/>
          <w:sz w:val="28"/>
          <w:szCs w:val="28"/>
          <w:lang w:val="uk-UA"/>
        </w:rPr>
        <w:t>п</w:t>
      </w:r>
      <w:r w:rsidRPr="2ED791A3" w:rsidR="215E0479">
        <w:rPr>
          <w:rFonts w:ascii="Times New Roman" w:hAnsi="Times New Roman" w:eastAsia="Times New Roman" w:cs="Times New Roman"/>
          <w:noProof w:val="0"/>
          <w:sz w:val="28"/>
          <w:szCs w:val="28"/>
          <w:lang w:val="uk-UA"/>
        </w:rPr>
        <w:t>роєктами</w:t>
      </w:r>
      <w:r w:rsidRPr="2ED791A3" w:rsidR="215E0479">
        <w:rPr>
          <w:rFonts w:ascii="Times New Roman" w:hAnsi="Times New Roman" w:eastAsia="Times New Roman" w:cs="Times New Roman"/>
          <w:noProof w:val="0"/>
          <w:sz w:val="28"/>
          <w:szCs w:val="28"/>
          <w:lang w:val="uk-UA"/>
        </w:rPr>
        <w:t xml:space="preserve"> </w:t>
      </w:r>
      <w:r w:rsidRPr="2ED791A3" w:rsidR="215E0479">
        <w:rPr>
          <w:rFonts w:ascii="Times New Roman" w:hAnsi="Times New Roman" w:eastAsia="Times New Roman" w:cs="Times New Roman"/>
          <w:noProof w:val="0"/>
          <w:sz w:val="28"/>
          <w:szCs w:val="28"/>
          <w:lang w:val="uk-UA"/>
        </w:rPr>
        <w:t>полягають у створенні універсальних рішень, що поєднують інтуїтивно зрозумілий інтерфейс із потужними інструментами для аналізу, гнучкого планування та автоматизації. Зростаючий попит на ефективні, адаптивні платформи відкриває нові можливості для розробників у напрямку вдосконалення користувацького досвіду, підвищення продуктивності команд і створення рішень, які максимально точно відповідають сучасним викликам цифрового середовища.</w:t>
      </w:r>
    </w:p>
    <w:p xmlns:wp14="http://schemas.microsoft.com/office/word/2010/wordml" w:rsidRPr="00817153" w:rsidR="00A95F33" w:rsidP="00817153" w:rsidRDefault="00A95F33" w14:paraId="7196D064" wp14:textId="24173EE9">
      <w:pPr>
        <w:pStyle w:val="-CHONG1"/>
      </w:pPr>
    </w:p>
    <w:p xmlns:wp14="http://schemas.microsoft.com/office/word/2010/wordml" w:rsidRPr="00247492" w:rsidR="005C7DEF" w:rsidP="00C5760B" w:rsidRDefault="001C331F" w14:paraId="459E5AFF" wp14:textId="77777777">
      <w:pPr>
        <w:pStyle w:val="2-CHONG"/>
      </w:pPr>
      <w:bookmarkStart w:name="_Toc169527611" w:id="9"/>
      <w:r w:rsidRPr="00247492">
        <w:t>1.</w:t>
      </w:r>
      <w:r w:rsidR="00926632">
        <w:t>3</w:t>
      </w:r>
      <w:r w:rsidRPr="00247492" w:rsidR="00142F03">
        <w:t> </w:t>
      </w:r>
      <w:r w:rsidRPr="00F54822" w:rsidR="00F54822">
        <w:t>Мета, задачі та вимоги до реалізації інформаційної системи</w:t>
      </w:r>
      <w:bookmarkEnd w:id="9"/>
    </w:p>
    <w:p xmlns:wp14="http://schemas.microsoft.com/office/word/2010/wordml" w:rsidRPr="00247492" w:rsidR="005C7DEF" w:rsidP="00E544BD" w:rsidRDefault="005C7DEF" w14:paraId="34FF1C98" wp14:textId="77777777">
      <w:pPr>
        <w:ind w:firstLine="851"/>
      </w:pPr>
    </w:p>
    <w:p w:rsidR="603E3AC7" w:rsidP="2ED791A3" w:rsidRDefault="603E3AC7" w14:paraId="13D9AABB" w14:textId="4250513D">
      <w:pPr>
        <w:pStyle w:val="-CHONG1"/>
        <w:rPr>
          <w:rFonts w:ascii="Times New Roman" w:hAnsi="Times New Roman" w:eastAsia="Times New Roman" w:cs="Times New Roman"/>
          <w:noProof w:val="0"/>
          <w:sz w:val="28"/>
          <w:szCs w:val="28"/>
          <w:lang w:val="uk-UA"/>
        </w:rPr>
      </w:pPr>
      <w:r w:rsidRPr="2ED791A3" w:rsidR="603E3AC7">
        <w:rPr>
          <w:rFonts w:ascii="Times New Roman" w:hAnsi="Times New Roman" w:eastAsia="Times New Roman" w:cs="Times New Roman"/>
          <w:noProof w:val="0"/>
          <w:sz w:val="28"/>
          <w:szCs w:val="28"/>
          <w:lang w:val="uk-UA"/>
        </w:rPr>
        <w:t xml:space="preserve">Метою курсового </w:t>
      </w:r>
      <w:r w:rsidRPr="2ED791A3" w:rsidR="603E3AC7">
        <w:rPr>
          <w:rFonts w:ascii="Times New Roman" w:hAnsi="Times New Roman" w:eastAsia="Times New Roman" w:cs="Times New Roman"/>
          <w:noProof w:val="0"/>
          <w:sz w:val="28"/>
          <w:szCs w:val="28"/>
          <w:lang w:val="uk-UA"/>
        </w:rPr>
        <w:t>проєкту</w:t>
      </w:r>
      <w:r w:rsidRPr="2ED791A3" w:rsidR="603E3AC7">
        <w:rPr>
          <w:rFonts w:ascii="Times New Roman" w:hAnsi="Times New Roman" w:eastAsia="Times New Roman" w:cs="Times New Roman"/>
          <w:noProof w:val="0"/>
          <w:sz w:val="28"/>
          <w:szCs w:val="28"/>
          <w:lang w:val="uk-UA"/>
        </w:rPr>
        <w:t xml:space="preserve"> є створення веб-платформи для управління </w:t>
      </w:r>
      <w:r w:rsidRPr="2ED791A3" w:rsidR="603E3AC7">
        <w:rPr>
          <w:rFonts w:ascii="Times New Roman" w:hAnsi="Times New Roman" w:eastAsia="Times New Roman" w:cs="Times New Roman"/>
          <w:noProof w:val="0"/>
          <w:sz w:val="28"/>
          <w:szCs w:val="28"/>
          <w:lang w:val="uk-UA"/>
        </w:rPr>
        <w:t>проєктами</w:t>
      </w:r>
      <w:r w:rsidRPr="2ED791A3" w:rsidR="603E3AC7">
        <w:rPr>
          <w:rFonts w:ascii="Times New Roman" w:hAnsi="Times New Roman" w:eastAsia="Times New Roman" w:cs="Times New Roman"/>
          <w:noProof w:val="0"/>
          <w:sz w:val="28"/>
          <w:szCs w:val="28"/>
          <w:lang w:val="uk-UA"/>
        </w:rPr>
        <w:t xml:space="preserve">, яка забезпечить прозору взаємодію в команді під час планування, виконання та моніторингу завдань. Платформа має підтримувати зручну авторизацію, а також функціонал для керування </w:t>
      </w:r>
      <w:r w:rsidRPr="2ED791A3" w:rsidR="603E3AC7">
        <w:rPr>
          <w:rFonts w:ascii="Times New Roman" w:hAnsi="Times New Roman" w:eastAsia="Times New Roman" w:cs="Times New Roman"/>
          <w:noProof w:val="0"/>
          <w:sz w:val="28"/>
          <w:szCs w:val="28"/>
          <w:lang w:val="uk-UA"/>
        </w:rPr>
        <w:t>проєктами</w:t>
      </w:r>
      <w:r w:rsidRPr="2ED791A3" w:rsidR="603E3AC7">
        <w:rPr>
          <w:rFonts w:ascii="Times New Roman" w:hAnsi="Times New Roman" w:eastAsia="Times New Roman" w:cs="Times New Roman"/>
          <w:noProof w:val="0"/>
          <w:sz w:val="28"/>
          <w:szCs w:val="28"/>
          <w:lang w:val="uk-UA"/>
        </w:rPr>
        <w:t>, завданнями, коментарями та звітами.</w:t>
      </w:r>
    </w:p>
    <w:p w:rsidR="603E3AC7" w:rsidP="2ED791A3" w:rsidRDefault="603E3AC7" w14:paraId="5D5D9C0D" w14:textId="364EBC97">
      <w:pPr>
        <w:pStyle w:val="-CHONG1"/>
        <w:rPr>
          <w:noProof w:val="0"/>
          <w:lang w:val="uk-UA"/>
        </w:rPr>
      </w:pPr>
      <w:r w:rsidRPr="2ED791A3" w:rsidR="603E3AC7">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none"/>
          <w:lang w:val="uk-UA"/>
        </w:rPr>
        <w:t>Основні функції включають:</w:t>
      </w:r>
    </w:p>
    <w:p w:rsidR="331C63C3" w:rsidP="2ED791A3" w:rsidRDefault="331C63C3" w14:paraId="52CAAB7A" w14:textId="61E3BE91">
      <w:pPr>
        <w:pStyle w:val="-CHONG"/>
        <w:rPr>
          <w:noProof w:val="0"/>
          <w:lang w:val="uk-UA"/>
        </w:rPr>
      </w:pPr>
      <w:r w:rsidRPr="2ED791A3" w:rsidR="331C63C3">
        <w:rPr>
          <w:noProof w:val="0"/>
          <w:lang w:val="uk-UA"/>
        </w:rPr>
        <w:t>реалізація реєстрації та входу;</w:t>
      </w:r>
    </w:p>
    <w:p w:rsidR="331C63C3" w:rsidP="2ED791A3" w:rsidRDefault="331C63C3" w14:paraId="5700386A" w14:textId="09D71831">
      <w:pPr>
        <w:pStyle w:val="-CHONG"/>
        <w:rPr>
          <w:noProof w:val="0"/>
          <w:lang w:val="uk-UA"/>
        </w:rPr>
      </w:pPr>
      <w:r w:rsidRPr="2ED791A3" w:rsidR="331C63C3">
        <w:rPr>
          <w:rFonts w:ascii="Times New Roman" w:hAnsi="Times New Roman" w:eastAsia="Times New Roman" w:cs="Times New Roman"/>
          <w:noProof w:val="0"/>
          <w:sz w:val="28"/>
          <w:szCs w:val="28"/>
          <w:lang w:val="uk-UA"/>
        </w:rPr>
        <w:t>розробка архітектури з урахуванням потреб і функцій зареєстрованих користувачів</w:t>
      </w:r>
      <w:r w:rsidRPr="2ED791A3" w:rsidR="61AD1DCC">
        <w:rPr>
          <w:noProof w:val="0"/>
          <w:lang w:val="uk-UA"/>
        </w:rPr>
        <w:t>;</w:t>
      </w:r>
    </w:p>
    <w:p w:rsidR="603E3AC7" w:rsidP="2ED791A3" w:rsidRDefault="603E3AC7" w14:paraId="1BF36CE7" w14:textId="659DA304">
      <w:pPr>
        <w:pStyle w:val="-CHONG"/>
        <w:rPr>
          <w:noProof w:val="0"/>
          <w:lang w:val="uk-UA"/>
        </w:rPr>
      </w:pPr>
      <w:r w:rsidRPr="2ED791A3" w:rsidR="603E3AC7">
        <w:rPr>
          <w:noProof w:val="0"/>
          <w:lang w:val="uk-UA"/>
        </w:rPr>
        <w:t xml:space="preserve">створення модулів для керування </w:t>
      </w:r>
      <w:r w:rsidRPr="2ED791A3" w:rsidR="43C81A2B">
        <w:rPr>
          <w:noProof w:val="0"/>
          <w:lang w:val="uk-UA"/>
        </w:rPr>
        <w:t xml:space="preserve">командами </w:t>
      </w:r>
      <w:r w:rsidRPr="2ED791A3" w:rsidR="603E3AC7">
        <w:rPr>
          <w:noProof w:val="0"/>
          <w:lang w:val="uk-UA"/>
        </w:rPr>
        <w:t>й завданнями</w:t>
      </w:r>
      <w:r w:rsidRPr="2ED791A3" w:rsidR="49C5C2A6">
        <w:rPr>
          <w:noProof w:val="0"/>
          <w:lang w:val="uk-UA"/>
        </w:rPr>
        <w:t>;</w:t>
      </w:r>
    </w:p>
    <w:p w:rsidR="603E3AC7" w:rsidP="2ED791A3" w:rsidRDefault="603E3AC7" w14:paraId="56E2ECDA" w14:textId="3A088C8D">
      <w:pPr>
        <w:pStyle w:val="-CHONG"/>
        <w:rPr>
          <w:noProof w:val="0"/>
          <w:lang w:val="uk-UA"/>
        </w:rPr>
      </w:pPr>
      <w:r w:rsidRPr="2ED791A3" w:rsidR="603E3AC7">
        <w:rPr>
          <w:noProof w:val="0"/>
          <w:lang w:val="uk-UA"/>
        </w:rPr>
        <w:t>впровадження коментування та аналітики</w:t>
      </w:r>
      <w:r w:rsidRPr="2ED791A3" w:rsidR="4026B5E7">
        <w:rPr>
          <w:noProof w:val="0"/>
          <w:lang w:val="uk-UA"/>
        </w:rPr>
        <w:t>;</w:t>
      </w:r>
    </w:p>
    <w:p w:rsidR="2ACE2CD7" w:rsidP="2ED791A3" w:rsidRDefault="2ACE2CD7" w14:paraId="60C3D3CF" w14:textId="229EB64C">
      <w:pPr>
        <w:pStyle w:val="-CHONG"/>
        <w:rPr>
          <w:rFonts w:ascii="Times New Roman" w:hAnsi="Times New Roman" w:eastAsia="Times New Roman" w:cs="Times New Roman"/>
          <w:noProof w:val="0"/>
          <w:sz w:val="28"/>
          <w:szCs w:val="28"/>
          <w:lang w:val="uk-UA"/>
        </w:rPr>
      </w:pPr>
      <w:r w:rsidRPr="2ED791A3" w:rsidR="2ACE2CD7">
        <w:rPr>
          <w:rFonts w:ascii="Times New Roman" w:hAnsi="Times New Roman" w:eastAsia="Times New Roman" w:cs="Times New Roman"/>
          <w:noProof w:val="0"/>
          <w:sz w:val="28"/>
          <w:szCs w:val="28"/>
          <w:lang w:val="uk-UA"/>
        </w:rPr>
        <w:t>створення зручного інтерфейсу для редагування завдань та організації комунікації щодо них;</w:t>
      </w:r>
    </w:p>
    <w:p w:rsidR="4026B5E7" w:rsidP="2ED791A3" w:rsidRDefault="4026B5E7" w14:paraId="77BB4191" w14:textId="4868380D">
      <w:pPr>
        <w:pStyle w:val="-CHONG"/>
        <w:rPr>
          <w:rFonts w:ascii="Times New Roman" w:hAnsi="Times New Roman" w:eastAsia="Times New Roman" w:cs="Times New Roman"/>
          <w:noProof w:val="0"/>
          <w:sz w:val="28"/>
          <w:szCs w:val="28"/>
          <w:lang w:val="uk-UA"/>
        </w:rPr>
      </w:pPr>
      <w:r w:rsidRPr="2ED791A3" w:rsidR="4026B5E7">
        <w:rPr>
          <w:rFonts w:ascii="Times New Roman" w:hAnsi="Times New Roman" w:eastAsia="Times New Roman" w:cs="Times New Roman"/>
          <w:noProof w:val="0"/>
          <w:sz w:val="28"/>
          <w:szCs w:val="28"/>
          <w:lang w:val="uk-UA"/>
        </w:rPr>
        <w:t xml:space="preserve">побудова організованої структури для зберігання даних про </w:t>
      </w:r>
      <w:r w:rsidRPr="2ED791A3" w:rsidR="4026B5E7">
        <w:rPr>
          <w:rFonts w:ascii="Times New Roman" w:hAnsi="Times New Roman" w:eastAsia="Times New Roman" w:cs="Times New Roman"/>
          <w:noProof w:val="0"/>
          <w:sz w:val="28"/>
          <w:szCs w:val="28"/>
          <w:lang w:val="uk-UA"/>
        </w:rPr>
        <w:t>проєкти</w:t>
      </w:r>
      <w:r w:rsidRPr="2ED791A3" w:rsidR="4026B5E7">
        <w:rPr>
          <w:rFonts w:ascii="Times New Roman" w:hAnsi="Times New Roman" w:eastAsia="Times New Roman" w:cs="Times New Roman"/>
          <w:noProof w:val="0"/>
          <w:sz w:val="28"/>
          <w:szCs w:val="28"/>
          <w:lang w:val="uk-UA"/>
        </w:rPr>
        <w:t>, завдання та користувачів;</w:t>
      </w:r>
    </w:p>
    <w:p w:rsidR="603E3AC7" w:rsidP="2ED791A3" w:rsidRDefault="603E3AC7" w14:paraId="47886F55" w14:textId="18CD7593">
      <w:pPr>
        <w:pStyle w:val="-CHONG"/>
        <w:rPr>
          <w:noProof w:val="0"/>
          <w:lang w:val="uk-UA"/>
        </w:rPr>
      </w:pPr>
      <w:r w:rsidRPr="2ED791A3" w:rsidR="603E3AC7">
        <w:rPr>
          <w:noProof w:val="0"/>
          <w:lang w:val="uk-UA"/>
        </w:rPr>
        <w:t xml:space="preserve">реалізація адаптивного інтерфейсу для мобільних і </w:t>
      </w:r>
      <w:r w:rsidRPr="2ED791A3" w:rsidR="603E3AC7">
        <w:rPr>
          <w:noProof w:val="0"/>
          <w:lang w:val="uk-UA"/>
        </w:rPr>
        <w:t>десктопних</w:t>
      </w:r>
      <w:r w:rsidRPr="2ED791A3" w:rsidR="603E3AC7">
        <w:rPr>
          <w:noProof w:val="0"/>
          <w:lang w:val="uk-UA"/>
        </w:rPr>
        <w:t xml:space="preserve"> пристроїв</w:t>
      </w:r>
      <w:r w:rsidRPr="2ED791A3" w:rsidR="16656D46">
        <w:rPr>
          <w:noProof w:val="0"/>
          <w:lang w:val="uk-UA"/>
        </w:rPr>
        <w:t>;</w:t>
      </w:r>
    </w:p>
    <w:p w:rsidR="603E3AC7" w:rsidP="2ED791A3" w:rsidRDefault="603E3AC7" w14:paraId="66B94FB6" w14:textId="16796FF3">
      <w:pPr>
        <w:pStyle w:val="-CHONG"/>
        <w:rPr>
          <w:noProof w:val="0"/>
          <w:lang w:val="uk-UA"/>
        </w:rPr>
      </w:pPr>
      <w:r w:rsidRPr="2ED791A3" w:rsidR="603E3AC7">
        <w:rPr>
          <w:noProof w:val="0"/>
          <w:lang w:val="uk-UA"/>
        </w:rPr>
        <w:t>тестування ключових функціональних компонентів системи</w:t>
      </w:r>
      <w:r w:rsidRPr="2ED791A3" w:rsidR="11BAC9D3">
        <w:rPr>
          <w:noProof w:val="0"/>
          <w:lang w:val="uk-UA"/>
        </w:rPr>
        <w:t>.</w:t>
      </w:r>
    </w:p>
    <w:p xmlns:wp14="http://schemas.microsoft.com/office/word/2010/wordml" w:rsidRPr="00247492" w:rsidR="00405B3D" w:rsidP="2ED791A3" w:rsidRDefault="00CA641E" w14:paraId="0A6959E7" wp14:textId="79BEB5F9">
      <w:pPr>
        <w:ind w:firstLine="851"/>
        <w:rPr>
          <w:rFonts w:ascii="Times New Roman" w:hAnsi="Times New Roman" w:eastAsia="Times New Roman" w:cs="Times New Roman"/>
          <w:noProof w:val="0"/>
          <w:sz w:val="28"/>
          <w:szCs w:val="28"/>
          <w:lang w:val="uk-UA"/>
        </w:rPr>
      </w:pPr>
      <w:r w:rsidR="417DF494">
        <w:rPr/>
        <w:t xml:space="preserve"> </w:t>
      </w:r>
      <w:r w:rsidR="7E7CA586">
        <w:rPr/>
        <w:t>П</w:t>
      </w:r>
      <w:r w:rsidRPr="2ED791A3" w:rsidR="7E7CA586">
        <w:rPr>
          <w:rFonts w:ascii="Times New Roman" w:hAnsi="Times New Roman" w:eastAsia="Times New Roman" w:cs="Times New Roman"/>
          <w:noProof w:val="0"/>
          <w:sz w:val="28"/>
          <w:szCs w:val="28"/>
          <w:lang w:val="uk-UA"/>
        </w:rPr>
        <w:t>оставлені завдання дозволять створити зручну та ефективну веб-платформу для управління завданнями, яка забезпечить прозору комунікацію і контроль над виконанням завдань у команді. Платформа сприятиме підвищенню продуктивності, організованості та якості роботи за рахунок інтеграції необхідних інструментів керування.</w:t>
      </w:r>
    </w:p>
    <w:p xmlns:wp14="http://schemas.microsoft.com/office/word/2010/wordml" w:rsidRPr="00247492" w:rsidR="005C7DEF" w:rsidP="66AFFA1D" w:rsidRDefault="001C331F" w14:paraId="01FB2C6A" wp14:textId="64B99166">
      <w:pPr>
        <w:pStyle w:val="10"/>
        <w:ind w:firstLine="851"/>
      </w:pPr>
      <w:r>
        <w:br w:type="page"/>
      </w:r>
      <w:bookmarkStart w:name="_Toc516021908" w:id="10"/>
      <w:bookmarkStart w:name="_Toc169527612" w:id="11"/>
    </w:p>
    <w:p xmlns:wp14="http://schemas.microsoft.com/office/word/2010/wordml" w:rsidRPr="00247492" w:rsidR="005C7DEF" w:rsidP="66AFFA1D" w:rsidRDefault="001C331F" w14:paraId="2293B09D" wp14:textId="1FE91D89">
      <w:pPr>
        <w:pStyle w:val="10"/>
        <w:ind w:firstLine="851"/>
      </w:pPr>
      <w:r w:rsidR="005C7DEF">
        <w:rPr/>
        <w:t>Розділ 2</w:t>
      </w:r>
      <w:r w:rsidR="0FB00442">
        <w:rPr/>
        <w:t xml:space="preserve"> </w:t>
      </w:r>
      <w:bookmarkEnd w:id="10"/>
      <w:bookmarkEnd w:id="11"/>
      <w:bookmarkStart w:name="_Toc169527613" w:id="12"/>
      <w:r w:rsidR="001C331F">
        <w:rPr/>
        <w:t>Проєктування</w:t>
      </w:r>
      <w:r w:rsidR="001C331F">
        <w:rPr/>
        <w:t xml:space="preserve"> інформаційної системи</w:t>
      </w:r>
      <w:bookmarkEnd w:id="12"/>
    </w:p>
    <w:p xmlns:wp14="http://schemas.microsoft.com/office/word/2010/wordml" w:rsidRPr="00247492" w:rsidR="005C7DEF" w:rsidP="00E544BD" w:rsidRDefault="005C7DEF" w14:paraId="6D072C0D" wp14:textId="77777777">
      <w:pPr>
        <w:rPr>
          <w:sz w:val="10"/>
          <w:szCs w:val="10"/>
        </w:rPr>
      </w:pPr>
      <w:bookmarkStart w:name="_Toc485223101" w:id="13"/>
    </w:p>
    <w:p xmlns:wp14="http://schemas.microsoft.com/office/word/2010/wordml" w:rsidRPr="00247492" w:rsidR="005C7DEF" w:rsidP="00C5760B" w:rsidRDefault="001C331F" w14:paraId="55D8C6F6" wp14:textId="77777777">
      <w:pPr>
        <w:pStyle w:val="2-CHONG"/>
      </w:pPr>
      <w:bookmarkStart w:name="_Toc169527614" w:id="14"/>
      <w:bookmarkEnd w:id="13"/>
      <w:r w:rsidRPr="00247492">
        <w:t>2.1</w:t>
      </w:r>
      <w:r w:rsidRPr="00247492" w:rsidR="00142F03">
        <w:t> </w:t>
      </w:r>
      <w:r w:rsidRPr="006F0175" w:rsidR="006F0175">
        <w:t xml:space="preserve">Функціональна структура </w:t>
      </w:r>
      <w:r w:rsidRPr="001D7F3D" w:rsidR="00926632">
        <w:t>інформаційної</w:t>
      </w:r>
      <w:r w:rsidR="00926632">
        <w:t xml:space="preserve"> </w:t>
      </w:r>
      <w:r w:rsidRPr="001D7F3D" w:rsidR="00926632">
        <w:t>системи</w:t>
      </w:r>
      <w:bookmarkEnd w:id="14"/>
    </w:p>
    <w:p xmlns:wp14="http://schemas.microsoft.com/office/word/2010/wordml" w:rsidR="003B69D9" w:rsidP="00E544BD" w:rsidRDefault="003B69D9" w14:paraId="48A21919" wp14:textId="77777777">
      <w:pPr>
        <w:suppressAutoHyphens/>
        <w:ind w:firstLine="851"/>
      </w:pPr>
    </w:p>
    <w:p xmlns:wp14="http://schemas.microsoft.com/office/word/2010/wordml" w:rsidR="007B3568" w:rsidP="2ED791A3" w:rsidRDefault="00787FB0" w14:paraId="5435A8CF" wp14:textId="67AEF826">
      <w:pPr>
        <w:pStyle w:val="-CHONG1"/>
        <w:rPr>
          <w:rFonts w:ascii="Times New Roman" w:hAnsi="Times New Roman" w:eastAsia="Times New Roman" w:cs="Times New Roman"/>
          <w:noProof w:val="0"/>
          <w:sz w:val="28"/>
          <w:szCs w:val="28"/>
          <w:lang w:val="uk-UA"/>
        </w:rPr>
      </w:pPr>
      <w:r w:rsidRPr="2ED791A3" w:rsidR="0244B34D">
        <w:rPr>
          <w:rFonts w:ascii="Times New Roman" w:hAnsi="Times New Roman" w:eastAsia="Times New Roman" w:cs="Times New Roman"/>
          <w:noProof w:val="0"/>
          <w:sz w:val="28"/>
          <w:szCs w:val="28"/>
          <w:lang w:val="uk-UA"/>
        </w:rPr>
        <w:t>Розробка функціональної структури інформаційної системи керування завданнями вимагає ретельного продумування кожного модуля та взаємозв’язків між ними задля забезпечення гнучкості, масштабованості й надійності рішення</w:t>
      </w:r>
      <w:r w:rsidRPr="2ED791A3" w:rsidR="1E06D571">
        <w:rPr>
          <w:rFonts w:ascii="Times New Roman" w:hAnsi="Times New Roman" w:eastAsia="Times New Roman" w:cs="Times New Roman"/>
          <w:noProof w:val="0"/>
          <w:sz w:val="28"/>
          <w:szCs w:val="28"/>
          <w:lang w:val="uk-UA"/>
        </w:rPr>
        <w:t>.</w:t>
      </w:r>
      <w:r w:rsidRPr="2ED791A3" w:rsidR="0F54A51A">
        <w:rPr>
          <w:rFonts w:ascii="Times New Roman" w:hAnsi="Times New Roman" w:eastAsia="Times New Roman" w:cs="Times New Roman"/>
          <w:noProof w:val="0"/>
          <w:sz w:val="28"/>
          <w:szCs w:val="28"/>
          <w:lang w:val="uk-UA"/>
        </w:rPr>
        <w:t xml:space="preserve"> </w:t>
      </w:r>
      <w:r w:rsidRPr="2ED791A3" w:rsidR="3E4282C6">
        <w:rPr>
          <w:rFonts w:ascii="Times New Roman" w:hAnsi="Times New Roman" w:eastAsia="Times New Roman" w:cs="Times New Roman"/>
          <w:noProof w:val="0"/>
          <w:sz w:val="28"/>
          <w:szCs w:val="28"/>
          <w:lang w:val="uk-UA"/>
        </w:rPr>
        <w:t>Л</w:t>
      </w:r>
      <w:r w:rsidRPr="2ED791A3" w:rsidR="0F54A51A">
        <w:rPr>
          <w:rFonts w:ascii="Times New Roman" w:hAnsi="Times New Roman" w:eastAsia="Times New Roman" w:cs="Times New Roman"/>
          <w:noProof w:val="0"/>
          <w:sz w:val="28"/>
          <w:szCs w:val="28"/>
          <w:lang w:val="uk-UA"/>
        </w:rPr>
        <w:t xml:space="preserve">ише чітко спланована архітектура дозволяє точно визначити взаємодію між компонентами, узгодити бізнес-процеси та мінімізувати ризики помилок уже на стадії розробки. У випадку </w:t>
      </w:r>
      <w:r w:rsidRPr="2ED791A3" w:rsidR="0F54A51A">
        <w:rPr>
          <w:rFonts w:ascii="Times New Roman" w:hAnsi="Times New Roman" w:eastAsia="Times New Roman" w:cs="Times New Roman"/>
          <w:noProof w:val="0"/>
          <w:sz w:val="28"/>
          <w:szCs w:val="28"/>
          <w:lang w:val="uk-UA"/>
        </w:rPr>
        <w:t>в</w:t>
      </w:r>
      <w:r w:rsidRPr="2ED791A3" w:rsidR="0F54A51A">
        <w:rPr>
          <w:rFonts w:ascii="Times New Roman" w:hAnsi="Times New Roman" w:eastAsia="Times New Roman" w:cs="Times New Roman"/>
          <w:noProof w:val="0"/>
          <w:sz w:val="28"/>
          <w:szCs w:val="28"/>
          <w:lang w:val="uk-UA"/>
        </w:rPr>
        <w:t>ебсайту</w:t>
      </w:r>
      <w:r w:rsidRPr="2ED791A3" w:rsidR="0F54A51A">
        <w:rPr>
          <w:rFonts w:ascii="Times New Roman" w:hAnsi="Times New Roman" w:eastAsia="Times New Roman" w:cs="Times New Roman"/>
          <w:noProof w:val="0"/>
          <w:sz w:val="28"/>
          <w:szCs w:val="28"/>
          <w:lang w:val="uk-UA"/>
        </w:rPr>
        <w:t xml:space="preserve"> </w:t>
      </w:r>
      <w:r w:rsidRPr="2ED791A3" w:rsidR="0F54A51A">
        <w:rPr>
          <w:rFonts w:ascii="Times New Roman" w:hAnsi="Times New Roman" w:eastAsia="Times New Roman" w:cs="Times New Roman"/>
          <w:noProof w:val="0"/>
          <w:sz w:val="28"/>
          <w:szCs w:val="28"/>
          <w:lang w:val="uk-UA"/>
        </w:rPr>
        <w:t>системи управління завданнями основна увага приділяється модулю створення й обробки завдань, який дає змогу користувачу миттєво створювати запис із назвою, описом і дедлайном, призначати відповідальну особу, змінювати статус виконання та додавати коментарі і файли.</w:t>
      </w:r>
      <w:r w:rsidRPr="2ED791A3" w:rsidR="098EC8A8">
        <w:rPr>
          <w:rFonts w:ascii="Times New Roman" w:hAnsi="Times New Roman" w:eastAsia="Times New Roman" w:cs="Times New Roman"/>
          <w:noProof w:val="0"/>
          <w:sz w:val="28"/>
          <w:szCs w:val="28"/>
          <w:lang w:val="uk-UA"/>
        </w:rPr>
        <w:t xml:space="preserve"> Інтерфейс цього модуля передбачає інтуїтивно зрозумілі форми для введення даних і автоматичне збереження змін, що суттєво скорочує час взаємодії та мінімізує можливість помилок при постановці завдань. Перевагою такого підходу є те, що користувачі можуть </w:t>
      </w:r>
      <w:r w:rsidRPr="2ED791A3" w:rsidR="098EC8A8">
        <w:rPr>
          <w:rFonts w:ascii="Times New Roman" w:hAnsi="Times New Roman" w:eastAsia="Times New Roman" w:cs="Times New Roman"/>
          <w:noProof w:val="0"/>
          <w:sz w:val="28"/>
          <w:szCs w:val="28"/>
          <w:lang w:val="uk-UA"/>
        </w:rPr>
        <w:t>оперативно</w:t>
      </w:r>
      <w:r w:rsidRPr="2ED791A3" w:rsidR="098EC8A8">
        <w:rPr>
          <w:rFonts w:ascii="Times New Roman" w:hAnsi="Times New Roman" w:eastAsia="Times New Roman" w:cs="Times New Roman"/>
          <w:noProof w:val="0"/>
          <w:sz w:val="28"/>
          <w:szCs w:val="28"/>
          <w:lang w:val="uk-UA"/>
        </w:rPr>
        <w:t xml:space="preserve"> вносити правки, залишати коментарі й додавати вкладення без переходу в інші розділи системи, що підвищує ефективність командної роботи.</w:t>
      </w:r>
    </w:p>
    <w:p xmlns:wp14="http://schemas.microsoft.com/office/word/2010/wordml" w:rsidR="007B3568" w:rsidP="2ED791A3" w:rsidRDefault="00787FB0" w14:paraId="6D3465BF" wp14:textId="3509DE3C">
      <w:pPr>
        <w:pStyle w:val="-CHONG1"/>
        <w:rPr>
          <w:rFonts w:ascii="Times New Roman" w:hAnsi="Times New Roman" w:eastAsia="Times New Roman" w:cs="Times New Roman"/>
          <w:noProof w:val="0"/>
          <w:sz w:val="28"/>
          <w:szCs w:val="28"/>
          <w:lang w:val="uk-UA"/>
        </w:rPr>
      </w:pPr>
      <w:r w:rsidRPr="2ED791A3" w:rsidR="30CDD314">
        <w:rPr>
          <w:rFonts w:ascii="Times New Roman" w:hAnsi="Times New Roman" w:eastAsia="Times New Roman" w:cs="Times New Roman"/>
          <w:noProof w:val="0"/>
          <w:sz w:val="28"/>
          <w:szCs w:val="28"/>
          <w:lang w:val="uk-UA"/>
        </w:rPr>
        <w:t xml:space="preserve">Не менш важливою складовою є функціонал пошуку та фільтрації, що дає змогу відбирати завдання за датою створення, терміном виконання, пріоритетом чи відповідальним виконавцем без перезавантаження сторінки, підтримуючи високу швидкість відгуку навіть при великій кількості записів у базі. Для відстеження часових рамок і координування роботи </w:t>
      </w:r>
      <w:r w:rsidRPr="2ED791A3" w:rsidR="55D078C9">
        <w:rPr>
          <w:rFonts w:ascii="Times New Roman" w:hAnsi="Times New Roman" w:eastAsia="Times New Roman" w:cs="Times New Roman"/>
          <w:noProof w:val="0"/>
          <w:sz w:val="28"/>
          <w:szCs w:val="28"/>
          <w:lang w:val="uk-UA"/>
        </w:rPr>
        <w:t xml:space="preserve">варто створити </w:t>
      </w:r>
      <w:r w:rsidRPr="2ED791A3" w:rsidR="30CDD314">
        <w:rPr>
          <w:rFonts w:ascii="Times New Roman" w:hAnsi="Times New Roman" w:eastAsia="Times New Roman" w:cs="Times New Roman"/>
          <w:noProof w:val="0"/>
          <w:sz w:val="28"/>
          <w:szCs w:val="28"/>
          <w:lang w:val="uk-UA"/>
        </w:rPr>
        <w:t xml:space="preserve">модуль календаря, який автоматично відображає дедлайни по всіх активних завданнях та проектам. </w:t>
      </w:r>
      <w:r w:rsidRPr="2ED791A3" w:rsidR="30CDD314">
        <w:rPr>
          <w:rFonts w:ascii="Times New Roman" w:hAnsi="Times New Roman" w:eastAsia="Times New Roman" w:cs="Times New Roman"/>
          <w:noProof w:val="0"/>
          <w:sz w:val="28"/>
          <w:szCs w:val="28"/>
          <w:lang w:val="uk-UA"/>
        </w:rPr>
        <w:t>Такий модуль підвищує прозорість процесів та знижує ризик затримок при реалізації складних проектів.</w:t>
      </w:r>
    </w:p>
    <w:p xmlns:wp14="http://schemas.microsoft.com/office/word/2010/wordml" w:rsidR="007B3568" w:rsidP="2ED791A3" w:rsidRDefault="00787FB0" w14:paraId="5C526542" wp14:textId="5BBFB119">
      <w:pPr>
        <w:pStyle w:val="-CHONG1"/>
        <w:rPr>
          <w:rFonts w:ascii="Times New Roman" w:hAnsi="Times New Roman" w:eastAsia="Times New Roman" w:cs="Times New Roman"/>
          <w:noProof w:val="0"/>
          <w:sz w:val="28"/>
          <w:szCs w:val="28"/>
          <w:lang w:val="uk-UA"/>
        </w:rPr>
      </w:pPr>
      <w:r w:rsidRPr="2ED791A3" w:rsidR="30CDD314">
        <w:rPr>
          <w:rFonts w:ascii="Times New Roman" w:hAnsi="Times New Roman" w:eastAsia="Times New Roman" w:cs="Times New Roman"/>
          <w:noProof w:val="0"/>
          <w:sz w:val="28"/>
          <w:szCs w:val="28"/>
          <w:lang w:val="uk-UA"/>
        </w:rPr>
        <w:t>Інтерфейс керування профілем користувача включає можливості редагування персональних даних, зміну аватару й керування налаштуваннями сповіщень про зміни статусу завдань або нові коментарі. Такий рівень персоналізації дозволяє кожному учаснику системи отримувати актуальну інформацію у зручному форматі та підтримувати високу залученість до процесу</w:t>
      </w:r>
      <w:r w:rsidRPr="2ED791A3" w:rsidR="30CDD314">
        <w:rPr>
          <w:rFonts w:ascii="Times New Roman" w:hAnsi="Times New Roman" w:eastAsia="Times New Roman" w:cs="Times New Roman"/>
          <w:noProof w:val="0"/>
          <w:sz w:val="28"/>
          <w:szCs w:val="28"/>
          <w:lang w:val="uk-UA"/>
        </w:rPr>
        <w:t>.</w:t>
      </w:r>
    </w:p>
    <w:p xmlns:wp14="http://schemas.microsoft.com/office/word/2010/wordml" w:rsidR="007B3568" w:rsidP="2ED791A3" w:rsidRDefault="00787FB0" w14:paraId="09F14657" wp14:textId="766CC238">
      <w:pPr>
        <w:pStyle w:val="-CHONG1"/>
        <w:rPr>
          <w:rFonts w:ascii="Times New Roman" w:hAnsi="Times New Roman" w:eastAsia="Times New Roman" w:cs="Times New Roman"/>
          <w:noProof w:val="0"/>
          <w:sz w:val="28"/>
          <w:szCs w:val="28"/>
          <w:lang w:val="uk-UA"/>
        </w:rPr>
      </w:pPr>
      <w:r w:rsidRPr="2ED791A3" w:rsidR="30CDD314">
        <w:rPr>
          <w:rFonts w:ascii="Times New Roman" w:hAnsi="Times New Roman" w:eastAsia="Times New Roman" w:cs="Times New Roman"/>
          <w:noProof w:val="0"/>
          <w:sz w:val="28"/>
          <w:szCs w:val="28"/>
          <w:lang w:val="uk-UA"/>
        </w:rPr>
        <w:t xml:space="preserve"> </w:t>
      </w:r>
      <w:r w:rsidRPr="2ED791A3" w:rsidR="6BCFB6D8">
        <w:rPr>
          <w:rFonts w:ascii="Times New Roman" w:hAnsi="Times New Roman" w:eastAsia="Times New Roman" w:cs="Times New Roman"/>
          <w:noProof w:val="0"/>
          <w:sz w:val="28"/>
          <w:szCs w:val="28"/>
          <w:lang w:val="uk-UA"/>
        </w:rPr>
        <w:t>На основі функціональної структури та потреб було створено</w:t>
      </w:r>
      <w:r w:rsidRPr="2ED791A3" w:rsidR="106299D8">
        <w:rPr>
          <w:rFonts w:ascii="Times New Roman" w:hAnsi="Times New Roman" w:eastAsia="Times New Roman" w:cs="Times New Roman"/>
          <w:noProof w:val="0"/>
          <w:sz w:val="28"/>
          <w:szCs w:val="28"/>
          <w:lang w:val="uk-UA"/>
        </w:rPr>
        <w:t xml:space="preserve"> діаграму варіантів для зареєстрованих користувачів </w:t>
      </w:r>
      <w:r w:rsidRPr="2ED791A3" w:rsidR="30CDD314">
        <w:rPr>
          <w:rFonts w:ascii="Times New Roman" w:hAnsi="Times New Roman" w:eastAsia="Times New Roman" w:cs="Times New Roman"/>
          <w:noProof w:val="0"/>
          <w:sz w:val="28"/>
          <w:szCs w:val="28"/>
          <w:lang w:val="uk-UA"/>
        </w:rPr>
        <w:t>системи керування завданнями</w:t>
      </w:r>
      <w:r w:rsidRPr="2ED791A3" w:rsidR="3A7DAEC2">
        <w:rPr>
          <w:rFonts w:ascii="Times New Roman" w:hAnsi="Times New Roman" w:eastAsia="Times New Roman" w:cs="Times New Roman"/>
          <w:noProof w:val="0"/>
          <w:sz w:val="28"/>
          <w:szCs w:val="28"/>
          <w:lang w:val="uk-UA"/>
        </w:rPr>
        <w:t xml:space="preserve"> [9].</w:t>
      </w:r>
      <w:r w:rsidRPr="2ED791A3" w:rsidR="754F29A9">
        <w:rPr>
          <w:rFonts w:ascii="Times New Roman" w:hAnsi="Times New Roman" w:eastAsia="Times New Roman" w:cs="Times New Roman"/>
          <w:noProof w:val="0"/>
          <w:sz w:val="28"/>
          <w:szCs w:val="28"/>
          <w:lang w:val="uk-UA"/>
        </w:rPr>
        <w:t xml:space="preserve"> </w:t>
      </w:r>
      <w:r w:rsidRPr="2ED791A3" w:rsidR="49E75C18">
        <w:rPr>
          <w:rFonts w:ascii="Times New Roman" w:hAnsi="Times New Roman" w:eastAsia="Times New Roman" w:cs="Times New Roman"/>
          <w:noProof w:val="0"/>
          <w:sz w:val="28"/>
          <w:szCs w:val="28"/>
          <w:lang w:val="uk-UA"/>
        </w:rPr>
        <w:t>Щ</w:t>
      </w:r>
      <w:r w:rsidRPr="2ED791A3" w:rsidR="754F29A9">
        <w:rPr>
          <w:rFonts w:ascii="Times New Roman" w:hAnsi="Times New Roman" w:eastAsia="Times New Roman" w:cs="Times New Roman"/>
          <w:noProof w:val="0"/>
          <w:sz w:val="28"/>
          <w:szCs w:val="28"/>
          <w:lang w:val="uk-UA"/>
        </w:rPr>
        <w:t xml:space="preserve">о </w:t>
      </w:r>
      <w:r w:rsidRPr="2ED791A3" w:rsidR="30CDD314">
        <w:rPr>
          <w:rFonts w:ascii="Times New Roman" w:hAnsi="Times New Roman" w:eastAsia="Times New Roman" w:cs="Times New Roman"/>
          <w:noProof w:val="0"/>
          <w:sz w:val="28"/>
          <w:szCs w:val="28"/>
          <w:lang w:val="uk-UA"/>
        </w:rPr>
        <w:t xml:space="preserve"> об’єднує в собі </w:t>
      </w:r>
      <w:r w:rsidRPr="2ED791A3" w:rsidR="30CDD314">
        <w:rPr>
          <w:rFonts w:ascii="Times New Roman" w:hAnsi="Times New Roman" w:eastAsia="Times New Roman" w:cs="Times New Roman"/>
          <w:noProof w:val="0"/>
          <w:sz w:val="28"/>
          <w:szCs w:val="28"/>
          <w:lang w:val="uk-UA"/>
        </w:rPr>
        <w:t>логічно</w:t>
      </w:r>
      <w:r w:rsidRPr="2ED791A3" w:rsidR="30CDD314">
        <w:rPr>
          <w:rFonts w:ascii="Times New Roman" w:hAnsi="Times New Roman" w:eastAsia="Times New Roman" w:cs="Times New Roman"/>
          <w:noProof w:val="0"/>
          <w:sz w:val="28"/>
          <w:szCs w:val="28"/>
          <w:lang w:val="uk-UA"/>
        </w:rPr>
        <w:t xml:space="preserve"> пов’язані модулі для створення й обробки завдань,</w:t>
      </w:r>
      <w:r w:rsidRPr="2ED791A3" w:rsidR="6F77F806">
        <w:rPr>
          <w:rFonts w:ascii="Times New Roman" w:hAnsi="Times New Roman" w:eastAsia="Times New Roman" w:cs="Times New Roman"/>
          <w:noProof w:val="0"/>
          <w:sz w:val="28"/>
          <w:szCs w:val="28"/>
          <w:lang w:val="uk-UA"/>
        </w:rPr>
        <w:t xml:space="preserve"> </w:t>
      </w:r>
      <w:r w:rsidRPr="2ED791A3" w:rsidR="30CDD314">
        <w:rPr>
          <w:rFonts w:ascii="Times New Roman" w:hAnsi="Times New Roman" w:eastAsia="Times New Roman" w:cs="Times New Roman"/>
          <w:noProof w:val="0"/>
          <w:sz w:val="28"/>
          <w:szCs w:val="28"/>
          <w:lang w:val="uk-UA"/>
        </w:rPr>
        <w:t>можливості пошуку й фільтрації</w:t>
      </w:r>
      <w:r w:rsidRPr="2ED791A3" w:rsidR="36A16DE8">
        <w:rPr>
          <w:rFonts w:ascii="Times New Roman" w:hAnsi="Times New Roman" w:eastAsia="Times New Roman" w:cs="Times New Roman"/>
          <w:noProof w:val="0"/>
          <w:sz w:val="28"/>
          <w:szCs w:val="28"/>
          <w:lang w:val="uk-UA"/>
        </w:rPr>
        <w:t xml:space="preserve"> (рисунок 2.2).</w:t>
      </w:r>
    </w:p>
    <w:p xmlns:wp14="http://schemas.microsoft.com/office/word/2010/wordml" w:rsidR="007B3568" w:rsidP="0007789A" w:rsidRDefault="007B3568" w14:paraId="0F3CABC7" wp14:textId="77777777">
      <w:pPr>
        <w:pStyle w:val="-CHONG1"/>
      </w:pPr>
    </w:p>
    <w:p xmlns:wp14="http://schemas.microsoft.com/office/word/2010/wordml" w:rsidR="007B3568" w:rsidP="2ED791A3" w:rsidRDefault="00C05F07" w14:paraId="5B08B5D1" wp14:textId="2B543231">
      <w:pPr/>
      <w:r w:rsidR="03521293">
        <w:drawing>
          <wp:inline xmlns:wp14="http://schemas.microsoft.com/office/word/2010/wordprocessingDrawing" wp14:editId="4DF4A422" wp14:anchorId="6CF28F90">
            <wp:extent cx="5877944" cy="4426488"/>
            <wp:effectExtent l="9525" t="9525" r="9525" b="9525"/>
            <wp:docPr id="97143242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71432420" name=""/>
                    <pic:cNvPicPr/>
                  </pic:nvPicPr>
                  <pic:blipFill>
                    <a:blip xmlns:r="http://schemas.openxmlformats.org/officeDocument/2006/relationships" r:embed="rId344647442">
                      <a:extLst>
                        <a:ext uri="{28A0092B-C50C-407E-A947-70E740481C1C}">
                          <a14:useLocalDpi xmlns:a14="http://schemas.microsoft.com/office/drawing/2010/main"/>
                        </a:ext>
                      </a:extLst>
                    </a:blip>
                    <a:stretch>
                      <a:fillRect/>
                    </a:stretch>
                  </pic:blipFill>
                  <pic:spPr>
                    <a:xfrm rot="0">
                      <a:off x="0" y="0"/>
                      <a:ext cx="5877944" cy="4426488"/>
                    </a:xfrm>
                    <a:prstGeom prst="rect">
                      <a:avLst/>
                    </a:prstGeom>
                    <a:ln w="9525">
                      <a:solidFill>
                        <a:schemeClr val="tx1">
                          <a:lumMod val="50000"/>
                          <a:lumOff val="50000"/>
                        </a:schemeClr>
                      </a:solidFill>
                      <a:prstDash val="solid"/>
                    </a:ln>
                  </pic:spPr>
                </pic:pic>
              </a:graphicData>
            </a:graphic>
          </wp:inline>
        </w:drawing>
      </w:r>
    </w:p>
    <w:p xmlns:wp14="http://schemas.microsoft.com/office/word/2010/wordml" w:rsidR="00247E65" w:rsidP="00247E65" w:rsidRDefault="00247E65" w14:paraId="2ACB6714" wp14:textId="349DBC2A">
      <w:pPr>
        <w:pStyle w:val="-CHONG4"/>
      </w:pPr>
      <w:r w:rsidR="3EEEB824">
        <w:rPr/>
        <w:t xml:space="preserve">Рисунок 2.2 – Діаграма варіантів використання </w:t>
      </w:r>
      <w:r w:rsidR="40D6F6A9">
        <w:rPr/>
        <w:t>вебсайта</w:t>
      </w:r>
      <w:r w:rsidR="40D6F6A9">
        <w:rPr/>
        <w:t xml:space="preserve"> системи </w:t>
      </w:r>
      <w:r w:rsidR="3EEEB824">
        <w:rPr/>
        <w:t xml:space="preserve">для </w:t>
      </w:r>
      <w:r w:rsidR="12E93994">
        <w:rPr/>
        <w:t xml:space="preserve">управління завданнями для </w:t>
      </w:r>
      <w:r w:rsidR="3EEEB824">
        <w:rPr/>
        <w:t>зареєстровани</w:t>
      </w:r>
      <w:r w:rsidR="01E41C13">
        <w:rPr/>
        <w:t>х</w:t>
      </w:r>
      <w:r w:rsidR="3EEEB824">
        <w:rPr/>
        <w:t xml:space="preserve"> користувач</w:t>
      </w:r>
      <w:r w:rsidR="0288FA3C">
        <w:rPr/>
        <w:t>ів</w:t>
      </w:r>
    </w:p>
    <w:p xmlns:wp14="http://schemas.microsoft.com/office/word/2010/wordml" w:rsidR="00247E65" w:rsidP="00247E65" w:rsidRDefault="00247E65" w14:paraId="16DEB4AB" wp14:textId="77777777">
      <w:pPr>
        <w:pStyle w:val="-CHONG4"/>
      </w:pPr>
    </w:p>
    <w:p w:rsidR="6FD806FE" w:rsidP="2ED791A3" w:rsidRDefault="6FD806FE" w14:paraId="6B90438F" w14:textId="712B2CFA">
      <w:pPr>
        <w:pStyle w:val="a"/>
        <w:suppressLineNumbers w:val="0"/>
        <w:bidi w:val="0"/>
        <w:spacing w:before="0" w:beforeAutospacing="off" w:after="0" w:afterAutospacing="off" w:line="360" w:lineRule="auto"/>
        <w:ind w:left="0" w:right="0" w:firstLine="851"/>
        <w:jc w:val="both"/>
        <w:rPr>
          <w:rFonts w:ascii="Times New Roman" w:hAnsi="Times New Roman" w:eastAsia="Times New Roman" w:cs="Times New Roman"/>
          <w:noProof w:val="0"/>
          <w:sz w:val="28"/>
          <w:szCs w:val="28"/>
          <w:lang w:val="uk-UA"/>
        </w:rPr>
      </w:pPr>
      <w:r w:rsidRPr="2ED791A3" w:rsidR="6FD806FE">
        <w:rPr>
          <w:rFonts w:ascii="Times New Roman" w:hAnsi="Times New Roman" w:eastAsia="Times New Roman" w:cs="Times New Roman"/>
          <w:noProof w:val="0"/>
          <w:sz w:val="28"/>
          <w:szCs w:val="28"/>
          <w:lang w:val="uk-UA"/>
        </w:rPr>
        <w:t xml:space="preserve">У розробленій діаграмі варіантів використання для зареєстрованого користувача відображено основні сценарії роботи з системою через простий інтерфейс. Спочатку користувач потрапляє на головну сторінку із завданнями, де може створити нову задачу, відфільтрувати їх за пріоритетом, датою чи виконавцем і переглянути </w:t>
      </w:r>
      <w:r w:rsidRPr="2ED791A3" w:rsidR="015EFEA9">
        <w:rPr>
          <w:rFonts w:ascii="Times New Roman" w:hAnsi="Times New Roman" w:eastAsia="Times New Roman" w:cs="Times New Roman"/>
          <w:noProof w:val="0"/>
          <w:sz w:val="28"/>
          <w:szCs w:val="28"/>
          <w:lang w:val="uk-UA"/>
        </w:rPr>
        <w:t>зміни</w:t>
      </w:r>
      <w:r w:rsidRPr="2ED791A3" w:rsidR="6FD806FE">
        <w:rPr>
          <w:rFonts w:ascii="Times New Roman" w:hAnsi="Times New Roman" w:eastAsia="Times New Roman" w:cs="Times New Roman"/>
          <w:noProof w:val="0"/>
          <w:sz w:val="28"/>
          <w:szCs w:val="28"/>
          <w:lang w:val="uk-UA"/>
        </w:rPr>
        <w:t xml:space="preserve">. При переході до деталей завдання доступні функції додавання коментарів, вкладення файлів і створення </w:t>
      </w:r>
      <w:r w:rsidRPr="2ED791A3" w:rsidR="6FD806FE">
        <w:rPr>
          <w:rFonts w:ascii="Times New Roman" w:hAnsi="Times New Roman" w:eastAsia="Times New Roman" w:cs="Times New Roman"/>
          <w:noProof w:val="0"/>
          <w:sz w:val="28"/>
          <w:szCs w:val="28"/>
          <w:lang w:val="uk-UA"/>
        </w:rPr>
        <w:t>підзадач</w:t>
      </w:r>
      <w:r w:rsidRPr="2ED791A3" w:rsidR="6FD806FE">
        <w:rPr>
          <w:rFonts w:ascii="Times New Roman" w:hAnsi="Times New Roman" w:eastAsia="Times New Roman" w:cs="Times New Roman"/>
          <w:noProof w:val="0"/>
          <w:sz w:val="28"/>
          <w:szCs w:val="28"/>
          <w:lang w:val="uk-UA"/>
        </w:rPr>
        <w:t>, а також змінення статусу виконання.</w:t>
      </w:r>
      <w:r w:rsidRPr="2ED791A3" w:rsidR="6FD806FE">
        <w:rPr>
          <w:rFonts w:ascii="Times New Roman" w:hAnsi="Times New Roman" w:eastAsia="Times New Roman" w:cs="Times New Roman"/>
          <w:noProof w:val="0"/>
          <w:sz w:val="28"/>
          <w:szCs w:val="28"/>
          <w:lang w:val="uk-UA"/>
        </w:rPr>
        <w:t xml:space="preserve"> Розділ із переглядом усіх команд та командних завдань веде на сторінку конкретної групи, де без ролей адміністратора можна додавати нових учасників, створювати або редагувати задачі й видаляти зайві записи. Управління профілем реалізовано через можливість зміни персональних даних, оновлення аватару, видалення власних команд.</w:t>
      </w:r>
    </w:p>
    <w:p w:rsidR="6FD806FE" w:rsidP="2ED791A3" w:rsidRDefault="6FD806FE" w14:paraId="2E946900" w14:textId="39C07E28">
      <w:pPr>
        <w:ind w:firstLine="851"/>
        <w:rPr>
          <w:rFonts w:ascii="Times New Roman" w:hAnsi="Times New Roman" w:eastAsia="Times New Roman" w:cs="Times New Roman"/>
          <w:noProof w:val="0"/>
          <w:sz w:val="28"/>
          <w:szCs w:val="28"/>
          <w:lang w:val="uk-UA"/>
        </w:rPr>
      </w:pPr>
      <w:r w:rsidRPr="2ED791A3" w:rsidR="6FD806FE">
        <w:rPr>
          <w:rFonts w:ascii="Times New Roman" w:hAnsi="Times New Roman" w:eastAsia="Times New Roman" w:cs="Times New Roman"/>
          <w:noProof w:val="0"/>
          <w:sz w:val="28"/>
          <w:szCs w:val="28"/>
          <w:lang w:val="uk-UA"/>
        </w:rPr>
        <w:t xml:space="preserve">Отже аналіз бізнес-процесів і групова класифікація функцій у діаграмі варіантів використання забезпечують цілісне бачення архітектури системи управління завданнями та створюють надійну основу для </w:t>
      </w:r>
      <w:r w:rsidRPr="2ED791A3" w:rsidR="69497DF1">
        <w:rPr>
          <w:rFonts w:ascii="Times New Roman" w:hAnsi="Times New Roman" w:eastAsia="Times New Roman" w:cs="Times New Roman"/>
          <w:noProof w:val="0"/>
          <w:sz w:val="28"/>
          <w:szCs w:val="28"/>
          <w:lang w:val="uk-UA"/>
        </w:rPr>
        <w:t>розробки системи</w:t>
      </w:r>
      <w:r w:rsidRPr="2ED791A3" w:rsidR="6FD806FE">
        <w:rPr>
          <w:rFonts w:ascii="Times New Roman" w:hAnsi="Times New Roman" w:eastAsia="Times New Roman" w:cs="Times New Roman"/>
          <w:noProof w:val="0"/>
          <w:sz w:val="28"/>
          <w:szCs w:val="28"/>
          <w:lang w:val="uk-UA"/>
        </w:rPr>
        <w:t>.</w:t>
      </w:r>
    </w:p>
    <w:p xmlns:wp14="http://schemas.microsoft.com/office/word/2010/wordml" w:rsidRPr="00885243" w:rsidR="008C6EFB" w:rsidP="008C6EFB" w:rsidRDefault="008C6EFB" w14:paraId="0AD9C6F4" wp14:textId="77777777">
      <w:pPr>
        <w:suppressAutoHyphens/>
        <w:ind w:firstLine="851"/>
      </w:pPr>
    </w:p>
    <w:p xmlns:wp14="http://schemas.microsoft.com/office/word/2010/wordml" w:rsidR="00CE5752" w:rsidP="00E263DA" w:rsidRDefault="001C331F" w14:paraId="2B2010AE" wp14:textId="77777777">
      <w:pPr>
        <w:pStyle w:val="2-CHONG"/>
        <w:rPr>
          <w:i/>
          <w:noProof/>
        </w:rPr>
      </w:pPr>
      <w:bookmarkStart w:name="_Toc485223104" w:id="15"/>
      <w:bookmarkStart w:name="_Toc169527615" w:id="16"/>
      <w:r w:rsidRPr="00247492">
        <w:t>2.2</w:t>
      </w:r>
      <w:r w:rsidRPr="00247492" w:rsidR="00142F03">
        <w:t> </w:t>
      </w:r>
      <w:r w:rsidRPr="00247492">
        <w:t>Інформаційна структура системи</w:t>
      </w:r>
      <w:bookmarkEnd w:id="15"/>
      <w:bookmarkEnd w:id="16"/>
    </w:p>
    <w:p xmlns:wp14="http://schemas.microsoft.com/office/word/2010/wordml" w:rsidRPr="005E1C1F" w:rsidR="00CE5752" w:rsidP="000577C0" w:rsidRDefault="00800625" w14:paraId="7DB4F029" wp14:textId="77777777">
      <w:pPr>
        <w:pStyle w:val="2-CHONG"/>
        <w:outlineLvl w:val="2"/>
      </w:pPr>
      <w:bookmarkStart w:name="_Toc169527616" w:id="17"/>
      <w:r w:rsidRPr="005E1C1F">
        <w:t xml:space="preserve">2.2.1 </w:t>
      </w:r>
      <w:r w:rsidRPr="005E1C1F" w:rsidR="005E1C1F">
        <w:t>Проектування веб</w:t>
      </w:r>
      <w:r w:rsidRPr="009C4DAC" w:rsidR="009C4DAC">
        <w:rPr>
          <w:lang w:val="ru-RU"/>
        </w:rPr>
        <w:t>-</w:t>
      </w:r>
      <w:r w:rsidRPr="005E1C1F" w:rsidR="005E1C1F">
        <w:t>інтерфейсу інформаційної системи</w:t>
      </w:r>
      <w:bookmarkEnd w:id="17"/>
    </w:p>
    <w:p xmlns:wp14="http://schemas.microsoft.com/office/word/2010/wordml" w:rsidRPr="00C41B44" w:rsidR="00C65A15" w:rsidP="00800625" w:rsidRDefault="00C65A15" w14:paraId="4B1F511A" wp14:textId="77777777">
      <w:pPr>
        <w:suppressAutoHyphens/>
        <w:ind w:firstLine="851"/>
        <w:rPr>
          <w:i/>
          <w:highlight w:val="yellow"/>
          <w:lang w:val="ru-RU"/>
        </w:rPr>
      </w:pPr>
    </w:p>
    <w:p xmlns:wp14="http://schemas.microsoft.com/office/word/2010/wordml" w:rsidR="009474EB" w:rsidP="00C65A15" w:rsidRDefault="009474EB" w14:paraId="2B6F2853" wp14:textId="60A3582A">
      <w:pPr>
        <w:pStyle w:val="-CHONG1"/>
      </w:pPr>
      <w:r w:rsidRPr="2ED791A3" w:rsidR="219DF4B7">
        <w:rPr>
          <w:rFonts w:ascii="Times New Roman" w:hAnsi="Times New Roman" w:eastAsia="Times New Roman" w:cs="Times New Roman"/>
          <w:noProof w:val="0"/>
          <w:sz w:val="28"/>
          <w:szCs w:val="28"/>
          <w:lang w:val="uk-UA"/>
        </w:rPr>
        <w:t>П</w:t>
      </w:r>
      <w:r w:rsidRPr="2ED791A3" w:rsidR="6EACE784">
        <w:rPr>
          <w:rFonts w:ascii="Times New Roman" w:hAnsi="Times New Roman" w:eastAsia="Times New Roman" w:cs="Times New Roman"/>
          <w:noProof w:val="0"/>
          <w:sz w:val="28"/>
          <w:szCs w:val="28"/>
          <w:lang w:val="uk-UA"/>
        </w:rPr>
        <w:t>роєктування</w:t>
      </w:r>
      <w:r w:rsidRPr="2ED791A3" w:rsidR="6EACE784">
        <w:rPr>
          <w:rFonts w:ascii="Times New Roman" w:hAnsi="Times New Roman" w:eastAsia="Times New Roman" w:cs="Times New Roman"/>
          <w:noProof w:val="0"/>
          <w:sz w:val="28"/>
          <w:szCs w:val="28"/>
          <w:lang w:val="uk-UA"/>
        </w:rPr>
        <w:t xml:space="preserve"> інформаційної структури є невід’ємною складовою успішної розробки будь-якої </w:t>
      </w:r>
      <w:r w:rsidRPr="2ED791A3" w:rsidR="6EACE784">
        <w:rPr>
          <w:rFonts w:ascii="Times New Roman" w:hAnsi="Times New Roman" w:eastAsia="Times New Roman" w:cs="Times New Roman"/>
          <w:noProof w:val="0"/>
          <w:sz w:val="28"/>
          <w:szCs w:val="28"/>
          <w:lang w:val="uk-UA"/>
        </w:rPr>
        <w:t>вебсистеми</w:t>
      </w:r>
      <w:r w:rsidRPr="2ED791A3" w:rsidR="6EACE784">
        <w:rPr>
          <w:rFonts w:ascii="Times New Roman" w:hAnsi="Times New Roman" w:eastAsia="Times New Roman" w:cs="Times New Roman"/>
          <w:noProof w:val="0"/>
          <w:sz w:val="28"/>
          <w:szCs w:val="28"/>
          <w:lang w:val="uk-UA"/>
        </w:rPr>
        <w:t xml:space="preserve"> адже саме від узгодженого поділу даних і логіки взаємодії залежить швидкість роботи користувачів на платформі та надійність функціоналу. Без чітко окреслених блоків інтерфейсу і продуманого розташування контенту зростає ризик плутанини, помилок під час виконання завдань і зниження продуктивності команди.</w:t>
      </w:r>
    </w:p>
    <w:p xmlns:wp14="http://schemas.microsoft.com/office/word/2010/wordml" w:rsidR="009474EB" w:rsidP="2ED791A3" w:rsidRDefault="009474EB" w14:paraId="42722A64" wp14:textId="0BB1C845">
      <w:pPr>
        <w:pStyle w:val="-CHONG1"/>
        <w:rPr>
          <w:rFonts w:ascii="Times New Roman" w:hAnsi="Times New Roman" w:eastAsia="Times New Roman" w:cs="Times New Roman"/>
          <w:noProof w:val="0"/>
          <w:sz w:val="28"/>
          <w:szCs w:val="28"/>
          <w:lang w:val="uk-UA"/>
        </w:rPr>
      </w:pPr>
      <w:r w:rsidRPr="2ED791A3" w:rsidR="6EACE784">
        <w:rPr>
          <w:rFonts w:ascii="Times New Roman" w:hAnsi="Times New Roman" w:eastAsia="Times New Roman" w:cs="Times New Roman"/>
          <w:noProof w:val="0"/>
          <w:sz w:val="28"/>
          <w:szCs w:val="28"/>
          <w:lang w:val="uk-UA"/>
        </w:rPr>
        <w:t>Вебсайт</w:t>
      </w:r>
      <w:r w:rsidRPr="2ED791A3" w:rsidR="6EACE784">
        <w:rPr>
          <w:rFonts w:ascii="Times New Roman" w:hAnsi="Times New Roman" w:eastAsia="Times New Roman" w:cs="Times New Roman"/>
          <w:noProof w:val="0"/>
          <w:sz w:val="28"/>
          <w:szCs w:val="28"/>
          <w:lang w:val="uk-UA"/>
        </w:rPr>
        <w:t xml:space="preserve"> системи управління завданнями має забезпечувати одночасно простоту навігації й гнучкість для розширення нових можливостей у майбутньому. </w:t>
      </w:r>
      <w:r w:rsidRPr="2ED791A3" w:rsidR="796B366C">
        <w:rPr>
          <w:rFonts w:ascii="Times New Roman" w:hAnsi="Times New Roman" w:eastAsia="Times New Roman" w:cs="Times New Roman"/>
          <w:noProof w:val="0"/>
          <w:sz w:val="28"/>
          <w:szCs w:val="28"/>
          <w:lang w:val="uk-UA"/>
        </w:rPr>
        <w:t>Т</w:t>
      </w:r>
      <w:r w:rsidRPr="2ED791A3" w:rsidR="6EACE784">
        <w:rPr>
          <w:rFonts w:ascii="Times New Roman" w:hAnsi="Times New Roman" w:eastAsia="Times New Roman" w:cs="Times New Roman"/>
          <w:noProof w:val="0"/>
          <w:sz w:val="28"/>
          <w:szCs w:val="28"/>
          <w:lang w:val="uk-UA"/>
        </w:rPr>
        <w:t xml:space="preserve">ому на етапі </w:t>
      </w:r>
      <w:r w:rsidRPr="2ED791A3" w:rsidR="6EACE784">
        <w:rPr>
          <w:rFonts w:ascii="Times New Roman" w:hAnsi="Times New Roman" w:eastAsia="Times New Roman" w:cs="Times New Roman"/>
          <w:noProof w:val="0"/>
          <w:sz w:val="28"/>
          <w:szCs w:val="28"/>
          <w:lang w:val="uk-UA"/>
        </w:rPr>
        <w:t>проєктування</w:t>
      </w:r>
      <w:r w:rsidRPr="2ED791A3" w:rsidR="3B14C5EA">
        <w:rPr>
          <w:rFonts w:ascii="Times New Roman" w:hAnsi="Times New Roman" w:eastAsia="Times New Roman" w:cs="Times New Roman"/>
          <w:noProof w:val="0"/>
          <w:sz w:val="28"/>
          <w:szCs w:val="28"/>
          <w:lang w:val="uk-UA"/>
        </w:rPr>
        <w:t xml:space="preserve"> важливо </w:t>
      </w:r>
      <w:r w:rsidRPr="2ED791A3" w:rsidR="6EACE784">
        <w:rPr>
          <w:rFonts w:ascii="Times New Roman" w:hAnsi="Times New Roman" w:eastAsia="Times New Roman" w:cs="Times New Roman"/>
          <w:noProof w:val="0"/>
          <w:sz w:val="28"/>
          <w:szCs w:val="28"/>
          <w:lang w:val="uk-UA"/>
        </w:rPr>
        <w:t>визнача</w:t>
      </w:r>
      <w:r w:rsidRPr="2ED791A3" w:rsidR="0C866960">
        <w:rPr>
          <w:rFonts w:ascii="Times New Roman" w:hAnsi="Times New Roman" w:eastAsia="Times New Roman" w:cs="Times New Roman"/>
          <w:noProof w:val="0"/>
          <w:sz w:val="28"/>
          <w:szCs w:val="28"/>
          <w:lang w:val="uk-UA"/>
        </w:rPr>
        <w:t>ти</w:t>
      </w:r>
      <w:r w:rsidRPr="2ED791A3" w:rsidR="6EACE784">
        <w:rPr>
          <w:rFonts w:ascii="Times New Roman" w:hAnsi="Times New Roman" w:eastAsia="Times New Roman" w:cs="Times New Roman"/>
          <w:noProof w:val="0"/>
          <w:sz w:val="28"/>
          <w:szCs w:val="28"/>
          <w:lang w:val="uk-UA"/>
        </w:rPr>
        <w:t xml:space="preserve"> не тільки структуру сторінок і основні шаблони відображення даних, але й взаємозв’язки між модулями що дозволяє своєчасно виявляти потенційні </w:t>
      </w:r>
      <w:r w:rsidRPr="2ED791A3" w:rsidR="59AFD120">
        <w:rPr>
          <w:rFonts w:ascii="Times New Roman" w:hAnsi="Times New Roman" w:eastAsia="Times New Roman" w:cs="Times New Roman"/>
          <w:noProof w:val="0"/>
          <w:sz w:val="28"/>
          <w:szCs w:val="28"/>
          <w:lang w:val="uk-UA"/>
        </w:rPr>
        <w:t>проблеми</w:t>
      </w:r>
      <w:r w:rsidRPr="2ED791A3" w:rsidR="6EACE784">
        <w:rPr>
          <w:rFonts w:ascii="Times New Roman" w:hAnsi="Times New Roman" w:eastAsia="Times New Roman" w:cs="Times New Roman"/>
          <w:noProof w:val="0"/>
          <w:sz w:val="28"/>
          <w:szCs w:val="28"/>
          <w:lang w:val="uk-UA"/>
        </w:rPr>
        <w:t xml:space="preserve"> й оптимізувати подальшу розробку</w:t>
      </w:r>
      <w:r w:rsidRPr="2ED791A3" w:rsidR="2D86D45C">
        <w:rPr>
          <w:rFonts w:ascii="Times New Roman" w:hAnsi="Times New Roman" w:eastAsia="Times New Roman" w:cs="Times New Roman"/>
          <w:noProof w:val="0"/>
          <w:sz w:val="28"/>
          <w:szCs w:val="28"/>
          <w:lang w:val="uk-UA"/>
        </w:rPr>
        <w:t xml:space="preserve"> [10]</w:t>
      </w:r>
      <w:r w:rsidRPr="2ED791A3" w:rsidR="6EACE784">
        <w:rPr>
          <w:rFonts w:ascii="Times New Roman" w:hAnsi="Times New Roman" w:eastAsia="Times New Roman" w:cs="Times New Roman"/>
          <w:noProof w:val="0"/>
          <w:sz w:val="28"/>
          <w:szCs w:val="28"/>
          <w:lang w:val="uk-UA"/>
        </w:rPr>
        <w:t>. Добре спланована інформаційна структура гарантує логічну послідовність користувацьких сценаріїв, сприяє прозорому обміну даними між компонентами та створює стійку основу для масштабування і підтримки рішення.</w:t>
      </w:r>
      <w:r w:rsidRPr="2ED791A3" w:rsidR="64381D7D">
        <w:rPr>
          <w:rFonts w:ascii="Times New Roman" w:hAnsi="Times New Roman" w:eastAsia="Times New Roman" w:cs="Times New Roman"/>
          <w:noProof w:val="0"/>
          <w:sz w:val="28"/>
          <w:szCs w:val="28"/>
          <w:lang w:val="uk-UA"/>
        </w:rPr>
        <w:t xml:space="preserve"> Головна сторінка </w:t>
      </w:r>
      <w:r w:rsidRPr="2ED791A3" w:rsidR="64381D7D">
        <w:rPr>
          <w:rFonts w:ascii="Times New Roman" w:hAnsi="Times New Roman" w:eastAsia="Times New Roman" w:cs="Times New Roman"/>
          <w:noProof w:val="0"/>
          <w:sz w:val="28"/>
          <w:szCs w:val="28"/>
          <w:lang w:val="uk-UA"/>
        </w:rPr>
        <w:t>вебсайту</w:t>
      </w:r>
      <w:r w:rsidRPr="2ED791A3" w:rsidR="64381D7D">
        <w:rPr>
          <w:rFonts w:ascii="Times New Roman" w:hAnsi="Times New Roman" w:eastAsia="Times New Roman" w:cs="Times New Roman"/>
          <w:noProof w:val="0"/>
          <w:sz w:val="28"/>
          <w:szCs w:val="28"/>
          <w:lang w:val="uk-UA"/>
        </w:rPr>
        <w:t xml:space="preserve"> представлена на рисунку 2.3.</w:t>
      </w:r>
    </w:p>
    <w:p xmlns:wp14="http://schemas.microsoft.com/office/word/2010/wordml" w:rsidR="009474EB" w:rsidP="00C65A15" w:rsidRDefault="009474EB" w14:paraId="65F9C3DC" wp14:textId="77777777">
      <w:pPr>
        <w:pStyle w:val="-CHONG1"/>
      </w:pPr>
    </w:p>
    <w:p xmlns:wp14="http://schemas.microsoft.com/office/word/2010/wordml" w:rsidR="00DF649F" w:rsidP="2ED791A3" w:rsidRDefault="004C7111" w14:paraId="100C5B58" wp14:textId="47FC0CBF">
      <w:pPr/>
      <w:r w:rsidR="0FE1B7AC">
        <w:drawing>
          <wp:inline xmlns:wp14="http://schemas.microsoft.com/office/word/2010/wordprocessingDrawing" wp14:editId="5402F40F" wp14:anchorId="1A172294">
            <wp:extent cx="6210300" cy="3305175"/>
            <wp:effectExtent l="9525" t="9525" r="9525" b="9525"/>
            <wp:docPr id="171524315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15243158" name=""/>
                    <pic:cNvPicPr/>
                  </pic:nvPicPr>
                  <pic:blipFill>
                    <a:blip xmlns:r="http://schemas.openxmlformats.org/officeDocument/2006/relationships" r:embed="rId1357123940">
                      <a:extLst>
                        <a:ext uri="{28A0092B-C50C-407E-A947-70E740481C1C}">
                          <a14:useLocalDpi xmlns:a14="http://schemas.microsoft.com/office/drawing/2010/main"/>
                        </a:ext>
                      </a:extLst>
                    </a:blip>
                    <a:stretch>
                      <a:fillRect/>
                    </a:stretch>
                  </pic:blipFill>
                  <pic:spPr>
                    <a:xfrm>
                      <a:off x="0" y="0"/>
                      <a:ext cx="6210300" cy="3305175"/>
                    </a:xfrm>
                    <a:prstGeom prst="rect">
                      <a:avLst/>
                    </a:prstGeom>
                    <a:ln w="9525">
                      <a:solidFill>
                        <a:schemeClr val="tx1">
                          <a:lumMod val="50000"/>
                          <a:lumOff val="50000"/>
                        </a:schemeClr>
                      </a:solidFill>
                      <a:prstDash val="solid"/>
                    </a:ln>
                  </pic:spPr>
                </pic:pic>
              </a:graphicData>
            </a:graphic>
          </wp:inline>
        </w:drawing>
      </w:r>
      <w:r w:rsidR="49753E0E">
        <w:rPr/>
        <w:t xml:space="preserve"> </w:t>
      </w:r>
    </w:p>
    <w:p xmlns:wp14="http://schemas.microsoft.com/office/word/2010/wordml" w:rsidR="009474EB" w:rsidP="009474EB" w:rsidRDefault="009474EB" w14:paraId="2B7DDE6B" wp14:textId="62242473">
      <w:pPr>
        <w:pStyle w:val="-CHONG4"/>
      </w:pPr>
      <w:r w:rsidR="49753E0E">
        <w:rPr/>
        <w:t xml:space="preserve">Рисунок 2.3 – </w:t>
      </w:r>
      <w:r w:rsidR="0B96240F">
        <w:rPr/>
        <w:t xml:space="preserve">Схема </w:t>
      </w:r>
      <w:r w:rsidR="0B96240F">
        <w:rPr/>
        <w:t>вебінтерфейсу</w:t>
      </w:r>
      <w:r w:rsidR="49753E0E">
        <w:rPr/>
        <w:t xml:space="preserve"> головної сторінки </w:t>
      </w:r>
      <w:r w:rsidR="49753E0E">
        <w:rPr/>
        <w:t>в</w:t>
      </w:r>
      <w:r w:rsidR="6B142E4F">
        <w:rPr/>
        <w:t>ебсайту</w:t>
      </w:r>
      <w:r w:rsidR="6B142E4F">
        <w:rPr/>
        <w:t xml:space="preserve"> системи управління завданнями</w:t>
      </w:r>
    </w:p>
    <w:p xmlns:wp14="http://schemas.microsoft.com/office/word/2010/wordml" w:rsidR="00606389" w:rsidP="00606389" w:rsidRDefault="00606389" w14:paraId="5023141B" wp14:textId="77777777">
      <w:pPr>
        <w:pStyle w:val="-CHONG1"/>
      </w:pPr>
    </w:p>
    <w:p xmlns:wp14="http://schemas.microsoft.com/office/word/2010/wordml" w:rsidRPr="003F71C2" w:rsidR="00606389" w:rsidP="2ED791A3" w:rsidRDefault="00C83397" w14:paraId="0D94494E" wp14:textId="3F37E450">
      <w:pPr>
        <w:pStyle w:val="-CHONG1"/>
        <w:rPr>
          <w:rFonts w:ascii="Times New Roman" w:hAnsi="Times New Roman" w:eastAsia="Times New Roman" w:cs="Times New Roman"/>
          <w:noProof w:val="0"/>
          <w:sz w:val="28"/>
          <w:szCs w:val="28"/>
          <w:lang w:val="uk-UA"/>
        </w:rPr>
      </w:pPr>
      <w:r w:rsidRPr="2ED791A3" w:rsidR="52DE73E7">
        <w:rPr>
          <w:rFonts w:ascii="Times New Roman" w:hAnsi="Times New Roman" w:eastAsia="Times New Roman" w:cs="Times New Roman"/>
          <w:noProof w:val="0"/>
          <w:sz w:val="28"/>
          <w:szCs w:val="28"/>
          <w:lang w:val="uk-UA"/>
        </w:rPr>
        <w:t>З рисунку видно, що у верхній частині інтерфейсу розміщений фіксований блок навігації, в якому ліворуч знаходиться логотип, що служить швидким поверненням на головну, посередині поле для пошуку завдань за ключовими словами, а праворуч набір піктограм для переходу до календаря, статистики чи налаштувань. Така організація заголовка гарантує, що користувач завжди має під рукою інструменти для орієнтації в системі, навіть прокручуючи довгі списки завдань.</w:t>
      </w:r>
    </w:p>
    <w:p xmlns:wp14="http://schemas.microsoft.com/office/word/2010/wordml" w:rsidRPr="003F71C2" w:rsidR="00606389" w:rsidP="2ED791A3" w:rsidRDefault="00C83397" w14:paraId="01745EED" wp14:textId="7C76DF15">
      <w:pPr>
        <w:pStyle w:val="-CHONG1"/>
        <w:rPr>
          <w:rFonts w:ascii="Times New Roman" w:hAnsi="Times New Roman" w:eastAsia="Times New Roman" w:cs="Times New Roman"/>
          <w:noProof w:val="0"/>
          <w:sz w:val="28"/>
          <w:szCs w:val="28"/>
          <w:lang w:val="uk-UA"/>
        </w:rPr>
      </w:pPr>
      <w:r w:rsidRPr="2ED791A3" w:rsidR="52DE73E7">
        <w:rPr>
          <w:rFonts w:ascii="Times New Roman" w:hAnsi="Times New Roman" w:eastAsia="Times New Roman" w:cs="Times New Roman"/>
          <w:noProof w:val="0"/>
          <w:sz w:val="28"/>
          <w:szCs w:val="28"/>
          <w:lang w:val="uk-UA"/>
        </w:rPr>
        <w:t xml:space="preserve">Основна робоча область розділена на три вертикальні колонки, які відповідають статусам завдань </w:t>
      </w:r>
      <w:r w:rsidRPr="2ED791A3" w:rsidR="52DE73E7">
        <w:rPr>
          <w:rFonts w:ascii="Times New Roman" w:hAnsi="Times New Roman" w:eastAsia="Times New Roman" w:cs="Times New Roman"/>
          <w:noProof w:val="0"/>
          <w:sz w:val="28"/>
          <w:szCs w:val="28"/>
          <w:lang w:val="uk-UA"/>
        </w:rPr>
        <w:t>to</w:t>
      </w:r>
      <w:r w:rsidRPr="2ED791A3" w:rsidR="52DE73E7">
        <w:rPr>
          <w:rFonts w:ascii="Times New Roman" w:hAnsi="Times New Roman" w:eastAsia="Times New Roman" w:cs="Times New Roman"/>
          <w:noProof w:val="0"/>
          <w:sz w:val="28"/>
          <w:szCs w:val="28"/>
          <w:lang w:val="uk-UA"/>
        </w:rPr>
        <w:t xml:space="preserve"> </w:t>
      </w:r>
      <w:r w:rsidRPr="2ED791A3" w:rsidR="52DE73E7">
        <w:rPr>
          <w:rFonts w:ascii="Times New Roman" w:hAnsi="Times New Roman" w:eastAsia="Times New Roman" w:cs="Times New Roman"/>
          <w:noProof w:val="0"/>
          <w:sz w:val="28"/>
          <w:szCs w:val="28"/>
          <w:lang w:val="uk-UA"/>
        </w:rPr>
        <w:t>do</w:t>
      </w:r>
      <w:r w:rsidRPr="2ED791A3" w:rsidR="52DE73E7">
        <w:rPr>
          <w:rFonts w:ascii="Times New Roman" w:hAnsi="Times New Roman" w:eastAsia="Times New Roman" w:cs="Times New Roman"/>
          <w:noProof w:val="0"/>
          <w:sz w:val="28"/>
          <w:szCs w:val="28"/>
          <w:lang w:val="uk-UA"/>
        </w:rPr>
        <w:t xml:space="preserve">, </w:t>
      </w:r>
      <w:r w:rsidRPr="2ED791A3" w:rsidR="52DE73E7">
        <w:rPr>
          <w:rFonts w:ascii="Times New Roman" w:hAnsi="Times New Roman" w:eastAsia="Times New Roman" w:cs="Times New Roman"/>
          <w:noProof w:val="0"/>
          <w:sz w:val="28"/>
          <w:szCs w:val="28"/>
          <w:lang w:val="uk-UA"/>
        </w:rPr>
        <w:t>in</w:t>
      </w:r>
      <w:r w:rsidRPr="2ED791A3" w:rsidR="52DE73E7">
        <w:rPr>
          <w:rFonts w:ascii="Times New Roman" w:hAnsi="Times New Roman" w:eastAsia="Times New Roman" w:cs="Times New Roman"/>
          <w:noProof w:val="0"/>
          <w:sz w:val="28"/>
          <w:szCs w:val="28"/>
          <w:lang w:val="uk-UA"/>
        </w:rPr>
        <w:t xml:space="preserve"> </w:t>
      </w:r>
      <w:r w:rsidRPr="2ED791A3" w:rsidR="52DE73E7">
        <w:rPr>
          <w:rFonts w:ascii="Times New Roman" w:hAnsi="Times New Roman" w:eastAsia="Times New Roman" w:cs="Times New Roman"/>
          <w:noProof w:val="0"/>
          <w:sz w:val="28"/>
          <w:szCs w:val="28"/>
          <w:lang w:val="uk-UA"/>
        </w:rPr>
        <w:t>progress</w:t>
      </w:r>
      <w:r w:rsidRPr="2ED791A3" w:rsidR="52DE73E7">
        <w:rPr>
          <w:rFonts w:ascii="Times New Roman" w:hAnsi="Times New Roman" w:eastAsia="Times New Roman" w:cs="Times New Roman"/>
          <w:noProof w:val="0"/>
          <w:sz w:val="28"/>
          <w:szCs w:val="28"/>
          <w:lang w:val="uk-UA"/>
        </w:rPr>
        <w:t xml:space="preserve"> та </w:t>
      </w:r>
      <w:r w:rsidRPr="2ED791A3" w:rsidR="52DE73E7">
        <w:rPr>
          <w:rFonts w:ascii="Times New Roman" w:hAnsi="Times New Roman" w:eastAsia="Times New Roman" w:cs="Times New Roman"/>
          <w:noProof w:val="0"/>
          <w:sz w:val="28"/>
          <w:szCs w:val="28"/>
          <w:lang w:val="uk-UA"/>
        </w:rPr>
        <w:t>done</w:t>
      </w:r>
      <w:r w:rsidRPr="2ED791A3" w:rsidR="52DE73E7">
        <w:rPr>
          <w:rFonts w:ascii="Times New Roman" w:hAnsi="Times New Roman" w:eastAsia="Times New Roman" w:cs="Times New Roman"/>
          <w:noProof w:val="0"/>
          <w:sz w:val="28"/>
          <w:szCs w:val="28"/>
          <w:lang w:val="uk-UA"/>
        </w:rPr>
        <w:t>. У першій колонці відображаються нові завдання зі скороченим описом, терміном виконання та кнопкою для переходу до перегляду детальної інформації. У центральній колонці розташовані поточні завдання, а в правій завершені завдання. Користувач може перетягувати картки між колонками, що змін</w:t>
      </w:r>
      <w:r w:rsidRPr="2ED791A3" w:rsidR="6EB2F1CF">
        <w:rPr>
          <w:rFonts w:ascii="Times New Roman" w:hAnsi="Times New Roman" w:eastAsia="Times New Roman" w:cs="Times New Roman"/>
          <w:noProof w:val="0"/>
          <w:sz w:val="28"/>
          <w:szCs w:val="28"/>
          <w:lang w:val="uk-UA"/>
        </w:rPr>
        <w:t>ює</w:t>
      </w:r>
      <w:r w:rsidRPr="2ED791A3" w:rsidR="52DE73E7">
        <w:rPr>
          <w:rFonts w:ascii="Times New Roman" w:hAnsi="Times New Roman" w:eastAsia="Times New Roman" w:cs="Times New Roman"/>
          <w:noProof w:val="0"/>
          <w:sz w:val="28"/>
          <w:szCs w:val="28"/>
          <w:lang w:val="uk-UA"/>
        </w:rPr>
        <w:t xml:space="preserve"> статус завдань і дозволяє миттєво оновлювати їхній стан без зайвих </w:t>
      </w:r>
      <w:r w:rsidRPr="2ED791A3" w:rsidR="52DE73E7">
        <w:rPr>
          <w:rFonts w:ascii="Times New Roman" w:hAnsi="Times New Roman" w:eastAsia="Times New Roman" w:cs="Times New Roman"/>
          <w:noProof w:val="0"/>
          <w:sz w:val="28"/>
          <w:szCs w:val="28"/>
          <w:lang w:val="uk-UA"/>
        </w:rPr>
        <w:t>кліків</w:t>
      </w:r>
      <w:r w:rsidRPr="2ED791A3" w:rsidR="3EB393E9">
        <w:rPr>
          <w:rFonts w:ascii="Times New Roman" w:hAnsi="Times New Roman" w:eastAsia="Times New Roman" w:cs="Times New Roman"/>
          <w:noProof w:val="0"/>
          <w:sz w:val="28"/>
          <w:szCs w:val="28"/>
          <w:lang w:val="uk-UA"/>
        </w:rPr>
        <w:t xml:space="preserve"> [11]</w:t>
      </w:r>
      <w:r w:rsidRPr="2ED791A3" w:rsidR="52DE73E7">
        <w:rPr>
          <w:rFonts w:ascii="Times New Roman" w:hAnsi="Times New Roman" w:eastAsia="Times New Roman" w:cs="Times New Roman"/>
          <w:noProof w:val="0"/>
          <w:sz w:val="28"/>
          <w:szCs w:val="28"/>
          <w:lang w:val="uk-UA"/>
        </w:rPr>
        <w:t>.</w:t>
      </w:r>
    </w:p>
    <w:p xmlns:wp14="http://schemas.microsoft.com/office/word/2010/wordml" w:rsidRPr="003F71C2" w:rsidR="00606389" w:rsidP="2ED791A3" w:rsidRDefault="00C83397" w14:paraId="645C466B" wp14:textId="7823BF37">
      <w:pPr>
        <w:pStyle w:val="-CHONG1"/>
        <w:rPr>
          <w:rFonts w:ascii="Times New Roman" w:hAnsi="Times New Roman" w:eastAsia="Times New Roman" w:cs="Times New Roman"/>
          <w:noProof w:val="0"/>
          <w:sz w:val="28"/>
          <w:szCs w:val="28"/>
          <w:lang w:val="uk-UA"/>
        </w:rPr>
      </w:pPr>
      <w:r w:rsidRPr="2ED791A3" w:rsidR="45F98DD2">
        <w:rPr>
          <w:rFonts w:ascii="Times New Roman" w:hAnsi="Times New Roman" w:eastAsia="Times New Roman" w:cs="Times New Roman"/>
          <w:noProof w:val="0"/>
          <w:sz w:val="28"/>
          <w:szCs w:val="28"/>
          <w:lang w:val="uk-UA"/>
        </w:rPr>
        <w:t>С</w:t>
      </w:r>
      <w:r w:rsidRPr="2ED791A3" w:rsidR="1F569F21">
        <w:rPr>
          <w:rFonts w:ascii="Times New Roman" w:hAnsi="Times New Roman" w:eastAsia="Times New Roman" w:cs="Times New Roman"/>
          <w:noProof w:val="0"/>
          <w:sz w:val="28"/>
          <w:szCs w:val="28"/>
          <w:lang w:val="uk-UA"/>
        </w:rPr>
        <w:t>проєктована</w:t>
      </w:r>
      <w:r w:rsidRPr="2ED791A3" w:rsidR="1F569F21">
        <w:rPr>
          <w:rFonts w:ascii="Times New Roman" w:hAnsi="Times New Roman" w:eastAsia="Times New Roman" w:cs="Times New Roman"/>
          <w:noProof w:val="0"/>
          <w:sz w:val="28"/>
          <w:szCs w:val="28"/>
          <w:lang w:val="uk-UA"/>
        </w:rPr>
        <w:t xml:space="preserve"> структура інтерфейсу головної сторінки дозволяє скоротити час навчання нових користувачів гарантувати швидкий доступ до ключових функцій і забезпечити чітку візуальну ієрархію яка мінімізує вірогідність помилок при роботі з великими обсягами завдань</w:t>
      </w:r>
      <w:r w:rsidRPr="2ED791A3" w:rsidR="70078FA9">
        <w:rPr>
          <w:rFonts w:ascii="Times New Roman" w:hAnsi="Times New Roman" w:eastAsia="Times New Roman" w:cs="Times New Roman"/>
          <w:noProof w:val="0"/>
          <w:sz w:val="28"/>
          <w:szCs w:val="28"/>
          <w:lang w:val="uk-UA"/>
        </w:rPr>
        <w:t>.</w:t>
      </w:r>
    </w:p>
    <w:p xmlns:wp14="http://schemas.microsoft.com/office/word/2010/wordml" w:rsidR="004E1DFF" w:rsidP="00C65A15" w:rsidRDefault="004E1DFF" w14:paraId="05A86AF2" wp14:textId="0E33ADE7">
      <w:pPr>
        <w:pStyle w:val="-CHONG1"/>
      </w:pPr>
      <w:r w:rsidR="70078FA9">
        <w:rPr/>
        <w:t>Також важливою частиною інтерфейсу системи є сторінка профілю користувача (рисунок 2.4).</w:t>
      </w:r>
    </w:p>
    <w:p xmlns:wp14="http://schemas.microsoft.com/office/word/2010/wordml" w:rsidR="004E1DFF" w:rsidP="00C65A15" w:rsidRDefault="004E1DFF" w14:paraId="1F3B1409" wp14:textId="77777777">
      <w:pPr>
        <w:pStyle w:val="-CHONG1"/>
      </w:pPr>
    </w:p>
    <w:p xmlns:wp14="http://schemas.microsoft.com/office/word/2010/wordml" w:rsidR="007456C0" w:rsidP="2ED791A3" w:rsidRDefault="005A3059" w14:paraId="562C75D1" wp14:textId="188FDE34">
      <w:pPr/>
      <w:r w:rsidR="20179E12">
        <w:drawing>
          <wp:inline xmlns:wp14="http://schemas.microsoft.com/office/word/2010/wordprocessingDrawing" wp14:editId="6B927B4E" wp14:anchorId="549910E7">
            <wp:extent cx="6210300" cy="3295650"/>
            <wp:effectExtent l="9525" t="9525" r="9525" b="9525"/>
            <wp:docPr id="154628341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46283418" name=""/>
                    <pic:cNvPicPr/>
                  </pic:nvPicPr>
                  <pic:blipFill>
                    <a:blip xmlns:r="http://schemas.openxmlformats.org/officeDocument/2006/relationships" r:embed="rId660250791">
                      <a:extLst>
                        <a:ext uri="{28A0092B-C50C-407E-A947-70E740481C1C}">
                          <a14:useLocalDpi xmlns:a14="http://schemas.microsoft.com/office/drawing/2010/main"/>
                        </a:ext>
                      </a:extLst>
                    </a:blip>
                    <a:stretch>
                      <a:fillRect/>
                    </a:stretch>
                  </pic:blipFill>
                  <pic:spPr>
                    <a:xfrm>
                      <a:off x="0" y="0"/>
                      <a:ext cx="6210300" cy="3295650"/>
                    </a:xfrm>
                    <a:prstGeom prst="rect">
                      <a:avLst/>
                    </a:prstGeom>
                    <a:ln w="9525">
                      <a:solidFill>
                        <a:schemeClr val="tx1">
                          <a:lumMod val="50000"/>
                          <a:lumOff val="50000"/>
                        </a:schemeClr>
                      </a:solidFill>
                      <a:prstDash val="solid"/>
                    </a:ln>
                  </pic:spPr>
                </pic:pic>
              </a:graphicData>
            </a:graphic>
          </wp:inline>
        </w:drawing>
      </w:r>
    </w:p>
    <w:p xmlns:wp14="http://schemas.microsoft.com/office/word/2010/wordml" w:rsidR="004E1DFF" w:rsidP="000B5A9E" w:rsidRDefault="004E1DFF" w14:paraId="6C34EB94" wp14:textId="0F4BE464">
      <w:pPr>
        <w:pStyle w:val="-CHONG4"/>
      </w:pPr>
      <w:r w:rsidR="28A82162">
        <w:rPr/>
        <w:t>Рисунок 2.</w:t>
      </w:r>
      <w:r w:rsidR="7EDDC079">
        <w:rPr/>
        <w:t>4</w:t>
      </w:r>
      <w:r w:rsidR="28A82162">
        <w:rPr/>
        <w:t xml:space="preserve"> – </w:t>
      </w:r>
      <w:r w:rsidR="5D5A9D29">
        <w:rPr/>
        <w:t xml:space="preserve">Схема </w:t>
      </w:r>
      <w:r w:rsidR="5D5A9D29">
        <w:rPr/>
        <w:t>інтерфейсу</w:t>
      </w:r>
      <w:r w:rsidR="28A82162">
        <w:rPr/>
        <w:t xml:space="preserve"> сторінки </w:t>
      </w:r>
      <w:r w:rsidR="28A82162">
        <w:rPr/>
        <w:t>профілю користувача</w:t>
      </w:r>
    </w:p>
    <w:p xmlns:wp14="http://schemas.microsoft.com/office/word/2010/wordml" w:rsidR="000B5A9E" w:rsidP="00AB7FF7" w:rsidRDefault="000B5A9E" w14:paraId="664355AD" wp14:textId="77777777">
      <w:pPr>
        <w:pStyle w:val="-CHONG1"/>
      </w:pPr>
    </w:p>
    <w:p xmlns:wp14="http://schemas.microsoft.com/office/word/2010/wordml" w:rsidR="00170CD7" w:rsidP="00170CD7" w:rsidRDefault="00170CD7" w14:paraId="377E8D12" wp14:textId="63662690">
      <w:pPr>
        <w:pStyle w:val="-CHONG1"/>
      </w:pPr>
      <w:r w:rsidRPr="2ED791A3" w:rsidR="70B6736E">
        <w:rPr>
          <w:rFonts w:ascii="Times New Roman" w:hAnsi="Times New Roman" w:eastAsia="Times New Roman" w:cs="Times New Roman"/>
          <w:noProof w:val="0"/>
          <w:sz w:val="28"/>
          <w:szCs w:val="28"/>
          <w:lang w:val="uk-UA"/>
        </w:rPr>
        <w:t>Сторінка профілю користувача вирізняється двокамерним макетом, в якому ліва панель відведена під персональні дані, а права під контент із деталями. Аватар та ім’я активного користувача розташовані у лівому верхньому куті, під якими знаходяться кнопки для перегляду різних розділів профілю списку власних завдань, налаштування облікового запису, повідомлення та інші модулі. Така компоновка дозволяє миттєво орієнтуватися у персональних даних та переходити до потрібного функціоналу в один клік.</w:t>
      </w:r>
    </w:p>
    <w:p xmlns:wp14="http://schemas.microsoft.com/office/word/2010/wordml" w:rsidR="00170CD7" w:rsidP="00170CD7" w:rsidRDefault="00170CD7" w14:paraId="24A5CA7B" wp14:textId="5446FD97">
      <w:pPr>
        <w:pStyle w:val="-CHONG1"/>
      </w:pPr>
      <w:r w:rsidRPr="2ED791A3" w:rsidR="70B6736E">
        <w:rPr>
          <w:rFonts w:ascii="Times New Roman" w:hAnsi="Times New Roman" w:eastAsia="Times New Roman" w:cs="Times New Roman"/>
          <w:noProof w:val="0"/>
          <w:sz w:val="28"/>
          <w:szCs w:val="28"/>
          <w:lang w:val="uk-UA"/>
        </w:rPr>
        <w:t>У правій частині екрану розташовано</w:t>
      </w:r>
      <w:r w:rsidRPr="2ED791A3" w:rsidR="4738EEC5">
        <w:rPr>
          <w:rFonts w:ascii="Times New Roman" w:hAnsi="Times New Roman" w:eastAsia="Times New Roman" w:cs="Times New Roman"/>
          <w:noProof w:val="0"/>
          <w:sz w:val="28"/>
          <w:szCs w:val="28"/>
          <w:lang w:val="uk-UA"/>
        </w:rPr>
        <w:t xml:space="preserve"> </w:t>
      </w:r>
      <w:r w:rsidRPr="2ED791A3" w:rsidR="70B6736E">
        <w:rPr>
          <w:rFonts w:ascii="Times New Roman" w:hAnsi="Times New Roman" w:eastAsia="Times New Roman" w:cs="Times New Roman"/>
          <w:noProof w:val="0"/>
          <w:sz w:val="28"/>
          <w:szCs w:val="28"/>
          <w:lang w:val="uk-UA"/>
        </w:rPr>
        <w:t>блоки з назвами розділів та підрозділів</w:t>
      </w:r>
      <w:r w:rsidRPr="2ED791A3" w:rsidR="14C54D68">
        <w:rPr>
          <w:rFonts w:ascii="Times New Roman" w:hAnsi="Times New Roman" w:eastAsia="Times New Roman" w:cs="Times New Roman"/>
          <w:noProof w:val="0"/>
          <w:sz w:val="28"/>
          <w:szCs w:val="28"/>
          <w:lang w:val="uk-UA"/>
        </w:rPr>
        <w:t xml:space="preserve"> для взаємодії</w:t>
      </w:r>
      <w:r w:rsidRPr="2ED791A3" w:rsidR="70B6736E">
        <w:rPr>
          <w:rFonts w:ascii="Times New Roman" w:hAnsi="Times New Roman" w:eastAsia="Times New Roman" w:cs="Times New Roman"/>
          <w:noProof w:val="0"/>
          <w:sz w:val="28"/>
          <w:szCs w:val="28"/>
          <w:lang w:val="uk-UA"/>
        </w:rPr>
        <w:t xml:space="preserve"> </w:t>
      </w:r>
      <w:r w:rsidRPr="2ED791A3" w:rsidR="14C54D68">
        <w:rPr>
          <w:rFonts w:ascii="Times New Roman" w:hAnsi="Times New Roman" w:eastAsia="Times New Roman" w:cs="Times New Roman"/>
          <w:noProof w:val="0"/>
          <w:sz w:val="28"/>
          <w:szCs w:val="28"/>
          <w:lang w:val="uk-UA"/>
        </w:rPr>
        <w:t xml:space="preserve">та перегляду. </w:t>
      </w:r>
      <w:r w:rsidRPr="2ED791A3" w:rsidR="70B6736E">
        <w:rPr>
          <w:rFonts w:ascii="Times New Roman" w:hAnsi="Times New Roman" w:eastAsia="Times New Roman" w:cs="Times New Roman"/>
          <w:noProof w:val="0"/>
          <w:sz w:val="28"/>
          <w:szCs w:val="28"/>
          <w:lang w:val="uk-UA"/>
        </w:rPr>
        <w:t>Завдяки чіткій візуальній ієрархії користувач без зусиль перемикається між різними секціями свого профілю і доповнює або редагує дані.</w:t>
      </w:r>
    </w:p>
    <w:p xmlns:wp14="http://schemas.microsoft.com/office/word/2010/wordml" w:rsidR="00170CD7" w:rsidP="00170CD7" w:rsidRDefault="00170CD7" w14:paraId="77447955" wp14:textId="0DC6F688">
      <w:pPr>
        <w:pStyle w:val="-CHONG1"/>
      </w:pPr>
      <w:r w:rsidR="2EF49722">
        <w:rPr/>
        <w:t xml:space="preserve">Для перегляду подробиць завдання та можливості  редагувати та доповнювати </w:t>
      </w:r>
      <w:r w:rsidR="4F131B47">
        <w:rPr/>
        <w:t xml:space="preserve">інформацією, </w:t>
      </w:r>
      <w:r w:rsidR="2EF49722">
        <w:rPr/>
        <w:t>створено схе</w:t>
      </w:r>
      <w:r w:rsidR="2EF49722">
        <w:rPr/>
        <w:t xml:space="preserve">му </w:t>
      </w:r>
      <w:r w:rsidR="2EF49722">
        <w:rPr/>
        <w:t>інтерфе</w:t>
      </w:r>
      <w:r w:rsidR="2EF49722">
        <w:rPr/>
        <w:t>йса</w:t>
      </w:r>
      <w:r w:rsidR="2EF49722">
        <w:rPr/>
        <w:t xml:space="preserve"> вікна завдання при натиску на </w:t>
      </w:r>
      <w:r w:rsidR="0DB7B52C">
        <w:rPr/>
        <w:t>картку завдання</w:t>
      </w:r>
      <w:r w:rsidR="22D765DD">
        <w:rPr/>
        <w:t xml:space="preserve"> </w:t>
      </w:r>
      <w:r w:rsidR="22D765DD">
        <w:rPr/>
        <w:t>(рисунок 2.5).</w:t>
      </w:r>
    </w:p>
    <w:p xmlns:wp14="http://schemas.microsoft.com/office/word/2010/wordml" w:rsidR="00170CD7" w:rsidP="00170CD7" w:rsidRDefault="00170CD7" w14:paraId="1A965116" wp14:textId="77777777">
      <w:pPr>
        <w:pStyle w:val="-CHONG1"/>
      </w:pPr>
    </w:p>
    <w:p xmlns:wp14="http://schemas.microsoft.com/office/word/2010/wordml" w:rsidR="00170CD7" w:rsidP="2ED791A3" w:rsidRDefault="00B92256" w14:paraId="7DF4E37C" wp14:textId="2309960C">
      <w:pPr/>
      <w:r w:rsidR="7B1C57E3">
        <w:drawing>
          <wp:inline xmlns:wp14="http://schemas.microsoft.com/office/word/2010/wordprocessingDrawing" wp14:editId="572C0945" wp14:anchorId="2F7AF89C">
            <wp:extent cx="6210300" cy="3286125"/>
            <wp:effectExtent l="0" t="0" r="0" b="0"/>
            <wp:docPr id="67948220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79482201" name=""/>
                    <pic:cNvPicPr/>
                  </pic:nvPicPr>
                  <pic:blipFill>
                    <a:blip xmlns:r="http://schemas.openxmlformats.org/officeDocument/2006/relationships" r:embed="rId807128423">
                      <a:extLst>
                        <a:ext xmlns:a="http://schemas.openxmlformats.org/drawingml/2006/main" uri="{28A0092B-C50C-407E-A947-70E740481C1C}">
                          <a14:useLocalDpi xmlns:a14="http://schemas.microsoft.com/office/drawing/2010/main" val="0"/>
                        </a:ext>
                      </a:extLst>
                    </a:blip>
                    <a:stretch>
                      <a:fillRect/>
                    </a:stretch>
                  </pic:blipFill>
                  <pic:spPr>
                    <a:xfrm>
                      <a:off x="0" y="0"/>
                      <a:ext cx="6210300" cy="3286125"/>
                    </a:xfrm>
                    <a:prstGeom prst="rect">
                      <a:avLst/>
                    </a:prstGeom>
                  </pic:spPr>
                </pic:pic>
              </a:graphicData>
            </a:graphic>
          </wp:inline>
        </w:drawing>
      </w:r>
    </w:p>
    <w:p xmlns:wp14="http://schemas.microsoft.com/office/word/2010/wordml" w:rsidR="00170CD7" w:rsidP="002A4899" w:rsidRDefault="002A4899" w14:paraId="7BC37BC8" wp14:textId="06ECF260">
      <w:pPr>
        <w:pStyle w:val="-CHONG4"/>
      </w:pPr>
      <w:r w:rsidR="7BC594FF">
        <w:rPr/>
        <w:t xml:space="preserve">Рисунок 2.5 – </w:t>
      </w:r>
      <w:r w:rsidR="2B8165C7">
        <w:rPr/>
        <w:t xml:space="preserve">Схема </w:t>
      </w:r>
      <w:r w:rsidR="131E10B6">
        <w:rPr/>
        <w:t>інтерфейсу вікна подробиць завдання</w:t>
      </w:r>
      <w:r w:rsidR="22D765DD">
        <w:rPr/>
        <w:t xml:space="preserve"> </w:t>
      </w:r>
    </w:p>
    <w:p xmlns:wp14="http://schemas.microsoft.com/office/word/2010/wordml" w:rsidR="005A3059" w:rsidP="00A57D3E" w:rsidRDefault="005A3059" w14:paraId="44FB30F8" wp14:textId="77777777">
      <w:pPr>
        <w:pStyle w:val="-CHONG1"/>
      </w:pPr>
    </w:p>
    <w:p xmlns:wp14="http://schemas.microsoft.com/office/word/2010/wordml" w:rsidR="00850B16" w:rsidP="2ED791A3" w:rsidRDefault="00FA734B" w14:paraId="6B4EC49C" wp14:textId="623738C3">
      <w:pPr>
        <w:pStyle w:val="-CHONG1"/>
        <w:suppressLineNumbers w:val="0"/>
        <w:bidi w:val="0"/>
        <w:spacing w:before="0" w:beforeAutospacing="off" w:after="0" w:afterAutospacing="off" w:line="360" w:lineRule="auto"/>
        <w:ind w:left="0" w:right="0" w:firstLine="851"/>
        <w:jc w:val="both"/>
      </w:pPr>
      <w:r w:rsidRPr="2ED791A3" w:rsidR="205FE7B9">
        <w:rPr>
          <w:rFonts w:ascii="Times New Roman" w:hAnsi="Times New Roman" w:eastAsia="Times New Roman" w:cs="Times New Roman"/>
          <w:noProof w:val="0"/>
          <w:sz w:val="28"/>
          <w:szCs w:val="28"/>
          <w:lang w:val="uk-UA"/>
        </w:rPr>
        <w:t>При натисканні на конкретне завдання відкривається детальна картка із зоною для назви, розгорнутим описом, зазначенням дати створення, терміну виконання, пріоритету і поля для коментарів та вкладень</w:t>
      </w:r>
      <w:r w:rsidRPr="2ED791A3" w:rsidR="4E724BEC">
        <w:rPr>
          <w:rFonts w:ascii="Times New Roman" w:hAnsi="Times New Roman" w:eastAsia="Times New Roman" w:cs="Times New Roman"/>
          <w:noProof w:val="0"/>
          <w:sz w:val="28"/>
          <w:szCs w:val="28"/>
          <w:lang w:val="uk-UA"/>
        </w:rPr>
        <w:t>,</w:t>
      </w:r>
      <w:r w:rsidRPr="2ED791A3" w:rsidR="205FE7B9">
        <w:rPr>
          <w:rFonts w:ascii="Times New Roman" w:hAnsi="Times New Roman" w:eastAsia="Times New Roman" w:cs="Times New Roman"/>
          <w:noProof w:val="0"/>
          <w:sz w:val="28"/>
          <w:szCs w:val="28"/>
          <w:lang w:val="uk-UA"/>
        </w:rPr>
        <w:t xml:space="preserve"> а можливість додавання нотаток і файлів робить картку універсальним інструментом для командної співпраці. </w:t>
      </w:r>
      <w:r w:rsidRPr="2ED791A3" w:rsidR="0CEFB252">
        <w:rPr>
          <w:rFonts w:ascii="Times New Roman" w:hAnsi="Times New Roman" w:eastAsia="Times New Roman" w:cs="Times New Roman"/>
          <w:noProof w:val="0"/>
          <w:sz w:val="28"/>
          <w:szCs w:val="28"/>
          <w:lang w:val="uk-UA"/>
        </w:rPr>
        <w:t>К</w:t>
      </w:r>
      <w:r w:rsidRPr="2ED791A3" w:rsidR="205FE7B9">
        <w:rPr>
          <w:rFonts w:ascii="Times New Roman" w:hAnsi="Times New Roman" w:eastAsia="Times New Roman" w:cs="Times New Roman"/>
          <w:noProof w:val="0"/>
          <w:sz w:val="28"/>
          <w:szCs w:val="28"/>
          <w:lang w:val="uk-UA"/>
        </w:rPr>
        <w:t xml:space="preserve">ожен елемент інтерфейсу </w:t>
      </w:r>
      <w:r w:rsidRPr="2ED791A3" w:rsidR="205FE7B9">
        <w:rPr>
          <w:rFonts w:ascii="Times New Roman" w:hAnsi="Times New Roman" w:eastAsia="Times New Roman" w:cs="Times New Roman"/>
          <w:noProof w:val="0"/>
          <w:sz w:val="28"/>
          <w:szCs w:val="28"/>
          <w:lang w:val="uk-UA"/>
        </w:rPr>
        <w:t>вебсистеми</w:t>
      </w:r>
      <w:r w:rsidRPr="2ED791A3" w:rsidR="205FE7B9">
        <w:rPr>
          <w:rFonts w:ascii="Times New Roman" w:hAnsi="Times New Roman" w:eastAsia="Times New Roman" w:cs="Times New Roman"/>
          <w:noProof w:val="0"/>
          <w:sz w:val="28"/>
          <w:szCs w:val="28"/>
          <w:lang w:val="uk-UA"/>
        </w:rPr>
        <w:t xml:space="preserve"> управління завданнями створений </w:t>
      </w:r>
      <w:r w:rsidRPr="2ED791A3" w:rsidR="55CAB502">
        <w:rPr>
          <w:rFonts w:ascii="Times New Roman" w:hAnsi="Times New Roman" w:eastAsia="Times New Roman" w:cs="Times New Roman"/>
          <w:noProof w:val="0"/>
          <w:sz w:val="28"/>
          <w:szCs w:val="28"/>
          <w:lang w:val="uk-UA"/>
        </w:rPr>
        <w:t>для</w:t>
      </w:r>
      <w:r w:rsidRPr="2ED791A3" w:rsidR="205FE7B9">
        <w:rPr>
          <w:rFonts w:ascii="Times New Roman" w:hAnsi="Times New Roman" w:eastAsia="Times New Roman" w:cs="Times New Roman"/>
          <w:noProof w:val="0"/>
          <w:sz w:val="28"/>
          <w:szCs w:val="28"/>
          <w:lang w:val="uk-UA"/>
        </w:rPr>
        <w:t xml:space="preserve"> зручн</w:t>
      </w:r>
      <w:r w:rsidRPr="2ED791A3" w:rsidR="21E37250">
        <w:rPr>
          <w:rFonts w:ascii="Times New Roman" w:hAnsi="Times New Roman" w:eastAsia="Times New Roman" w:cs="Times New Roman"/>
          <w:noProof w:val="0"/>
          <w:sz w:val="28"/>
          <w:szCs w:val="28"/>
          <w:lang w:val="uk-UA"/>
        </w:rPr>
        <w:t>ості</w:t>
      </w:r>
      <w:r w:rsidRPr="2ED791A3" w:rsidR="205FE7B9">
        <w:rPr>
          <w:rFonts w:ascii="Times New Roman" w:hAnsi="Times New Roman" w:eastAsia="Times New Roman" w:cs="Times New Roman"/>
          <w:noProof w:val="0"/>
          <w:sz w:val="28"/>
          <w:szCs w:val="28"/>
          <w:lang w:val="uk-UA"/>
        </w:rPr>
        <w:t xml:space="preserve"> користувача та майбутнє розширення функціоналу. Чітко означені зони пошуку та навігації, продуманий поділ контенту на статусні колонки, інтуїтивне структурування профілю та детальної картки завдання забезпечують логічну послідовність користувацьких дій. </w:t>
      </w:r>
    </w:p>
    <w:p xmlns:wp14="http://schemas.microsoft.com/office/word/2010/wordml" w:rsidR="00850B16" w:rsidP="2ED791A3" w:rsidRDefault="00FA734B" w14:paraId="76FCDDF4" wp14:textId="2D533633">
      <w:pPr>
        <w:pStyle w:val="-CHONG1"/>
        <w:suppressLineNumbers w:val="0"/>
        <w:bidi w:val="0"/>
        <w:spacing w:before="0" w:beforeAutospacing="off" w:after="0" w:afterAutospacing="off" w:line="360" w:lineRule="auto"/>
        <w:ind w:left="0" w:right="0" w:firstLine="851"/>
        <w:jc w:val="both"/>
      </w:pPr>
      <w:r w:rsidRPr="2ED791A3" w:rsidR="205FE7B9">
        <w:rPr>
          <w:rFonts w:ascii="Times New Roman" w:hAnsi="Times New Roman" w:eastAsia="Times New Roman" w:cs="Times New Roman"/>
          <w:noProof w:val="0"/>
          <w:sz w:val="28"/>
          <w:szCs w:val="28"/>
          <w:lang w:val="uk-UA"/>
        </w:rPr>
        <w:t xml:space="preserve">Завдяки такому підходу мінімізується час навчання нових учасників, підвищується швидкодія роботи з великими масивами завдань і створюється надійна база для масштабування платформи відповідно до нових вимог бізнесу. У підсумку ретельне проектування інформаційної архітектури </w:t>
      </w:r>
      <w:r w:rsidRPr="2ED791A3" w:rsidR="205FE7B9">
        <w:rPr>
          <w:rFonts w:ascii="Times New Roman" w:hAnsi="Times New Roman" w:eastAsia="Times New Roman" w:cs="Times New Roman"/>
          <w:noProof w:val="0"/>
          <w:sz w:val="28"/>
          <w:szCs w:val="28"/>
          <w:lang w:val="uk-UA"/>
        </w:rPr>
        <w:t>вебсистеми</w:t>
      </w:r>
      <w:r w:rsidRPr="2ED791A3" w:rsidR="205FE7B9">
        <w:rPr>
          <w:rFonts w:ascii="Times New Roman" w:hAnsi="Times New Roman" w:eastAsia="Times New Roman" w:cs="Times New Roman"/>
          <w:noProof w:val="0"/>
          <w:sz w:val="28"/>
          <w:szCs w:val="28"/>
          <w:lang w:val="uk-UA"/>
        </w:rPr>
        <w:t xml:space="preserve"> управління завданнями дозволяє створити інтерфейс, у якому користувач швидко знаходить потрібні інструменти, легко перемикається між завданнями та отримує максимум функціональних можливостей без плутанини чи зайвих кроків.</w:t>
      </w:r>
    </w:p>
    <w:p xmlns:wp14="http://schemas.microsoft.com/office/word/2010/wordml" w:rsidRPr="00800625" w:rsidR="00800625" w:rsidP="00A57D3E" w:rsidRDefault="00800625" w14:paraId="1DA6542E" wp14:textId="77777777">
      <w:pPr>
        <w:pStyle w:val="-CHONG1"/>
      </w:pPr>
    </w:p>
    <w:p xmlns:wp14="http://schemas.microsoft.com/office/word/2010/wordml" w:rsidRPr="00800625" w:rsidR="00800625" w:rsidP="000577C0" w:rsidRDefault="00800625" w14:paraId="5741615A" wp14:textId="77777777">
      <w:pPr>
        <w:pStyle w:val="2-CHONG"/>
        <w:outlineLvl w:val="2"/>
      </w:pPr>
      <w:bookmarkStart w:name="_Toc169527617" w:id="18"/>
      <w:r w:rsidRPr="00800625">
        <w:t>2.2.2 Інформаційна модель</w:t>
      </w:r>
      <w:bookmarkEnd w:id="18"/>
      <w:r w:rsidRPr="00800625">
        <w:t xml:space="preserve"> </w:t>
      </w:r>
    </w:p>
    <w:p xmlns:wp14="http://schemas.microsoft.com/office/word/2010/wordml" w:rsidR="00800625" w:rsidP="00800625" w:rsidRDefault="00800625" w14:paraId="3041E394" wp14:textId="77777777">
      <w:pPr>
        <w:suppressAutoHyphens/>
        <w:ind w:firstLine="851"/>
      </w:pPr>
    </w:p>
    <w:p xmlns:wp14="http://schemas.microsoft.com/office/word/2010/wordml" w:rsidR="005811B4" w:rsidP="005811B4" w:rsidRDefault="00BF1C15" w14:paraId="3D7BD1F7" wp14:textId="18748D11">
      <w:pPr>
        <w:pStyle w:val="-CHONG1"/>
      </w:pPr>
      <w:r w:rsidRPr="2ED791A3" w:rsidR="04DACBE7">
        <w:rPr>
          <w:rFonts w:ascii="Times New Roman" w:hAnsi="Times New Roman" w:eastAsia="Times New Roman" w:cs="Times New Roman"/>
          <w:noProof w:val="0"/>
          <w:sz w:val="28"/>
          <w:szCs w:val="28"/>
          <w:lang w:val="uk-UA"/>
        </w:rPr>
        <w:t>Надійне зберігання та обробка даних є фундаментальною умовою для будь-якої системи управління завданнями, оскільки від цього залежить не лише коректність виконання бізнес-логіки, але й загальна масштабованість і стійкість платформи під час інтенсивної взаємодії користувачів</w:t>
      </w:r>
      <w:r w:rsidRPr="2ED791A3" w:rsidR="4A0D52F5">
        <w:rPr>
          <w:rFonts w:ascii="Times New Roman" w:hAnsi="Times New Roman" w:eastAsia="Times New Roman" w:cs="Times New Roman"/>
          <w:noProof w:val="0"/>
          <w:sz w:val="28"/>
          <w:szCs w:val="28"/>
          <w:lang w:val="uk-UA"/>
        </w:rPr>
        <w:t xml:space="preserve"> [12]</w:t>
      </w:r>
      <w:r w:rsidRPr="2ED791A3" w:rsidR="04DACBE7">
        <w:rPr>
          <w:rFonts w:ascii="Times New Roman" w:hAnsi="Times New Roman" w:eastAsia="Times New Roman" w:cs="Times New Roman"/>
          <w:noProof w:val="0"/>
          <w:sz w:val="28"/>
          <w:szCs w:val="28"/>
          <w:lang w:val="uk-UA"/>
        </w:rPr>
        <w:t xml:space="preserve">. Тому в ході </w:t>
      </w:r>
      <w:r w:rsidRPr="2ED791A3" w:rsidR="04DACBE7">
        <w:rPr>
          <w:rFonts w:ascii="Times New Roman" w:hAnsi="Times New Roman" w:eastAsia="Times New Roman" w:cs="Times New Roman"/>
          <w:noProof w:val="0"/>
          <w:sz w:val="28"/>
          <w:szCs w:val="28"/>
          <w:lang w:val="uk-UA"/>
        </w:rPr>
        <w:t>проєктування</w:t>
      </w:r>
      <w:r w:rsidRPr="2ED791A3" w:rsidR="04DACBE7">
        <w:rPr>
          <w:rFonts w:ascii="Times New Roman" w:hAnsi="Times New Roman" w:eastAsia="Times New Roman" w:cs="Times New Roman"/>
          <w:noProof w:val="0"/>
          <w:sz w:val="28"/>
          <w:szCs w:val="28"/>
          <w:lang w:val="uk-UA"/>
        </w:rPr>
        <w:t xml:space="preserve"> була виділена чітка схема, що описує сутності предметної області та їх взаємозв’язки, а потім сформована </w:t>
      </w:r>
      <w:r w:rsidRPr="2ED791A3" w:rsidR="04DACBE7">
        <w:rPr>
          <w:rFonts w:ascii="Times New Roman" w:hAnsi="Times New Roman" w:eastAsia="Times New Roman" w:cs="Times New Roman"/>
          <w:noProof w:val="0"/>
          <w:sz w:val="28"/>
          <w:szCs w:val="28"/>
          <w:lang w:val="uk-UA"/>
        </w:rPr>
        <w:t>даталогічна</w:t>
      </w:r>
      <w:r w:rsidRPr="2ED791A3" w:rsidR="04DACBE7">
        <w:rPr>
          <w:rFonts w:ascii="Times New Roman" w:hAnsi="Times New Roman" w:eastAsia="Times New Roman" w:cs="Times New Roman"/>
          <w:noProof w:val="0"/>
          <w:sz w:val="28"/>
          <w:szCs w:val="28"/>
          <w:lang w:val="uk-UA"/>
        </w:rPr>
        <w:t xml:space="preserve"> модель структури бази даних (рисунок 2.6).</w:t>
      </w:r>
    </w:p>
    <w:p xmlns:wp14="http://schemas.microsoft.com/office/word/2010/wordml" w:rsidR="00957567" w:rsidP="005811B4" w:rsidRDefault="00957567" w14:paraId="722B00AE" wp14:textId="77777777">
      <w:pPr>
        <w:pStyle w:val="-CHONG1"/>
      </w:pPr>
    </w:p>
    <w:p xmlns:wp14="http://schemas.microsoft.com/office/word/2010/wordml" w:rsidRPr="00D736A8" w:rsidR="00957567" w:rsidP="2ED791A3" w:rsidRDefault="00D736A8" w14:paraId="42C6D796" wp14:textId="02EAB6F3">
      <w:pPr>
        <w:pStyle w:val="-CHONG4"/>
        <w:rPr>
          <w:rFonts w:ascii="Times New Roman" w:hAnsi="Times New Roman" w:eastAsia="Times New Roman" w:cs="Times New Roman"/>
          <w:sz w:val="28"/>
          <w:szCs w:val="28"/>
          <w:lang w:val="en-US"/>
        </w:rPr>
      </w:pPr>
      <w:r w:rsidR="7E53EFE2">
        <w:drawing>
          <wp:inline xmlns:wp14="http://schemas.microsoft.com/office/word/2010/wordprocessingDrawing" wp14:editId="3C02BAF2" wp14:anchorId="0E1722BE">
            <wp:extent cx="6079952" cy="3736637"/>
            <wp:effectExtent l="0" t="0" r="0" b="0"/>
            <wp:docPr id="70442728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04427289" name=""/>
                    <pic:cNvPicPr/>
                  </pic:nvPicPr>
                  <pic:blipFill>
                    <a:blip xmlns:r="http://schemas.openxmlformats.org/officeDocument/2006/relationships" r:embed="rId1522409917">
                      <a:extLst>
                        <a:ext uri="{28A0092B-C50C-407E-A947-70E740481C1C}">
                          <a14:useLocalDpi xmlns:a14="http://schemas.microsoft.com/office/drawing/2010/main"/>
                        </a:ext>
                      </a:extLst>
                    </a:blip>
                    <a:stretch>
                      <a:fillRect/>
                    </a:stretch>
                  </pic:blipFill>
                  <pic:spPr>
                    <a:xfrm rot="0">
                      <a:off x="0" y="0"/>
                      <a:ext cx="6079952" cy="3736637"/>
                    </a:xfrm>
                    <a:prstGeom prst="rect">
                      <a:avLst/>
                    </a:prstGeom>
                  </pic:spPr>
                </pic:pic>
              </a:graphicData>
            </a:graphic>
          </wp:inline>
        </w:drawing>
      </w:r>
    </w:p>
    <w:p xmlns:wp14="http://schemas.microsoft.com/office/word/2010/wordml" w:rsidR="009F04C5" w:rsidP="00D54249" w:rsidRDefault="009F04C5" w14:paraId="74F4C879" wp14:textId="234171A8">
      <w:pPr>
        <w:pStyle w:val="-CHONG4"/>
      </w:pPr>
      <w:r w:rsidR="130CA6DB">
        <w:rPr/>
        <w:t>Рисунок 2.</w:t>
      </w:r>
      <w:r w:rsidR="33D1EE44">
        <w:rPr/>
        <w:t>6</w:t>
      </w:r>
      <w:r w:rsidR="2739385B">
        <w:rPr/>
        <w:t xml:space="preserve"> – </w:t>
      </w:r>
      <w:r w:rsidR="2739385B">
        <w:rPr/>
        <w:t>Д</w:t>
      </w:r>
      <w:r w:rsidR="130CA6DB">
        <w:rPr/>
        <w:t>аталогічна</w:t>
      </w:r>
      <w:r w:rsidR="130CA6DB">
        <w:rPr/>
        <w:t xml:space="preserve"> модель БД </w:t>
      </w:r>
      <w:r w:rsidR="5B024AB1">
        <w:rPr/>
        <w:t>вебсайту</w:t>
      </w:r>
      <w:r w:rsidR="5B024AB1">
        <w:rPr/>
        <w:t xml:space="preserve"> системи керування завданнями</w:t>
      </w:r>
    </w:p>
    <w:p xmlns:wp14="http://schemas.microsoft.com/office/word/2010/wordml" w:rsidR="00957567" w:rsidP="005811B4" w:rsidRDefault="00957567" w14:paraId="6E1831B3" wp14:textId="77777777">
      <w:pPr>
        <w:pStyle w:val="-CHONG1"/>
      </w:pPr>
    </w:p>
    <w:p xmlns:wp14="http://schemas.microsoft.com/office/word/2010/wordml" w:rsidR="00CE3D82" w:rsidP="2ED791A3" w:rsidRDefault="00CE3D82" w14:paraId="2A8434EF" wp14:textId="15C78F43">
      <w:pPr>
        <w:pStyle w:val="-CHONG1"/>
        <w:suppressLineNumbers w:val="0"/>
        <w:bidi w:val="0"/>
        <w:spacing w:before="0" w:beforeAutospacing="off" w:after="0" w:afterAutospacing="off" w:line="360" w:lineRule="auto"/>
        <w:ind w:left="0" w:right="0" w:firstLine="851"/>
        <w:jc w:val="both"/>
      </w:pPr>
      <w:r w:rsidRPr="2ED791A3" w:rsidR="317E1EF0">
        <w:rPr>
          <w:rFonts w:ascii="Times New Roman" w:hAnsi="Times New Roman" w:eastAsia="Times New Roman" w:cs="Times New Roman"/>
          <w:noProof w:val="0"/>
          <w:sz w:val="28"/>
          <w:szCs w:val="28"/>
          <w:lang w:val="uk-UA"/>
        </w:rPr>
        <w:t xml:space="preserve">Модель демонструє, як основні об’єкти такі як, облікові записи користувачів, командні об’єднання, завдання, прикріплені файли й коментарі інтегруються в єдину цілісність завдяки </w:t>
      </w:r>
      <w:r w:rsidRPr="2ED791A3" w:rsidR="317E1EF0">
        <w:rPr>
          <w:rFonts w:ascii="Times New Roman" w:hAnsi="Times New Roman" w:eastAsia="Times New Roman" w:cs="Times New Roman"/>
          <w:noProof w:val="0"/>
          <w:sz w:val="28"/>
          <w:szCs w:val="28"/>
          <w:lang w:val="uk-UA"/>
        </w:rPr>
        <w:t>спроєктованим</w:t>
      </w:r>
      <w:r w:rsidRPr="2ED791A3" w:rsidR="317E1EF0">
        <w:rPr>
          <w:rFonts w:ascii="Times New Roman" w:hAnsi="Times New Roman" w:eastAsia="Times New Roman" w:cs="Times New Roman"/>
          <w:noProof w:val="0"/>
          <w:sz w:val="28"/>
          <w:szCs w:val="28"/>
          <w:lang w:val="uk-UA"/>
        </w:rPr>
        <w:t xml:space="preserve"> зовнішнім ключам. На рисунку видно, що таблиці </w:t>
      </w:r>
      <w:r w:rsidRPr="2ED791A3" w:rsidR="317E1EF0">
        <w:rPr>
          <w:rFonts w:ascii="Times New Roman" w:hAnsi="Times New Roman" w:eastAsia="Times New Roman" w:cs="Times New Roman"/>
          <w:noProof w:val="0"/>
          <w:sz w:val="28"/>
          <w:szCs w:val="28"/>
          <w:lang w:val="uk-UA"/>
        </w:rPr>
        <w:t>Users</w:t>
      </w:r>
      <w:r w:rsidRPr="2ED791A3" w:rsidR="317E1EF0">
        <w:rPr>
          <w:rFonts w:ascii="Times New Roman" w:hAnsi="Times New Roman" w:eastAsia="Times New Roman" w:cs="Times New Roman"/>
          <w:noProof w:val="0"/>
          <w:sz w:val="28"/>
          <w:szCs w:val="28"/>
          <w:lang w:val="uk-UA"/>
        </w:rPr>
        <w:t xml:space="preserve"> та </w:t>
      </w:r>
      <w:r w:rsidRPr="2ED791A3" w:rsidR="317E1EF0">
        <w:rPr>
          <w:rFonts w:ascii="Times New Roman" w:hAnsi="Times New Roman" w:eastAsia="Times New Roman" w:cs="Times New Roman"/>
          <w:noProof w:val="0"/>
          <w:sz w:val="28"/>
          <w:szCs w:val="28"/>
          <w:lang w:val="uk-UA"/>
        </w:rPr>
        <w:t>Tasks</w:t>
      </w:r>
      <w:r w:rsidRPr="2ED791A3" w:rsidR="317E1EF0">
        <w:rPr>
          <w:rFonts w:ascii="Times New Roman" w:hAnsi="Times New Roman" w:eastAsia="Times New Roman" w:cs="Times New Roman"/>
          <w:noProof w:val="0"/>
          <w:sz w:val="28"/>
          <w:szCs w:val="28"/>
          <w:lang w:val="uk-UA"/>
        </w:rPr>
        <w:t xml:space="preserve"> утворюють основу інформаційної моделі, маючи найбільшу кількість </w:t>
      </w:r>
      <w:r w:rsidRPr="2ED791A3" w:rsidR="317E1EF0">
        <w:rPr>
          <w:rFonts w:ascii="Times New Roman" w:hAnsi="Times New Roman" w:eastAsia="Times New Roman" w:cs="Times New Roman"/>
          <w:noProof w:val="0"/>
          <w:sz w:val="28"/>
          <w:szCs w:val="28"/>
          <w:lang w:val="uk-UA"/>
        </w:rPr>
        <w:t>зв’язків</w:t>
      </w:r>
      <w:r w:rsidRPr="2ED791A3" w:rsidR="317E1EF0">
        <w:rPr>
          <w:rFonts w:ascii="Times New Roman" w:hAnsi="Times New Roman" w:eastAsia="Times New Roman" w:cs="Times New Roman"/>
          <w:noProof w:val="0"/>
          <w:sz w:val="28"/>
          <w:szCs w:val="28"/>
          <w:lang w:val="uk-UA"/>
        </w:rPr>
        <w:t xml:space="preserve"> з іншими сутностями й виконуючи роль центральних точок доступу до даних про користувачів і їхні завдання, тоді як таблиця </w:t>
      </w:r>
      <w:r w:rsidRPr="2ED791A3" w:rsidR="317E1EF0">
        <w:rPr>
          <w:rFonts w:ascii="Times New Roman" w:hAnsi="Times New Roman" w:eastAsia="Times New Roman" w:cs="Times New Roman"/>
          <w:noProof w:val="0"/>
          <w:sz w:val="28"/>
          <w:szCs w:val="28"/>
          <w:lang w:val="uk-UA"/>
        </w:rPr>
        <w:t>Teams</w:t>
      </w:r>
      <w:r w:rsidRPr="2ED791A3" w:rsidR="317E1EF0">
        <w:rPr>
          <w:rFonts w:ascii="Times New Roman" w:hAnsi="Times New Roman" w:eastAsia="Times New Roman" w:cs="Times New Roman"/>
          <w:noProof w:val="0"/>
          <w:sz w:val="28"/>
          <w:szCs w:val="28"/>
          <w:lang w:val="uk-UA"/>
        </w:rPr>
        <w:t xml:space="preserve"> відображає групові об’єднання, </w:t>
      </w:r>
      <w:r w:rsidRPr="2ED791A3" w:rsidR="317E1EF0">
        <w:rPr>
          <w:rFonts w:ascii="Times New Roman" w:hAnsi="Times New Roman" w:eastAsia="Times New Roman" w:cs="Times New Roman"/>
          <w:noProof w:val="0"/>
          <w:sz w:val="28"/>
          <w:szCs w:val="28"/>
          <w:lang w:val="uk-UA"/>
        </w:rPr>
        <w:t>Files</w:t>
      </w:r>
      <w:r w:rsidRPr="2ED791A3" w:rsidR="317E1EF0">
        <w:rPr>
          <w:rFonts w:ascii="Times New Roman" w:hAnsi="Times New Roman" w:eastAsia="Times New Roman" w:cs="Times New Roman"/>
          <w:noProof w:val="0"/>
          <w:sz w:val="28"/>
          <w:szCs w:val="28"/>
          <w:lang w:val="uk-UA"/>
        </w:rPr>
        <w:t xml:space="preserve"> зберігає метадані прикріплених ресурсів, а </w:t>
      </w:r>
      <w:r w:rsidRPr="2ED791A3" w:rsidR="317E1EF0">
        <w:rPr>
          <w:rFonts w:ascii="Times New Roman" w:hAnsi="Times New Roman" w:eastAsia="Times New Roman" w:cs="Times New Roman"/>
          <w:noProof w:val="0"/>
          <w:sz w:val="28"/>
          <w:szCs w:val="28"/>
          <w:lang w:val="uk-UA"/>
        </w:rPr>
        <w:t>Comments</w:t>
      </w:r>
      <w:r w:rsidRPr="2ED791A3" w:rsidR="317E1EF0">
        <w:rPr>
          <w:rFonts w:ascii="Times New Roman" w:hAnsi="Times New Roman" w:eastAsia="Times New Roman" w:cs="Times New Roman"/>
          <w:noProof w:val="0"/>
          <w:sz w:val="28"/>
          <w:szCs w:val="28"/>
          <w:lang w:val="uk-UA"/>
        </w:rPr>
        <w:t xml:space="preserve"> </w:t>
      </w:r>
      <w:r w:rsidRPr="2ED791A3" w:rsidR="625D9D12">
        <w:rPr>
          <w:rFonts w:ascii="Times New Roman" w:hAnsi="Times New Roman" w:eastAsia="Times New Roman" w:cs="Times New Roman"/>
          <w:noProof w:val="0"/>
          <w:sz w:val="28"/>
          <w:szCs w:val="28"/>
          <w:lang w:val="uk-UA"/>
        </w:rPr>
        <w:t xml:space="preserve">відповідає за </w:t>
      </w:r>
      <w:r w:rsidRPr="2ED791A3" w:rsidR="317E1EF0">
        <w:rPr>
          <w:rFonts w:ascii="Times New Roman" w:hAnsi="Times New Roman" w:eastAsia="Times New Roman" w:cs="Times New Roman"/>
          <w:noProof w:val="0"/>
          <w:sz w:val="28"/>
          <w:szCs w:val="28"/>
          <w:lang w:val="uk-UA"/>
        </w:rPr>
        <w:t>історі</w:t>
      </w:r>
      <w:r w:rsidRPr="2ED791A3" w:rsidR="76A29EDB">
        <w:rPr>
          <w:rFonts w:ascii="Times New Roman" w:hAnsi="Times New Roman" w:eastAsia="Times New Roman" w:cs="Times New Roman"/>
          <w:noProof w:val="0"/>
          <w:sz w:val="28"/>
          <w:szCs w:val="28"/>
          <w:lang w:val="uk-UA"/>
        </w:rPr>
        <w:t>ю</w:t>
      </w:r>
      <w:r w:rsidRPr="2ED791A3" w:rsidR="317E1EF0">
        <w:rPr>
          <w:rFonts w:ascii="Times New Roman" w:hAnsi="Times New Roman" w:eastAsia="Times New Roman" w:cs="Times New Roman"/>
          <w:noProof w:val="0"/>
          <w:sz w:val="28"/>
          <w:szCs w:val="28"/>
          <w:lang w:val="uk-UA"/>
        </w:rPr>
        <w:t xml:space="preserve"> комунікації в межах завдань. </w:t>
      </w:r>
    </w:p>
    <w:p xmlns:wp14="http://schemas.microsoft.com/office/word/2010/wordml" w:rsidR="00CE3D82" w:rsidP="2ED791A3" w:rsidRDefault="00CE3D82" w14:paraId="54E11D2A" wp14:textId="48EAD047">
      <w:pPr>
        <w:pStyle w:val="-CHONG1"/>
        <w:suppressLineNumbers w:val="0"/>
        <w:bidi w:val="0"/>
        <w:spacing w:before="0" w:beforeAutospacing="off" w:after="0" w:afterAutospacing="off" w:line="360" w:lineRule="auto"/>
        <w:ind w:left="0" w:right="0" w:firstLine="851"/>
        <w:jc w:val="both"/>
      </w:pPr>
      <w:r w:rsidRPr="2ED791A3" w:rsidR="317E1EF0">
        <w:rPr>
          <w:rFonts w:ascii="Times New Roman" w:hAnsi="Times New Roman" w:eastAsia="Times New Roman" w:cs="Times New Roman"/>
          <w:noProof w:val="0"/>
          <w:sz w:val="28"/>
          <w:szCs w:val="28"/>
          <w:lang w:val="uk-UA"/>
        </w:rPr>
        <w:t xml:space="preserve">У таблиці 2.1 наведено атрибути таблиці </w:t>
      </w:r>
      <w:r w:rsidRPr="2ED791A3" w:rsidR="317E1EF0">
        <w:rPr>
          <w:rFonts w:ascii="Times New Roman" w:hAnsi="Times New Roman" w:eastAsia="Times New Roman" w:cs="Times New Roman"/>
          <w:noProof w:val="0"/>
          <w:sz w:val="28"/>
          <w:szCs w:val="28"/>
          <w:lang w:val="uk-UA"/>
        </w:rPr>
        <w:t>Users</w:t>
      </w:r>
      <w:r w:rsidRPr="2ED791A3" w:rsidR="317E1EF0">
        <w:rPr>
          <w:rFonts w:ascii="Times New Roman" w:hAnsi="Times New Roman" w:eastAsia="Times New Roman" w:cs="Times New Roman"/>
          <w:noProof w:val="0"/>
          <w:sz w:val="28"/>
          <w:szCs w:val="28"/>
          <w:lang w:val="uk-UA"/>
        </w:rPr>
        <w:t xml:space="preserve">, що відповідає за зберігання облікових записів платформи. </w:t>
      </w:r>
      <w:r w:rsidRPr="2ED791A3" w:rsidR="35303BAF">
        <w:rPr>
          <w:rFonts w:ascii="Times New Roman" w:hAnsi="Times New Roman" w:eastAsia="Times New Roman" w:cs="Times New Roman"/>
          <w:noProof w:val="0"/>
          <w:sz w:val="28"/>
          <w:szCs w:val="28"/>
          <w:lang w:val="uk-UA"/>
        </w:rPr>
        <w:t>Н</w:t>
      </w:r>
      <w:r w:rsidRPr="2ED791A3" w:rsidR="317E1EF0">
        <w:rPr>
          <w:rFonts w:ascii="Times New Roman" w:hAnsi="Times New Roman" w:eastAsia="Times New Roman" w:cs="Times New Roman"/>
          <w:noProof w:val="0"/>
          <w:sz w:val="28"/>
          <w:szCs w:val="28"/>
          <w:lang w:val="uk-UA"/>
        </w:rPr>
        <w:t xml:space="preserve">абір полів містить унікальний ідентифікатор ID, зовнішній ідентифікатор UID для інтеграції з </w:t>
      </w:r>
      <w:r w:rsidRPr="2ED791A3" w:rsidR="317E1EF0">
        <w:rPr>
          <w:rFonts w:ascii="Times New Roman" w:hAnsi="Times New Roman" w:eastAsia="Times New Roman" w:cs="Times New Roman"/>
          <w:noProof w:val="0"/>
          <w:sz w:val="28"/>
          <w:szCs w:val="28"/>
          <w:lang w:val="uk-UA"/>
        </w:rPr>
        <w:t>Firebase</w:t>
      </w:r>
      <w:r w:rsidRPr="2ED791A3" w:rsidR="317E1EF0">
        <w:rPr>
          <w:rFonts w:ascii="Times New Roman" w:hAnsi="Times New Roman" w:eastAsia="Times New Roman" w:cs="Times New Roman"/>
          <w:noProof w:val="0"/>
          <w:sz w:val="28"/>
          <w:szCs w:val="28"/>
          <w:lang w:val="uk-UA"/>
        </w:rPr>
        <w:t xml:space="preserve"> </w:t>
      </w:r>
      <w:r w:rsidRPr="2ED791A3" w:rsidR="317E1EF0">
        <w:rPr>
          <w:rFonts w:ascii="Times New Roman" w:hAnsi="Times New Roman" w:eastAsia="Times New Roman" w:cs="Times New Roman"/>
          <w:noProof w:val="0"/>
          <w:sz w:val="28"/>
          <w:szCs w:val="28"/>
          <w:lang w:val="uk-UA"/>
        </w:rPr>
        <w:t>Authentication</w:t>
      </w:r>
      <w:r w:rsidRPr="2ED791A3" w:rsidR="317E1EF0">
        <w:rPr>
          <w:rFonts w:ascii="Times New Roman" w:hAnsi="Times New Roman" w:eastAsia="Times New Roman" w:cs="Times New Roman"/>
          <w:noProof w:val="0"/>
          <w:sz w:val="28"/>
          <w:szCs w:val="28"/>
          <w:lang w:val="uk-UA"/>
        </w:rPr>
        <w:t>,</w:t>
      </w:r>
      <w:r w:rsidRPr="2ED791A3" w:rsidR="136F5CEA">
        <w:rPr>
          <w:rFonts w:ascii="Times New Roman" w:hAnsi="Times New Roman" w:eastAsia="Times New Roman" w:cs="Times New Roman"/>
          <w:noProof w:val="0"/>
          <w:sz w:val="28"/>
          <w:szCs w:val="28"/>
          <w:lang w:val="uk-UA"/>
        </w:rPr>
        <w:t xml:space="preserve"> </w:t>
      </w:r>
      <w:r w:rsidRPr="2ED791A3" w:rsidR="317E1EF0">
        <w:rPr>
          <w:rFonts w:ascii="Times New Roman" w:hAnsi="Times New Roman" w:eastAsia="Times New Roman" w:cs="Times New Roman"/>
          <w:noProof w:val="0"/>
          <w:sz w:val="28"/>
          <w:szCs w:val="28"/>
          <w:lang w:val="uk-UA"/>
        </w:rPr>
        <w:t xml:space="preserve">електронну адресу й ім’я, шлях до аватару, а також атрибути ролі та статусу, які регулюють рівень доступу та поточний стан облікового запису. </w:t>
      </w:r>
      <w:r w:rsidRPr="2ED791A3" w:rsidR="668D4FF1">
        <w:rPr>
          <w:rFonts w:ascii="Times New Roman" w:hAnsi="Times New Roman" w:eastAsia="Times New Roman" w:cs="Times New Roman"/>
          <w:noProof w:val="0"/>
          <w:sz w:val="28"/>
          <w:szCs w:val="28"/>
          <w:lang w:val="uk-UA"/>
        </w:rPr>
        <w:t>А п</w:t>
      </w:r>
      <w:r w:rsidRPr="2ED791A3" w:rsidR="317E1EF0">
        <w:rPr>
          <w:rFonts w:ascii="Times New Roman" w:hAnsi="Times New Roman" w:eastAsia="Times New Roman" w:cs="Times New Roman"/>
          <w:noProof w:val="0"/>
          <w:sz w:val="28"/>
          <w:szCs w:val="28"/>
          <w:lang w:val="uk-UA"/>
        </w:rPr>
        <w:t xml:space="preserve">оле </w:t>
      </w:r>
      <w:r w:rsidRPr="2ED791A3" w:rsidR="317E1EF0">
        <w:rPr>
          <w:rFonts w:ascii="Times New Roman" w:hAnsi="Times New Roman" w:eastAsia="Times New Roman" w:cs="Times New Roman"/>
          <w:noProof w:val="0"/>
          <w:sz w:val="28"/>
          <w:szCs w:val="28"/>
          <w:lang w:val="uk-UA"/>
        </w:rPr>
        <w:t>preferences</w:t>
      </w:r>
      <w:r w:rsidRPr="2ED791A3" w:rsidR="317E1EF0">
        <w:rPr>
          <w:rFonts w:ascii="Times New Roman" w:hAnsi="Times New Roman" w:eastAsia="Times New Roman" w:cs="Times New Roman"/>
          <w:noProof w:val="0"/>
          <w:sz w:val="28"/>
          <w:szCs w:val="28"/>
          <w:lang w:val="uk-UA"/>
        </w:rPr>
        <w:t xml:space="preserve"> у форматі </w:t>
      </w:r>
      <w:r w:rsidRPr="2ED791A3" w:rsidR="0D08A952">
        <w:rPr>
          <w:rFonts w:ascii="Times New Roman" w:hAnsi="Times New Roman" w:eastAsia="Times New Roman" w:cs="Times New Roman"/>
          <w:noProof w:val="0"/>
          <w:sz w:val="28"/>
          <w:szCs w:val="28"/>
          <w:lang w:val="uk-UA"/>
        </w:rPr>
        <w:t>jsonb</w:t>
      </w:r>
      <w:r w:rsidRPr="2ED791A3" w:rsidR="317E1EF0">
        <w:rPr>
          <w:rFonts w:ascii="Times New Roman" w:hAnsi="Times New Roman" w:eastAsia="Times New Roman" w:cs="Times New Roman"/>
          <w:noProof w:val="0"/>
          <w:sz w:val="28"/>
          <w:szCs w:val="28"/>
          <w:lang w:val="uk-UA"/>
        </w:rPr>
        <w:t xml:space="preserve"> дозволяє зберігати індивідуальні налаштування інтерфейсу, часові мітки </w:t>
      </w:r>
      <w:r w:rsidRPr="2ED791A3" w:rsidR="317E1EF0">
        <w:rPr>
          <w:rFonts w:ascii="Times New Roman" w:hAnsi="Times New Roman" w:eastAsia="Times New Roman" w:cs="Times New Roman"/>
          <w:noProof w:val="0"/>
          <w:sz w:val="28"/>
          <w:szCs w:val="28"/>
          <w:lang w:val="uk-UA"/>
        </w:rPr>
        <w:t>created_at</w:t>
      </w:r>
      <w:r w:rsidRPr="2ED791A3" w:rsidR="317E1EF0">
        <w:rPr>
          <w:rFonts w:ascii="Times New Roman" w:hAnsi="Times New Roman" w:eastAsia="Times New Roman" w:cs="Times New Roman"/>
          <w:noProof w:val="0"/>
          <w:sz w:val="28"/>
          <w:szCs w:val="28"/>
          <w:lang w:val="uk-UA"/>
        </w:rPr>
        <w:t xml:space="preserve"> і </w:t>
      </w:r>
      <w:r w:rsidRPr="2ED791A3" w:rsidR="317E1EF0">
        <w:rPr>
          <w:rFonts w:ascii="Times New Roman" w:hAnsi="Times New Roman" w:eastAsia="Times New Roman" w:cs="Times New Roman"/>
          <w:noProof w:val="0"/>
          <w:sz w:val="28"/>
          <w:szCs w:val="28"/>
          <w:lang w:val="uk-UA"/>
        </w:rPr>
        <w:t>updated_at</w:t>
      </w:r>
      <w:r w:rsidRPr="2ED791A3" w:rsidR="317E1EF0">
        <w:rPr>
          <w:rFonts w:ascii="Times New Roman" w:hAnsi="Times New Roman" w:eastAsia="Times New Roman" w:cs="Times New Roman"/>
          <w:noProof w:val="0"/>
          <w:sz w:val="28"/>
          <w:szCs w:val="28"/>
          <w:lang w:val="uk-UA"/>
        </w:rPr>
        <w:t xml:space="preserve"> фіксують момент створення та останнього оновлення профілю, що необхідно для аудиту та аналізу активності.</w:t>
      </w:r>
    </w:p>
    <w:p xmlns:wp14="http://schemas.microsoft.com/office/word/2010/wordml" w:rsidR="008E35A1" w:rsidP="005811B4" w:rsidRDefault="008E35A1" w14:paraId="31126E5D" wp14:textId="77777777">
      <w:pPr>
        <w:pStyle w:val="-CHONG1"/>
      </w:pPr>
    </w:p>
    <w:p xmlns:wp14="http://schemas.microsoft.com/office/word/2010/wordml" w:rsidR="00CE3D82" w:rsidP="00CE3D82" w:rsidRDefault="00CE3D82" w14:paraId="4AE46619" wp14:textId="102993BD">
      <w:pPr>
        <w:pStyle w:val="-CHONG1"/>
        <w:rPr>
          <w:lang w:val="en-US"/>
        </w:rPr>
      </w:pPr>
      <w:r w:rsidR="2153E958">
        <w:rPr/>
        <w:t xml:space="preserve">Таблиця 2.1 – Атрибути таблиці </w:t>
      </w:r>
      <w:r w:rsidRPr="2ED791A3" w:rsidR="2153E958">
        <w:rPr>
          <w:lang w:val="en-US"/>
        </w:rPr>
        <w:t>"</w:t>
      </w:r>
      <w:r w:rsidRPr="2ED791A3" w:rsidR="66CE2D1E">
        <w:rPr>
          <w:lang w:val="en-US"/>
        </w:rPr>
        <w:t>U</w:t>
      </w:r>
      <w:r w:rsidRPr="2ED791A3" w:rsidR="3D538245">
        <w:rPr>
          <w:lang w:val="en-US"/>
        </w:rPr>
        <w:t>sers</w:t>
      </w:r>
      <w:r w:rsidRPr="2ED791A3" w:rsidR="2153E958">
        <w:rPr>
          <w:lang w:val="en-US"/>
        </w:rPr>
        <w:t>"</w:t>
      </w:r>
    </w:p>
    <w:tbl>
      <w:tblPr>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757"/>
        <w:gridCol w:w="2021"/>
        <w:gridCol w:w="5719"/>
      </w:tblGrid>
      <w:tr xmlns:wp14="http://schemas.microsoft.com/office/word/2010/wordml" w:rsidR="00CE3D82" w:rsidTr="2ED791A3" w14:paraId="1DFBE783" wp14:textId="77777777">
        <w:trPr>
          <w:trHeight w:val="372"/>
        </w:trPr>
        <w:tc>
          <w:tcPr>
            <w:tcW w:w="1757" w:type="dxa"/>
            <w:tcBorders>
              <w:top w:val="single" w:color="auto" w:sz="4" w:space="0"/>
              <w:left w:val="single" w:color="auto" w:sz="4" w:space="0"/>
              <w:bottom w:val="single" w:color="auto" w:sz="4" w:space="0"/>
              <w:right w:val="single" w:color="auto" w:sz="4" w:space="0"/>
            </w:tcBorders>
            <w:tcMar/>
            <w:hideMark/>
          </w:tcPr>
          <w:p w:rsidR="00CE3D82" w:rsidRDefault="00CE3D82" w14:paraId="7088BEB3" wp14:textId="77777777">
            <w:pPr>
              <w:pStyle w:val="-CHONG1"/>
              <w:ind w:firstLine="0"/>
              <w:jc w:val="center"/>
              <w:rPr>
                <w:rFonts w:eastAsia="Calibri"/>
                <w:b/>
              </w:rPr>
            </w:pPr>
            <w:r>
              <w:rPr>
                <w:rFonts w:eastAsia="Calibri"/>
                <w:b/>
              </w:rPr>
              <w:t>Назва</w:t>
            </w:r>
          </w:p>
        </w:tc>
        <w:tc>
          <w:tcPr>
            <w:tcW w:w="2021" w:type="dxa"/>
            <w:tcBorders>
              <w:top w:val="single" w:color="auto" w:sz="4" w:space="0"/>
              <w:left w:val="single" w:color="auto" w:sz="4" w:space="0"/>
              <w:bottom w:val="single" w:color="auto" w:sz="4" w:space="0"/>
              <w:right w:val="single" w:color="auto" w:sz="4" w:space="0"/>
            </w:tcBorders>
            <w:tcMar/>
            <w:hideMark/>
          </w:tcPr>
          <w:p w:rsidR="00CE3D82" w:rsidRDefault="00CE3D82" w14:paraId="582A17D5" wp14:textId="77777777">
            <w:pPr>
              <w:pStyle w:val="-CHONG1"/>
              <w:ind w:firstLine="0"/>
              <w:jc w:val="center"/>
              <w:rPr>
                <w:rFonts w:eastAsia="Calibri"/>
                <w:b/>
              </w:rPr>
            </w:pPr>
            <w:r>
              <w:rPr>
                <w:rFonts w:eastAsia="Calibri"/>
                <w:b/>
              </w:rPr>
              <w:t>Тип даних</w:t>
            </w:r>
          </w:p>
        </w:tc>
        <w:tc>
          <w:tcPr>
            <w:tcW w:w="5719" w:type="dxa"/>
            <w:tcBorders>
              <w:top w:val="single" w:color="auto" w:sz="4" w:space="0"/>
              <w:left w:val="single" w:color="auto" w:sz="4" w:space="0"/>
              <w:bottom w:val="single" w:color="auto" w:sz="4" w:space="0"/>
              <w:right w:val="single" w:color="auto" w:sz="4" w:space="0"/>
            </w:tcBorders>
            <w:tcMar/>
            <w:hideMark/>
          </w:tcPr>
          <w:p w:rsidR="00CE3D82" w:rsidRDefault="00CE3D82" w14:paraId="1CC07F5A" wp14:textId="77777777">
            <w:pPr>
              <w:pStyle w:val="-CHONG1"/>
              <w:ind w:firstLine="0"/>
              <w:jc w:val="center"/>
              <w:rPr>
                <w:rFonts w:eastAsia="Calibri"/>
                <w:b/>
              </w:rPr>
            </w:pPr>
            <w:r>
              <w:rPr>
                <w:rFonts w:eastAsia="Calibri"/>
                <w:b/>
              </w:rPr>
              <w:t>Опис</w:t>
            </w:r>
          </w:p>
        </w:tc>
      </w:tr>
      <w:tr xmlns:wp14="http://schemas.microsoft.com/office/word/2010/wordml" w:rsidR="00CE3D82" w:rsidTr="2ED791A3" w14:paraId="63C1C0C7" wp14:textId="77777777">
        <w:trPr>
          <w:trHeight w:val="381"/>
        </w:trPr>
        <w:tc>
          <w:tcPr>
            <w:tcW w:w="1757" w:type="dxa"/>
            <w:tcBorders>
              <w:top w:val="single" w:color="auto" w:sz="4" w:space="0"/>
              <w:left w:val="single" w:color="auto" w:sz="4" w:space="0"/>
              <w:bottom w:val="single" w:color="auto" w:sz="4" w:space="0"/>
              <w:right w:val="single" w:color="auto" w:sz="4" w:space="0"/>
            </w:tcBorders>
            <w:tcMar/>
          </w:tcPr>
          <w:p w:rsidR="00CE3D82" w:rsidRDefault="00CE3D82" w14:paraId="5DFC81A5" wp14:textId="1C9A9AE3">
            <w:pPr>
              <w:pStyle w:val="-CHONG1"/>
              <w:ind w:firstLine="0"/>
              <w:rPr>
                <w:rFonts w:eastAsia="Calibri"/>
                <w:lang w:val="en-US"/>
              </w:rPr>
            </w:pPr>
            <w:r w:rsidRPr="2ED791A3" w:rsidR="71A87FAA">
              <w:rPr>
                <w:rFonts w:eastAsia="Calibri"/>
                <w:lang w:val="en-US"/>
              </w:rPr>
              <w:t>id</w:t>
            </w:r>
          </w:p>
        </w:tc>
        <w:tc>
          <w:tcPr>
            <w:tcW w:w="2021" w:type="dxa"/>
            <w:tcBorders>
              <w:top w:val="single" w:color="auto" w:sz="4" w:space="0"/>
              <w:left w:val="single" w:color="auto" w:sz="4" w:space="0"/>
              <w:bottom w:val="single" w:color="auto" w:sz="4" w:space="0"/>
              <w:right w:val="single" w:color="auto" w:sz="4" w:space="0"/>
            </w:tcBorders>
            <w:tcMar/>
          </w:tcPr>
          <w:p w:rsidR="00CE3D82" w:rsidRDefault="001A4B51" w14:paraId="18E902CF" wp14:textId="26397072">
            <w:pPr>
              <w:pStyle w:val="-CHONG1"/>
              <w:ind w:firstLine="0"/>
              <w:rPr>
                <w:rFonts w:eastAsia="Calibri"/>
                <w:lang w:val="en-US"/>
              </w:rPr>
            </w:pPr>
            <w:r w:rsidRPr="2ED791A3" w:rsidR="0BCFF5D8">
              <w:rPr>
                <w:rFonts w:eastAsia="Calibri"/>
                <w:lang w:val="en-US"/>
              </w:rPr>
              <w:t>UUID</w:t>
            </w:r>
          </w:p>
        </w:tc>
        <w:tc>
          <w:tcPr>
            <w:tcW w:w="5719" w:type="dxa"/>
            <w:tcBorders>
              <w:top w:val="single" w:color="auto" w:sz="4" w:space="0"/>
              <w:left w:val="single" w:color="auto" w:sz="4" w:space="0"/>
              <w:bottom w:val="single" w:color="auto" w:sz="4" w:space="0"/>
              <w:right w:val="single" w:color="auto" w:sz="4" w:space="0"/>
            </w:tcBorders>
            <w:tcMar/>
          </w:tcPr>
          <w:p w:rsidR="00CE3D82" w:rsidRDefault="00476325" w14:paraId="10286E7B" wp14:textId="7DB361BB">
            <w:pPr>
              <w:pStyle w:val="-CHONG1"/>
              <w:ind w:firstLine="0"/>
              <w:rPr>
                <w:rFonts w:eastAsia="Calibri"/>
              </w:rPr>
            </w:pPr>
            <w:r w:rsidRPr="2ED791A3" w:rsidR="569D8323">
              <w:rPr>
                <w:rFonts w:eastAsia="Calibri"/>
              </w:rPr>
              <w:t xml:space="preserve">Первинний ключ, </w:t>
            </w:r>
            <w:r w:rsidRPr="2ED791A3" w:rsidR="4CA5D74E">
              <w:rPr>
                <w:rFonts w:eastAsia="Calibri"/>
              </w:rPr>
              <w:t>унікальний ідентифікатор користувача</w:t>
            </w:r>
          </w:p>
        </w:tc>
      </w:tr>
      <w:tr xmlns:wp14="http://schemas.microsoft.com/office/word/2010/wordml" w:rsidR="00CE3D82" w:rsidTr="2ED791A3" w14:paraId="639AC658" wp14:textId="77777777">
        <w:trPr>
          <w:trHeight w:val="381"/>
        </w:trPr>
        <w:tc>
          <w:tcPr>
            <w:tcW w:w="1757" w:type="dxa"/>
            <w:tcBorders>
              <w:top w:val="single" w:color="auto" w:sz="4" w:space="0"/>
              <w:left w:val="single" w:color="auto" w:sz="4" w:space="0"/>
              <w:bottom w:val="single" w:color="auto" w:sz="4" w:space="0"/>
              <w:right w:val="single" w:color="auto" w:sz="4" w:space="0"/>
            </w:tcBorders>
            <w:tcMar/>
          </w:tcPr>
          <w:p w:rsidR="00CE3D82" w:rsidRDefault="008A3DEA" w14:paraId="259CD38F" wp14:textId="74E2B0EA">
            <w:pPr>
              <w:pStyle w:val="-CHONG1"/>
              <w:ind w:firstLine="0"/>
              <w:rPr>
                <w:rFonts w:eastAsia="Calibri"/>
                <w:lang w:val="en-US"/>
              </w:rPr>
            </w:pPr>
            <w:r w:rsidRPr="2ED791A3" w:rsidR="188EAC28">
              <w:rPr>
                <w:rFonts w:eastAsia="Calibri"/>
                <w:lang w:val="en-US"/>
              </w:rPr>
              <w:t>uid</w:t>
            </w:r>
          </w:p>
        </w:tc>
        <w:tc>
          <w:tcPr>
            <w:tcW w:w="2021" w:type="dxa"/>
            <w:tcBorders>
              <w:top w:val="single" w:color="auto" w:sz="4" w:space="0"/>
              <w:left w:val="single" w:color="auto" w:sz="4" w:space="0"/>
              <w:bottom w:val="single" w:color="auto" w:sz="4" w:space="0"/>
              <w:right w:val="single" w:color="auto" w:sz="4" w:space="0"/>
            </w:tcBorders>
            <w:tcMar/>
          </w:tcPr>
          <w:p w:rsidR="00CE3D82" w:rsidRDefault="00A7506F" w14:paraId="6E91E99B" wp14:textId="69A50E14">
            <w:pPr>
              <w:pStyle w:val="-CHONG1"/>
              <w:ind w:firstLine="0"/>
              <w:rPr>
                <w:rFonts w:eastAsia="Calibri"/>
                <w:lang w:val="en-US"/>
              </w:rPr>
            </w:pPr>
            <w:r w:rsidRPr="2ED791A3" w:rsidR="05695DA0">
              <w:rPr>
                <w:rFonts w:eastAsia="Calibri"/>
                <w:lang w:val="en-US"/>
              </w:rPr>
              <w:t>varchar</w:t>
            </w:r>
          </w:p>
        </w:tc>
        <w:tc>
          <w:tcPr>
            <w:tcW w:w="5719" w:type="dxa"/>
            <w:tcBorders>
              <w:top w:val="single" w:color="auto" w:sz="4" w:space="0"/>
              <w:left w:val="single" w:color="auto" w:sz="4" w:space="0"/>
              <w:bottom w:val="single" w:color="auto" w:sz="4" w:space="0"/>
              <w:right w:val="single" w:color="auto" w:sz="4" w:space="0"/>
            </w:tcBorders>
            <w:tcMar/>
          </w:tcPr>
          <w:p w:rsidR="00CE3D82" w:rsidRDefault="00476325" w14:paraId="764E8C1B" wp14:textId="63861CDD">
            <w:pPr>
              <w:pStyle w:val="-CHONG1"/>
              <w:ind w:firstLine="0"/>
              <w:rPr>
                <w:rFonts w:eastAsia="Calibri"/>
              </w:rPr>
            </w:pPr>
            <w:r w:rsidRPr="2ED791A3" w:rsidR="51F6AC5B">
              <w:rPr>
                <w:rFonts w:eastAsia="Calibri"/>
              </w:rPr>
              <w:t>Унікальний рядковий ідентифікатор для зовнішньої авторизації</w:t>
            </w:r>
          </w:p>
        </w:tc>
      </w:tr>
      <w:tr xmlns:wp14="http://schemas.microsoft.com/office/word/2010/wordml" w:rsidR="00CE3D82" w:rsidTr="2ED791A3" w14:paraId="40BE0545" wp14:textId="77777777">
        <w:trPr>
          <w:trHeight w:val="381"/>
        </w:trPr>
        <w:tc>
          <w:tcPr>
            <w:tcW w:w="1757" w:type="dxa"/>
            <w:tcBorders>
              <w:top w:val="single" w:color="auto" w:sz="4" w:space="0"/>
              <w:left w:val="single" w:color="auto" w:sz="4" w:space="0"/>
              <w:bottom w:val="single" w:color="auto" w:sz="4" w:space="0"/>
              <w:right w:val="single" w:color="auto" w:sz="4" w:space="0"/>
            </w:tcBorders>
            <w:tcMar/>
          </w:tcPr>
          <w:p w:rsidR="00CE3D82" w:rsidRDefault="00CE3D82" w14:paraId="22E3A532" wp14:textId="44839503">
            <w:pPr>
              <w:pStyle w:val="-CHONG1"/>
              <w:ind w:firstLine="0"/>
              <w:rPr>
                <w:rFonts w:eastAsia="Calibri"/>
                <w:lang w:val="en-US"/>
              </w:rPr>
            </w:pPr>
            <w:r w:rsidRPr="2ED791A3" w:rsidR="789983C4">
              <w:rPr>
                <w:rFonts w:eastAsia="Calibri"/>
                <w:lang w:val="en-US"/>
              </w:rPr>
              <w:t>email</w:t>
            </w:r>
          </w:p>
        </w:tc>
        <w:tc>
          <w:tcPr>
            <w:tcW w:w="2021" w:type="dxa"/>
            <w:tcBorders>
              <w:top w:val="single" w:color="auto" w:sz="4" w:space="0"/>
              <w:left w:val="single" w:color="auto" w:sz="4" w:space="0"/>
              <w:bottom w:val="single" w:color="auto" w:sz="4" w:space="0"/>
              <w:right w:val="single" w:color="auto" w:sz="4" w:space="0"/>
            </w:tcBorders>
            <w:tcMar/>
          </w:tcPr>
          <w:p w:rsidR="00CE3D82" w:rsidRDefault="001A4B51" w14:paraId="609F71A6" wp14:textId="0C82449B">
            <w:pPr>
              <w:pStyle w:val="-CHONG1"/>
              <w:ind w:firstLine="0"/>
              <w:rPr>
                <w:rFonts w:eastAsia="Calibri"/>
                <w:lang w:val="en-US"/>
              </w:rPr>
            </w:pPr>
            <w:r w:rsidRPr="2ED791A3" w:rsidR="0ACC5A89">
              <w:rPr>
                <w:rFonts w:eastAsia="Calibri"/>
                <w:lang w:val="en-US"/>
              </w:rPr>
              <w:t>varchar</w:t>
            </w:r>
          </w:p>
        </w:tc>
        <w:tc>
          <w:tcPr>
            <w:tcW w:w="5719" w:type="dxa"/>
            <w:tcBorders>
              <w:top w:val="single" w:color="auto" w:sz="4" w:space="0"/>
              <w:left w:val="single" w:color="auto" w:sz="4" w:space="0"/>
              <w:bottom w:val="single" w:color="auto" w:sz="4" w:space="0"/>
              <w:right w:val="single" w:color="auto" w:sz="4" w:space="0"/>
            </w:tcBorders>
            <w:tcMar/>
          </w:tcPr>
          <w:p w:rsidR="00CE3D82" w:rsidRDefault="00476325" w14:paraId="118C5D81" wp14:textId="3564C89D">
            <w:pPr>
              <w:pStyle w:val="-CHONG1"/>
              <w:ind w:firstLine="0"/>
              <w:rPr>
                <w:rFonts w:eastAsia="Calibri"/>
              </w:rPr>
            </w:pPr>
            <w:r w:rsidRPr="2ED791A3" w:rsidR="4628C006">
              <w:rPr>
                <w:rFonts w:eastAsia="Calibri"/>
              </w:rPr>
              <w:t xml:space="preserve">Унікальна адреса електронної </w:t>
            </w:r>
            <w:r w:rsidRPr="2ED791A3" w:rsidR="4628C006">
              <w:rPr>
                <w:rFonts w:eastAsia="Calibri"/>
              </w:rPr>
              <w:t>пошти</w:t>
            </w:r>
          </w:p>
        </w:tc>
      </w:tr>
      <w:tr xmlns:wp14="http://schemas.microsoft.com/office/word/2010/wordml" w:rsidR="00CE3D82" w:rsidTr="2ED791A3" w14:paraId="1ECEF0CD" wp14:textId="77777777">
        <w:trPr>
          <w:trHeight w:val="372"/>
        </w:trPr>
        <w:tc>
          <w:tcPr>
            <w:tcW w:w="1757" w:type="dxa"/>
            <w:tcBorders>
              <w:top w:val="single" w:color="auto" w:sz="4" w:space="0"/>
              <w:left w:val="single" w:color="auto" w:sz="4" w:space="0"/>
              <w:bottom w:val="single" w:color="auto" w:sz="4" w:space="0"/>
              <w:right w:val="single" w:color="auto" w:sz="4" w:space="0"/>
            </w:tcBorders>
            <w:tcMar/>
          </w:tcPr>
          <w:p w:rsidR="00CE3D82" w:rsidRDefault="00CE3D82" w14:paraId="201E56CC" wp14:textId="40D3C105">
            <w:pPr>
              <w:pStyle w:val="-CHONG1"/>
              <w:ind w:firstLine="0"/>
              <w:rPr>
                <w:rFonts w:eastAsia="Calibri"/>
                <w:lang w:val="en-US"/>
              </w:rPr>
            </w:pPr>
            <w:r w:rsidRPr="2ED791A3" w:rsidR="4018C588">
              <w:rPr>
                <w:rFonts w:eastAsia="Calibri"/>
                <w:lang w:val="en-US"/>
              </w:rPr>
              <w:t>name</w:t>
            </w:r>
          </w:p>
        </w:tc>
        <w:tc>
          <w:tcPr>
            <w:tcW w:w="2021" w:type="dxa"/>
            <w:tcBorders>
              <w:top w:val="single" w:color="auto" w:sz="4" w:space="0"/>
              <w:left w:val="single" w:color="auto" w:sz="4" w:space="0"/>
              <w:bottom w:val="single" w:color="auto" w:sz="4" w:space="0"/>
              <w:right w:val="single" w:color="auto" w:sz="4" w:space="0"/>
            </w:tcBorders>
            <w:tcMar/>
          </w:tcPr>
          <w:p w:rsidRPr="001A4B51" w:rsidR="00CE3D82" w:rsidRDefault="001A4B51" w14:paraId="1DA95D1D" wp14:textId="3BC543E4">
            <w:pPr>
              <w:pStyle w:val="-CHONG1"/>
              <w:ind w:firstLine="0"/>
              <w:rPr>
                <w:rFonts w:eastAsia="Calibri"/>
                <w:lang w:val="en-US"/>
              </w:rPr>
            </w:pPr>
            <w:r w:rsidRPr="2ED791A3" w:rsidR="706390B3">
              <w:rPr>
                <w:rFonts w:eastAsia="Calibri"/>
                <w:lang w:val="en-US"/>
              </w:rPr>
              <w:t>varchar</w:t>
            </w:r>
          </w:p>
        </w:tc>
        <w:tc>
          <w:tcPr>
            <w:tcW w:w="5719" w:type="dxa"/>
            <w:tcBorders>
              <w:top w:val="single" w:color="auto" w:sz="4" w:space="0"/>
              <w:left w:val="single" w:color="auto" w:sz="4" w:space="0"/>
              <w:bottom w:val="single" w:color="auto" w:sz="4" w:space="0"/>
              <w:right w:val="single" w:color="auto" w:sz="4" w:space="0"/>
            </w:tcBorders>
            <w:tcMar/>
          </w:tcPr>
          <w:p w:rsidR="00CE3D82" w:rsidP="008C118A" w:rsidRDefault="00476325" w14:paraId="6DB6E800" wp14:textId="5DF3B19B">
            <w:pPr>
              <w:pStyle w:val="-CHONG1"/>
              <w:ind w:firstLine="0"/>
              <w:rPr>
                <w:rFonts w:eastAsia="Calibri"/>
              </w:rPr>
            </w:pPr>
            <w:r w:rsidRPr="2ED791A3" w:rsidR="0847240D">
              <w:rPr>
                <w:rFonts w:eastAsia="Calibri"/>
              </w:rPr>
              <w:t>Назва облікового запису</w:t>
            </w:r>
          </w:p>
        </w:tc>
      </w:tr>
      <w:tr xmlns:wp14="http://schemas.microsoft.com/office/word/2010/wordml" w:rsidR="00CE3D82" w:rsidTr="2ED791A3" w14:paraId="4E74DBDB" wp14:textId="77777777">
        <w:trPr>
          <w:trHeight w:val="381"/>
        </w:trPr>
        <w:tc>
          <w:tcPr>
            <w:tcW w:w="1757" w:type="dxa"/>
            <w:tcBorders>
              <w:top w:val="single" w:color="auto" w:sz="4" w:space="0"/>
              <w:left w:val="single" w:color="auto" w:sz="4" w:space="0"/>
              <w:bottom w:val="single" w:color="auto" w:sz="4" w:space="0"/>
              <w:right w:val="single" w:color="auto" w:sz="4" w:space="0"/>
            </w:tcBorders>
            <w:tcMar/>
          </w:tcPr>
          <w:p w:rsidR="00CE3D82" w:rsidRDefault="00CE3D82" w14:paraId="5F86746B" wp14:textId="56BAE3A6">
            <w:pPr>
              <w:pStyle w:val="-CHONG1"/>
              <w:ind w:firstLine="0"/>
              <w:rPr>
                <w:rFonts w:eastAsia="Calibri"/>
                <w:lang w:val="en-US"/>
              </w:rPr>
            </w:pPr>
            <w:r w:rsidRPr="2ED791A3" w:rsidR="690FF26E">
              <w:rPr>
                <w:rFonts w:eastAsia="Calibri"/>
                <w:lang w:val="en-US"/>
              </w:rPr>
              <w:t>avatar</w:t>
            </w:r>
          </w:p>
        </w:tc>
        <w:tc>
          <w:tcPr>
            <w:tcW w:w="2021" w:type="dxa"/>
            <w:tcBorders>
              <w:top w:val="single" w:color="auto" w:sz="4" w:space="0"/>
              <w:left w:val="single" w:color="auto" w:sz="4" w:space="0"/>
              <w:bottom w:val="single" w:color="auto" w:sz="4" w:space="0"/>
              <w:right w:val="single" w:color="auto" w:sz="4" w:space="0"/>
            </w:tcBorders>
            <w:tcMar/>
          </w:tcPr>
          <w:p w:rsidR="00CE3D82" w:rsidRDefault="00A7506F" w14:paraId="5A22906B" wp14:textId="0B884DF1">
            <w:pPr>
              <w:pStyle w:val="-CHONG1"/>
              <w:ind w:firstLine="0"/>
              <w:rPr>
                <w:rFonts w:eastAsia="Calibri"/>
                <w:lang w:val="en-US"/>
              </w:rPr>
            </w:pPr>
            <w:r w:rsidRPr="2ED791A3" w:rsidR="7A3D2BF1">
              <w:rPr>
                <w:rFonts w:eastAsia="Calibri"/>
                <w:lang w:val="en-US"/>
              </w:rPr>
              <w:t>varchar</w:t>
            </w:r>
          </w:p>
        </w:tc>
        <w:tc>
          <w:tcPr>
            <w:tcW w:w="5719" w:type="dxa"/>
            <w:tcBorders>
              <w:top w:val="single" w:color="auto" w:sz="4" w:space="0"/>
              <w:left w:val="single" w:color="auto" w:sz="4" w:space="0"/>
              <w:bottom w:val="single" w:color="auto" w:sz="4" w:space="0"/>
              <w:right w:val="single" w:color="auto" w:sz="4" w:space="0"/>
            </w:tcBorders>
            <w:tcMar/>
          </w:tcPr>
          <w:p w:rsidRPr="00476325" w:rsidR="00CE3D82" w:rsidP="2ED791A3" w:rsidRDefault="00476325" w14:paraId="44E56057" wp14:textId="5C6C4766">
            <w:pPr>
              <w:pStyle w:val="-CHONG1"/>
              <w:ind w:firstLine="0"/>
              <w:rPr>
                <w:rFonts w:eastAsia="Calibri"/>
                <w:lang w:val="en-US"/>
              </w:rPr>
            </w:pPr>
            <w:r w:rsidRPr="2ED791A3" w:rsidR="6ECDC768">
              <w:rPr>
                <w:rFonts w:eastAsia="Calibri"/>
                <w:lang w:val="en-US"/>
              </w:rPr>
              <w:t>Зображення</w:t>
            </w:r>
            <w:r w:rsidRPr="2ED791A3" w:rsidR="6ECDC768">
              <w:rPr>
                <w:rFonts w:eastAsia="Calibri"/>
                <w:lang w:val="en-US"/>
              </w:rPr>
              <w:t xml:space="preserve"> користувача</w:t>
            </w:r>
          </w:p>
        </w:tc>
      </w:tr>
      <w:tr xmlns:wp14="http://schemas.microsoft.com/office/word/2010/wordml" w:rsidR="00CE3D82" w:rsidTr="2ED791A3" w14:paraId="5E56E072" wp14:textId="77777777">
        <w:trPr>
          <w:trHeight w:val="391"/>
        </w:trPr>
        <w:tc>
          <w:tcPr>
            <w:tcW w:w="1757" w:type="dxa"/>
            <w:tcBorders>
              <w:top w:val="single" w:color="auto" w:sz="4" w:space="0"/>
              <w:left w:val="single" w:color="auto" w:sz="4" w:space="0"/>
              <w:bottom w:val="single" w:color="auto" w:sz="4" w:space="0"/>
              <w:right w:val="single" w:color="auto" w:sz="4" w:space="0"/>
            </w:tcBorders>
            <w:tcMar/>
          </w:tcPr>
          <w:p w:rsidR="00CE3D82" w:rsidRDefault="00CE3D82" w14:paraId="0E6FDF71" wp14:textId="4CD8EB39">
            <w:pPr>
              <w:pStyle w:val="-CHONG1"/>
              <w:ind w:firstLine="0"/>
              <w:rPr>
                <w:rFonts w:eastAsia="Calibri"/>
                <w:lang w:val="en-US"/>
              </w:rPr>
            </w:pPr>
            <w:r w:rsidRPr="2ED791A3" w:rsidR="02E5B803">
              <w:rPr>
                <w:rFonts w:eastAsia="Calibri"/>
                <w:lang w:val="en-US"/>
              </w:rPr>
              <w:t>role</w:t>
            </w:r>
          </w:p>
        </w:tc>
        <w:tc>
          <w:tcPr>
            <w:tcW w:w="2021" w:type="dxa"/>
            <w:tcBorders>
              <w:top w:val="single" w:color="auto" w:sz="4" w:space="0"/>
              <w:left w:val="single" w:color="auto" w:sz="4" w:space="0"/>
              <w:bottom w:val="single" w:color="auto" w:sz="4" w:space="0"/>
              <w:right w:val="single" w:color="auto" w:sz="4" w:space="0"/>
            </w:tcBorders>
            <w:tcMar/>
          </w:tcPr>
          <w:p w:rsidRPr="001A4B51" w:rsidR="00CE3D82" w:rsidRDefault="00A7506F" w14:paraId="7F06DBDA" wp14:textId="0CEED7BD">
            <w:pPr>
              <w:pStyle w:val="-CHONG1"/>
              <w:ind w:firstLine="0"/>
              <w:rPr>
                <w:rFonts w:eastAsia="Calibri"/>
                <w:lang w:val="en-US"/>
              </w:rPr>
            </w:pPr>
            <w:r w:rsidRPr="2ED791A3" w:rsidR="4D124E5F">
              <w:rPr>
                <w:rFonts w:eastAsia="Calibri"/>
                <w:lang w:val="en-US"/>
              </w:rPr>
              <w:t>enum</w:t>
            </w:r>
          </w:p>
        </w:tc>
        <w:tc>
          <w:tcPr>
            <w:tcW w:w="5719" w:type="dxa"/>
            <w:tcBorders>
              <w:top w:val="single" w:color="auto" w:sz="4" w:space="0"/>
              <w:left w:val="single" w:color="auto" w:sz="4" w:space="0"/>
              <w:bottom w:val="single" w:color="auto" w:sz="4" w:space="0"/>
              <w:right w:val="single" w:color="auto" w:sz="4" w:space="0"/>
            </w:tcBorders>
            <w:tcMar/>
          </w:tcPr>
          <w:p w:rsidRPr="00476325" w:rsidR="00CE3D82" w:rsidP="00476325" w:rsidRDefault="00722882" w14:paraId="1E9C77BC" wp14:textId="11BFEF45">
            <w:pPr>
              <w:pStyle w:val="-CHONG1"/>
              <w:ind w:firstLine="0"/>
              <w:rPr>
                <w:rFonts w:eastAsia="Calibri"/>
              </w:rPr>
            </w:pPr>
            <w:r w:rsidRPr="2ED791A3" w:rsidR="1DA5A28B">
              <w:rPr>
                <w:rFonts w:eastAsia="Calibri"/>
              </w:rPr>
              <w:t>Роль користувача, що визначає рівень доступу</w:t>
            </w:r>
          </w:p>
        </w:tc>
      </w:tr>
      <w:tr xmlns:wp14="http://schemas.microsoft.com/office/word/2010/wordml" w:rsidR="00CE3D82" w:rsidTr="2ED791A3" w14:paraId="4E7D0498" wp14:textId="77777777">
        <w:trPr>
          <w:trHeight w:val="391"/>
        </w:trPr>
        <w:tc>
          <w:tcPr>
            <w:tcW w:w="1757" w:type="dxa"/>
            <w:tcBorders>
              <w:top w:val="single" w:color="auto" w:sz="4" w:space="0"/>
              <w:left w:val="single" w:color="auto" w:sz="4" w:space="0"/>
              <w:bottom w:val="single" w:color="auto" w:sz="4" w:space="0"/>
              <w:right w:val="single" w:color="auto" w:sz="4" w:space="0"/>
            </w:tcBorders>
            <w:tcMar/>
          </w:tcPr>
          <w:p w:rsidR="00CE3D82" w:rsidRDefault="00CE3D82" w14:paraId="5FE4CA66" wp14:textId="5AE7ACC9">
            <w:pPr>
              <w:pStyle w:val="-CHONG1"/>
              <w:ind w:firstLine="0"/>
              <w:rPr>
                <w:rFonts w:eastAsia="Calibri"/>
                <w:lang w:val="en-US"/>
              </w:rPr>
            </w:pPr>
            <w:r w:rsidRPr="2ED791A3" w:rsidR="0C56168D">
              <w:rPr>
                <w:rFonts w:eastAsia="Calibri"/>
                <w:lang w:val="en-US"/>
              </w:rPr>
              <w:t>status</w:t>
            </w:r>
          </w:p>
        </w:tc>
        <w:tc>
          <w:tcPr>
            <w:tcW w:w="2021" w:type="dxa"/>
            <w:tcBorders>
              <w:top w:val="single" w:color="auto" w:sz="4" w:space="0"/>
              <w:left w:val="single" w:color="auto" w:sz="4" w:space="0"/>
              <w:bottom w:val="single" w:color="auto" w:sz="4" w:space="0"/>
              <w:right w:val="single" w:color="auto" w:sz="4" w:space="0"/>
            </w:tcBorders>
            <w:tcMar/>
          </w:tcPr>
          <w:p w:rsidRPr="001A4B51" w:rsidR="00CE3D82" w:rsidRDefault="00A7506F" w14:paraId="703860AF" wp14:textId="4ACCA30B">
            <w:pPr>
              <w:pStyle w:val="-CHONG1"/>
              <w:ind w:firstLine="0"/>
              <w:rPr>
                <w:rFonts w:eastAsia="Calibri"/>
                <w:lang w:val="en-US"/>
              </w:rPr>
            </w:pPr>
            <w:r w:rsidRPr="2ED791A3" w:rsidR="78F57CF0">
              <w:rPr>
                <w:rFonts w:eastAsia="Calibri"/>
                <w:lang w:val="en-US"/>
              </w:rPr>
              <w:t>enum</w:t>
            </w:r>
          </w:p>
        </w:tc>
        <w:tc>
          <w:tcPr>
            <w:tcW w:w="5719" w:type="dxa"/>
            <w:tcBorders>
              <w:top w:val="single" w:color="auto" w:sz="4" w:space="0"/>
              <w:left w:val="single" w:color="auto" w:sz="4" w:space="0"/>
              <w:bottom w:val="single" w:color="auto" w:sz="4" w:space="0"/>
              <w:right w:val="single" w:color="auto" w:sz="4" w:space="0"/>
            </w:tcBorders>
            <w:tcMar/>
          </w:tcPr>
          <w:p w:rsidR="00CE3D82" w:rsidP="005F5527" w:rsidRDefault="005F5527" w14:paraId="0896D2AF" wp14:textId="1714E8AD">
            <w:pPr>
              <w:pStyle w:val="-CHONG1"/>
              <w:ind w:firstLine="0"/>
              <w:rPr>
                <w:rFonts w:eastAsia="Calibri"/>
              </w:rPr>
            </w:pPr>
            <w:r w:rsidRPr="2ED791A3" w:rsidR="0EAAC6B8">
              <w:rPr>
                <w:rFonts w:eastAsia="Calibri"/>
              </w:rPr>
              <w:t>Стан облікового запису</w:t>
            </w:r>
          </w:p>
        </w:tc>
      </w:tr>
      <w:tr xmlns:wp14="http://schemas.microsoft.com/office/word/2010/wordml" w:rsidR="00CE3D82" w:rsidTr="2ED791A3" w14:paraId="040C4CA1" wp14:textId="77777777">
        <w:trPr>
          <w:trHeight w:val="391"/>
        </w:trPr>
        <w:tc>
          <w:tcPr>
            <w:tcW w:w="1757" w:type="dxa"/>
            <w:tcBorders>
              <w:top w:val="single" w:color="auto" w:sz="4" w:space="0"/>
              <w:left w:val="single" w:color="auto" w:sz="4" w:space="0"/>
              <w:bottom w:val="single" w:color="auto" w:sz="4" w:space="0"/>
              <w:right w:val="single" w:color="auto" w:sz="4" w:space="0"/>
            </w:tcBorders>
            <w:tcMar/>
          </w:tcPr>
          <w:p w:rsidR="00CE3D82" w:rsidRDefault="00CE3D82" w14:paraId="5D7027AB" wp14:textId="01EBE500">
            <w:pPr>
              <w:pStyle w:val="-CHONG1"/>
              <w:ind w:firstLine="0"/>
              <w:rPr>
                <w:rFonts w:eastAsia="Calibri"/>
                <w:lang w:val="en-US"/>
              </w:rPr>
            </w:pPr>
            <w:r w:rsidRPr="2ED791A3" w:rsidR="01811828">
              <w:rPr>
                <w:rFonts w:eastAsia="Calibri"/>
                <w:lang w:val="en-US"/>
              </w:rPr>
              <w:t>preferences</w:t>
            </w:r>
          </w:p>
        </w:tc>
        <w:tc>
          <w:tcPr>
            <w:tcW w:w="2021" w:type="dxa"/>
            <w:tcBorders>
              <w:top w:val="single" w:color="auto" w:sz="4" w:space="0"/>
              <w:left w:val="single" w:color="auto" w:sz="4" w:space="0"/>
              <w:bottom w:val="single" w:color="auto" w:sz="4" w:space="0"/>
              <w:right w:val="single" w:color="auto" w:sz="4" w:space="0"/>
            </w:tcBorders>
            <w:tcMar/>
          </w:tcPr>
          <w:p w:rsidRPr="001A4B51" w:rsidR="00CE3D82" w:rsidRDefault="001A4B51" w14:paraId="5CE83DF6" wp14:textId="3B7B44D7">
            <w:pPr>
              <w:pStyle w:val="-CHONG1"/>
              <w:ind w:firstLine="0"/>
              <w:rPr>
                <w:rFonts w:eastAsia="Calibri"/>
                <w:lang w:val="en-US"/>
              </w:rPr>
            </w:pPr>
            <w:r w:rsidRPr="2ED791A3" w:rsidR="766CD8D9">
              <w:rPr>
                <w:rFonts w:eastAsia="Calibri"/>
                <w:lang w:val="en-US"/>
              </w:rPr>
              <w:t>jsonb</w:t>
            </w:r>
          </w:p>
        </w:tc>
        <w:tc>
          <w:tcPr>
            <w:tcW w:w="5719" w:type="dxa"/>
            <w:tcBorders>
              <w:top w:val="single" w:color="auto" w:sz="4" w:space="0"/>
              <w:left w:val="single" w:color="auto" w:sz="4" w:space="0"/>
              <w:bottom w:val="single" w:color="auto" w:sz="4" w:space="0"/>
              <w:right w:val="single" w:color="auto" w:sz="4" w:space="0"/>
            </w:tcBorders>
            <w:tcMar/>
          </w:tcPr>
          <w:p w:rsidR="00CE3D82" w:rsidP="00B56839" w:rsidRDefault="00B56839" w14:paraId="36D22293" wp14:textId="638565E2">
            <w:pPr>
              <w:pStyle w:val="-CHONG1"/>
              <w:ind w:firstLine="0"/>
              <w:rPr>
                <w:rFonts w:eastAsia="Calibri"/>
              </w:rPr>
            </w:pPr>
            <w:r w:rsidRPr="2ED791A3" w:rsidR="342C9878">
              <w:rPr>
                <w:rFonts w:eastAsia="Calibri"/>
              </w:rPr>
              <w:t>Налаштування інтерфейсу</w:t>
            </w:r>
          </w:p>
        </w:tc>
      </w:tr>
    </w:tbl>
    <w:p w:rsidR="2ED791A3" w:rsidP="2ED791A3" w:rsidRDefault="2ED791A3" w14:paraId="7FF7C7E7" w14:textId="04D75EE1">
      <w:pPr>
        <w:pStyle w:val="a"/>
        <w:rPr>
          <w:rFonts w:ascii="Times New Roman" w:hAnsi="Times New Roman" w:eastAsia="Times New Roman" w:cs="Times New Roman"/>
          <w:noProof w:val="0"/>
          <w:sz w:val="28"/>
          <w:szCs w:val="28"/>
          <w:lang w:val="uk-UA"/>
        </w:rPr>
      </w:pPr>
    </w:p>
    <w:p w:rsidR="3A533CD4" w:rsidP="2ED791A3" w:rsidRDefault="3A533CD4" w14:paraId="78902B9E" w14:textId="0408B00D">
      <w:pPr>
        <w:pStyle w:val="-CHONG1"/>
        <w:rPr>
          <w:rFonts w:ascii="Times New Roman" w:hAnsi="Times New Roman" w:eastAsia="Times New Roman" w:cs="Times New Roman"/>
          <w:noProof w:val="0"/>
          <w:sz w:val="28"/>
          <w:szCs w:val="28"/>
          <w:lang w:val="uk-UA"/>
        </w:rPr>
      </w:pPr>
      <w:r w:rsidRPr="2ED791A3" w:rsidR="3A533CD4">
        <w:rPr>
          <w:noProof w:val="0"/>
          <w:lang w:val="uk-UA"/>
        </w:rPr>
        <w:t xml:space="preserve">В наступній </w:t>
      </w:r>
      <w:r w:rsidRPr="2ED791A3" w:rsidR="3A533CD4">
        <w:rPr>
          <w:noProof w:val="0"/>
          <w:lang w:val="uk-UA"/>
        </w:rPr>
        <w:t xml:space="preserve">таблиці </w:t>
      </w:r>
      <w:r w:rsidRPr="2ED791A3" w:rsidR="3A533CD4">
        <w:rPr>
          <w:noProof w:val="0"/>
          <w:lang w:val="uk-UA"/>
        </w:rPr>
        <w:t>описано інфор</w:t>
      </w:r>
      <w:r w:rsidRPr="2ED791A3" w:rsidR="3A533CD4">
        <w:rPr>
          <w:noProof w:val="0"/>
          <w:lang w:val="uk-UA"/>
        </w:rPr>
        <w:t xml:space="preserve">мацію про </w:t>
      </w:r>
      <w:r w:rsidRPr="2ED791A3" w:rsidR="3A533CD4">
        <w:rPr>
          <w:noProof w:val="0"/>
          <w:lang w:val="uk-UA"/>
        </w:rPr>
        <w:t>Tasks</w:t>
      </w:r>
      <w:r w:rsidRPr="2ED791A3" w:rsidR="3A533CD4">
        <w:rPr>
          <w:noProof w:val="0"/>
          <w:lang w:val="uk-UA"/>
        </w:rPr>
        <w:t>, то</w:t>
      </w:r>
      <w:r w:rsidRPr="2ED791A3" w:rsidR="3A533CD4">
        <w:rPr>
          <w:noProof w:val="0"/>
          <w:lang w:val="uk-UA"/>
        </w:rPr>
        <w:t>бто окре</w:t>
      </w:r>
      <w:r w:rsidRPr="2ED791A3" w:rsidR="3A533CD4">
        <w:rPr>
          <w:noProof w:val="0"/>
          <w:lang w:val="uk-UA"/>
        </w:rPr>
        <w:t>мі одиниці роботи на платформі. Атр</w:t>
      </w:r>
      <w:r w:rsidRPr="2ED791A3" w:rsidR="3A533CD4">
        <w:rPr>
          <w:noProof w:val="0"/>
          <w:lang w:val="uk-UA"/>
        </w:rPr>
        <w:t>иб</w:t>
      </w:r>
      <w:r w:rsidRPr="2ED791A3" w:rsidR="3A533CD4">
        <w:rPr>
          <w:noProof w:val="0"/>
          <w:lang w:val="uk-UA"/>
        </w:rPr>
        <w:t>у</w:t>
      </w:r>
      <w:r w:rsidRPr="2ED791A3" w:rsidR="3A533CD4">
        <w:rPr>
          <w:noProof w:val="0"/>
          <w:lang w:val="uk-UA"/>
        </w:rPr>
        <w:t>ти</w:t>
      </w:r>
      <w:r w:rsidRPr="2ED791A3" w:rsidR="3A533CD4">
        <w:rPr>
          <w:noProof w:val="0"/>
          <w:lang w:val="uk-UA"/>
        </w:rPr>
        <w:t xml:space="preserve"> ц</w:t>
      </w:r>
      <w:r w:rsidRPr="2ED791A3" w:rsidR="3A533CD4">
        <w:rPr>
          <w:noProof w:val="0"/>
          <w:lang w:val="uk-UA"/>
        </w:rPr>
        <w:t>іє</w:t>
      </w:r>
      <w:r w:rsidRPr="2ED791A3" w:rsidR="3A533CD4">
        <w:rPr>
          <w:noProof w:val="0"/>
          <w:lang w:val="uk-UA"/>
        </w:rPr>
        <w:t>ї</w:t>
      </w:r>
      <w:r w:rsidRPr="2ED791A3" w:rsidR="3A533CD4">
        <w:rPr>
          <w:noProof w:val="0"/>
          <w:lang w:val="uk-UA"/>
        </w:rPr>
        <w:t xml:space="preserve"> сутност</w:t>
      </w:r>
      <w:r w:rsidRPr="2ED791A3" w:rsidR="3A533CD4">
        <w:rPr>
          <w:noProof w:val="0"/>
          <w:lang w:val="uk-UA"/>
        </w:rPr>
        <w:t>і вк</w:t>
      </w:r>
      <w:r w:rsidRPr="2ED791A3" w:rsidR="3A533CD4">
        <w:rPr>
          <w:noProof w:val="0"/>
          <w:lang w:val="uk-UA"/>
        </w:rPr>
        <w:t>люча</w:t>
      </w:r>
      <w:r w:rsidRPr="2ED791A3" w:rsidR="3A533CD4">
        <w:rPr>
          <w:noProof w:val="0"/>
          <w:lang w:val="uk-UA"/>
        </w:rPr>
        <w:t xml:space="preserve">ють заголовок і текстовий опис, статус виконання, пріоритет, термін виконання </w:t>
      </w:r>
      <w:r w:rsidRPr="2ED791A3" w:rsidR="3A533CD4">
        <w:rPr>
          <w:noProof w:val="0"/>
          <w:lang w:val="uk-UA"/>
        </w:rPr>
        <w:t>due_date</w:t>
      </w:r>
      <w:r w:rsidRPr="2ED791A3" w:rsidR="3A533CD4">
        <w:rPr>
          <w:noProof w:val="0"/>
          <w:lang w:val="uk-UA"/>
        </w:rPr>
        <w:t xml:space="preserve">, відсоток завершення </w:t>
      </w:r>
      <w:r w:rsidRPr="2ED791A3" w:rsidR="3A533CD4">
        <w:rPr>
          <w:noProof w:val="0"/>
          <w:lang w:val="uk-UA"/>
        </w:rPr>
        <w:t>progress</w:t>
      </w:r>
      <w:r w:rsidRPr="2ED791A3" w:rsidR="3A533CD4">
        <w:rPr>
          <w:noProof w:val="0"/>
          <w:lang w:val="uk-UA"/>
        </w:rPr>
        <w:t xml:space="preserve"> і порядковий номер </w:t>
      </w:r>
      <w:r w:rsidRPr="2ED791A3" w:rsidR="3A533CD4">
        <w:rPr>
          <w:noProof w:val="0"/>
          <w:lang w:val="uk-UA"/>
        </w:rPr>
        <w:t>order</w:t>
      </w:r>
      <w:r w:rsidRPr="2ED791A3" w:rsidR="3A533CD4">
        <w:rPr>
          <w:noProof w:val="0"/>
          <w:lang w:val="uk-UA"/>
        </w:rPr>
        <w:t xml:space="preserve"> для сортування. Зовнішні ключі </w:t>
      </w:r>
      <w:r w:rsidRPr="2ED791A3" w:rsidR="3A533CD4">
        <w:rPr>
          <w:noProof w:val="0"/>
          <w:lang w:val="uk-UA"/>
        </w:rPr>
        <w:t>creator_id</w:t>
      </w:r>
      <w:r w:rsidRPr="2ED791A3" w:rsidR="3A533CD4">
        <w:rPr>
          <w:noProof w:val="0"/>
          <w:lang w:val="uk-UA"/>
        </w:rPr>
        <w:t xml:space="preserve"> та </w:t>
      </w:r>
      <w:r w:rsidRPr="2ED791A3" w:rsidR="3A533CD4">
        <w:rPr>
          <w:noProof w:val="0"/>
          <w:lang w:val="uk-UA"/>
        </w:rPr>
        <w:t>team_id</w:t>
      </w:r>
      <w:r w:rsidRPr="2ED791A3" w:rsidR="3A533CD4">
        <w:rPr>
          <w:noProof w:val="0"/>
          <w:lang w:val="uk-UA"/>
        </w:rPr>
        <w:t xml:space="preserve"> встановлюють належність завдання до автора та </w:t>
      </w:r>
      <w:r w:rsidRPr="2ED791A3" w:rsidR="3A533CD4">
        <w:rPr>
          <w:noProof w:val="0"/>
          <w:lang w:val="uk-UA"/>
        </w:rPr>
        <w:t>проєкту</w:t>
      </w:r>
      <w:r w:rsidRPr="2ED791A3" w:rsidR="3A533CD4">
        <w:rPr>
          <w:noProof w:val="0"/>
          <w:lang w:val="uk-UA"/>
        </w:rPr>
        <w:t xml:space="preserve">, а </w:t>
      </w:r>
      <w:r w:rsidRPr="2ED791A3" w:rsidR="3A533CD4">
        <w:rPr>
          <w:noProof w:val="0"/>
          <w:lang w:val="uk-UA"/>
        </w:rPr>
        <w:t>created_at</w:t>
      </w:r>
      <w:r w:rsidRPr="2ED791A3" w:rsidR="3A533CD4">
        <w:rPr>
          <w:noProof w:val="0"/>
          <w:lang w:val="uk-UA"/>
        </w:rPr>
        <w:t xml:space="preserve"> і </w:t>
      </w:r>
      <w:r w:rsidRPr="2ED791A3" w:rsidR="3A533CD4">
        <w:rPr>
          <w:noProof w:val="0"/>
          <w:lang w:val="uk-UA"/>
        </w:rPr>
        <w:t>updated_at</w:t>
      </w:r>
      <w:r w:rsidRPr="2ED791A3" w:rsidR="3A533CD4">
        <w:rPr>
          <w:noProof w:val="0"/>
          <w:lang w:val="uk-UA"/>
        </w:rPr>
        <w:t xml:space="preserve"> дозволяють відстежувати хронологію змін</w:t>
      </w:r>
      <w:r w:rsidRPr="2ED791A3" w:rsidR="657AECA1">
        <w:rPr>
          <w:noProof w:val="0"/>
          <w:lang w:val="uk-UA"/>
        </w:rPr>
        <w:t xml:space="preserve"> [</w:t>
      </w:r>
      <w:r w:rsidRPr="2ED791A3" w:rsidR="589F565B">
        <w:rPr>
          <w:noProof w:val="0"/>
          <w:lang w:val="uk-UA"/>
        </w:rPr>
        <w:t>13</w:t>
      </w:r>
      <w:r w:rsidRPr="2ED791A3" w:rsidR="657AECA1">
        <w:rPr>
          <w:noProof w:val="0"/>
          <w:lang w:val="uk-UA"/>
        </w:rPr>
        <w:t>]</w:t>
      </w:r>
      <w:r w:rsidRPr="2ED791A3" w:rsidR="3A533CD4">
        <w:rPr>
          <w:noProof w:val="0"/>
          <w:lang w:val="uk-UA"/>
        </w:rPr>
        <w:t>.</w:t>
      </w:r>
    </w:p>
    <w:p xmlns:wp14="http://schemas.microsoft.com/office/word/2010/wordml" w:rsidRPr="004A0D77" w:rsidR="008E35A1" w:rsidP="00915B99" w:rsidRDefault="008E35A1" w14:paraId="16287F21" wp14:textId="77777777">
      <w:pPr>
        <w:pStyle w:val="-CHONG1"/>
      </w:pPr>
    </w:p>
    <w:p xmlns:wp14="http://schemas.microsoft.com/office/word/2010/wordml" w:rsidR="00482000" w:rsidP="00482000" w:rsidRDefault="0022739C" w14:paraId="182CAAD4" wp14:textId="20AF5A55">
      <w:pPr>
        <w:pStyle w:val="-CHONG1"/>
        <w:rPr>
          <w:lang w:val="en-US"/>
        </w:rPr>
      </w:pPr>
      <w:r w:rsidR="4FD7ED72">
        <w:rPr/>
        <w:t>Таблиця 2.</w:t>
      </w:r>
      <w:r w:rsidRPr="2ED791A3" w:rsidR="4FD7ED72">
        <w:rPr>
          <w:lang w:val="en-US"/>
        </w:rPr>
        <w:t>2</w:t>
      </w:r>
      <w:r w:rsidR="1BE69439">
        <w:rPr/>
        <w:t xml:space="preserve"> – Атрибути таблиці </w:t>
      </w:r>
      <w:r w:rsidRPr="2ED791A3" w:rsidR="1BE69439">
        <w:rPr>
          <w:lang w:val="en-US"/>
        </w:rPr>
        <w:t>"</w:t>
      </w:r>
      <w:r w:rsidRPr="2ED791A3" w:rsidR="38B6D412">
        <w:rPr>
          <w:lang w:val="en-US"/>
        </w:rPr>
        <w:t>T</w:t>
      </w:r>
      <w:r w:rsidRPr="2ED791A3" w:rsidR="2CB2159F">
        <w:rPr>
          <w:lang w:val="en-US"/>
        </w:rPr>
        <w:t>asks</w:t>
      </w:r>
      <w:r w:rsidRPr="2ED791A3" w:rsidR="1BE69439">
        <w:rPr>
          <w:lang w:val="en-US"/>
        </w:rPr>
        <w:t>"</w:t>
      </w:r>
    </w:p>
    <w:tbl>
      <w:tblPr>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757"/>
        <w:gridCol w:w="2021"/>
        <w:gridCol w:w="5719"/>
      </w:tblGrid>
      <w:tr xmlns:wp14="http://schemas.microsoft.com/office/word/2010/wordml" w:rsidR="00482000" w:rsidTr="2ED791A3" w14:paraId="1EB04E0A" wp14:textId="77777777">
        <w:trPr>
          <w:trHeight w:val="372"/>
        </w:trPr>
        <w:tc>
          <w:tcPr>
            <w:tcW w:w="1757" w:type="dxa"/>
            <w:tcBorders>
              <w:top w:val="single" w:color="auto" w:sz="4" w:space="0"/>
              <w:left w:val="single" w:color="auto" w:sz="4" w:space="0"/>
              <w:bottom w:val="single" w:color="auto" w:sz="4" w:space="0"/>
              <w:right w:val="single" w:color="auto" w:sz="4" w:space="0"/>
            </w:tcBorders>
            <w:tcMar/>
            <w:hideMark/>
          </w:tcPr>
          <w:p w:rsidR="00482000" w:rsidP="00CC768D" w:rsidRDefault="00482000" w14:paraId="646E55D6" wp14:textId="77777777">
            <w:pPr>
              <w:pStyle w:val="-CHONG1"/>
              <w:ind w:firstLine="0"/>
              <w:jc w:val="center"/>
              <w:rPr>
                <w:rFonts w:eastAsia="Calibri"/>
                <w:b/>
              </w:rPr>
            </w:pPr>
            <w:r>
              <w:rPr>
                <w:rFonts w:eastAsia="Calibri"/>
                <w:b/>
              </w:rPr>
              <w:t>Назва</w:t>
            </w:r>
          </w:p>
        </w:tc>
        <w:tc>
          <w:tcPr>
            <w:tcW w:w="2021" w:type="dxa"/>
            <w:tcBorders>
              <w:top w:val="single" w:color="auto" w:sz="4" w:space="0"/>
              <w:left w:val="single" w:color="auto" w:sz="4" w:space="0"/>
              <w:bottom w:val="single" w:color="auto" w:sz="4" w:space="0"/>
              <w:right w:val="single" w:color="auto" w:sz="4" w:space="0"/>
            </w:tcBorders>
            <w:tcMar/>
            <w:hideMark/>
          </w:tcPr>
          <w:p w:rsidR="00482000" w:rsidP="00CC768D" w:rsidRDefault="00482000" w14:paraId="71D502AF" wp14:textId="77777777">
            <w:pPr>
              <w:pStyle w:val="-CHONG1"/>
              <w:ind w:firstLine="0"/>
              <w:jc w:val="center"/>
              <w:rPr>
                <w:rFonts w:eastAsia="Calibri"/>
                <w:b/>
              </w:rPr>
            </w:pPr>
            <w:r>
              <w:rPr>
                <w:rFonts w:eastAsia="Calibri"/>
                <w:b/>
              </w:rPr>
              <w:t>Тип даних</w:t>
            </w:r>
          </w:p>
        </w:tc>
        <w:tc>
          <w:tcPr>
            <w:tcW w:w="5719" w:type="dxa"/>
            <w:tcBorders>
              <w:top w:val="single" w:color="auto" w:sz="4" w:space="0"/>
              <w:left w:val="single" w:color="auto" w:sz="4" w:space="0"/>
              <w:bottom w:val="single" w:color="auto" w:sz="4" w:space="0"/>
              <w:right w:val="single" w:color="auto" w:sz="4" w:space="0"/>
            </w:tcBorders>
            <w:tcMar/>
            <w:hideMark/>
          </w:tcPr>
          <w:p w:rsidR="00482000" w:rsidP="00CC768D" w:rsidRDefault="00482000" w14:paraId="30AE5690" wp14:textId="77777777">
            <w:pPr>
              <w:pStyle w:val="-CHONG1"/>
              <w:ind w:firstLine="0"/>
              <w:jc w:val="center"/>
              <w:rPr>
                <w:rFonts w:eastAsia="Calibri"/>
                <w:b/>
              </w:rPr>
            </w:pPr>
            <w:r>
              <w:rPr>
                <w:rFonts w:eastAsia="Calibri"/>
                <w:b/>
              </w:rPr>
              <w:t>Опис</w:t>
            </w:r>
          </w:p>
        </w:tc>
      </w:tr>
      <w:tr xmlns:wp14="http://schemas.microsoft.com/office/word/2010/wordml" w:rsidR="00482000" w:rsidTr="2ED791A3" w14:paraId="71D34ACF" wp14:textId="77777777">
        <w:trPr>
          <w:trHeight w:val="381"/>
        </w:trPr>
        <w:tc>
          <w:tcPr>
            <w:tcW w:w="1757" w:type="dxa"/>
            <w:tcBorders>
              <w:top w:val="single" w:color="auto" w:sz="4" w:space="0"/>
              <w:left w:val="single" w:color="auto" w:sz="4" w:space="0"/>
              <w:bottom w:val="single" w:color="auto" w:sz="4" w:space="0"/>
              <w:right w:val="single" w:color="auto" w:sz="4" w:space="0"/>
            </w:tcBorders>
            <w:tcMar/>
          </w:tcPr>
          <w:p w:rsidR="00482000" w:rsidP="00CC768D" w:rsidRDefault="00482000" w14:paraId="776EE697" wp14:textId="6E4CB3C8">
            <w:pPr>
              <w:pStyle w:val="-CHONG1"/>
              <w:ind w:firstLine="0"/>
              <w:rPr>
                <w:rFonts w:eastAsia="Calibri"/>
                <w:lang w:val="en-US"/>
              </w:rPr>
            </w:pPr>
            <w:r w:rsidRPr="2ED791A3" w:rsidR="4796A926">
              <w:rPr>
                <w:rFonts w:eastAsia="Calibri"/>
                <w:lang w:val="en-US"/>
              </w:rPr>
              <w:t>id</w:t>
            </w:r>
          </w:p>
        </w:tc>
        <w:tc>
          <w:tcPr>
            <w:tcW w:w="2021" w:type="dxa"/>
            <w:tcBorders>
              <w:top w:val="single" w:color="auto" w:sz="4" w:space="0"/>
              <w:left w:val="single" w:color="auto" w:sz="4" w:space="0"/>
              <w:bottom w:val="single" w:color="auto" w:sz="4" w:space="0"/>
              <w:right w:val="single" w:color="auto" w:sz="4" w:space="0"/>
            </w:tcBorders>
            <w:tcMar/>
          </w:tcPr>
          <w:p w:rsidR="00482000" w:rsidP="00CC768D" w:rsidRDefault="00482000" w14:paraId="04A1F833" wp14:textId="55230C24">
            <w:pPr>
              <w:pStyle w:val="-CHONG1"/>
              <w:ind w:firstLine="0"/>
              <w:rPr>
                <w:rFonts w:eastAsia="Calibri"/>
                <w:lang w:val="en-US"/>
              </w:rPr>
            </w:pPr>
            <w:r w:rsidRPr="2ED791A3" w:rsidR="16CC7F0E">
              <w:rPr>
                <w:rFonts w:eastAsia="Calibri"/>
                <w:lang w:val="en-US"/>
              </w:rPr>
              <w:t>UUID</w:t>
            </w:r>
          </w:p>
        </w:tc>
        <w:tc>
          <w:tcPr>
            <w:tcW w:w="5719" w:type="dxa"/>
            <w:tcBorders>
              <w:top w:val="single" w:color="auto" w:sz="4" w:space="0"/>
              <w:left w:val="single" w:color="auto" w:sz="4" w:space="0"/>
              <w:bottom w:val="single" w:color="auto" w:sz="4" w:space="0"/>
              <w:right w:val="single" w:color="auto" w:sz="4" w:space="0"/>
            </w:tcBorders>
            <w:tcMar/>
          </w:tcPr>
          <w:p w:rsidR="00482000" w:rsidP="00D366EF" w:rsidRDefault="00482000" w14:paraId="62AF3885" wp14:textId="6C378CEF">
            <w:pPr>
              <w:pStyle w:val="-CHONG1"/>
              <w:ind w:firstLine="0"/>
              <w:rPr>
                <w:rFonts w:eastAsia="Calibri"/>
              </w:rPr>
            </w:pPr>
            <w:r w:rsidRPr="2ED791A3" w:rsidR="1BE69439">
              <w:rPr>
                <w:rFonts w:eastAsia="Calibri"/>
              </w:rPr>
              <w:t xml:space="preserve">Первинний ключ, </w:t>
            </w:r>
            <w:r w:rsidRPr="2ED791A3" w:rsidR="2C5ECB9A">
              <w:rPr>
                <w:rFonts w:eastAsia="Calibri"/>
              </w:rPr>
              <w:t>унікальний ідентифікатор завдання</w:t>
            </w:r>
          </w:p>
        </w:tc>
      </w:tr>
      <w:tr xmlns:wp14="http://schemas.microsoft.com/office/word/2010/wordml" w:rsidR="00482000" w:rsidTr="2ED791A3" w14:paraId="150D34DE" wp14:textId="77777777">
        <w:trPr>
          <w:trHeight w:val="381"/>
        </w:trPr>
        <w:tc>
          <w:tcPr>
            <w:tcW w:w="1757" w:type="dxa"/>
            <w:tcBorders>
              <w:top w:val="single" w:color="auto" w:sz="4" w:space="0"/>
              <w:left w:val="single" w:color="auto" w:sz="4" w:space="0"/>
              <w:bottom w:val="single" w:color="auto" w:sz="4" w:space="0"/>
              <w:right w:val="single" w:color="auto" w:sz="4" w:space="0"/>
            </w:tcBorders>
            <w:tcMar/>
          </w:tcPr>
          <w:p w:rsidR="00482000" w:rsidP="00CC768D" w:rsidRDefault="00055D85" w14:paraId="0D909AED" wp14:textId="187E7CBB">
            <w:pPr>
              <w:pStyle w:val="-CHONG1"/>
              <w:ind w:firstLine="0"/>
              <w:rPr>
                <w:rFonts w:eastAsia="Calibri"/>
                <w:lang w:val="en-US"/>
              </w:rPr>
            </w:pPr>
            <w:r w:rsidRPr="2ED791A3" w:rsidR="59EB0D77">
              <w:rPr>
                <w:rFonts w:eastAsia="Calibri"/>
                <w:lang w:val="en-US"/>
              </w:rPr>
              <w:t>title</w:t>
            </w:r>
          </w:p>
        </w:tc>
        <w:tc>
          <w:tcPr>
            <w:tcW w:w="2021" w:type="dxa"/>
            <w:tcBorders>
              <w:top w:val="single" w:color="auto" w:sz="4" w:space="0"/>
              <w:left w:val="single" w:color="auto" w:sz="4" w:space="0"/>
              <w:bottom w:val="single" w:color="auto" w:sz="4" w:space="0"/>
              <w:right w:val="single" w:color="auto" w:sz="4" w:space="0"/>
            </w:tcBorders>
            <w:tcMar/>
          </w:tcPr>
          <w:p w:rsidR="00482000" w:rsidP="00CC768D" w:rsidRDefault="00482000" w14:paraId="3BA30B49" wp14:textId="41FC7095">
            <w:pPr>
              <w:pStyle w:val="-CHONG1"/>
              <w:ind w:firstLine="0"/>
              <w:rPr>
                <w:rFonts w:eastAsia="Calibri"/>
                <w:lang w:val="en-US"/>
              </w:rPr>
            </w:pPr>
            <w:r w:rsidRPr="2ED791A3" w:rsidR="61988134">
              <w:rPr>
                <w:rFonts w:eastAsia="Calibri"/>
                <w:lang w:val="en-US"/>
              </w:rPr>
              <w:t>varchar</w:t>
            </w:r>
          </w:p>
        </w:tc>
        <w:tc>
          <w:tcPr>
            <w:tcW w:w="5719" w:type="dxa"/>
            <w:tcBorders>
              <w:top w:val="single" w:color="auto" w:sz="4" w:space="0"/>
              <w:left w:val="single" w:color="auto" w:sz="4" w:space="0"/>
              <w:bottom w:val="single" w:color="auto" w:sz="4" w:space="0"/>
              <w:right w:val="single" w:color="auto" w:sz="4" w:space="0"/>
            </w:tcBorders>
            <w:tcMar/>
          </w:tcPr>
          <w:p w:rsidR="00482000" w:rsidP="2ED791A3" w:rsidRDefault="00482000" w14:paraId="4FD0C65A" wp14:textId="1F57A976">
            <w:pPr>
              <w:pStyle w:val="-CHONG1"/>
              <w:ind w:firstLine="0"/>
              <w:rPr>
                <w:rFonts w:eastAsia="Calibri"/>
              </w:rPr>
            </w:pPr>
            <w:r w:rsidRPr="2ED791A3" w:rsidR="35864120">
              <w:rPr>
                <w:rFonts w:eastAsia="Calibri"/>
              </w:rPr>
              <w:t>Заголовок завдання</w:t>
            </w:r>
          </w:p>
          <w:p w:rsidR="00482000" w:rsidP="00D366EF" w:rsidRDefault="00482000" w14:paraId="56EDF1ED" wp14:textId="4CC128D0">
            <w:pPr>
              <w:pStyle w:val="-CHONG1"/>
              <w:ind w:firstLine="0"/>
              <w:rPr>
                <w:rFonts w:eastAsia="Calibri"/>
              </w:rPr>
            </w:pPr>
          </w:p>
        </w:tc>
      </w:tr>
      <w:tr w:rsidR="2ED791A3" w:rsidTr="2ED791A3" w14:paraId="14054D1E">
        <w:trPr>
          <w:trHeight w:val="300"/>
        </w:trPr>
        <w:tc>
          <w:tcPr>
            <w:tcW w:w="1757" w:type="dxa"/>
            <w:tcBorders>
              <w:top w:val="single" w:color="auto" w:sz="4" w:space="0"/>
              <w:left w:val="single" w:color="auto" w:sz="4" w:space="0"/>
              <w:bottom w:val="single" w:color="auto" w:sz="4" w:space="0"/>
              <w:right w:val="single" w:color="auto" w:sz="4" w:space="0"/>
            </w:tcBorders>
            <w:tcMar/>
          </w:tcPr>
          <w:p w:rsidR="66E3CD63" w:rsidP="2ED791A3" w:rsidRDefault="66E3CD63" w14:paraId="5EDED229" w14:textId="5B082938">
            <w:pPr>
              <w:pStyle w:val="-CHONG1"/>
              <w:ind w:firstLine="0"/>
              <w:rPr>
                <w:rFonts w:eastAsia="Calibri"/>
                <w:lang w:val="en-US"/>
              </w:rPr>
            </w:pPr>
            <w:r w:rsidRPr="2ED791A3" w:rsidR="66E3CD63">
              <w:rPr>
                <w:rFonts w:eastAsia="Calibri"/>
                <w:lang w:val="en-US"/>
              </w:rPr>
              <w:t>description</w:t>
            </w:r>
          </w:p>
        </w:tc>
        <w:tc>
          <w:tcPr>
            <w:tcW w:w="2021" w:type="dxa"/>
            <w:tcBorders>
              <w:top w:val="single" w:color="auto" w:sz="4" w:space="0"/>
              <w:left w:val="single" w:color="auto" w:sz="4" w:space="0"/>
              <w:bottom w:val="single" w:color="auto" w:sz="4" w:space="0"/>
              <w:right w:val="single" w:color="auto" w:sz="4" w:space="0"/>
            </w:tcBorders>
            <w:tcMar/>
          </w:tcPr>
          <w:p w:rsidR="66E3CD63" w:rsidP="2ED791A3" w:rsidRDefault="66E3CD63" w14:paraId="5657E703" w14:textId="7BB6961B">
            <w:pPr>
              <w:pStyle w:val="-CHONG1"/>
              <w:ind w:firstLine="0"/>
              <w:rPr>
                <w:rFonts w:eastAsia="Calibri"/>
                <w:lang w:val="en-US"/>
              </w:rPr>
            </w:pPr>
            <w:r w:rsidRPr="2ED791A3" w:rsidR="66E3CD63">
              <w:rPr>
                <w:rFonts w:eastAsia="Calibri"/>
                <w:lang w:val="en-US"/>
              </w:rPr>
              <w:t>text</w:t>
            </w:r>
          </w:p>
        </w:tc>
        <w:tc>
          <w:tcPr>
            <w:tcW w:w="5719" w:type="dxa"/>
            <w:tcBorders>
              <w:top w:val="single" w:color="auto" w:sz="4" w:space="0"/>
              <w:left w:val="single" w:color="auto" w:sz="4" w:space="0"/>
              <w:bottom w:val="single" w:color="auto" w:sz="4" w:space="0"/>
              <w:right w:val="single" w:color="auto" w:sz="4" w:space="0"/>
            </w:tcBorders>
            <w:tcMar/>
          </w:tcPr>
          <w:p w:rsidR="6B094A39" w:rsidP="2ED791A3" w:rsidRDefault="6B094A39" w14:paraId="140D35E6" w14:textId="3C58592B">
            <w:pPr>
              <w:pStyle w:val="-CHONG1"/>
              <w:ind w:firstLine="0"/>
              <w:rPr>
                <w:rFonts w:eastAsia="Calibri"/>
              </w:rPr>
            </w:pPr>
            <w:r w:rsidRPr="2ED791A3" w:rsidR="6B094A39">
              <w:rPr>
                <w:rFonts w:eastAsia="Calibri"/>
              </w:rPr>
              <w:t>Детальний опис завдання</w:t>
            </w:r>
          </w:p>
        </w:tc>
      </w:tr>
      <w:tr w:rsidR="2ED791A3" w:rsidTr="2ED791A3" w14:paraId="543FE874">
        <w:trPr>
          <w:trHeight w:val="300"/>
        </w:trPr>
        <w:tc>
          <w:tcPr>
            <w:tcW w:w="1757" w:type="dxa"/>
            <w:tcBorders>
              <w:top w:val="single" w:color="auto" w:sz="4" w:space="0"/>
              <w:left w:val="single" w:color="auto" w:sz="4" w:space="0"/>
              <w:bottom w:val="single" w:color="auto" w:sz="4" w:space="0"/>
              <w:right w:val="single" w:color="auto" w:sz="4" w:space="0"/>
            </w:tcBorders>
            <w:tcMar/>
          </w:tcPr>
          <w:p w:rsidR="66E3CD63" w:rsidP="2ED791A3" w:rsidRDefault="66E3CD63" w14:paraId="1E1A2D9B" w14:textId="4AAB35CA">
            <w:pPr>
              <w:pStyle w:val="-CHONG1"/>
              <w:ind w:firstLine="0"/>
              <w:rPr>
                <w:rFonts w:eastAsia="Calibri"/>
                <w:lang w:val="en-US"/>
              </w:rPr>
            </w:pPr>
            <w:r w:rsidRPr="2ED791A3" w:rsidR="66E3CD63">
              <w:rPr>
                <w:rFonts w:eastAsia="Calibri"/>
                <w:lang w:val="en-US"/>
              </w:rPr>
              <w:t>status</w:t>
            </w:r>
          </w:p>
        </w:tc>
        <w:tc>
          <w:tcPr>
            <w:tcW w:w="2021" w:type="dxa"/>
            <w:tcBorders>
              <w:top w:val="single" w:color="auto" w:sz="4" w:space="0"/>
              <w:left w:val="single" w:color="auto" w:sz="4" w:space="0"/>
              <w:bottom w:val="single" w:color="auto" w:sz="4" w:space="0"/>
              <w:right w:val="single" w:color="auto" w:sz="4" w:space="0"/>
            </w:tcBorders>
            <w:tcMar/>
          </w:tcPr>
          <w:p w:rsidR="66E3CD63" w:rsidP="2ED791A3" w:rsidRDefault="66E3CD63" w14:paraId="519E6D77" w14:textId="174D48E8">
            <w:pPr>
              <w:pStyle w:val="-CHONG1"/>
              <w:ind w:firstLine="0"/>
              <w:rPr>
                <w:rFonts w:eastAsia="Calibri"/>
                <w:lang w:val="en-US"/>
              </w:rPr>
            </w:pPr>
            <w:r w:rsidRPr="2ED791A3" w:rsidR="66E3CD63">
              <w:rPr>
                <w:rFonts w:eastAsia="Calibri"/>
                <w:lang w:val="en-US"/>
              </w:rPr>
              <w:t>enum</w:t>
            </w:r>
          </w:p>
        </w:tc>
        <w:tc>
          <w:tcPr>
            <w:tcW w:w="5719" w:type="dxa"/>
            <w:tcBorders>
              <w:top w:val="single" w:color="auto" w:sz="4" w:space="0"/>
              <w:left w:val="single" w:color="auto" w:sz="4" w:space="0"/>
              <w:bottom w:val="single" w:color="auto" w:sz="4" w:space="0"/>
              <w:right w:val="single" w:color="auto" w:sz="4" w:space="0"/>
            </w:tcBorders>
            <w:tcMar/>
          </w:tcPr>
          <w:p w:rsidR="7DF3CFEC" w:rsidP="2ED791A3" w:rsidRDefault="7DF3CFEC" w14:paraId="17B04E13" w14:textId="0D4194DE">
            <w:pPr>
              <w:pStyle w:val="-CHONG1"/>
              <w:ind w:firstLine="0"/>
              <w:rPr>
                <w:rFonts w:eastAsia="Calibri"/>
              </w:rPr>
            </w:pPr>
            <w:r w:rsidRPr="2ED791A3" w:rsidR="7DF3CFEC">
              <w:rPr>
                <w:rFonts w:eastAsia="Calibri"/>
              </w:rPr>
              <w:t>Стан виконання завдання</w:t>
            </w:r>
          </w:p>
        </w:tc>
      </w:tr>
      <w:tr w:rsidR="2ED791A3" w:rsidTr="2ED791A3" w14:paraId="4697A748">
        <w:trPr>
          <w:trHeight w:val="300"/>
        </w:trPr>
        <w:tc>
          <w:tcPr>
            <w:tcW w:w="1757" w:type="dxa"/>
            <w:tcBorders>
              <w:top w:val="single" w:color="auto" w:sz="4" w:space="0"/>
              <w:left w:val="single" w:color="auto" w:sz="4" w:space="0"/>
              <w:bottom w:val="single" w:color="auto" w:sz="4" w:space="0"/>
              <w:right w:val="single" w:color="auto" w:sz="4" w:space="0"/>
            </w:tcBorders>
            <w:tcMar/>
          </w:tcPr>
          <w:p w:rsidR="66E3CD63" w:rsidP="2ED791A3" w:rsidRDefault="66E3CD63" w14:paraId="4AC89A8D" w14:textId="5089C482">
            <w:pPr>
              <w:pStyle w:val="-CHONG1"/>
              <w:ind w:firstLine="0"/>
              <w:rPr>
                <w:rFonts w:eastAsia="Calibri"/>
                <w:lang w:val="en-US"/>
              </w:rPr>
            </w:pPr>
            <w:r w:rsidRPr="2ED791A3" w:rsidR="66E3CD63">
              <w:rPr>
                <w:rFonts w:eastAsia="Calibri"/>
                <w:lang w:val="en-US"/>
              </w:rPr>
              <w:t>priority</w:t>
            </w:r>
          </w:p>
        </w:tc>
        <w:tc>
          <w:tcPr>
            <w:tcW w:w="2021" w:type="dxa"/>
            <w:tcBorders>
              <w:top w:val="single" w:color="auto" w:sz="4" w:space="0"/>
              <w:left w:val="single" w:color="auto" w:sz="4" w:space="0"/>
              <w:bottom w:val="single" w:color="auto" w:sz="4" w:space="0"/>
              <w:right w:val="single" w:color="auto" w:sz="4" w:space="0"/>
            </w:tcBorders>
            <w:tcMar/>
          </w:tcPr>
          <w:p w:rsidR="66E3CD63" w:rsidP="2ED791A3" w:rsidRDefault="66E3CD63" w14:paraId="5FF3A27B" w14:textId="77B5A377">
            <w:pPr>
              <w:pStyle w:val="-CHONG1"/>
              <w:ind w:firstLine="0"/>
              <w:rPr>
                <w:rFonts w:eastAsia="Calibri"/>
                <w:lang w:val="en-US"/>
              </w:rPr>
            </w:pPr>
            <w:r w:rsidRPr="2ED791A3" w:rsidR="66E3CD63">
              <w:rPr>
                <w:rFonts w:eastAsia="Calibri"/>
                <w:lang w:val="en-US"/>
              </w:rPr>
              <w:t>enum</w:t>
            </w:r>
          </w:p>
        </w:tc>
        <w:tc>
          <w:tcPr>
            <w:tcW w:w="5719" w:type="dxa"/>
            <w:tcBorders>
              <w:top w:val="single" w:color="auto" w:sz="4" w:space="0"/>
              <w:left w:val="single" w:color="auto" w:sz="4" w:space="0"/>
              <w:bottom w:val="single" w:color="auto" w:sz="4" w:space="0"/>
              <w:right w:val="single" w:color="auto" w:sz="4" w:space="0"/>
            </w:tcBorders>
            <w:tcMar/>
          </w:tcPr>
          <w:p w:rsidR="1FC66BB0" w:rsidP="2ED791A3" w:rsidRDefault="1FC66BB0" w14:paraId="0EED80CD" w14:textId="36BA6F17">
            <w:pPr>
              <w:pStyle w:val="-CHONG1"/>
              <w:ind w:firstLine="0"/>
              <w:rPr>
                <w:rFonts w:eastAsia="Calibri"/>
              </w:rPr>
            </w:pPr>
            <w:r w:rsidRPr="2ED791A3" w:rsidR="1FC66BB0">
              <w:rPr>
                <w:rFonts w:eastAsia="Calibri"/>
              </w:rPr>
              <w:t>Пріорітет</w:t>
            </w:r>
            <w:r w:rsidRPr="2ED791A3" w:rsidR="1FC66BB0">
              <w:rPr>
                <w:rFonts w:eastAsia="Calibri"/>
              </w:rPr>
              <w:t xml:space="preserve"> виконання</w:t>
            </w:r>
          </w:p>
        </w:tc>
      </w:tr>
      <w:tr w:rsidR="2ED791A3" w:rsidTr="2ED791A3" w14:paraId="7E0BDE9E">
        <w:trPr>
          <w:trHeight w:val="300"/>
        </w:trPr>
        <w:tc>
          <w:tcPr>
            <w:tcW w:w="1757" w:type="dxa"/>
            <w:tcBorders>
              <w:top w:val="single" w:color="auto" w:sz="4" w:space="0"/>
              <w:left w:val="single" w:color="auto" w:sz="4" w:space="0"/>
              <w:bottom w:val="single" w:color="auto" w:sz="4" w:space="0"/>
              <w:right w:val="single" w:color="auto" w:sz="4" w:space="0"/>
            </w:tcBorders>
            <w:tcMar/>
          </w:tcPr>
          <w:p w:rsidR="66E3CD63" w:rsidP="2ED791A3" w:rsidRDefault="66E3CD63" w14:paraId="7E984363" w14:textId="7FC6969A">
            <w:pPr>
              <w:pStyle w:val="-CHONG1"/>
              <w:ind w:firstLine="0"/>
              <w:rPr>
                <w:rFonts w:eastAsia="Calibri"/>
                <w:lang w:val="en-US"/>
              </w:rPr>
            </w:pPr>
            <w:r w:rsidRPr="2ED791A3" w:rsidR="66E3CD63">
              <w:rPr>
                <w:rFonts w:eastAsia="Calibri"/>
                <w:lang w:val="en-US"/>
              </w:rPr>
              <w:t>due_data</w:t>
            </w:r>
          </w:p>
        </w:tc>
        <w:tc>
          <w:tcPr>
            <w:tcW w:w="2021" w:type="dxa"/>
            <w:tcBorders>
              <w:top w:val="single" w:color="auto" w:sz="4" w:space="0"/>
              <w:left w:val="single" w:color="auto" w:sz="4" w:space="0"/>
              <w:bottom w:val="single" w:color="auto" w:sz="4" w:space="0"/>
              <w:right w:val="single" w:color="auto" w:sz="4" w:space="0"/>
            </w:tcBorders>
            <w:tcMar/>
          </w:tcPr>
          <w:p w:rsidR="66E3CD63" w:rsidP="2ED791A3" w:rsidRDefault="66E3CD63" w14:paraId="071A4886" w14:textId="331B90CD">
            <w:pPr>
              <w:pStyle w:val="-CHONG1"/>
              <w:ind w:firstLine="0"/>
              <w:rPr>
                <w:rFonts w:eastAsia="Calibri"/>
                <w:lang w:val="en-US"/>
              </w:rPr>
            </w:pPr>
            <w:r w:rsidRPr="2ED791A3" w:rsidR="66E3CD63">
              <w:rPr>
                <w:rFonts w:eastAsia="Calibri"/>
                <w:lang w:val="en-US"/>
              </w:rPr>
              <w:t>timestamp</w:t>
            </w:r>
          </w:p>
        </w:tc>
        <w:tc>
          <w:tcPr>
            <w:tcW w:w="5719" w:type="dxa"/>
            <w:tcBorders>
              <w:top w:val="single" w:color="auto" w:sz="4" w:space="0"/>
              <w:left w:val="single" w:color="auto" w:sz="4" w:space="0"/>
              <w:bottom w:val="single" w:color="auto" w:sz="4" w:space="0"/>
              <w:right w:val="single" w:color="auto" w:sz="4" w:space="0"/>
            </w:tcBorders>
            <w:tcMar/>
          </w:tcPr>
          <w:p w:rsidR="32E566BB" w:rsidP="2ED791A3" w:rsidRDefault="32E566BB" w14:paraId="76EA4B1D" w14:textId="380E5C3B">
            <w:pPr>
              <w:pStyle w:val="-CHONG1"/>
              <w:ind w:firstLine="0"/>
              <w:rPr>
                <w:rFonts w:eastAsia="Calibri"/>
              </w:rPr>
            </w:pPr>
            <w:r w:rsidRPr="2ED791A3" w:rsidR="32E566BB">
              <w:rPr>
                <w:rFonts w:eastAsia="Calibri"/>
              </w:rPr>
              <w:t>Крайній термін завершення</w:t>
            </w:r>
          </w:p>
        </w:tc>
      </w:tr>
      <w:tr w:rsidR="2ED791A3" w:rsidTr="2ED791A3" w14:paraId="335BDBA7">
        <w:trPr>
          <w:trHeight w:val="300"/>
        </w:trPr>
        <w:tc>
          <w:tcPr>
            <w:tcW w:w="1757" w:type="dxa"/>
            <w:tcBorders>
              <w:top w:val="single" w:color="auto" w:sz="4" w:space="0"/>
              <w:left w:val="single" w:color="auto" w:sz="4" w:space="0"/>
              <w:bottom w:val="single" w:color="auto" w:sz="4" w:space="0"/>
              <w:right w:val="single" w:color="auto" w:sz="4" w:space="0"/>
            </w:tcBorders>
            <w:tcMar/>
          </w:tcPr>
          <w:p w:rsidR="66E3CD63" w:rsidP="2ED791A3" w:rsidRDefault="66E3CD63" w14:paraId="4398D128" w14:textId="466FB7C0">
            <w:pPr>
              <w:pStyle w:val="-CHONG1"/>
              <w:ind w:firstLine="0"/>
              <w:rPr>
                <w:rFonts w:eastAsia="Calibri"/>
                <w:lang w:val="en-US"/>
              </w:rPr>
            </w:pPr>
            <w:r w:rsidRPr="2ED791A3" w:rsidR="66E3CD63">
              <w:rPr>
                <w:rFonts w:eastAsia="Calibri"/>
                <w:lang w:val="en-US"/>
              </w:rPr>
              <w:t>progress</w:t>
            </w:r>
          </w:p>
        </w:tc>
        <w:tc>
          <w:tcPr>
            <w:tcW w:w="2021" w:type="dxa"/>
            <w:tcBorders>
              <w:top w:val="single" w:color="auto" w:sz="4" w:space="0"/>
              <w:left w:val="single" w:color="auto" w:sz="4" w:space="0"/>
              <w:bottom w:val="single" w:color="auto" w:sz="4" w:space="0"/>
              <w:right w:val="single" w:color="auto" w:sz="4" w:space="0"/>
            </w:tcBorders>
            <w:tcMar/>
          </w:tcPr>
          <w:p w:rsidR="66E3CD63" w:rsidP="2ED791A3" w:rsidRDefault="66E3CD63" w14:paraId="1FEF826D" w14:textId="50BC9A97">
            <w:pPr>
              <w:pStyle w:val="-CHONG1"/>
              <w:ind w:firstLine="0"/>
              <w:rPr>
                <w:rFonts w:eastAsia="Calibri"/>
                <w:lang w:val="en-US"/>
              </w:rPr>
            </w:pPr>
            <w:r w:rsidRPr="2ED791A3" w:rsidR="66E3CD63">
              <w:rPr>
                <w:rFonts w:eastAsia="Calibri"/>
                <w:lang w:val="en-US"/>
              </w:rPr>
              <w:t>integer</w:t>
            </w:r>
          </w:p>
        </w:tc>
        <w:tc>
          <w:tcPr>
            <w:tcW w:w="5719" w:type="dxa"/>
            <w:tcBorders>
              <w:top w:val="single" w:color="auto" w:sz="4" w:space="0"/>
              <w:left w:val="single" w:color="auto" w:sz="4" w:space="0"/>
              <w:bottom w:val="single" w:color="auto" w:sz="4" w:space="0"/>
              <w:right w:val="single" w:color="auto" w:sz="4" w:space="0"/>
            </w:tcBorders>
            <w:tcMar/>
          </w:tcPr>
          <w:p w:rsidR="0102BD99" w:rsidP="2ED791A3" w:rsidRDefault="0102BD99" w14:paraId="1F51B1FF" w14:textId="0E291F7C">
            <w:pPr>
              <w:pStyle w:val="-CHONG1"/>
              <w:ind w:firstLine="0"/>
              <w:rPr>
                <w:rFonts w:eastAsia="Calibri"/>
              </w:rPr>
            </w:pPr>
            <w:r w:rsidRPr="2ED791A3" w:rsidR="0102BD99">
              <w:rPr>
                <w:rFonts w:eastAsia="Calibri"/>
              </w:rPr>
              <w:t>Відсоток виконання</w:t>
            </w:r>
          </w:p>
        </w:tc>
      </w:tr>
      <w:tr w:rsidR="2ED791A3" w:rsidTr="2ED791A3" w14:paraId="38F4AFD7">
        <w:trPr>
          <w:trHeight w:val="300"/>
        </w:trPr>
        <w:tc>
          <w:tcPr>
            <w:tcW w:w="1757" w:type="dxa"/>
            <w:tcBorders>
              <w:top w:val="single" w:color="auto" w:sz="4" w:space="0"/>
              <w:left w:val="single" w:color="auto" w:sz="4" w:space="0"/>
              <w:bottom w:val="single" w:color="auto" w:sz="4" w:space="0"/>
              <w:right w:val="single" w:color="auto" w:sz="4" w:space="0"/>
            </w:tcBorders>
            <w:tcMar/>
          </w:tcPr>
          <w:p w:rsidR="66E3CD63" w:rsidP="2ED791A3" w:rsidRDefault="66E3CD63" w14:paraId="3D4BB21D" w14:textId="3B8175BB">
            <w:pPr>
              <w:pStyle w:val="-CHONG1"/>
              <w:ind w:firstLine="0"/>
              <w:rPr>
                <w:rFonts w:eastAsia="Calibri"/>
                <w:lang w:val="en-US"/>
              </w:rPr>
            </w:pPr>
            <w:r w:rsidRPr="2ED791A3" w:rsidR="66E3CD63">
              <w:rPr>
                <w:rFonts w:eastAsia="Calibri"/>
                <w:lang w:val="en-US"/>
              </w:rPr>
              <w:t>creator_id</w:t>
            </w:r>
          </w:p>
        </w:tc>
        <w:tc>
          <w:tcPr>
            <w:tcW w:w="2021" w:type="dxa"/>
            <w:tcBorders>
              <w:top w:val="single" w:color="auto" w:sz="4" w:space="0"/>
              <w:left w:val="single" w:color="auto" w:sz="4" w:space="0"/>
              <w:bottom w:val="single" w:color="auto" w:sz="4" w:space="0"/>
              <w:right w:val="single" w:color="auto" w:sz="4" w:space="0"/>
            </w:tcBorders>
            <w:tcMar/>
          </w:tcPr>
          <w:p w:rsidR="66E3CD63" w:rsidP="2ED791A3" w:rsidRDefault="66E3CD63" w14:paraId="21B2111C" w14:textId="75E2480A">
            <w:pPr>
              <w:pStyle w:val="-CHONG1"/>
              <w:ind w:firstLine="0"/>
              <w:rPr>
                <w:rFonts w:eastAsia="Calibri"/>
                <w:lang w:val="en-US"/>
              </w:rPr>
            </w:pPr>
            <w:r w:rsidRPr="2ED791A3" w:rsidR="66E3CD63">
              <w:rPr>
                <w:rFonts w:eastAsia="Calibri"/>
                <w:lang w:val="en-US"/>
              </w:rPr>
              <w:t>UUID</w:t>
            </w:r>
          </w:p>
        </w:tc>
        <w:tc>
          <w:tcPr>
            <w:tcW w:w="5719" w:type="dxa"/>
            <w:tcBorders>
              <w:top w:val="single" w:color="auto" w:sz="4" w:space="0"/>
              <w:left w:val="single" w:color="auto" w:sz="4" w:space="0"/>
              <w:bottom w:val="single" w:color="auto" w:sz="4" w:space="0"/>
              <w:right w:val="single" w:color="auto" w:sz="4" w:space="0"/>
            </w:tcBorders>
            <w:tcMar/>
          </w:tcPr>
          <w:p w:rsidR="6ADDCD08" w:rsidP="2ED791A3" w:rsidRDefault="6ADDCD08" w14:paraId="2B1F97B5" w14:textId="4BCB0E62">
            <w:pPr>
              <w:pStyle w:val="-CHONG1"/>
              <w:ind w:firstLine="0"/>
              <w:rPr>
                <w:rFonts w:eastAsia="Calibri"/>
              </w:rPr>
            </w:pPr>
            <w:r w:rsidRPr="2ED791A3" w:rsidR="6ADDCD08">
              <w:rPr>
                <w:rFonts w:eastAsia="Calibri"/>
              </w:rPr>
              <w:t>Зовнішній ключ, що посилається на таблицю users</w:t>
            </w:r>
          </w:p>
        </w:tc>
      </w:tr>
      <w:tr w:rsidR="2ED791A3" w:rsidTr="2ED791A3" w14:paraId="02D62E78">
        <w:trPr>
          <w:trHeight w:val="300"/>
        </w:trPr>
        <w:tc>
          <w:tcPr>
            <w:tcW w:w="1757" w:type="dxa"/>
            <w:tcBorders>
              <w:top w:val="single" w:color="auto" w:sz="4" w:space="0"/>
              <w:left w:val="single" w:color="auto" w:sz="4" w:space="0"/>
              <w:bottom w:val="single" w:color="auto" w:sz="4" w:space="0"/>
              <w:right w:val="single" w:color="auto" w:sz="4" w:space="0"/>
            </w:tcBorders>
            <w:tcMar/>
          </w:tcPr>
          <w:p w:rsidR="66E3CD63" w:rsidP="2ED791A3" w:rsidRDefault="66E3CD63" w14:paraId="62A2ABC9" w14:textId="6BE114CB">
            <w:pPr>
              <w:pStyle w:val="-CHONG1"/>
              <w:ind w:firstLine="0"/>
              <w:rPr>
                <w:rFonts w:eastAsia="Calibri"/>
                <w:lang w:val="en-US"/>
              </w:rPr>
            </w:pPr>
            <w:r w:rsidRPr="2ED791A3" w:rsidR="66E3CD63">
              <w:rPr>
                <w:rFonts w:eastAsia="Calibri"/>
                <w:lang w:val="en-US"/>
              </w:rPr>
              <w:t>team_id</w:t>
            </w:r>
          </w:p>
        </w:tc>
        <w:tc>
          <w:tcPr>
            <w:tcW w:w="2021" w:type="dxa"/>
            <w:tcBorders>
              <w:top w:val="single" w:color="auto" w:sz="4" w:space="0"/>
              <w:left w:val="single" w:color="auto" w:sz="4" w:space="0"/>
              <w:bottom w:val="single" w:color="auto" w:sz="4" w:space="0"/>
              <w:right w:val="single" w:color="auto" w:sz="4" w:space="0"/>
            </w:tcBorders>
            <w:tcMar/>
          </w:tcPr>
          <w:p w:rsidR="66E3CD63" w:rsidP="2ED791A3" w:rsidRDefault="66E3CD63" w14:paraId="318686A9" w14:textId="63C41DED">
            <w:pPr>
              <w:pStyle w:val="-CHONG1"/>
              <w:ind w:firstLine="0"/>
              <w:rPr>
                <w:rFonts w:eastAsia="Calibri"/>
                <w:lang w:val="en-US"/>
              </w:rPr>
            </w:pPr>
            <w:r w:rsidRPr="2ED791A3" w:rsidR="66E3CD63">
              <w:rPr>
                <w:rFonts w:eastAsia="Calibri"/>
                <w:lang w:val="en-US"/>
              </w:rPr>
              <w:t>UUID</w:t>
            </w:r>
          </w:p>
        </w:tc>
        <w:tc>
          <w:tcPr>
            <w:tcW w:w="5719" w:type="dxa"/>
            <w:tcBorders>
              <w:top w:val="single" w:color="auto" w:sz="4" w:space="0"/>
              <w:left w:val="single" w:color="auto" w:sz="4" w:space="0"/>
              <w:bottom w:val="single" w:color="auto" w:sz="4" w:space="0"/>
              <w:right w:val="single" w:color="auto" w:sz="4" w:space="0"/>
            </w:tcBorders>
            <w:tcMar/>
          </w:tcPr>
          <w:p w:rsidR="6B8DCFFF" w:rsidP="2ED791A3" w:rsidRDefault="6B8DCFFF" w14:paraId="5000B575" w14:textId="76FD9CD3">
            <w:pPr>
              <w:pStyle w:val="-CHONG1"/>
              <w:ind w:firstLine="0"/>
              <w:rPr>
                <w:rFonts w:eastAsia="Calibri"/>
              </w:rPr>
            </w:pPr>
            <w:r w:rsidRPr="2ED791A3" w:rsidR="6B8DCFFF">
              <w:rPr>
                <w:rFonts w:eastAsia="Calibri"/>
              </w:rPr>
              <w:t>Зовнішній ключ, що посилається на таблицю teams</w:t>
            </w:r>
          </w:p>
        </w:tc>
      </w:tr>
    </w:tbl>
    <w:p w:rsidR="2ED791A3" w:rsidP="2ED791A3" w:rsidRDefault="2ED791A3" w14:paraId="79B0D551" w14:textId="3DE05EA5">
      <w:pPr>
        <w:pStyle w:val="-CHONG1"/>
        <w:ind w:firstLine="0"/>
      </w:pPr>
    </w:p>
    <w:p w:rsidR="7B9D6305" w:rsidP="2ED791A3" w:rsidRDefault="7B9D6305" w14:paraId="5ED3CFA6" w14:textId="5AD51DB5">
      <w:pPr>
        <w:pStyle w:val="-CHONG1"/>
        <w:rPr>
          <w:rFonts w:ascii="Times New Roman" w:hAnsi="Times New Roman" w:eastAsia="Times New Roman" w:cs="Times New Roman"/>
          <w:noProof w:val="0"/>
          <w:sz w:val="28"/>
          <w:szCs w:val="28"/>
          <w:lang w:val="uk-UA"/>
        </w:rPr>
      </w:pPr>
      <w:r w:rsidRPr="2ED791A3" w:rsidR="7B9D6305">
        <w:rPr>
          <w:rFonts w:ascii="Times New Roman" w:hAnsi="Times New Roman" w:eastAsia="Times New Roman" w:cs="Times New Roman"/>
          <w:noProof w:val="0"/>
          <w:sz w:val="28"/>
          <w:szCs w:val="28"/>
          <w:lang w:val="uk-UA"/>
        </w:rPr>
        <w:t xml:space="preserve">Наступна таблиця описує структуру </w:t>
      </w:r>
      <w:r w:rsidRPr="2ED791A3" w:rsidR="7B9D6305">
        <w:rPr>
          <w:rFonts w:ascii="Times New Roman" w:hAnsi="Times New Roman" w:eastAsia="Times New Roman" w:cs="Times New Roman"/>
          <w:noProof w:val="0"/>
          <w:sz w:val="28"/>
          <w:szCs w:val="28"/>
          <w:lang w:val="uk-UA"/>
        </w:rPr>
        <w:t>Teams</w:t>
      </w:r>
      <w:r w:rsidRPr="2ED791A3" w:rsidR="7B9D6305">
        <w:rPr>
          <w:rFonts w:ascii="Times New Roman" w:hAnsi="Times New Roman" w:eastAsia="Times New Roman" w:cs="Times New Roman"/>
          <w:noProof w:val="0"/>
          <w:sz w:val="28"/>
          <w:szCs w:val="28"/>
          <w:lang w:val="uk-UA"/>
        </w:rPr>
        <w:t xml:space="preserve">, де зберігаються дані про організаційні об’єднання користувачів у робочі групи. Для кожного запису передбачено поля ідентифікатора, назви та докладного опису команди, а також </w:t>
      </w:r>
      <w:r w:rsidRPr="2ED791A3" w:rsidR="7B9D6305">
        <w:rPr>
          <w:rFonts w:ascii="Times New Roman" w:hAnsi="Times New Roman" w:eastAsia="Times New Roman" w:cs="Times New Roman"/>
          <w:noProof w:val="0"/>
          <w:sz w:val="28"/>
          <w:szCs w:val="28"/>
          <w:lang w:val="uk-UA"/>
        </w:rPr>
        <w:t>jsonb</w:t>
      </w:r>
      <w:r w:rsidRPr="2ED791A3" w:rsidR="7B9D6305">
        <w:rPr>
          <w:rFonts w:ascii="Times New Roman" w:hAnsi="Times New Roman" w:eastAsia="Times New Roman" w:cs="Times New Roman"/>
          <w:noProof w:val="0"/>
          <w:sz w:val="28"/>
          <w:szCs w:val="28"/>
          <w:lang w:val="uk-UA"/>
        </w:rPr>
        <w:t xml:space="preserve">-налаштування </w:t>
      </w:r>
      <w:r w:rsidRPr="2ED791A3" w:rsidR="7B9D6305">
        <w:rPr>
          <w:rFonts w:ascii="Times New Roman" w:hAnsi="Times New Roman" w:eastAsia="Times New Roman" w:cs="Times New Roman"/>
          <w:noProof w:val="0"/>
          <w:sz w:val="28"/>
          <w:szCs w:val="28"/>
          <w:lang w:val="uk-UA"/>
        </w:rPr>
        <w:t>settings</w:t>
      </w:r>
      <w:r w:rsidRPr="2ED791A3" w:rsidR="7B9D6305">
        <w:rPr>
          <w:rFonts w:ascii="Times New Roman" w:hAnsi="Times New Roman" w:eastAsia="Times New Roman" w:cs="Times New Roman"/>
          <w:noProof w:val="0"/>
          <w:sz w:val="28"/>
          <w:szCs w:val="28"/>
          <w:lang w:val="uk-UA"/>
        </w:rPr>
        <w:t xml:space="preserve">, які визначають правила запрошення нових учасників та обміну файлами. Зовнішній ключ </w:t>
      </w:r>
      <w:r w:rsidRPr="2ED791A3" w:rsidR="7B9D6305">
        <w:rPr>
          <w:rFonts w:ascii="Times New Roman" w:hAnsi="Times New Roman" w:eastAsia="Times New Roman" w:cs="Times New Roman"/>
          <w:noProof w:val="0"/>
          <w:sz w:val="28"/>
          <w:szCs w:val="28"/>
          <w:lang w:val="uk-UA"/>
        </w:rPr>
        <w:t>owner_id</w:t>
      </w:r>
      <w:r w:rsidRPr="2ED791A3" w:rsidR="7B9D6305">
        <w:rPr>
          <w:rFonts w:ascii="Times New Roman" w:hAnsi="Times New Roman" w:eastAsia="Times New Roman" w:cs="Times New Roman"/>
          <w:noProof w:val="0"/>
          <w:sz w:val="28"/>
          <w:szCs w:val="28"/>
          <w:lang w:val="uk-UA"/>
        </w:rPr>
        <w:t xml:space="preserve"> пов’язує команду з користувачем-власником, а мітка часу </w:t>
      </w:r>
      <w:r w:rsidRPr="2ED791A3" w:rsidR="7B9D6305">
        <w:rPr>
          <w:rFonts w:ascii="Times New Roman" w:hAnsi="Times New Roman" w:eastAsia="Times New Roman" w:cs="Times New Roman"/>
          <w:noProof w:val="0"/>
          <w:sz w:val="28"/>
          <w:szCs w:val="28"/>
          <w:lang w:val="uk-UA"/>
        </w:rPr>
        <w:t>created_at</w:t>
      </w:r>
      <w:r w:rsidRPr="2ED791A3" w:rsidR="7B9D6305">
        <w:rPr>
          <w:rFonts w:ascii="Times New Roman" w:hAnsi="Times New Roman" w:eastAsia="Times New Roman" w:cs="Times New Roman"/>
          <w:noProof w:val="0"/>
          <w:sz w:val="28"/>
          <w:szCs w:val="28"/>
          <w:lang w:val="uk-UA"/>
        </w:rPr>
        <w:t xml:space="preserve"> фіксує момент заснування групи (таблиця 2.3).</w:t>
      </w:r>
    </w:p>
    <w:p xmlns:wp14="http://schemas.microsoft.com/office/word/2010/wordml" w:rsidR="004421C4" w:rsidP="005811B4" w:rsidRDefault="004421C4" w14:paraId="384BA73E" wp14:textId="77777777">
      <w:pPr>
        <w:pStyle w:val="-CHONG1"/>
      </w:pPr>
    </w:p>
    <w:p xmlns:wp14="http://schemas.microsoft.com/office/word/2010/wordml" w:rsidR="00F31D05" w:rsidP="00F31D05" w:rsidRDefault="00E93935" w14:paraId="3CE535A0" wp14:textId="2191179E">
      <w:pPr>
        <w:pStyle w:val="-CHONG1"/>
        <w:rPr>
          <w:lang w:val="en-US"/>
        </w:rPr>
      </w:pPr>
      <w:r w:rsidR="279BBCD8">
        <w:rPr/>
        <w:t>Таблиця 2.</w:t>
      </w:r>
      <w:r w:rsidRPr="2ED791A3" w:rsidR="279BBCD8">
        <w:rPr>
          <w:lang w:val="en-US"/>
        </w:rPr>
        <w:t>3</w:t>
      </w:r>
      <w:r w:rsidR="5A17F19E">
        <w:rPr/>
        <w:t xml:space="preserve"> – Атрибути таблиці </w:t>
      </w:r>
      <w:r w:rsidRPr="2ED791A3" w:rsidR="5A17F19E">
        <w:rPr>
          <w:lang w:val="en-US"/>
        </w:rPr>
        <w:t>"</w:t>
      </w:r>
      <w:r w:rsidRPr="2ED791A3" w:rsidR="14597E6B">
        <w:rPr>
          <w:lang w:val="en-US"/>
        </w:rPr>
        <w:t>T</w:t>
      </w:r>
      <w:r w:rsidRPr="2ED791A3" w:rsidR="6E9931BC">
        <w:rPr>
          <w:lang w:val="en-US"/>
        </w:rPr>
        <w:t>eams</w:t>
      </w:r>
      <w:r w:rsidRPr="2ED791A3" w:rsidR="5A17F19E">
        <w:rPr>
          <w:lang w:val="en-US"/>
        </w:rPr>
        <w:t>"</w:t>
      </w:r>
    </w:p>
    <w:tbl>
      <w:tblPr>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91"/>
        <w:gridCol w:w="1990"/>
        <w:gridCol w:w="5566"/>
      </w:tblGrid>
      <w:tr xmlns:wp14="http://schemas.microsoft.com/office/word/2010/wordml" w:rsidR="00F31D05" w:rsidTr="2ED791A3" w14:paraId="441F6201" wp14:textId="77777777">
        <w:trPr>
          <w:trHeight w:val="372"/>
        </w:trPr>
        <w:tc>
          <w:tcPr>
            <w:tcW w:w="2113" w:type="dxa"/>
            <w:tcBorders>
              <w:top w:val="single" w:color="auto" w:sz="4" w:space="0"/>
              <w:left w:val="single" w:color="auto" w:sz="4" w:space="0"/>
              <w:bottom w:val="single" w:color="auto" w:sz="4" w:space="0"/>
              <w:right w:val="single" w:color="auto" w:sz="4" w:space="0"/>
            </w:tcBorders>
            <w:tcMar/>
            <w:hideMark/>
          </w:tcPr>
          <w:p w:rsidR="00F31D05" w:rsidP="009A6B2B" w:rsidRDefault="00F31D05" w14:paraId="3BB733D3" wp14:textId="77777777">
            <w:pPr>
              <w:pStyle w:val="-CHONG1"/>
              <w:ind w:firstLine="0"/>
              <w:jc w:val="center"/>
              <w:rPr>
                <w:rFonts w:eastAsia="Calibri"/>
                <w:b/>
              </w:rPr>
            </w:pPr>
            <w:r>
              <w:rPr>
                <w:rFonts w:eastAsia="Calibri"/>
                <w:b/>
              </w:rPr>
              <w:t>Назва</w:t>
            </w:r>
          </w:p>
        </w:tc>
        <w:tc>
          <w:tcPr>
            <w:tcW w:w="2003" w:type="dxa"/>
            <w:tcBorders>
              <w:top w:val="single" w:color="auto" w:sz="4" w:space="0"/>
              <w:left w:val="single" w:color="auto" w:sz="4" w:space="0"/>
              <w:bottom w:val="single" w:color="auto" w:sz="4" w:space="0"/>
              <w:right w:val="single" w:color="auto" w:sz="4" w:space="0"/>
            </w:tcBorders>
            <w:tcMar/>
            <w:hideMark/>
          </w:tcPr>
          <w:p w:rsidR="00F31D05" w:rsidP="009A6B2B" w:rsidRDefault="00F31D05" w14:paraId="30ADA702" wp14:textId="77777777">
            <w:pPr>
              <w:pStyle w:val="-CHONG1"/>
              <w:ind w:firstLine="0"/>
              <w:jc w:val="center"/>
              <w:rPr>
                <w:rFonts w:eastAsia="Calibri"/>
                <w:b/>
              </w:rPr>
            </w:pPr>
            <w:r>
              <w:rPr>
                <w:rFonts w:eastAsia="Calibri"/>
                <w:b/>
              </w:rPr>
              <w:t>Тип даних</w:t>
            </w:r>
          </w:p>
        </w:tc>
        <w:tc>
          <w:tcPr>
            <w:tcW w:w="5631" w:type="dxa"/>
            <w:tcBorders>
              <w:top w:val="single" w:color="auto" w:sz="4" w:space="0"/>
              <w:left w:val="single" w:color="auto" w:sz="4" w:space="0"/>
              <w:bottom w:val="single" w:color="auto" w:sz="4" w:space="0"/>
              <w:right w:val="single" w:color="auto" w:sz="4" w:space="0"/>
            </w:tcBorders>
            <w:tcMar/>
            <w:hideMark/>
          </w:tcPr>
          <w:p w:rsidR="00F31D05" w:rsidP="009A6B2B" w:rsidRDefault="00F31D05" w14:paraId="1B45F741" wp14:textId="77777777">
            <w:pPr>
              <w:pStyle w:val="-CHONG1"/>
              <w:ind w:firstLine="0"/>
              <w:jc w:val="center"/>
              <w:rPr>
                <w:rFonts w:eastAsia="Calibri"/>
                <w:b/>
              </w:rPr>
            </w:pPr>
            <w:r>
              <w:rPr>
                <w:rFonts w:eastAsia="Calibri"/>
                <w:b/>
              </w:rPr>
              <w:t>Опис</w:t>
            </w:r>
          </w:p>
        </w:tc>
      </w:tr>
      <w:tr xmlns:wp14="http://schemas.microsoft.com/office/word/2010/wordml" w:rsidR="00F31D05" w:rsidTr="2ED791A3" w14:paraId="7AA4D62A" wp14:textId="77777777">
        <w:trPr>
          <w:trHeight w:val="381"/>
        </w:trPr>
        <w:tc>
          <w:tcPr>
            <w:tcW w:w="2113" w:type="dxa"/>
            <w:tcBorders>
              <w:top w:val="single" w:color="auto" w:sz="4" w:space="0"/>
              <w:left w:val="single" w:color="auto" w:sz="4" w:space="0"/>
              <w:bottom w:val="single" w:color="auto" w:sz="4" w:space="0"/>
              <w:right w:val="single" w:color="auto" w:sz="4" w:space="0"/>
            </w:tcBorders>
            <w:tcMar/>
          </w:tcPr>
          <w:p w:rsidR="00F31D05" w:rsidP="009A6B2B" w:rsidRDefault="00F31D05" w14:paraId="4CCFD1AB" wp14:textId="1BF8DA5D">
            <w:pPr>
              <w:pStyle w:val="-CHONG1"/>
              <w:ind w:firstLine="0"/>
              <w:rPr>
                <w:rFonts w:eastAsia="Calibri"/>
                <w:lang w:val="en-US"/>
              </w:rPr>
            </w:pPr>
            <w:r w:rsidRPr="2ED791A3" w:rsidR="3A06AD48">
              <w:rPr>
                <w:rFonts w:eastAsia="Calibri"/>
                <w:lang w:val="en-US"/>
              </w:rPr>
              <w:t>id</w:t>
            </w:r>
          </w:p>
        </w:tc>
        <w:tc>
          <w:tcPr>
            <w:tcW w:w="2003" w:type="dxa"/>
            <w:tcBorders>
              <w:top w:val="single" w:color="auto" w:sz="4" w:space="0"/>
              <w:left w:val="single" w:color="auto" w:sz="4" w:space="0"/>
              <w:bottom w:val="single" w:color="auto" w:sz="4" w:space="0"/>
              <w:right w:val="single" w:color="auto" w:sz="4" w:space="0"/>
            </w:tcBorders>
            <w:tcMar/>
          </w:tcPr>
          <w:p w:rsidR="00F31D05" w:rsidP="009A6B2B" w:rsidRDefault="00A7506F" w14:paraId="7680FB09" wp14:textId="348DF3B2">
            <w:pPr>
              <w:pStyle w:val="-CHONG1"/>
              <w:ind w:firstLine="0"/>
              <w:rPr>
                <w:rFonts w:eastAsia="Calibri"/>
                <w:lang w:val="en-US"/>
              </w:rPr>
            </w:pPr>
            <w:r w:rsidRPr="2ED791A3" w:rsidR="280A9A76">
              <w:rPr>
                <w:rFonts w:eastAsia="Calibri"/>
                <w:lang w:val="en-US"/>
              </w:rPr>
              <w:t>UUID</w:t>
            </w:r>
          </w:p>
        </w:tc>
        <w:tc>
          <w:tcPr>
            <w:tcW w:w="5631" w:type="dxa"/>
            <w:tcBorders>
              <w:top w:val="single" w:color="auto" w:sz="4" w:space="0"/>
              <w:left w:val="single" w:color="auto" w:sz="4" w:space="0"/>
              <w:bottom w:val="single" w:color="auto" w:sz="4" w:space="0"/>
              <w:right w:val="single" w:color="auto" w:sz="4" w:space="0"/>
            </w:tcBorders>
            <w:tcMar/>
          </w:tcPr>
          <w:p w:rsidR="00F31D05" w:rsidP="0006374D" w:rsidRDefault="0006374D" w14:paraId="47EE04DC" wp14:textId="6EE7B9CD">
            <w:pPr>
              <w:pStyle w:val="-CHONG1"/>
              <w:ind w:firstLine="0"/>
              <w:rPr>
                <w:rFonts w:eastAsia="Calibri"/>
              </w:rPr>
            </w:pPr>
            <w:r w:rsidRPr="2ED791A3" w:rsidR="12455485">
              <w:rPr>
                <w:rFonts w:eastAsia="Calibri"/>
              </w:rPr>
              <w:t xml:space="preserve">Первинний ключ, за яким ідентифікується </w:t>
            </w:r>
            <w:r w:rsidRPr="2ED791A3" w:rsidR="7DF2C645">
              <w:rPr>
                <w:rFonts w:eastAsia="Calibri"/>
              </w:rPr>
              <w:t>команда</w:t>
            </w:r>
          </w:p>
        </w:tc>
      </w:tr>
      <w:tr xmlns:wp14="http://schemas.microsoft.com/office/word/2010/wordml" w:rsidR="00F31D05" w:rsidTr="2ED791A3" w14:paraId="11252A9A" wp14:textId="77777777">
        <w:trPr>
          <w:trHeight w:val="381"/>
        </w:trPr>
        <w:tc>
          <w:tcPr>
            <w:tcW w:w="2113" w:type="dxa"/>
            <w:tcBorders>
              <w:top w:val="single" w:color="auto" w:sz="4" w:space="0"/>
              <w:left w:val="single" w:color="auto" w:sz="4" w:space="0"/>
              <w:bottom w:val="single" w:color="auto" w:sz="4" w:space="0"/>
              <w:right w:val="single" w:color="auto" w:sz="4" w:space="0"/>
            </w:tcBorders>
            <w:tcMar/>
          </w:tcPr>
          <w:p w:rsidR="00F31D05" w:rsidP="009A6B2B" w:rsidRDefault="00F31D05" w14:paraId="2D8CE2D4" wp14:textId="5CCC8C62">
            <w:pPr>
              <w:pStyle w:val="-CHONG1"/>
              <w:ind w:firstLine="0"/>
              <w:rPr>
                <w:rFonts w:eastAsia="Calibri"/>
                <w:lang w:val="en-US"/>
              </w:rPr>
            </w:pPr>
            <w:r w:rsidRPr="2ED791A3" w:rsidR="1F618C03">
              <w:rPr>
                <w:rFonts w:eastAsia="Calibri"/>
                <w:lang w:val="en-US"/>
              </w:rPr>
              <w:t>name</w:t>
            </w:r>
          </w:p>
        </w:tc>
        <w:tc>
          <w:tcPr>
            <w:tcW w:w="2003" w:type="dxa"/>
            <w:tcBorders>
              <w:top w:val="single" w:color="auto" w:sz="4" w:space="0"/>
              <w:left w:val="single" w:color="auto" w:sz="4" w:space="0"/>
              <w:bottom w:val="single" w:color="auto" w:sz="4" w:space="0"/>
              <w:right w:val="single" w:color="auto" w:sz="4" w:space="0"/>
            </w:tcBorders>
            <w:tcMar/>
          </w:tcPr>
          <w:p w:rsidR="00F31D05" w:rsidP="009A6B2B" w:rsidRDefault="00A7506F" w14:paraId="6CB9A30F" wp14:textId="5F052E77">
            <w:pPr>
              <w:pStyle w:val="-CHONG1"/>
              <w:ind w:firstLine="0"/>
              <w:rPr>
                <w:rFonts w:eastAsia="Calibri"/>
                <w:lang w:val="en-US"/>
              </w:rPr>
            </w:pPr>
            <w:r w:rsidRPr="2ED791A3" w:rsidR="5D3820A0">
              <w:rPr>
                <w:rFonts w:eastAsia="Calibri"/>
                <w:lang w:val="en-US"/>
              </w:rPr>
              <w:t>varchar</w:t>
            </w:r>
          </w:p>
        </w:tc>
        <w:tc>
          <w:tcPr>
            <w:tcW w:w="5631" w:type="dxa"/>
            <w:tcBorders>
              <w:top w:val="single" w:color="auto" w:sz="4" w:space="0"/>
              <w:left w:val="single" w:color="auto" w:sz="4" w:space="0"/>
              <w:bottom w:val="single" w:color="auto" w:sz="4" w:space="0"/>
              <w:right w:val="single" w:color="auto" w:sz="4" w:space="0"/>
            </w:tcBorders>
            <w:tcMar/>
          </w:tcPr>
          <w:p w:rsidR="00F31D05" w:rsidP="009A6B2B" w:rsidRDefault="0006374D" w14:paraId="62021641" wp14:textId="1277BC79">
            <w:pPr>
              <w:pStyle w:val="-CHONG1"/>
              <w:ind w:firstLine="0"/>
              <w:rPr>
                <w:rFonts w:eastAsia="Calibri"/>
              </w:rPr>
            </w:pPr>
            <w:r w:rsidRPr="2ED791A3" w:rsidR="53E83CF1">
              <w:rPr>
                <w:rFonts w:eastAsia="Calibri"/>
              </w:rPr>
              <w:t>Назва команди</w:t>
            </w:r>
          </w:p>
        </w:tc>
      </w:tr>
      <w:tr xmlns:wp14="http://schemas.microsoft.com/office/word/2010/wordml" w:rsidR="00F879B4" w:rsidTr="2ED791A3" w14:paraId="6CEC87AE" wp14:textId="77777777">
        <w:trPr>
          <w:trHeight w:val="381"/>
        </w:trPr>
        <w:tc>
          <w:tcPr>
            <w:tcW w:w="2113" w:type="dxa"/>
            <w:tcBorders>
              <w:top w:val="single" w:color="auto" w:sz="4" w:space="0"/>
              <w:left w:val="single" w:color="auto" w:sz="4" w:space="0"/>
              <w:bottom w:val="single" w:color="auto" w:sz="4" w:space="0"/>
              <w:right w:val="single" w:color="auto" w:sz="4" w:space="0"/>
            </w:tcBorders>
            <w:tcMar/>
          </w:tcPr>
          <w:p w:rsidR="00F879B4" w:rsidP="2ED791A3" w:rsidRDefault="00F879B4" w14:paraId="5B28C245" wp14:textId="621C552F">
            <w:pPr>
              <w:pStyle w:val="-CHONG1"/>
              <w:suppressLineNumbers w:val="0"/>
              <w:bidi w:val="0"/>
              <w:spacing w:before="0" w:beforeAutospacing="off" w:after="0" w:afterAutospacing="off" w:line="360" w:lineRule="auto"/>
              <w:ind w:left="0" w:right="0" w:firstLine="0"/>
              <w:jc w:val="both"/>
            </w:pPr>
            <w:r w:rsidRPr="2ED791A3" w:rsidR="25073D1B">
              <w:rPr>
                <w:rFonts w:eastAsia="Calibri"/>
                <w:lang w:val="en-US"/>
              </w:rPr>
              <w:t>description</w:t>
            </w:r>
          </w:p>
        </w:tc>
        <w:tc>
          <w:tcPr>
            <w:tcW w:w="2003" w:type="dxa"/>
            <w:tcBorders>
              <w:top w:val="single" w:color="auto" w:sz="4" w:space="0"/>
              <w:left w:val="single" w:color="auto" w:sz="4" w:space="0"/>
              <w:bottom w:val="single" w:color="auto" w:sz="4" w:space="0"/>
              <w:right w:val="single" w:color="auto" w:sz="4" w:space="0"/>
            </w:tcBorders>
            <w:tcMar/>
          </w:tcPr>
          <w:p w:rsidR="00F879B4" w:rsidP="00E47E35" w:rsidRDefault="00F879B4" w14:paraId="02157635" wp14:textId="5FA3B799">
            <w:pPr>
              <w:pStyle w:val="-CHONG1"/>
              <w:ind w:firstLine="0"/>
              <w:rPr>
                <w:rFonts w:eastAsia="Calibri"/>
                <w:lang w:val="en-US"/>
              </w:rPr>
            </w:pPr>
            <w:r w:rsidRPr="2ED791A3" w:rsidR="48B7B465">
              <w:rPr>
                <w:rFonts w:eastAsia="Calibri"/>
                <w:lang w:val="en-US"/>
              </w:rPr>
              <w:t>text</w:t>
            </w:r>
          </w:p>
        </w:tc>
        <w:tc>
          <w:tcPr>
            <w:tcW w:w="5631" w:type="dxa"/>
            <w:tcBorders>
              <w:top w:val="single" w:color="auto" w:sz="4" w:space="0"/>
              <w:left w:val="single" w:color="auto" w:sz="4" w:space="0"/>
              <w:bottom w:val="single" w:color="auto" w:sz="4" w:space="0"/>
              <w:right w:val="single" w:color="auto" w:sz="4" w:space="0"/>
            </w:tcBorders>
            <w:tcMar/>
          </w:tcPr>
          <w:p w:rsidR="00F879B4" w:rsidP="2ED791A3" w:rsidRDefault="00F879B4" w14:paraId="37B6B668" wp14:textId="6CC76549">
            <w:pPr>
              <w:pStyle w:val="-CHONG1"/>
              <w:suppressLineNumbers w:val="0"/>
              <w:bidi w:val="0"/>
              <w:spacing w:before="0" w:beforeAutospacing="off" w:after="0" w:afterAutospacing="off" w:line="360" w:lineRule="auto"/>
              <w:ind w:left="0" w:right="0" w:firstLine="0"/>
              <w:jc w:val="both"/>
            </w:pPr>
            <w:r w:rsidRPr="2ED791A3" w:rsidR="627BB117">
              <w:rPr>
                <w:rFonts w:eastAsia="Calibri"/>
              </w:rPr>
              <w:t>Опис команди, мети та сфери діяльності</w:t>
            </w:r>
          </w:p>
        </w:tc>
      </w:tr>
      <w:tr xmlns:wp14="http://schemas.microsoft.com/office/word/2010/wordml" w:rsidR="00F31D05" w:rsidTr="2ED791A3" w14:paraId="7CDE00A5" wp14:textId="77777777">
        <w:trPr>
          <w:trHeight w:val="372"/>
        </w:trPr>
        <w:tc>
          <w:tcPr>
            <w:tcW w:w="2113" w:type="dxa"/>
            <w:tcBorders>
              <w:top w:val="single" w:color="auto" w:sz="4" w:space="0"/>
              <w:left w:val="single" w:color="auto" w:sz="4" w:space="0"/>
              <w:bottom w:val="single" w:color="auto" w:sz="4" w:space="0"/>
              <w:right w:val="single" w:color="auto" w:sz="4" w:space="0"/>
            </w:tcBorders>
            <w:tcMar/>
          </w:tcPr>
          <w:p w:rsidR="00F31D05" w:rsidP="2ED791A3" w:rsidRDefault="00F31D05" w14:paraId="7679ADD0" wp14:textId="60D33633">
            <w:pPr>
              <w:pStyle w:val="-CHONG1"/>
              <w:suppressLineNumbers w:val="0"/>
              <w:bidi w:val="0"/>
              <w:spacing w:before="0" w:beforeAutospacing="off" w:after="0" w:afterAutospacing="off" w:line="360" w:lineRule="auto"/>
              <w:ind w:left="0" w:right="0" w:firstLine="0"/>
              <w:jc w:val="both"/>
              <w:rPr>
                <w:rFonts w:eastAsia="Calibri"/>
                <w:lang w:val="en-US"/>
              </w:rPr>
            </w:pPr>
            <w:r w:rsidRPr="2ED791A3" w:rsidR="4B66584F">
              <w:rPr>
                <w:rFonts w:eastAsia="Calibri"/>
                <w:lang w:val="en-US"/>
              </w:rPr>
              <w:t>settings</w:t>
            </w:r>
          </w:p>
        </w:tc>
        <w:tc>
          <w:tcPr>
            <w:tcW w:w="2003" w:type="dxa"/>
            <w:tcBorders>
              <w:top w:val="single" w:color="auto" w:sz="4" w:space="0"/>
              <w:left w:val="single" w:color="auto" w:sz="4" w:space="0"/>
              <w:bottom w:val="single" w:color="auto" w:sz="4" w:space="0"/>
              <w:right w:val="single" w:color="auto" w:sz="4" w:space="0"/>
            </w:tcBorders>
            <w:tcMar/>
          </w:tcPr>
          <w:p w:rsidRPr="001A4B51" w:rsidR="00F31D05" w:rsidP="009A6B2B" w:rsidRDefault="00A7506F" w14:paraId="3B124E22" wp14:textId="752DFC40">
            <w:pPr>
              <w:pStyle w:val="-CHONG1"/>
              <w:ind w:firstLine="0"/>
              <w:rPr>
                <w:rFonts w:eastAsia="Calibri"/>
                <w:lang w:val="en-US"/>
              </w:rPr>
            </w:pPr>
            <w:r w:rsidRPr="2ED791A3" w:rsidR="20833005">
              <w:rPr>
                <w:rFonts w:eastAsia="Calibri"/>
                <w:lang w:val="en-US"/>
              </w:rPr>
              <w:t>jsonb</w:t>
            </w:r>
          </w:p>
        </w:tc>
        <w:tc>
          <w:tcPr>
            <w:tcW w:w="5631" w:type="dxa"/>
            <w:tcBorders>
              <w:top w:val="single" w:color="auto" w:sz="4" w:space="0"/>
              <w:left w:val="single" w:color="auto" w:sz="4" w:space="0"/>
              <w:bottom w:val="single" w:color="auto" w:sz="4" w:space="0"/>
              <w:right w:val="single" w:color="auto" w:sz="4" w:space="0"/>
            </w:tcBorders>
            <w:tcMar/>
          </w:tcPr>
          <w:p w:rsidR="00F31D05" w:rsidP="2ED791A3" w:rsidRDefault="0006374D" w14:paraId="4D0E8523" wp14:textId="352640F8">
            <w:pPr>
              <w:pStyle w:val="-CHONG1"/>
              <w:suppressLineNumbers w:val="0"/>
              <w:bidi w:val="0"/>
              <w:spacing w:before="0" w:beforeAutospacing="off" w:after="0" w:afterAutospacing="off" w:line="360" w:lineRule="auto"/>
              <w:ind w:left="0" w:right="0" w:firstLine="0"/>
              <w:jc w:val="both"/>
            </w:pPr>
            <w:r w:rsidRPr="2ED791A3" w:rsidR="3BEDBCB5">
              <w:rPr>
                <w:rFonts w:eastAsia="Calibri"/>
              </w:rPr>
              <w:t>Параметри керування доступом та обміном</w:t>
            </w:r>
          </w:p>
        </w:tc>
      </w:tr>
      <w:tr xmlns:wp14="http://schemas.microsoft.com/office/word/2010/wordml" w:rsidR="00F31D05" w:rsidTr="2ED791A3" w14:paraId="4A561060" wp14:textId="77777777">
        <w:trPr>
          <w:trHeight w:val="381"/>
        </w:trPr>
        <w:tc>
          <w:tcPr>
            <w:tcW w:w="2113" w:type="dxa"/>
            <w:tcBorders>
              <w:top w:val="single" w:color="auto" w:sz="4" w:space="0"/>
              <w:left w:val="single" w:color="auto" w:sz="4" w:space="0"/>
              <w:bottom w:val="single" w:color="auto" w:sz="4" w:space="0"/>
              <w:right w:val="single" w:color="auto" w:sz="4" w:space="0"/>
            </w:tcBorders>
            <w:tcMar/>
          </w:tcPr>
          <w:p w:rsidR="00F31D05" w:rsidP="009A6B2B" w:rsidRDefault="00F31D05" w14:paraId="35DDF506" wp14:textId="4EEF1277">
            <w:pPr>
              <w:pStyle w:val="-CHONG1"/>
              <w:ind w:firstLine="0"/>
              <w:rPr>
                <w:rFonts w:eastAsia="Calibri"/>
                <w:lang w:val="en-US"/>
              </w:rPr>
            </w:pPr>
            <w:r w:rsidRPr="2ED791A3" w:rsidR="709CBDDB">
              <w:rPr>
                <w:rFonts w:eastAsia="Calibri"/>
                <w:lang w:val="en-US"/>
              </w:rPr>
              <w:t>created_at</w:t>
            </w:r>
          </w:p>
        </w:tc>
        <w:tc>
          <w:tcPr>
            <w:tcW w:w="2003" w:type="dxa"/>
            <w:tcBorders>
              <w:top w:val="single" w:color="auto" w:sz="4" w:space="0"/>
              <w:left w:val="single" w:color="auto" w:sz="4" w:space="0"/>
              <w:bottom w:val="single" w:color="auto" w:sz="4" w:space="0"/>
              <w:right w:val="single" w:color="auto" w:sz="4" w:space="0"/>
            </w:tcBorders>
            <w:tcMar/>
          </w:tcPr>
          <w:p w:rsidR="00F31D05" w:rsidP="2ED791A3" w:rsidRDefault="00A7506F" w14:paraId="2AE7AB09" wp14:textId="52DC0E35">
            <w:pPr>
              <w:pStyle w:val="-CHONG1"/>
              <w:suppressLineNumbers w:val="0"/>
              <w:bidi w:val="0"/>
              <w:spacing w:before="0" w:beforeAutospacing="off" w:after="0" w:afterAutospacing="off" w:line="360" w:lineRule="auto"/>
              <w:ind w:left="0" w:right="0" w:firstLine="0"/>
              <w:jc w:val="both"/>
            </w:pPr>
            <w:r w:rsidRPr="2ED791A3" w:rsidR="709CBDDB">
              <w:rPr>
                <w:rFonts w:eastAsia="Calibri"/>
                <w:lang w:val="en-US"/>
              </w:rPr>
              <w:t>timestamp</w:t>
            </w:r>
          </w:p>
        </w:tc>
        <w:tc>
          <w:tcPr>
            <w:tcW w:w="5631" w:type="dxa"/>
            <w:tcBorders>
              <w:top w:val="single" w:color="auto" w:sz="4" w:space="0"/>
              <w:left w:val="single" w:color="auto" w:sz="4" w:space="0"/>
              <w:bottom w:val="single" w:color="auto" w:sz="4" w:space="0"/>
              <w:right w:val="single" w:color="auto" w:sz="4" w:space="0"/>
            </w:tcBorders>
            <w:tcMar/>
          </w:tcPr>
          <w:p w:rsidR="00F31D05" w:rsidP="2ED791A3" w:rsidRDefault="0006374D" w14:paraId="4BD8340B" wp14:textId="28D04BAE">
            <w:pPr>
              <w:pStyle w:val="-CHONG1"/>
              <w:suppressLineNumbers w:val="0"/>
              <w:bidi w:val="0"/>
              <w:spacing w:before="0" w:beforeAutospacing="off" w:after="0" w:afterAutospacing="off" w:line="360" w:lineRule="auto"/>
              <w:ind w:left="0" w:right="0" w:firstLine="0"/>
              <w:jc w:val="both"/>
            </w:pPr>
            <w:r w:rsidRPr="2ED791A3" w:rsidR="646A93F0">
              <w:rPr>
                <w:rFonts w:eastAsia="Calibri"/>
              </w:rPr>
              <w:t>Дата створення команди</w:t>
            </w:r>
          </w:p>
        </w:tc>
      </w:tr>
    </w:tbl>
    <w:p xmlns:wp14="http://schemas.microsoft.com/office/word/2010/wordml" w:rsidRPr="00B4161A" w:rsidR="00F31D05" w:rsidP="00F31D05" w:rsidRDefault="00F31D05" w14:paraId="34B3F2EB" wp14:textId="77777777">
      <w:pPr>
        <w:pStyle w:val="-CHONG1"/>
        <w:ind w:firstLine="0"/>
        <w:rPr>
          <w:lang w:val="ru-RU"/>
        </w:rPr>
      </w:pPr>
    </w:p>
    <w:p xmlns:wp14="http://schemas.microsoft.com/office/word/2010/wordml" w:rsidRPr="004421C4" w:rsidR="004421C4" w:rsidP="2ED791A3" w:rsidRDefault="004421C4" w14:paraId="4E68262B" wp14:textId="3B918301">
      <w:pPr>
        <w:pStyle w:val="-CHONG1"/>
        <w:rPr>
          <w:rFonts w:ascii="Times New Roman" w:hAnsi="Times New Roman" w:eastAsia="Times New Roman" w:cs="Times New Roman"/>
          <w:noProof w:val="0"/>
          <w:sz w:val="28"/>
          <w:szCs w:val="28"/>
          <w:lang w:val="uk-UA"/>
        </w:rPr>
      </w:pPr>
      <w:r w:rsidR="02E99922">
        <w:rPr/>
        <w:t>Таблиц</w:t>
      </w:r>
      <w:r w:rsidR="14DFD9C2">
        <w:rPr/>
        <w:t xml:space="preserve">я </w:t>
      </w:r>
      <w:r w:rsidR="14DFD9C2">
        <w:rPr/>
        <w:t>Files</w:t>
      </w:r>
      <w:r w:rsidR="14DFD9C2">
        <w:rPr/>
        <w:t xml:space="preserve"> приділяє увагу збереженню файлів, прикріплених до завдань, й у ній містяться метадані унікальний ID, оригінальна назва, шлях у файловому сховищі </w:t>
      </w:r>
      <w:r w:rsidRPr="2ED791A3" w:rsidR="14DFD9C2">
        <w:rPr>
          <w:noProof w:val="0"/>
          <w:lang w:val="uk-UA"/>
        </w:rPr>
        <w:t>path</w:t>
      </w:r>
      <w:r w:rsidRPr="2ED791A3" w:rsidR="14DFD9C2">
        <w:rPr>
          <w:noProof w:val="0"/>
          <w:lang w:val="uk-UA"/>
        </w:rPr>
        <w:t xml:space="preserve">, розмір у байтах </w:t>
      </w:r>
      <w:r w:rsidRPr="2ED791A3" w:rsidR="14DFD9C2">
        <w:rPr>
          <w:noProof w:val="0"/>
          <w:lang w:val="uk-UA"/>
        </w:rPr>
        <w:t>size</w:t>
      </w:r>
      <w:r w:rsidRPr="2ED791A3" w:rsidR="14DFD9C2">
        <w:rPr>
          <w:noProof w:val="0"/>
          <w:lang w:val="uk-UA"/>
        </w:rPr>
        <w:t xml:space="preserve">, а також зовнішній ключ </w:t>
      </w:r>
      <w:r w:rsidRPr="2ED791A3" w:rsidR="14DFD9C2">
        <w:rPr>
          <w:noProof w:val="0"/>
          <w:lang w:val="uk-UA"/>
        </w:rPr>
        <w:t>task_id</w:t>
      </w:r>
      <w:r w:rsidRPr="2ED791A3" w:rsidR="14DFD9C2">
        <w:rPr>
          <w:noProof w:val="0"/>
          <w:lang w:val="uk-UA"/>
        </w:rPr>
        <w:t xml:space="preserve">, що пов’язує файл із конкретним завданням. Поле </w:t>
      </w:r>
      <w:r w:rsidRPr="2ED791A3" w:rsidR="14DFD9C2">
        <w:rPr>
          <w:noProof w:val="0"/>
          <w:lang w:val="uk-UA"/>
        </w:rPr>
        <w:t>created_at</w:t>
      </w:r>
      <w:r w:rsidRPr="2ED791A3" w:rsidR="14DFD9C2">
        <w:rPr>
          <w:noProof w:val="0"/>
          <w:lang w:val="uk-UA"/>
        </w:rPr>
        <w:t xml:space="preserve"> дає змогу впорядкувати документи за часом завантаження (</w:t>
      </w:r>
      <w:r w:rsidR="02E99922">
        <w:rPr/>
        <w:t>таблиц</w:t>
      </w:r>
      <w:r w:rsidR="1539511E">
        <w:rPr/>
        <w:t>я</w:t>
      </w:r>
      <w:r w:rsidR="02E99922">
        <w:rPr/>
        <w:t xml:space="preserve"> 2.</w:t>
      </w:r>
      <w:r w:rsidR="279BBCD8">
        <w:rPr/>
        <w:t>4</w:t>
      </w:r>
      <w:r w:rsidR="4C8F5180">
        <w:rPr/>
        <w:t>)</w:t>
      </w:r>
      <w:r w:rsidR="02E99922">
        <w:rPr/>
        <w:t>.</w:t>
      </w:r>
    </w:p>
    <w:p xmlns:wp14="http://schemas.microsoft.com/office/word/2010/wordml" w:rsidR="004421C4" w:rsidP="005811B4" w:rsidRDefault="004421C4" w14:paraId="7D34F5C7" wp14:textId="77777777">
      <w:pPr>
        <w:pStyle w:val="-CHONG1"/>
      </w:pPr>
    </w:p>
    <w:p xmlns:wp14="http://schemas.microsoft.com/office/word/2010/wordml" w:rsidRPr="00A7506F" w:rsidR="00A7506F" w:rsidP="00A7506F" w:rsidRDefault="00A7506F" w14:paraId="5C95D0D4" wp14:textId="43405473">
      <w:pPr>
        <w:pStyle w:val="-CHONG1"/>
      </w:pPr>
      <w:r w:rsidR="3334A9F3">
        <w:rPr/>
        <w:t>Таблиця 2.</w:t>
      </w:r>
      <w:r w:rsidR="279BBCD8">
        <w:rPr/>
        <w:t>4</w:t>
      </w:r>
      <w:r w:rsidR="3334A9F3">
        <w:rPr/>
        <w:t xml:space="preserve"> – Атрибути таблиці </w:t>
      </w:r>
      <w:r w:rsidR="3334A9F3">
        <w:rPr/>
        <w:t>"</w:t>
      </w:r>
      <w:r w:rsidR="16CE73A9">
        <w:rPr/>
        <w:t>F</w:t>
      </w:r>
      <w:r w:rsidR="1D220FDE">
        <w:rPr/>
        <w:t>iles</w:t>
      </w:r>
      <w:r w:rsidR="3334A9F3">
        <w:rPr/>
        <w:t>"</w:t>
      </w:r>
    </w:p>
    <w:tbl>
      <w:tblPr>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33"/>
        <w:gridCol w:w="1926"/>
        <w:gridCol w:w="5288"/>
      </w:tblGrid>
      <w:tr xmlns:wp14="http://schemas.microsoft.com/office/word/2010/wordml" w:rsidR="00A7506F" w:rsidTr="2ED791A3" w14:paraId="439F8B92" wp14:textId="77777777">
        <w:trPr>
          <w:trHeight w:val="372"/>
        </w:trPr>
        <w:tc>
          <w:tcPr>
            <w:tcW w:w="2533" w:type="dxa"/>
            <w:tcBorders>
              <w:top w:val="single" w:color="auto" w:sz="4" w:space="0"/>
              <w:left w:val="single" w:color="auto" w:sz="4" w:space="0"/>
              <w:bottom w:val="single" w:color="auto" w:sz="4" w:space="0"/>
              <w:right w:val="single" w:color="auto" w:sz="4" w:space="0"/>
            </w:tcBorders>
            <w:tcMar/>
            <w:hideMark/>
          </w:tcPr>
          <w:p w:rsidR="00A7506F" w:rsidP="009A6B2B" w:rsidRDefault="00A7506F" w14:paraId="768F1FDC" wp14:textId="77777777">
            <w:pPr>
              <w:pStyle w:val="-CHONG1"/>
              <w:ind w:firstLine="0"/>
              <w:jc w:val="center"/>
              <w:rPr>
                <w:rFonts w:eastAsia="Calibri"/>
                <w:b/>
              </w:rPr>
            </w:pPr>
            <w:r>
              <w:rPr>
                <w:rFonts w:eastAsia="Calibri"/>
                <w:b/>
              </w:rPr>
              <w:t>Назва</w:t>
            </w:r>
          </w:p>
        </w:tc>
        <w:tc>
          <w:tcPr>
            <w:tcW w:w="1926" w:type="dxa"/>
            <w:tcBorders>
              <w:top w:val="single" w:color="auto" w:sz="4" w:space="0"/>
              <w:left w:val="single" w:color="auto" w:sz="4" w:space="0"/>
              <w:bottom w:val="single" w:color="auto" w:sz="4" w:space="0"/>
              <w:right w:val="single" w:color="auto" w:sz="4" w:space="0"/>
            </w:tcBorders>
            <w:tcMar/>
            <w:hideMark/>
          </w:tcPr>
          <w:p w:rsidR="00A7506F" w:rsidP="009A6B2B" w:rsidRDefault="00A7506F" w14:paraId="202E859F" wp14:textId="77777777">
            <w:pPr>
              <w:pStyle w:val="-CHONG1"/>
              <w:ind w:firstLine="0"/>
              <w:jc w:val="center"/>
              <w:rPr>
                <w:rFonts w:eastAsia="Calibri"/>
                <w:b/>
              </w:rPr>
            </w:pPr>
            <w:r>
              <w:rPr>
                <w:rFonts w:eastAsia="Calibri"/>
                <w:b/>
              </w:rPr>
              <w:t>Тип даних</w:t>
            </w:r>
          </w:p>
        </w:tc>
        <w:tc>
          <w:tcPr>
            <w:tcW w:w="5288" w:type="dxa"/>
            <w:tcBorders>
              <w:top w:val="single" w:color="auto" w:sz="4" w:space="0"/>
              <w:left w:val="single" w:color="auto" w:sz="4" w:space="0"/>
              <w:bottom w:val="single" w:color="auto" w:sz="4" w:space="0"/>
              <w:right w:val="single" w:color="auto" w:sz="4" w:space="0"/>
            </w:tcBorders>
            <w:tcMar/>
            <w:hideMark/>
          </w:tcPr>
          <w:p w:rsidR="00A7506F" w:rsidP="009A6B2B" w:rsidRDefault="00A7506F" w14:paraId="5841A803" wp14:textId="77777777">
            <w:pPr>
              <w:pStyle w:val="-CHONG1"/>
              <w:ind w:firstLine="0"/>
              <w:jc w:val="center"/>
              <w:rPr>
                <w:rFonts w:eastAsia="Calibri"/>
                <w:b/>
              </w:rPr>
            </w:pPr>
            <w:r>
              <w:rPr>
                <w:rFonts w:eastAsia="Calibri"/>
                <w:b/>
              </w:rPr>
              <w:t>Опис</w:t>
            </w:r>
          </w:p>
        </w:tc>
      </w:tr>
      <w:tr xmlns:wp14="http://schemas.microsoft.com/office/word/2010/wordml" w:rsidR="00A7506F" w:rsidTr="2ED791A3" w14:paraId="62108C96" wp14:textId="77777777">
        <w:trPr>
          <w:trHeight w:val="381"/>
        </w:trPr>
        <w:tc>
          <w:tcPr>
            <w:tcW w:w="2533" w:type="dxa"/>
            <w:tcBorders>
              <w:top w:val="single" w:color="auto" w:sz="4" w:space="0"/>
              <w:left w:val="single" w:color="auto" w:sz="4" w:space="0"/>
              <w:bottom w:val="single" w:color="auto" w:sz="4" w:space="0"/>
              <w:right w:val="single" w:color="auto" w:sz="4" w:space="0"/>
            </w:tcBorders>
            <w:tcMar/>
          </w:tcPr>
          <w:p w:rsidR="00A7506F" w:rsidP="009A6B2B" w:rsidRDefault="00A7506F" w14:paraId="66AD04AF" wp14:textId="773C6251">
            <w:pPr>
              <w:pStyle w:val="-CHONG1"/>
              <w:ind w:firstLine="0"/>
              <w:rPr>
                <w:rFonts w:eastAsia="Calibri"/>
                <w:lang w:val="en-US"/>
              </w:rPr>
            </w:pPr>
            <w:r w:rsidRPr="2ED791A3" w:rsidR="14CF96E4">
              <w:rPr>
                <w:rFonts w:eastAsia="Calibri"/>
                <w:lang w:val="en-US"/>
              </w:rPr>
              <w:t>id</w:t>
            </w:r>
          </w:p>
        </w:tc>
        <w:tc>
          <w:tcPr>
            <w:tcW w:w="1926" w:type="dxa"/>
            <w:tcBorders>
              <w:top w:val="single" w:color="auto" w:sz="4" w:space="0"/>
              <w:left w:val="single" w:color="auto" w:sz="4" w:space="0"/>
              <w:bottom w:val="single" w:color="auto" w:sz="4" w:space="0"/>
              <w:right w:val="single" w:color="auto" w:sz="4" w:space="0"/>
            </w:tcBorders>
            <w:tcMar/>
          </w:tcPr>
          <w:p w:rsidR="00A7506F" w:rsidP="009A6B2B" w:rsidRDefault="00A7506F" w14:paraId="3B6308C3" wp14:textId="5ABC103E">
            <w:pPr>
              <w:pStyle w:val="-CHONG1"/>
              <w:ind w:firstLine="0"/>
              <w:rPr>
                <w:rFonts w:eastAsia="Calibri"/>
                <w:lang w:val="en-US"/>
              </w:rPr>
            </w:pPr>
            <w:r w:rsidRPr="2ED791A3" w:rsidR="5723D3D8">
              <w:rPr>
                <w:rFonts w:eastAsia="Calibri"/>
                <w:lang w:val="en-US"/>
              </w:rPr>
              <w:t>UUID</w:t>
            </w:r>
          </w:p>
        </w:tc>
        <w:tc>
          <w:tcPr>
            <w:tcW w:w="5288" w:type="dxa"/>
            <w:tcBorders>
              <w:top w:val="single" w:color="auto" w:sz="4" w:space="0"/>
              <w:left w:val="single" w:color="auto" w:sz="4" w:space="0"/>
              <w:bottom w:val="single" w:color="auto" w:sz="4" w:space="0"/>
              <w:right w:val="single" w:color="auto" w:sz="4" w:space="0"/>
            </w:tcBorders>
            <w:tcMar/>
          </w:tcPr>
          <w:p w:rsidR="00A7506F" w:rsidP="009A6B2B" w:rsidRDefault="0006374D" w14:paraId="47531012" wp14:textId="6E2D0F7B">
            <w:pPr>
              <w:pStyle w:val="-CHONG1"/>
              <w:ind w:firstLine="0"/>
              <w:rPr>
                <w:rFonts w:eastAsia="Calibri"/>
              </w:rPr>
            </w:pPr>
            <w:r w:rsidRPr="2ED791A3" w:rsidR="12455485">
              <w:rPr>
                <w:rFonts w:eastAsia="Calibri"/>
              </w:rPr>
              <w:t>Первинний ключ,</w:t>
            </w:r>
            <w:r w:rsidRPr="2ED791A3" w:rsidR="1A0F417B">
              <w:rPr>
                <w:rFonts w:eastAsia="Calibri"/>
              </w:rPr>
              <w:t xml:space="preserve"> унікальний ідентифікатор файлу</w:t>
            </w:r>
          </w:p>
        </w:tc>
      </w:tr>
      <w:tr xmlns:wp14="http://schemas.microsoft.com/office/word/2010/wordml" w:rsidR="00A7506F" w:rsidTr="2ED791A3" w14:paraId="4C23FEEF" wp14:textId="77777777">
        <w:trPr>
          <w:trHeight w:val="381"/>
        </w:trPr>
        <w:tc>
          <w:tcPr>
            <w:tcW w:w="2533" w:type="dxa"/>
            <w:tcBorders>
              <w:top w:val="single" w:color="auto" w:sz="4" w:space="0"/>
              <w:left w:val="single" w:color="auto" w:sz="4" w:space="0"/>
              <w:bottom w:val="single" w:color="auto" w:sz="4" w:space="0"/>
              <w:right w:val="single" w:color="auto" w:sz="4" w:space="0"/>
            </w:tcBorders>
            <w:tcMar/>
          </w:tcPr>
          <w:p w:rsidR="00A7506F" w:rsidP="2ED791A3" w:rsidRDefault="00A7506F" w14:paraId="3A8824C6" wp14:textId="736C19B3">
            <w:pPr>
              <w:pStyle w:val="-CHONG1"/>
              <w:suppressLineNumbers w:val="0"/>
              <w:bidi w:val="0"/>
              <w:spacing w:before="0" w:beforeAutospacing="off" w:after="0" w:afterAutospacing="off" w:line="360" w:lineRule="auto"/>
              <w:ind w:left="0" w:right="0" w:firstLine="0"/>
              <w:jc w:val="both"/>
            </w:pPr>
            <w:r w:rsidRPr="2ED791A3" w:rsidR="4962831E">
              <w:rPr>
                <w:rFonts w:eastAsia="Calibri"/>
                <w:lang w:val="en-US"/>
              </w:rPr>
              <w:t>name</w:t>
            </w:r>
          </w:p>
        </w:tc>
        <w:tc>
          <w:tcPr>
            <w:tcW w:w="1926" w:type="dxa"/>
            <w:tcBorders>
              <w:top w:val="single" w:color="auto" w:sz="4" w:space="0"/>
              <w:left w:val="single" w:color="auto" w:sz="4" w:space="0"/>
              <w:bottom w:val="single" w:color="auto" w:sz="4" w:space="0"/>
              <w:right w:val="single" w:color="auto" w:sz="4" w:space="0"/>
            </w:tcBorders>
            <w:tcMar/>
          </w:tcPr>
          <w:p w:rsidR="00A7506F" w:rsidP="009A6B2B" w:rsidRDefault="00A7506F" w14:paraId="57579859" wp14:textId="7D41C47B">
            <w:pPr>
              <w:pStyle w:val="-CHONG1"/>
              <w:ind w:firstLine="0"/>
              <w:rPr>
                <w:rFonts w:eastAsia="Calibri"/>
                <w:lang w:val="en-US"/>
              </w:rPr>
            </w:pPr>
            <w:r w:rsidRPr="2ED791A3" w:rsidR="2F7DB91C">
              <w:rPr>
                <w:rFonts w:eastAsia="Calibri"/>
                <w:lang w:val="en-US"/>
              </w:rPr>
              <w:t>varchar</w:t>
            </w:r>
          </w:p>
        </w:tc>
        <w:tc>
          <w:tcPr>
            <w:tcW w:w="5288" w:type="dxa"/>
            <w:tcBorders>
              <w:top w:val="single" w:color="auto" w:sz="4" w:space="0"/>
              <w:left w:val="single" w:color="auto" w:sz="4" w:space="0"/>
              <w:bottom w:val="single" w:color="auto" w:sz="4" w:space="0"/>
              <w:right w:val="single" w:color="auto" w:sz="4" w:space="0"/>
            </w:tcBorders>
            <w:tcMar/>
          </w:tcPr>
          <w:p w:rsidR="00A7506F" w:rsidP="00D724CC" w:rsidRDefault="00D724CC" w14:paraId="5F6F0AC4" wp14:textId="74C3BA25">
            <w:pPr>
              <w:pStyle w:val="-CHONG1"/>
              <w:ind w:firstLine="0"/>
              <w:rPr>
                <w:rFonts w:eastAsia="Calibri"/>
              </w:rPr>
            </w:pPr>
            <w:r w:rsidRPr="2ED791A3" w:rsidR="75B141D3">
              <w:rPr>
                <w:rFonts w:eastAsia="Calibri"/>
              </w:rPr>
              <w:t>Назва файлу</w:t>
            </w:r>
          </w:p>
        </w:tc>
      </w:tr>
      <w:tr xmlns:wp14="http://schemas.microsoft.com/office/word/2010/wordml" w:rsidR="00A7506F" w:rsidTr="2ED791A3" w14:paraId="0AB9910C" wp14:textId="77777777">
        <w:trPr>
          <w:trHeight w:val="372"/>
        </w:trPr>
        <w:tc>
          <w:tcPr>
            <w:tcW w:w="2533" w:type="dxa"/>
            <w:tcBorders>
              <w:top w:val="single" w:color="auto" w:sz="4" w:space="0"/>
              <w:left w:val="single" w:color="auto" w:sz="4" w:space="0"/>
              <w:bottom w:val="single" w:color="auto" w:sz="4" w:space="0"/>
              <w:right w:val="single" w:color="auto" w:sz="4" w:space="0"/>
            </w:tcBorders>
            <w:tcMar/>
          </w:tcPr>
          <w:p w:rsidR="00A7506F" w:rsidP="009A6B2B" w:rsidRDefault="00A7506F" w14:paraId="4CD8551B" wp14:textId="13229DF2">
            <w:pPr>
              <w:pStyle w:val="-CHONG1"/>
              <w:ind w:firstLine="0"/>
              <w:rPr>
                <w:rFonts w:eastAsia="Calibri"/>
                <w:lang w:val="en-US"/>
              </w:rPr>
            </w:pPr>
            <w:r w:rsidRPr="2ED791A3" w:rsidR="17860A66">
              <w:rPr>
                <w:rFonts w:eastAsia="Calibri"/>
                <w:lang w:val="en-US"/>
              </w:rPr>
              <w:t>size</w:t>
            </w:r>
          </w:p>
        </w:tc>
        <w:tc>
          <w:tcPr>
            <w:tcW w:w="1926" w:type="dxa"/>
            <w:tcBorders>
              <w:top w:val="single" w:color="auto" w:sz="4" w:space="0"/>
              <w:left w:val="single" w:color="auto" w:sz="4" w:space="0"/>
              <w:bottom w:val="single" w:color="auto" w:sz="4" w:space="0"/>
              <w:right w:val="single" w:color="auto" w:sz="4" w:space="0"/>
            </w:tcBorders>
            <w:tcMar/>
          </w:tcPr>
          <w:p w:rsidRPr="001A4B51" w:rsidR="00A7506F" w:rsidP="009A6B2B" w:rsidRDefault="00A7506F" w14:paraId="00DF73D6" wp14:textId="3EFBE187">
            <w:pPr>
              <w:pStyle w:val="-CHONG1"/>
              <w:ind w:firstLine="0"/>
              <w:rPr>
                <w:rFonts w:eastAsia="Calibri"/>
                <w:lang w:val="en-US"/>
              </w:rPr>
            </w:pPr>
            <w:r w:rsidRPr="2ED791A3" w:rsidR="4424DDF3">
              <w:rPr>
                <w:rFonts w:eastAsia="Calibri"/>
                <w:lang w:val="en-US"/>
              </w:rPr>
              <w:t>integer</w:t>
            </w:r>
          </w:p>
        </w:tc>
        <w:tc>
          <w:tcPr>
            <w:tcW w:w="5288" w:type="dxa"/>
            <w:tcBorders>
              <w:top w:val="single" w:color="auto" w:sz="4" w:space="0"/>
              <w:left w:val="single" w:color="auto" w:sz="4" w:space="0"/>
              <w:bottom w:val="single" w:color="auto" w:sz="4" w:space="0"/>
              <w:right w:val="single" w:color="auto" w:sz="4" w:space="0"/>
            </w:tcBorders>
            <w:tcMar/>
          </w:tcPr>
          <w:p w:rsidR="00A7506F" w:rsidP="009A6B2B" w:rsidRDefault="00D724CC" w14:paraId="0FB200BE" wp14:textId="16D5EB4C">
            <w:pPr>
              <w:pStyle w:val="-CHONG1"/>
              <w:ind w:firstLine="0"/>
              <w:rPr>
                <w:rFonts w:eastAsia="Calibri"/>
              </w:rPr>
            </w:pPr>
            <w:r w:rsidRPr="2ED791A3" w:rsidR="440BB9E4">
              <w:rPr>
                <w:rFonts w:eastAsia="Calibri"/>
              </w:rPr>
              <w:t>Розмір файлу в байтах</w:t>
            </w:r>
          </w:p>
        </w:tc>
      </w:tr>
      <w:tr xmlns:wp14="http://schemas.microsoft.com/office/word/2010/wordml" w:rsidR="00A7506F" w:rsidTr="2ED791A3" w14:paraId="1ED98221" wp14:textId="77777777">
        <w:trPr>
          <w:trHeight w:val="381"/>
        </w:trPr>
        <w:tc>
          <w:tcPr>
            <w:tcW w:w="2533" w:type="dxa"/>
            <w:tcBorders>
              <w:top w:val="single" w:color="auto" w:sz="4" w:space="0"/>
              <w:left w:val="single" w:color="auto" w:sz="4" w:space="0"/>
              <w:bottom w:val="single" w:color="auto" w:sz="4" w:space="0"/>
              <w:right w:val="single" w:color="auto" w:sz="4" w:space="0"/>
            </w:tcBorders>
            <w:tcMar/>
          </w:tcPr>
          <w:p w:rsidR="00A7506F" w:rsidP="2ED791A3" w:rsidRDefault="00055D85" w14:paraId="0FFE63E3" wp14:textId="2355D5D0">
            <w:pPr>
              <w:pStyle w:val="-CHONG1"/>
              <w:suppressLineNumbers w:val="0"/>
              <w:bidi w:val="0"/>
              <w:spacing w:before="0" w:beforeAutospacing="off" w:after="0" w:afterAutospacing="off" w:line="360" w:lineRule="auto"/>
              <w:ind w:left="0" w:right="0" w:firstLine="0"/>
              <w:jc w:val="both"/>
            </w:pPr>
            <w:r w:rsidRPr="2ED791A3" w:rsidR="3BB0F8A5">
              <w:rPr>
                <w:rFonts w:eastAsia="Calibri"/>
                <w:lang w:val="en-US"/>
              </w:rPr>
              <w:t>type</w:t>
            </w:r>
          </w:p>
        </w:tc>
        <w:tc>
          <w:tcPr>
            <w:tcW w:w="1926" w:type="dxa"/>
            <w:tcBorders>
              <w:top w:val="single" w:color="auto" w:sz="4" w:space="0"/>
              <w:left w:val="single" w:color="auto" w:sz="4" w:space="0"/>
              <w:bottom w:val="single" w:color="auto" w:sz="4" w:space="0"/>
              <w:right w:val="single" w:color="auto" w:sz="4" w:space="0"/>
            </w:tcBorders>
            <w:tcMar/>
          </w:tcPr>
          <w:p w:rsidR="00A7506F" w:rsidP="2ED791A3" w:rsidRDefault="00A7506F" w14:paraId="6D2E57C4" wp14:textId="27BAFF23">
            <w:pPr>
              <w:pStyle w:val="-CHONG1"/>
              <w:suppressLineNumbers w:val="0"/>
              <w:bidi w:val="0"/>
              <w:spacing w:before="0" w:beforeAutospacing="off" w:after="0" w:afterAutospacing="off" w:line="360" w:lineRule="auto"/>
              <w:ind w:left="0" w:right="0" w:firstLine="0"/>
              <w:jc w:val="both"/>
              <w:rPr>
                <w:rFonts w:eastAsia="Calibri"/>
                <w:lang w:val="en-US"/>
              </w:rPr>
            </w:pPr>
            <w:r w:rsidRPr="2ED791A3" w:rsidR="4A6E4080">
              <w:rPr>
                <w:rFonts w:eastAsia="Calibri"/>
                <w:lang w:val="en-US"/>
              </w:rPr>
              <w:t>varchar</w:t>
            </w:r>
          </w:p>
        </w:tc>
        <w:tc>
          <w:tcPr>
            <w:tcW w:w="5288" w:type="dxa"/>
            <w:tcBorders>
              <w:top w:val="single" w:color="auto" w:sz="4" w:space="0"/>
              <w:left w:val="single" w:color="auto" w:sz="4" w:space="0"/>
              <w:bottom w:val="single" w:color="auto" w:sz="4" w:space="0"/>
              <w:right w:val="single" w:color="auto" w:sz="4" w:space="0"/>
            </w:tcBorders>
            <w:tcMar/>
          </w:tcPr>
          <w:p w:rsidRPr="00D724CC" w:rsidR="00A7506F" w:rsidP="009A6B2B" w:rsidRDefault="00D724CC" w14:paraId="663831DA" wp14:textId="5A4574EB">
            <w:pPr>
              <w:pStyle w:val="-CHONG1"/>
              <w:ind w:firstLine="0"/>
              <w:rPr>
                <w:rFonts w:eastAsia="Calibri"/>
              </w:rPr>
            </w:pPr>
            <w:r w:rsidRPr="2ED791A3" w:rsidR="6174CD80">
              <w:rPr>
                <w:rFonts w:eastAsia="Calibri"/>
              </w:rPr>
              <w:t>Тип файлу</w:t>
            </w:r>
          </w:p>
        </w:tc>
      </w:tr>
      <w:tr w:rsidR="2ED791A3" w:rsidTr="2ED791A3" w14:paraId="1A989526">
        <w:trPr>
          <w:trHeight w:val="300"/>
        </w:trPr>
        <w:tc>
          <w:tcPr>
            <w:tcW w:w="2533" w:type="dxa"/>
            <w:tcBorders>
              <w:top w:val="single" w:color="auto" w:sz="4" w:space="0"/>
              <w:left w:val="single" w:color="auto" w:sz="4" w:space="0"/>
              <w:bottom w:val="single" w:color="auto" w:sz="4" w:space="0"/>
              <w:right w:val="single" w:color="auto" w:sz="4" w:space="0"/>
            </w:tcBorders>
            <w:tcMar/>
          </w:tcPr>
          <w:p w:rsidR="498CC0B8" w:rsidP="2ED791A3" w:rsidRDefault="498CC0B8" w14:paraId="75136CD1" w14:textId="44C3E49E">
            <w:pPr>
              <w:pStyle w:val="-CHONG1"/>
              <w:spacing w:line="360" w:lineRule="auto"/>
              <w:ind w:firstLine="0"/>
              <w:jc w:val="both"/>
              <w:rPr>
                <w:rFonts w:eastAsia="Calibri"/>
                <w:lang w:val="en-US"/>
              </w:rPr>
            </w:pPr>
            <w:r w:rsidRPr="2ED791A3" w:rsidR="498CC0B8">
              <w:rPr>
                <w:rFonts w:eastAsia="Calibri"/>
                <w:lang w:val="en-US"/>
              </w:rPr>
              <w:t>task_id</w:t>
            </w:r>
          </w:p>
        </w:tc>
        <w:tc>
          <w:tcPr>
            <w:tcW w:w="1926" w:type="dxa"/>
            <w:tcBorders>
              <w:top w:val="single" w:color="auto" w:sz="4" w:space="0"/>
              <w:left w:val="single" w:color="auto" w:sz="4" w:space="0"/>
              <w:bottom w:val="single" w:color="auto" w:sz="4" w:space="0"/>
              <w:right w:val="single" w:color="auto" w:sz="4" w:space="0"/>
            </w:tcBorders>
            <w:tcMar/>
          </w:tcPr>
          <w:p w:rsidR="498CC0B8" w:rsidP="2ED791A3" w:rsidRDefault="498CC0B8" w14:paraId="0CDAF579" w14:textId="1381195F">
            <w:pPr>
              <w:pStyle w:val="-CHONG1"/>
              <w:ind w:firstLine="0"/>
              <w:rPr>
                <w:rFonts w:eastAsia="Calibri"/>
                <w:lang w:val="en-US"/>
              </w:rPr>
            </w:pPr>
            <w:r w:rsidRPr="2ED791A3" w:rsidR="498CC0B8">
              <w:rPr>
                <w:rFonts w:eastAsia="Calibri"/>
                <w:lang w:val="en-US"/>
              </w:rPr>
              <w:t>UUID</w:t>
            </w:r>
          </w:p>
        </w:tc>
        <w:tc>
          <w:tcPr>
            <w:tcW w:w="5288" w:type="dxa"/>
            <w:tcBorders>
              <w:top w:val="single" w:color="auto" w:sz="4" w:space="0"/>
              <w:left w:val="single" w:color="auto" w:sz="4" w:space="0"/>
              <w:bottom w:val="single" w:color="auto" w:sz="4" w:space="0"/>
              <w:right w:val="single" w:color="auto" w:sz="4" w:space="0"/>
            </w:tcBorders>
            <w:tcMar/>
          </w:tcPr>
          <w:p w:rsidR="7FF30BE7" w:rsidP="2ED791A3" w:rsidRDefault="7FF30BE7" w14:paraId="2E402A85" w14:textId="67661DC6">
            <w:pPr>
              <w:pStyle w:val="-CHONG1"/>
              <w:ind w:firstLine="0"/>
              <w:rPr>
                <w:rFonts w:eastAsia="Calibri"/>
              </w:rPr>
            </w:pPr>
            <w:r w:rsidRPr="2ED791A3" w:rsidR="7FF30BE7">
              <w:rPr>
                <w:rFonts w:eastAsia="Calibri"/>
              </w:rPr>
              <w:t xml:space="preserve">Зовнішній ключ на </w:t>
            </w:r>
            <w:r w:rsidRPr="2ED791A3" w:rsidR="7FF30BE7">
              <w:rPr>
                <w:rFonts w:eastAsia="Calibri"/>
              </w:rPr>
              <w:t>tasks</w:t>
            </w:r>
            <w:r w:rsidRPr="2ED791A3" w:rsidR="7FF30BE7">
              <w:rPr>
                <w:rFonts w:eastAsia="Calibri"/>
              </w:rPr>
              <w:t>, до якого прикріплено файл</w:t>
            </w:r>
          </w:p>
        </w:tc>
      </w:tr>
      <w:tr w:rsidR="2ED791A3" w:rsidTr="2ED791A3" w14:paraId="3EC19966">
        <w:trPr>
          <w:trHeight w:val="300"/>
        </w:trPr>
        <w:tc>
          <w:tcPr>
            <w:tcW w:w="2533" w:type="dxa"/>
            <w:tcBorders>
              <w:top w:val="single" w:color="auto" w:sz="4" w:space="0"/>
              <w:left w:val="single" w:color="auto" w:sz="4" w:space="0"/>
              <w:bottom w:val="single" w:color="auto" w:sz="4" w:space="0"/>
              <w:right w:val="single" w:color="auto" w:sz="4" w:space="0"/>
            </w:tcBorders>
            <w:tcMar/>
          </w:tcPr>
          <w:p w:rsidR="498CC0B8" w:rsidP="2ED791A3" w:rsidRDefault="498CC0B8" w14:paraId="455831B1" w14:textId="4C45F64E">
            <w:pPr>
              <w:pStyle w:val="-CHONG1"/>
              <w:spacing w:line="360" w:lineRule="auto"/>
              <w:ind w:firstLine="0"/>
              <w:jc w:val="both"/>
              <w:rPr>
                <w:rFonts w:eastAsia="Calibri"/>
                <w:lang w:val="en-US"/>
              </w:rPr>
            </w:pPr>
            <w:r w:rsidRPr="2ED791A3" w:rsidR="498CC0B8">
              <w:rPr>
                <w:rFonts w:eastAsia="Calibri"/>
                <w:lang w:val="en-US"/>
              </w:rPr>
              <w:t>created_at</w:t>
            </w:r>
          </w:p>
        </w:tc>
        <w:tc>
          <w:tcPr>
            <w:tcW w:w="1926" w:type="dxa"/>
            <w:tcBorders>
              <w:top w:val="single" w:color="auto" w:sz="4" w:space="0"/>
              <w:left w:val="single" w:color="auto" w:sz="4" w:space="0"/>
              <w:bottom w:val="single" w:color="auto" w:sz="4" w:space="0"/>
              <w:right w:val="single" w:color="auto" w:sz="4" w:space="0"/>
            </w:tcBorders>
            <w:tcMar/>
          </w:tcPr>
          <w:p w:rsidR="498CC0B8" w:rsidP="2ED791A3" w:rsidRDefault="498CC0B8" w14:paraId="1CE76D0C" w14:textId="60060A0C">
            <w:pPr>
              <w:pStyle w:val="-CHONG1"/>
              <w:ind w:firstLine="0"/>
              <w:rPr>
                <w:rFonts w:eastAsia="Calibri"/>
                <w:lang w:val="en-US"/>
              </w:rPr>
            </w:pPr>
            <w:r w:rsidRPr="2ED791A3" w:rsidR="498CC0B8">
              <w:rPr>
                <w:rFonts w:eastAsia="Calibri"/>
                <w:lang w:val="en-US"/>
              </w:rPr>
              <w:t>timestamp</w:t>
            </w:r>
          </w:p>
        </w:tc>
        <w:tc>
          <w:tcPr>
            <w:tcW w:w="5288" w:type="dxa"/>
            <w:tcBorders>
              <w:top w:val="single" w:color="auto" w:sz="4" w:space="0"/>
              <w:left w:val="single" w:color="auto" w:sz="4" w:space="0"/>
              <w:bottom w:val="single" w:color="auto" w:sz="4" w:space="0"/>
              <w:right w:val="single" w:color="auto" w:sz="4" w:space="0"/>
            </w:tcBorders>
            <w:tcMar/>
          </w:tcPr>
          <w:p w:rsidR="7F0C2468" w:rsidP="2ED791A3" w:rsidRDefault="7F0C2468" w14:paraId="1F889138" w14:textId="374F15D8">
            <w:pPr>
              <w:pStyle w:val="-CHONG1"/>
              <w:ind w:firstLine="0"/>
              <w:rPr>
                <w:rFonts w:eastAsia="Calibri"/>
              </w:rPr>
            </w:pPr>
            <w:r w:rsidRPr="2ED791A3" w:rsidR="7F0C2468">
              <w:rPr>
                <w:rFonts w:eastAsia="Calibri"/>
              </w:rPr>
              <w:t>Час завантаження файлу</w:t>
            </w:r>
          </w:p>
        </w:tc>
      </w:tr>
    </w:tbl>
    <w:p xmlns:wp14="http://schemas.microsoft.com/office/word/2010/wordml" w:rsidRPr="00FF1796" w:rsidR="00631671" w:rsidP="00E45D01" w:rsidRDefault="00631671" w14:paraId="0B4020A7" wp14:textId="77777777">
      <w:pPr>
        <w:pStyle w:val="-CHONG1"/>
        <w:ind w:firstLine="0"/>
        <w:rPr>
          <w:lang w:val="ru-RU"/>
        </w:rPr>
      </w:pPr>
    </w:p>
    <w:p xmlns:wp14="http://schemas.microsoft.com/office/word/2010/wordml" w:rsidR="00B47523" w:rsidP="2ED791A3" w:rsidRDefault="00B47523" w14:paraId="3C0C4907" wp14:textId="62FB1CC5">
      <w:pPr>
        <w:pStyle w:val="-CHONG1"/>
        <w:rPr>
          <w:rFonts w:ascii="Times New Roman" w:hAnsi="Times New Roman" w:eastAsia="Times New Roman" w:cs="Times New Roman"/>
          <w:noProof w:val="0"/>
          <w:sz w:val="28"/>
          <w:szCs w:val="28"/>
          <w:lang w:val="uk-UA"/>
        </w:rPr>
      </w:pPr>
      <w:r w:rsidRPr="2ED791A3" w:rsidR="46CAB969">
        <w:rPr>
          <w:rFonts w:ascii="Times New Roman" w:hAnsi="Times New Roman" w:eastAsia="Times New Roman" w:cs="Times New Roman"/>
          <w:noProof w:val="0"/>
          <w:sz w:val="28"/>
          <w:szCs w:val="28"/>
          <w:lang w:val="uk-UA"/>
        </w:rPr>
        <w:t xml:space="preserve">Таблиця 2.5 орієнтована на організацію обговорень і зберігає коментарі до завдань. Кожен запис має власний ID, текст повідомлення </w:t>
      </w:r>
      <w:r w:rsidRPr="2ED791A3" w:rsidR="46CAB969">
        <w:rPr>
          <w:rFonts w:ascii="Times New Roman" w:hAnsi="Times New Roman" w:eastAsia="Times New Roman" w:cs="Times New Roman"/>
          <w:noProof w:val="0"/>
          <w:sz w:val="28"/>
          <w:szCs w:val="28"/>
          <w:lang w:val="uk-UA"/>
        </w:rPr>
        <w:t>text</w:t>
      </w:r>
      <w:r w:rsidRPr="2ED791A3" w:rsidR="46CAB969">
        <w:rPr>
          <w:rFonts w:ascii="Times New Roman" w:hAnsi="Times New Roman" w:eastAsia="Times New Roman" w:cs="Times New Roman"/>
          <w:noProof w:val="0"/>
          <w:sz w:val="28"/>
          <w:szCs w:val="28"/>
          <w:lang w:val="uk-UA"/>
        </w:rPr>
        <w:t xml:space="preserve">, логічний прапорець </w:t>
      </w:r>
      <w:r w:rsidRPr="2ED791A3" w:rsidR="46CAB969">
        <w:rPr>
          <w:rFonts w:ascii="Times New Roman" w:hAnsi="Times New Roman" w:eastAsia="Times New Roman" w:cs="Times New Roman"/>
          <w:noProof w:val="0"/>
          <w:sz w:val="28"/>
          <w:szCs w:val="28"/>
          <w:lang w:val="uk-UA"/>
        </w:rPr>
        <w:t>edited</w:t>
      </w:r>
      <w:r w:rsidRPr="2ED791A3" w:rsidR="46CAB969">
        <w:rPr>
          <w:rFonts w:ascii="Times New Roman" w:hAnsi="Times New Roman" w:eastAsia="Times New Roman" w:cs="Times New Roman"/>
          <w:noProof w:val="0"/>
          <w:sz w:val="28"/>
          <w:szCs w:val="28"/>
          <w:lang w:val="uk-UA"/>
        </w:rPr>
        <w:t xml:space="preserve"> для позначення змінених коментарів і структуру </w:t>
      </w:r>
      <w:r w:rsidRPr="2ED791A3" w:rsidR="46CAB969">
        <w:rPr>
          <w:rFonts w:ascii="Times New Roman" w:hAnsi="Times New Roman" w:eastAsia="Times New Roman" w:cs="Times New Roman"/>
          <w:noProof w:val="0"/>
          <w:sz w:val="28"/>
          <w:szCs w:val="28"/>
          <w:lang w:val="uk-UA"/>
        </w:rPr>
        <w:t>reactions</w:t>
      </w:r>
      <w:r w:rsidRPr="2ED791A3" w:rsidR="46CAB969">
        <w:rPr>
          <w:rFonts w:ascii="Times New Roman" w:hAnsi="Times New Roman" w:eastAsia="Times New Roman" w:cs="Times New Roman"/>
          <w:noProof w:val="0"/>
          <w:sz w:val="28"/>
          <w:szCs w:val="28"/>
          <w:lang w:val="uk-UA"/>
        </w:rPr>
        <w:t xml:space="preserve"> у форматі jsonb для накопичення реакцій користувачів. Зовнішні ключі </w:t>
      </w:r>
      <w:r w:rsidRPr="2ED791A3" w:rsidR="46CAB969">
        <w:rPr>
          <w:rFonts w:ascii="Times New Roman" w:hAnsi="Times New Roman" w:eastAsia="Times New Roman" w:cs="Times New Roman"/>
          <w:noProof w:val="0"/>
          <w:sz w:val="28"/>
          <w:szCs w:val="28"/>
          <w:lang w:val="uk-UA"/>
        </w:rPr>
        <w:t>user_id</w:t>
      </w:r>
      <w:r w:rsidRPr="2ED791A3" w:rsidR="46CAB969">
        <w:rPr>
          <w:rFonts w:ascii="Times New Roman" w:hAnsi="Times New Roman" w:eastAsia="Times New Roman" w:cs="Times New Roman"/>
          <w:noProof w:val="0"/>
          <w:sz w:val="28"/>
          <w:szCs w:val="28"/>
          <w:lang w:val="uk-UA"/>
        </w:rPr>
        <w:t xml:space="preserve">, </w:t>
      </w:r>
      <w:r w:rsidRPr="2ED791A3" w:rsidR="46CAB969">
        <w:rPr>
          <w:rFonts w:ascii="Times New Roman" w:hAnsi="Times New Roman" w:eastAsia="Times New Roman" w:cs="Times New Roman"/>
          <w:noProof w:val="0"/>
          <w:sz w:val="28"/>
          <w:szCs w:val="28"/>
          <w:lang w:val="uk-UA"/>
        </w:rPr>
        <w:t>task_id</w:t>
      </w:r>
      <w:r w:rsidRPr="2ED791A3" w:rsidR="46CAB969">
        <w:rPr>
          <w:rFonts w:ascii="Times New Roman" w:hAnsi="Times New Roman" w:eastAsia="Times New Roman" w:cs="Times New Roman"/>
          <w:noProof w:val="0"/>
          <w:sz w:val="28"/>
          <w:szCs w:val="28"/>
          <w:lang w:val="uk-UA"/>
        </w:rPr>
        <w:t xml:space="preserve"> і </w:t>
      </w:r>
      <w:r w:rsidRPr="2ED791A3" w:rsidR="46CAB969">
        <w:rPr>
          <w:rFonts w:ascii="Times New Roman" w:hAnsi="Times New Roman" w:eastAsia="Times New Roman" w:cs="Times New Roman"/>
          <w:noProof w:val="0"/>
          <w:sz w:val="28"/>
          <w:szCs w:val="28"/>
          <w:lang w:val="uk-UA"/>
        </w:rPr>
        <w:t>parent_id</w:t>
      </w:r>
      <w:r w:rsidRPr="2ED791A3" w:rsidR="46CAB969">
        <w:rPr>
          <w:rFonts w:ascii="Times New Roman" w:hAnsi="Times New Roman" w:eastAsia="Times New Roman" w:cs="Times New Roman"/>
          <w:noProof w:val="0"/>
          <w:sz w:val="28"/>
          <w:szCs w:val="28"/>
          <w:lang w:val="uk-UA"/>
        </w:rPr>
        <w:t xml:space="preserve"> задають авторство, прив’язку до завдання й ієрархію відповідей відповідно, а мітка часу </w:t>
      </w:r>
      <w:r w:rsidRPr="2ED791A3" w:rsidR="46CAB969">
        <w:rPr>
          <w:rFonts w:ascii="Times New Roman" w:hAnsi="Times New Roman" w:eastAsia="Times New Roman" w:cs="Times New Roman"/>
          <w:noProof w:val="0"/>
          <w:sz w:val="28"/>
          <w:szCs w:val="28"/>
          <w:lang w:val="uk-UA"/>
        </w:rPr>
        <w:t>created_at</w:t>
      </w:r>
      <w:r w:rsidRPr="2ED791A3" w:rsidR="46CAB969">
        <w:rPr>
          <w:rFonts w:ascii="Times New Roman" w:hAnsi="Times New Roman" w:eastAsia="Times New Roman" w:cs="Times New Roman"/>
          <w:noProof w:val="0"/>
          <w:sz w:val="28"/>
          <w:szCs w:val="28"/>
          <w:lang w:val="uk-UA"/>
        </w:rPr>
        <w:t xml:space="preserve"> фіксує момент публікації коментаря.</w:t>
      </w:r>
    </w:p>
    <w:p xmlns:wp14="http://schemas.microsoft.com/office/word/2010/wordml" w:rsidR="00B47523" w:rsidP="005811B4" w:rsidRDefault="00B47523" w14:paraId="1D7B270A" wp14:textId="16AD8821">
      <w:pPr>
        <w:pStyle w:val="-CHONG1"/>
      </w:pPr>
    </w:p>
    <w:p xmlns:wp14="http://schemas.microsoft.com/office/word/2010/wordml" w:rsidRPr="00A7506F" w:rsidR="00B47523" w:rsidP="00B47523" w:rsidRDefault="00B47523" w14:paraId="7BA74EA2" wp14:textId="36C4DFAA">
      <w:pPr>
        <w:pStyle w:val="-CHONG1"/>
      </w:pPr>
      <w:r w:rsidR="239EAABC">
        <w:rPr/>
        <w:t>Таблиця 2.</w:t>
      </w:r>
      <w:r w:rsidR="046558D0">
        <w:rPr/>
        <w:t>5</w:t>
      </w:r>
      <w:r w:rsidR="239EAABC">
        <w:rPr/>
        <w:t xml:space="preserve"> – Атрибути таблиці </w:t>
      </w:r>
      <w:r w:rsidR="239EAABC">
        <w:rPr/>
        <w:t>"</w:t>
      </w:r>
      <w:r w:rsidR="6926AF25">
        <w:rPr/>
        <w:t>C</w:t>
      </w:r>
      <w:r w:rsidR="58942E84">
        <w:rPr/>
        <w:t>omments</w:t>
      </w:r>
      <w:r w:rsidR="239EAABC">
        <w:rPr/>
        <w:t>"</w:t>
      </w:r>
    </w:p>
    <w:tbl>
      <w:tblPr>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33"/>
        <w:gridCol w:w="1926"/>
        <w:gridCol w:w="5288"/>
      </w:tblGrid>
      <w:tr xmlns:wp14="http://schemas.microsoft.com/office/word/2010/wordml" w:rsidR="00B47523" w:rsidTr="2ED791A3" w14:paraId="59092DBF" wp14:textId="77777777">
        <w:trPr>
          <w:trHeight w:val="372"/>
        </w:trPr>
        <w:tc>
          <w:tcPr>
            <w:tcW w:w="2533" w:type="dxa"/>
            <w:tcBorders>
              <w:top w:val="single" w:color="auto" w:sz="4" w:space="0"/>
              <w:left w:val="single" w:color="auto" w:sz="4" w:space="0"/>
              <w:bottom w:val="single" w:color="auto" w:sz="4" w:space="0"/>
              <w:right w:val="single" w:color="auto" w:sz="4" w:space="0"/>
            </w:tcBorders>
            <w:tcMar/>
            <w:hideMark/>
          </w:tcPr>
          <w:p w:rsidR="00B47523" w:rsidP="009A6B2B" w:rsidRDefault="00B47523" w14:paraId="2DD8A145" wp14:textId="77777777">
            <w:pPr>
              <w:pStyle w:val="-CHONG1"/>
              <w:ind w:firstLine="0"/>
              <w:jc w:val="center"/>
              <w:rPr>
                <w:rFonts w:eastAsia="Calibri"/>
                <w:b/>
              </w:rPr>
            </w:pPr>
            <w:r>
              <w:rPr>
                <w:rFonts w:eastAsia="Calibri"/>
                <w:b/>
              </w:rPr>
              <w:t>Назва</w:t>
            </w:r>
          </w:p>
        </w:tc>
        <w:tc>
          <w:tcPr>
            <w:tcW w:w="1926" w:type="dxa"/>
            <w:tcBorders>
              <w:top w:val="single" w:color="auto" w:sz="4" w:space="0"/>
              <w:left w:val="single" w:color="auto" w:sz="4" w:space="0"/>
              <w:bottom w:val="single" w:color="auto" w:sz="4" w:space="0"/>
              <w:right w:val="single" w:color="auto" w:sz="4" w:space="0"/>
            </w:tcBorders>
            <w:tcMar/>
            <w:hideMark/>
          </w:tcPr>
          <w:p w:rsidR="00B47523" w:rsidP="009A6B2B" w:rsidRDefault="00B47523" w14:paraId="630D2AEA" wp14:textId="77777777">
            <w:pPr>
              <w:pStyle w:val="-CHONG1"/>
              <w:ind w:firstLine="0"/>
              <w:jc w:val="center"/>
              <w:rPr>
                <w:rFonts w:eastAsia="Calibri"/>
                <w:b/>
              </w:rPr>
            </w:pPr>
            <w:r>
              <w:rPr>
                <w:rFonts w:eastAsia="Calibri"/>
                <w:b/>
              </w:rPr>
              <w:t>Тип даних</w:t>
            </w:r>
          </w:p>
        </w:tc>
        <w:tc>
          <w:tcPr>
            <w:tcW w:w="5288" w:type="dxa"/>
            <w:tcBorders>
              <w:top w:val="single" w:color="auto" w:sz="4" w:space="0"/>
              <w:left w:val="single" w:color="auto" w:sz="4" w:space="0"/>
              <w:bottom w:val="single" w:color="auto" w:sz="4" w:space="0"/>
              <w:right w:val="single" w:color="auto" w:sz="4" w:space="0"/>
            </w:tcBorders>
            <w:tcMar/>
            <w:hideMark/>
          </w:tcPr>
          <w:p w:rsidR="00B47523" w:rsidP="009A6B2B" w:rsidRDefault="00B47523" w14:paraId="49B488E0" wp14:textId="77777777">
            <w:pPr>
              <w:pStyle w:val="-CHONG1"/>
              <w:ind w:firstLine="0"/>
              <w:jc w:val="center"/>
              <w:rPr>
                <w:rFonts w:eastAsia="Calibri"/>
                <w:b/>
              </w:rPr>
            </w:pPr>
            <w:r>
              <w:rPr>
                <w:rFonts w:eastAsia="Calibri"/>
                <w:b/>
              </w:rPr>
              <w:t>Опис</w:t>
            </w:r>
          </w:p>
        </w:tc>
      </w:tr>
      <w:tr xmlns:wp14="http://schemas.microsoft.com/office/word/2010/wordml" w:rsidR="00B47523" w:rsidTr="2ED791A3" w14:paraId="54B66400" wp14:textId="77777777">
        <w:trPr>
          <w:trHeight w:val="381"/>
        </w:trPr>
        <w:tc>
          <w:tcPr>
            <w:tcW w:w="2533" w:type="dxa"/>
            <w:tcBorders>
              <w:top w:val="single" w:color="auto" w:sz="4" w:space="0"/>
              <w:left w:val="single" w:color="auto" w:sz="4" w:space="0"/>
              <w:bottom w:val="single" w:color="auto" w:sz="4" w:space="0"/>
              <w:right w:val="single" w:color="auto" w:sz="4" w:space="0"/>
            </w:tcBorders>
            <w:tcMar/>
          </w:tcPr>
          <w:p w:rsidR="00B47523" w:rsidP="2ED791A3" w:rsidRDefault="00B47523" w14:paraId="3E413781" wp14:textId="3EA706B1">
            <w:pPr>
              <w:pStyle w:val="-CHONG1"/>
              <w:suppressLineNumbers w:val="0"/>
              <w:bidi w:val="0"/>
              <w:spacing w:before="0" w:beforeAutospacing="off" w:after="0" w:afterAutospacing="off" w:line="360" w:lineRule="auto"/>
              <w:ind w:left="0" w:right="0" w:firstLine="0"/>
              <w:jc w:val="both"/>
            </w:pPr>
            <w:r w:rsidRPr="2ED791A3" w:rsidR="0CD58C0E">
              <w:rPr>
                <w:rFonts w:eastAsia="Calibri"/>
                <w:lang w:val="en-US"/>
              </w:rPr>
              <w:t>id</w:t>
            </w:r>
          </w:p>
        </w:tc>
        <w:tc>
          <w:tcPr>
            <w:tcW w:w="1926" w:type="dxa"/>
            <w:tcBorders>
              <w:top w:val="single" w:color="auto" w:sz="4" w:space="0"/>
              <w:left w:val="single" w:color="auto" w:sz="4" w:space="0"/>
              <w:bottom w:val="single" w:color="auto" w:sz="4" w:space="0"/>
              <w:right w:val="single" w:color="auto" w:sz="4" w:space="0"/>
            </w:tcBorders>
            <w:tcMar/>
          </w:tcPr>
          <w:p w:rsidR="00B47523" w:rsidP="009A6B2B" w:rsidRDefault="00B47523" w14:paraId="4B4277AA" wp14:textId="70D771AF">
            <w:pPr>
              <w:pStyle w:val="-CHONG1"/>
              <w:ind w:firstLine="0"/>
              <w:rPr>
                <w:rFonts w:eastAsia="Calibri"/>
                <w:lang w:val="en-US"/>
              </w:rPr>
            </w:pPr>
            <w:r w:rsidRPr="2ED791A3" w:rsidR="4D1B4A53">
              <w:rPr>
                <w:rFonts w:eastAsia="Calibri"/>
                <w:lang w:val="en-US"/>
              </w:rPr>
              <w:t>UUID</w:t>
            </w:r>
          </w:p>
        </w:tc>
        <w:tc>
          <w:tcPr>
            <w:tcW w:w="5288" w:type="dxa"/>
            <w:tcBorders>
              <w:top w:val="single" w:color="auto" w:sz="4" w:space="0"/>
              <w:left w:val="single" w:color="auto" w:sz="4" w:space="0"/>
              <w:bottom w:val="single" w:color="auto" w:sz="4" w:space="0"/>
              <w:right w:val="single" w:color="auto" w:sz="4" w:space="0"/>
            </w:tcBorders>
            <w:tcMar/>
          </w:tcPr>
          <w:p w:rsidR="00B47523" w:rsidP="009A6B2B" w:rsidRDefault="0006374D" w14:paraId="079DAE2E" wp14:textId="3E44E679">
            <w:pPr>
              <w:pStyle w:val="-CHONG1"/>
              <w:ind w:firstLine="0"/>
              <w:rPr>
                <w:rFonts w:eastAsia="Calibri"/>
              </w:rPr>
            </w:pPr>
            <w:r w:rsidRPr="2ED791A3" w:rsidR="12455485">
              <w:rPr>
                <w:rFonts w:eastAsia="Calibri"/>
              </w:rPr>
              <w:t xml:space="preserve">Первинний ключ, </w:t>
            </w:r>
            <w:r w:rsidRPr="2ED791A3" w:rsidR="12455485">
              <w:rPr>
                <w:rFonts w:eastAsia="Calibri"/>
              </w:rPr>
              <w:t>у</w:t>
            </w:r>
            <w:r w:rsidRPr="2ED791A3" w:rsidR="16BD3269">
              <w:rPr>
                <w:rFonts w:eastAsia="Calibri"/>
              </w:rPr>
              <w:t>нікальний ідентифікатор коментаря</w:t>
            </w:r>
          </w:p>
        </w:tc>
      </w:tr>
      <w:tr xmlns:wp14="http://schemas.microsoft.com/office/word/2010/wordml" w:rsidR="00B47523" w:rsidTr="2ED791A3" w14:paraId="50635466" wp14:textId="77777777">
        <w:trPr>
          <w:trHeight w:val="381"/>
        </w:trPr>
        <w:tc>
          <w:tcPr>
            <w:tcW w:w="2533" w:type="dxa"/>
            <w:tcBorders>
              <w:top w:val="single" w:color="auto" w:sz="4" w:space="0"/>
              <w:left w:val="single" w:color="auto" w:sz="4" w:space="0"/>
              <w:bottom w:val="single" w:color="auto" w:sz="4" w:space="0"/>
              <w:right w:val="single" w:color="auto" w:sz="4" w:space="0"/>
            </w:tcBorders>
            <w:tcMar/>
          </w:tcPr>
          <w:p w:rsidR="00B47523" w:rsidP="009A6B2B" w:rsidRDefault="00B47523" w14:paraId="1919591F" wp14:textId="6B480328">
            <w:pPr>
              <w:pStyle w:val="-CHONG1"/>
              <w:ind w:firstLine="0"/>
              <w:rPr>
                <w:rFonts w:eastAsia="Calibri"/>
                <w:lang w:val="en-US"/>
              </w:rPr>
            </w:pPr>
            <w:r w:rsidRPr="2ED791A3" w:rsidR="28D4801B">
              <w:rPr>
                <w:rFonts w:eastAsia="Calibri"/>
                <w:lang w:val="en-US"/>
              </w:rPr>
              <w:t>text</w:t>
            </w:r>
          </w:p>
        </w:tc>
        <w:tc>
          <w:tcPr>
            <w:tcW w:w="1926" w:type="dxa"/>
            <w:tcBorders>
              <w:top w:val="single" w:color="auto" w:sz="4" w:space="0"/>
              <w:left w:val="single" w:color="auto" w:sz="4" w:space="0"/>
              <w:bottom w:val="single" w:color="auto" w:sz="4" w:space="0"/>
              <w:right w:val="single" w:color="auto" w:sz="4" w:space="0"/>
            </w:tcBorders>
            <w:tcMar/>
          </w:tcPr>
          <w:p w:rsidR="00B47523" w:rsidP="009A6B2B" w:rsidRDefault="00B47523" w14:paraId="0F08D7A3" wp14:textId="272EDDDA">
            <w:pPr>
              <w:pStyle w:val="-CHONG1"/>
              <w:ind w:firstLine="0"/>
              <w:rPr>
                <w:rFonts w:eastAsia="Calibri"/>
                <w:lang w:val="en-US"/>
              </w:rPr>
            </w:pPr>
            <w:r w:rsidRPr="2ED791A3" w:rsidR="1E5D3F92">
              <w:rPr>
                <w:rFonts w:eastAsia="Calibri"/>
                <w:lang w:val="en-US"/>
              </w:rPr>
              <w:t>text</w:t>
            </w:r>
          </w:p>
        </w:tc>
        <w:tc>
          <w:tcPr>
            <w:tcW w:w="5288" w:type="dxa"/>
            <w:tcBorders>
              <w:top w:val="single" w:color="auto" w:sz="4" w:space="0"/>
              <w:left w:val="single" w:color="auto" w:sz="4" w:space="0"/>
              <w:bottom w:val="single" w:color="auto" w:sz="4" w:space="0"/>
              <w:right w:val="single" w:color="auto" w:sz="4" w:space="0"/>
            </w:tcBorders>
            <w:tcMar/>
          </w:tcPr>
          <w:p w:rsidR="00B47523" w:rsidP="009A6B2B" w:rsidRDefault="006F08F2" w14:paraId="1B047D48" wp14:textId="2DB178B0">
            <w:pPr>
              <w:pStyle w:val="-CHONG1"/>
              <w:ind w:firstLine="0"/>
              <w:rPr>
                <w:rFonts w:eastAsia="Calibri"/>
              </w:rPr>
            </w:pPr>
            <w:r w:rsidRPr="2ED791A3" w:rsidR="374A943C">
              <w:rPr>
                <w:rFonts w:eastAsia="Calibri"/>
              </w:rPr>
              <w:t>Текст повідомлення</w:t>
            </w:r>
          </w:p>
        </w:tc>
      </w:tr>
      <w:tr xmlns:wp14="http://schemas.microsoft.com/office/word/2010/wordml" w:rsidR="00B47523" w:rsidTr="2ED791A3" w14:paraId="148A4BA0" wp14:textId="77777777">
        <w:trPr>
          <w:trHeight w:val="381"/>
        </w:trPr>
        <w:tc>
          <w:tcPr>
            <w:tcW w:w="2533" w:type="dxa"/>
            <w:tcBorders>
              <w:top w:val="single" w:color="auto" w:sz="4" w:space="0"/>
              <w:left w:val="single" w:color="auto" w:sz="4" w:space="0"/>
              <w:bottom w:val="single" w:color="auto" w:sz="4" w:space="0"/>
              <w:right w:val="single" w:color="auto" w:sz="4" w:space="0"/>
            </w:tcBorders>
            <w:tcMar/>
          </w:tcPr>
          <w:p w:rsidR="00B47523" w:rsidP="009A6B2B" w:rsidRDefault="00B47523" w14:paraId="52588FB4" wp14:textId="6F771EAB">
            <w:pPr>
              <w:pStyle w:val="-CHONG1"/>
              <w:ind w:firstLine="0"/>
              <w:rPr>
                <w:rFonts w:eastAsia="Calibri"/>
                <w:lang w:val="en-US"/>
              </w:rPr>
            </w:pPr>
            <w:r w:rsidRPr="2ED791A3" w:rsidR="34702D84">
              <w:rPr>
                <w:rFonts w:eastAsia="Calibri"/>
                <w:lang w:val="en-US"/>
              </w:rPr>
              <w:t>edited</w:t>
            </w:r>
          </w:p>
        </w:tc>
        <w:tc>
          <w:tcPr>
            <w:tcW w:w="1926" w:type="dxa"/>
            <w:tcBorders>
              <w:top w:val="single" w:color="auto" w:sz="4" w:space="0"/>
              <w:left w:val="single" w:color="auto" w:sz="4" w:space="0"/>
              <w:bottom w:val="single" w:color="auto" w:sz="4" w:space="0"/>
              <w:right w:val="single" w:color="auto" w:sz="4" w:space="0"/>
            </w:tcBorders>
            <w:tcMar/>
          </w:tcPr>
          <w:p w:rsidR="00B47523" w:rsidP="009A6B2B" w:rsidRDefault="00B47523" w14:paraId="1585947B" wp14:textId="2F135725">
            <w:pPr>
              <w:pStyle w:val="-CHONG1"/>
              <w:ind w:firstLine="0"/>
              <w:rPr>
                <w:rFonts w:eastAsia="Calibri"/>
                <w:lang w:val="en-US"/>
              </w:rPr>
            </w:pPr>
            <w:r w:rsidRPr="2ED791A3" w:rsidR="42E925EB">
              <w:rPr>
                <w:rFonts w:eastAsia="Calibri"/>
                <w:lang w:val="en-US"/>
              </w:rPr>
              <w:t>boolean</w:t>
            </w:r>
          </w:p>
        </w:tc>
        <w:tc>
          <w:tcPr>
            <w:tcW w:w="5288" w:type="dxa"/>
            <w:tcBorders>
              <w:top w:val="single" w:color="auto" w:sz="4" w:space="0"/>
              <w:left w:val="single" w:color="auto" w:sz="4" w:space="0"/>
              <w:bottom w:val="single" w:color="auto" w:sz="4" w:space="0"/>
              <w:right w:val="single" w:color="auto" w:sz="4" w:space="0"/>
            </w:tcBorders>
            <w:tcMar/>
          </w:tcPr>
          <w:p w:rsidR="00B47523" w:rsidP="2ED791A3" w:rsidRDefault="006F08F2" w14:paraId="28862FAF" wp14:textId="6AFE9F87">
            <w:pPr>
              <w:pStyle w:val="-CHONG1"/>
              <w:suppressLineNumbers w:val="0"/>
              <w:bidi w:val="0"/>
              <w:spacing w:before="0" w:beforeAutospacing="off" w:after="0" w:afterAutospacing="off" w:line="360" w:lineRule="auto"/>
              <w:ind w:left="0" w:right="0" w:firstLine="0"/>
              <w:jc w:val="both"/>
              <w:rPr>
                <w:rFonts w:eastAsia="Calibri"/>
              </w:rPr>
            </w:pPr>
            <w:r w:rsidRPr="2ED791A3" w:rsidR="117DCCEF">
              <w:rPr>
                <w:rFonts w:eastAsia="Calibri"/>
              </w:rPr>
              <w:t>Позначка про редагування</w:t>
            </w:r>
          </w:p>
        </w:tc>
      </w:tr>
      <w:tr xmlns:wp14="http://schemas.microsoft.com/office/word/2010/wordml" w:rsidR="00B47523" w:rsidTr="2ED791A3" w14:paraId="37A462A9" wp14:textId="77777777">
        <w:trPr>
          <w:trHeight w:val="372"/>
        </w:trPr>
        <w:tc>
          <w:tcPr>
            <w:tcW w:w="2533" w:type="dxa"/>
            <w:tcBorders>
              <w:top w:val="single" w:color="auto" w:sz="4" w:space="0"/>
              <w:left w:val="single" w:color="auto" w:sz="4" w:space="0"/>
              <w:bottom w:val="single" w:color="auto" w:sz="4" w:space="0"/>
              <w:right w:val="single" w:color="auto" w:sz="4" w:space="0"/>
            </w:tcBorders>
            <w:tcMar/>
          </w:tcPr>
          <w:p w:rsidR="00B47523" w:rsidP="2ED791A3" w:rsidRDefault="00B47523" w14:paraId="5BA48BF1" wp14:textId="31E2D10C">
            <w:pPr>
              <w:pStyle w:val="-CHONG1"/>
              <w:suppressLineNumbers w:val="0"/>
              <w:bidi w:val="0"/>
              <w:spacing w:before="0" w:beforeAutospacing="off" w:after="0" w:afterAutospacing="off" w:line="360" w:lineRule="auto"/>
              <w:ind w:left="0" w:right="0" w:firstLine="0"/>
              <w:jc w:val="both"/>
            </w:pPr>
            <w:r w:rsidRPr="2ED791A3" w:rsidR="6B7EFAC9">
              <w:rPr>
                <w:rFonts w:eastAsia="Calibri"/>
                <w:lang w:val="en-US"/>
              </w:rPr>
              <w:t>reactions</w:t>
            </w:r>
          </w:p>
        </w:tc>
        <w:tc>
          <w:tcPr>
            <w:tcW w:w="1926" w:type="dxa"/>
            <w:tcBorders>
              <w:top w:val="single" w:color="auto" w:sz="4" w:space="0"/>
              <w:left w:val="single" w:color="auto" w:sz="4" w:space="0"/>
              <w:bottom w:val="single" w:color="auto" w:sz="4" w:space="0"/>
              <w:right w:val="single" w:color="auto" w:sz="4" w:space="0"/>
            </w:tcBorders>
            <w:tcMar/>
          </w:tcPr>
          <w:p w:rsidRPr="001A4B51" w:rsidR="00B47523" w:rsidP="009A6B2B" w:rsidRDefault="00B47523" w14:paraId="273D4F8F" wp14:textId="74FB6C88">
            <w:pPr>
              <w:pStyle w:val="-CHONG1"/>
              <w:ind w:firstLine="0"/>
              <w:rPr>
                <w:rFonts w:eastAsia="Calibri"/>
                <w:lang w:val="en-US"/>
              </w:rPr>
            </w:pPr>
            <w:r w:rsidRPr="2ED791A3" w:rsidR="65DC7590">
              <w:rPr>
                <w:rFonts w:eastAsia="Calibri"/>
                <w:lang w:val="en-US"/>
              </w:rPr>
              <w:t>jsonb</w:t>
            </w:r>
          </w:p>
        </w:tc>
        <w:tc>
          <w:tcPr>
            <w:tcW w:w="5288" w:type="dxa"/>
            <w:tcBorders>
              <w:top w:val="single" w:color="auto" w:sz="4" w:space="0"/>
              <w:left w:val="single" w:color="auto" w:sz="4" w:space="0"/>
              <w:bottom w:val="single" w:color="auto" w:sz="4" w:space="0"/>
              <w:right w:val="single" w:color="auto" w:sz="4" w:space="0"/>
            </w:tcBorders>
            <w:tcMar/>
          </w:tcPr>
          <w:p w:rsidR="00B47523" w:rsidP="009A6B2B" w:rsidRDefault="006F08F2" w14:paraId="4A1653EC" wp14:textId="7FC9139D">
            <w:pPr>
              <w:pStyle w:val="-CHONG1"/>
              <w:ind w:firstLine="0"/>
              <w:rPr>
                <w:rFonts w:eastAsia="Calibri"/>
              </w:rPr>
            </w:pPr>
            <w:r w:rsidRPr="2ED791A3" w:rsidR="1A38FD4D">
              <w:rPr>
                <w:rFonts w:eastAsia="Calibri"/>
              </w:rPr>
              <w:t>Збір реакцій користувачів</w:t>
            </w:r>
          </w:p>
        </w:tc>
      </w:tr>
      <w:tr w:rsidR="2ED791A3" w:rsidTr="2ED791A3" w14:paraId="145CD569">
        <w:trPr>
          <w:trHeight w:val="300"/>
        </w:trPr>
        <w:tc>
          <w:tcPr>
            <w:tcW w:w="2533" w:type="dxa"/>
            <w:tcBorders>
              <w:top w:val="single" w:color="auto" w:sz="4" w:space="0"/>
              <w:left w:val="single" w:color="auto" w:sz="4" w:space="0"/>
              <w:bottom w:val="single" w:color="auto" w:sz="4" w:space="0"/>
              <w:right w:val="single" w:color="auto" w:sz="4" w:space="0"/>
            </w:tcBorders>
            <w:tcMar/>
          </w:tcPr>
          <w:p w:rsidR="07E64729" w:rsidP="2ED791A3" w:rsidRDefault="07E64729" w14:paraId="2E74E4A3" w14:textId="14602D32">
            <w:pPr>
              <w:pStyle w:val="-CHONG1"/>
              <w:spacing w:line="360" w:lineRule="auto"/>
              <w:ind w:firstLine="0"/>
              <w:jc w:val="both"/>
              <w:rPr>
                <w:rFonts w:eastAsia="Calibri"/>
                <w:lang w:val="en-US"/>
              </w:rPr>
            </w:pPr>
            <w:r w:rsidRPr="2ED791A3" w:rsidR="07E64729">
              <w:rPr>
                <w:rFonts w:eastAsia="Calibri"/>
                <w:lang w:val="en-US"/>
              </w:rPr>
              <w:t>user_id</w:t>
            </w:r>
          </w:p>
        </w:tc>
        <w:tc>
          <w:tcPr>
            <w:tcW w:w="1926" w:type="dxa"/>
            <w:tcBorders>
              <w:top w:val="single" w:color="auto" w:sz="4" w:space="0"/>
              <w:left w:val="single" w:color="auto" w:sz="4" w:space="0"/>
              <w:bottom w:val="single" w:color="auto" w:sz="4" w:space="0"/>
              <w:right w:val="single" w:color="auto" w:sz="4" w:space="0"/>
            </w:tcBorders>
            <w:tcMar/>
          </w:tcPr>
          <w:p w:rsidR="07E64729" w:rsidP="2ED791A3" w:rsidRDefault="07E64729" w14:paraId="1282012F" w14:textId="04F0880D">
            <w:pPr>
              <w:pStyle w:val="-CHONG1"/>
              <w:ind w:firstLine="0"/>
              <w:rPr>
                <w:rFonts w:eastAsia="Calibri"/>
                <w:lang w:val="en-US"/>
              </w:rPr>
            </w:pPr>
            <w:r w:rsidRPr="2ED791A3" w:rsidR="07E64729">
              <w:rPr>
                <w:rFonts w:eastAsia="Calibri"/>
                <w:lang w:val="en-US"/>
              </w:rPr>
              <w:t>UUID</w:t>
            </w:r>
          </w:p>
        </w:tc>
        <w:tc>
          <w:tcPr>
            <w:tcW w:w="5288" w:type="dxa"/>
            <w:tcBorders>
              <w:top w:val="single" w:color="auto" w:sz="4" w:space="0"/>
              <w:left w:val="single" w:color="auto" w:sz="4" w:space="0"/>
              <w:bottom w:val="single" w:color="auto" w:sz="4" w:space="0"/>
              <w:right w:val="single" w:color="auto" w:sz="4" w:space="0"/>
            </w:tcBorders>
            <w:tcMar/>
          </w:tcPr>
          <w:p w:rsidR="0E724B62" w:rsidP="2ED791A3" w:rsidRDefault="0E724B62" w14:paraId="7D0D748D" w14:textId="597A8AF1">
            <w:pPr>
              <w:pStyle w:val="-CHONG1"/>
              <w:ind w:firstLine="0"/>
              <w:rPr>
                <w:rFonts w:eastAsia="Calibri"/>
              </w:rPr>
            </w:pPr>
            <w:r w:rsidRPr="2ED791A3" w:rsidR="0E724B62">
              <w:rPr>
                <w:rFonts w:eastAsia="Calibri"/>
              </w:rPr>
              <w:t xml:space="preserve">Зовнішній ключ на </w:t>
            </w:r>
            <w:r w:rsidRPr="2ED791A3" w:rsidR="0E724B62">
              <w:rPr>
                <w:rFonts w:eastAsia="Calibri"/>
              </w:rPr>
              <w:t>users</w:t>
            </w:r>
            <w:r w:rsidRPr="2ED791A3" w:rsidR="0E724B62">
              <w:rPr>
                <w:rFonts w:eastAsia="Calibri"/>
              </w:rPr>
              <w:t>, автор коментаря</w:t>
            </w:r>
          </w:p>
        </w:tc>
      </w:tr>
      <w:tr w:rsidR="2ED791A3" w:rsidTr="2ED791A3" w14:paraId="2D7B66EA">
        <w:trPr>
          <w:trHeight w:val="300"/>
        </w:trPr>
        <w:tc>
          <w:tcPr>
            <w:tcW w:w="2533" w:type="dxa"/>
            <w:tcBorders>
              <w:top w:val="single" w:color="auto" w:sz="4" w:space="0"/>
              <w:left w:val="single" w:color="auto" w:sz="4" w:space="0"/>
              <w:bottom w:val="single" w:color="auto" w:sz="4" w:space="0"/>
              <w:right w:val="single" w:color="auto" w:sz="4" w:space="0"/>
            </w:tcBorders>
            <w:tcMar/>
          </w:tcPr>
          <w:p w:rsidR="07E64729" w:rsidP="2ED791A3" w:rsidRDefault="07E64729" w14:paraId="39623B3C" w14:textId="1F9BF6AC">
            <w:pPr>
              <w:pStyle w:val="-CHONG1"/>
              <w:spacing w:line="360" w:lineRule="auto"/>
              <w:ind w:firstLine="0"/>
              <w:jc w:val="both"/>
              <w:rPr>
                <w:rFonts w:eastAsia="Calibri"/>
                <w:lang w:val="en-US"/>
              </w:rPr>
            </w:pPr>
            <w:r w:rsidRPr="2ED791A3" w:rsidR="07E64729">
              <w:rPr>
                <w:rFonts w:eastAsia="Calibri"/>
                <w:lang w:val="en-US"/>
              </w:rPr>
              <w:t>task_id</w:t>
            </w:r>
          </w:p>
        </w:tc>
        <w:tc>
          <w:tcPr>
            <w:tcW w:w="1926" w:type="dxa"/>
            <w:tcBorders>
              <w:top w:val="single" w:color="auto" w:sz="4" w:space="0"/>
              <w:left w:val="single" w:color="auto" w:sz="4" w:space="0"/>
              <w:bottom w:val="single" w:color="auto" w:sz="4" w:space="0"/>
              <w:right w:val="single" w:color="auto" w:sz="4" w:space="0"/>
            </w:tcBorders>
            <w:tcMar/>
          </w:tcPr>
          <w:p w:rsidR="07E64729" w:rsidP="2ED791A3" w:rsidRDefault="07E64729" w14:paraId="0397564E" w14:textId="43BA54CE">
            <w:pPr>
              <w:pStyle w:val="-CHONG1"/>
              <w:ind w:firstLine="0"/>
              <w:rPr>
                <w:rFonts w:eastAsia="Calibri"/>
                <w:lang w:val="en-US"/>
              </w:rPr>
            </w:pPr>
            <w:r w:rsidRPr="2ED791A3" w:rsidR="07E64729">
              <w:rPr>
                <w:rFonts w:eastAsia="Calibri"/>
                <w:lang w:val="en-US"/>
              </w:rPr>
              <w:t>UUID</w:t>
            </w:r>
          </w:p>
        </w:tc>
        <w:tc>
          <w:tcPr>
            <w:tcW w:w="5288" w:type="dxa"/>
            <w:tcBorders>
              <w:top w:val="single" w:color="auto" w:sz="4" w:space="0"/>
              <w:left w:val="single" w:color="auto" w:sz="4" w:space="0"/>
              <w:bottom w:val="single" w:color="auto" w:sz="4" w:space="0"/>
              <w:right w:val="single" w:color="auto" w:sz="4" w:space="0"/>
            </w:tcBorders>
            <w:tcMar/>
          </w:tcPr>
          <w:p w:rsidR="0A639CA9" w:rsidP="2ED791A3" w:rsidRDefault="0A639CA9" w14:paraId="2FB21E6E" w14:textId="409DB792">
            <w:pPr>
              <w:pStyle w:val="-CHONG1"/>
              <w:ind w:firstLine="0"/>
              <w:rPr>
                <w:rFonts w:eastAsia="Calibri"/>
              </w:rPr>
            </w:pPr>
            <w:r w:rsidRPr="2ED791A3" w:rsidR="0A639CA9">
              <w:rPr>
                <w:rFonts w:eastAsia="Calibri"/>
              </w:rPr>
              <w:t xml:space="preserve">Зовнішній ключ на </w:t>
            </w:r>
            <w:r w:rsidRPr="2ED791A3" w:rsidR="0A639CA9">
              <w:rPr>
                <w:rFonts w:eastAsia="Calibri"/>
              </w:rPr>
              <w:t>tasks</w:t>
            </w:r>
            <w:r w:rsidRPr="2ED791A3" w:rsidR="0A639CA9">
              <w:rPr>
                <w:rFonts w:eastAsia="Calibri"/>
              </w:rPr>
              <w:t xml:space="preserve"> до якого належить коментар</w:t>
            </w:r>
          </w:p>
        </w:tc>
      </w:tr>
      <w:tr w:rsidR="2ED791A3" w:rsidTr="2ED791A3" w14:paraId="5B87B250">
        <w:trPr>
          <w:trHeight w:val="300"/>
        </w:trPr>
        <w:tc>
          <w:tcPr>
            <w:tcW w:w="2533" w:type="dxa"/>
            <w:tcBorders>
              <w:top w:val="single" w:color="auto" w:sz="4" w:space="0"/>
              <w:left w:val="single" w:color="auto" w:sz="4" w:space="0"/>
              <w:bottom w:val="single" w:color="auto" w:sz="4" w:space="0"/>
              <w:right w:val="single" w:color="auto" w:sz="4" w:space="0"/>
            </w:tcBorders>
            <w:tcMar/>
          </w:tcPr>
          <w:p w:rsidR="07E64729" w:rsidP="2ED791A3" w:rsidRDefault="07E64729" w14:paraId="33C5F483" w14:textId="6D563BB4">
            <w:pPr>
              <w:pStyle w:val="-CHONG1"/>
              <w:spacing w:line="360" w:lineRule="auto"/>
              <w:ind w:firstLine="0"/>
              <w:jc w:val="both"/>
              <w:rPr>
                <w:rFonts w:eastAsia="Calibri"/>
                <w:lang w:val="en-US"/>
              </w:rPr>
            </w:pPr>
            <w:r w:rsidRPr="2ED791A3" w:rsidR="07E64729">
              <w:rPr>
                <w:rFonts w:eastAsia="Calibri"/>
                <w:lang w:val="en-US"/>
              </w:rPr>
              <w:t>parent_id</w:t>
            </w:r>
          </w:p>
        </w:tc>
        <w:tc>
          <w:tcPr>
            <w:tcW w:w="1926" w:type="dxa"/>
            <w:tcBorders>
              <w:top w:val="single" w:color="auto" w:sz="4" w:space="0"/>
              <w:left w:val="single" w:color="auto" w:sz="4" w:space="0"/>
              <w:bottom w:val="single" w:color="auto" w:sz="4" w:space="0"/>
              <w:right w:val="single" w:color="auto" w:sz="4" w:space="0"/>
            </w:tcBorders>
            <w:tcMar/>
          </w:tcPr>
          <w:p w:rsidR="07E64729" w:rsidP="2ED791A3" w:rsidRDefault="07E64729" w14:paraId="34D3E3EE" w14:textId="4FEFA7B1">
            <w:pPr>
              <w:pStyle w:val="-CHONG1"/>
              <w:ind w:firstLine="0"/>
              <w:rPr>
                <w:rFonts w:eastAsia="Calibri"/>
                <w:lang w:val="en-US"/>
              </w:rPr>
            </w:pPr>
            <w:r w:rsidRPr="2ED791A3" w:rsidR="07E64729">
              <w:rPr>
                <w:rFonts w:eastAsia="Calibri"/>
                <w:lang w:val="en-US"/>
              </w:rPr>
              <w:t>UUID</w:t>
            </w:r>
          </w:p>
        </w:tc>
        <w:tc>
          <w:tcPr>
            <w:tcW w:w="5288" w:type="dxa"/>
            <w:tcBorders>
              <w:top w:val="single" w:color="auto" w:sz="4" w:space="0"/>
              <w:left w:val="single" w:color="auto" w:sz="4" w:space="0"/>
              <w:bottom w:val="single" w:color="auto" w:sz="4" w:space="0"/>
              <w:right w:val="single" w:color="auto" w:sz="4" w:space="0"/>
            </w:tcBorders>
            <w:tcMar/>
          </w:tcPr>
          <w:p w:rsidR="4EE82B20" w:rsidP="2ED791A3" w:rsidRDefault="4EE82B20" w14:paraId="3FD4C6FB" w14:textId="22C8BC2C">
            <w:pPr>
              <w:pStyle w:val="-CHONG1"/>
              <w:ind w:firstLine="0"/>
              <w:rPr>
                <w:rFonts w:eastAsia="Calibri"/>
              </w:rPr>
            </w:pPr>
            <w:r w:rsidRPr="2ED791A3" w:rsidR="4EE82B20">
              <w:rPr>
                <w:rFonts w:eastAsia="Calibri"/>
              </w:rPr>
              <w:t xml:space="preserve">Зовнішній ключ на </w:t>
            </w:r>
            <w:r w:rsidRPr="2ED791A3" w:rsidR="4EE82B20">
              <w:rPr>
                <w:rFonts w:eastAsia="Calibri"/>
              </w:rPr>
              <w:t>comments</w:t>
            </w:r>
            <w:r w:rsidRPr="2ED791A3" w:rsidR="4EE82B20">
              <w:rPr>
                <w:rFonts w:eastAsia="Calibri"/>
              </w:rPr>
              <w:t>, для організації ланцюжків відповідей</w:t>
            </w:r>
          </w:p>
        </w:tc>
      </w:tr>
      <w:tr w:rsidR="2ED791A3" w:rsidTr="2ED791A3" w14:paraId="3471E36D">
        <w:trPr>
          <w:trHeight w:val="300"/>
        </w:trPr>
        <w:tc>
          <w:tcPr>
            <w:tcW w:w="2533" w:type="dxa"/>
            <w:tcBorders>
              <w:top w:val="single" w:color="auto" w:sz="4" w:space="0"/>
              <w:left w:val="single" w:color="auto" w:sz="4" w:space="0"/>
              <w:bottom w:val="single" w:color="auto" w:sz="4" w:space="0"/>
              <w:right w:val="single" w:color="auto" w:sz="4" w:space="0"/>
            </w:tcBorders>
            <w:tcMar/>
          </w:tcPr>
          <w:p w:rsidR="07E64729" w:rsidP="2ED791A3" w:rsidRDefault="07E64729" w14:paraId="10E19AAB" w14:textId="1C202758">
            <w:pPr>
              <w:pStyle w:val="-CHONG1"/>
              <w:spacing w:line="360" w:lineRule="auto"/>
              <w:ind w:firstLine="0"/>
              <w:jc w:val="both"/>
              <w:rPr>
                <w:rFonts w:eastAsia="Calibri"/>
                <w:lang w:val="en-US"/>
              </w:rPr>
            </w:pPr>
            <w:r w:rsidRPr="2ED791A3" w:rsidR="07E64729">
              <w:rPr>
                <w:rFonts w:eastAsia="Calibri"/>
                <w:lang w:val="en-US"/>
              </w:rPr>
              <w:t>created_at</w:t>
            </w:r>
          </w:p>
        </w:tc>
        <w:tc>
          <w:tcPr>
            <w:tcW w:w="1926" w:type="dxa"/>
            <w:tcBorders>
              <w:top w:val="single" w:color="auto" w:sz="4" w:space="0"/>
              <w:left w:val="single" w:color="auto" w:sz="4" w:space="0"/>
              <w:bottom w:val="single" w:color="auto" w:sz="4" w:space="0"/>
              <w:right w:val="single" w:color="auto" w:sz="4" w:space="0"/>
            </w:tcBorders>
            <w:tcMar/>
          </w:tcPr>
          <w:p w:rsidR="07E64729" w:rsidP="2ED791A3" w:rsidRDefault="07E64729" w14:paraId="65C25528" w14:textId="4D9A9EE9">
            <w:pPr>
              <w:pStyle w:val="-CHONG1"/>
              <w:ind w:firstLine="0"/>
              <w:rPr>
                <w:rFonts w:eastAsia="Calibri"/>
                <w:lang w:val="en-US"/>
              </w:rPr>
            </w:pPr>
            <w:r w:rsidRPr="2ED791A3" w:rsidR="07E64729">
              <w:rPr>
                <w:rFonts w:eastAsia="Calibri"/>
                <w:lang w:val="en-US"/>
              </w:rPr>
              <w:t>timestamp</w:t>
            </w:r>
          </w:p>
        </w:tc>
        <w:tc>
          <w:tcPr>
            <w:tcW w:w="5288" w:type="dxa"/>
            <w:tcBorders>
              <w:top w:val="single" w:color="auto" w:sz="4" w:space="0"/>
              <w:left w:val="single" w:color="auto" w:sz="4" w:space="0"/>
              <w:bottom w:val="single" w:color="auto" w:sz="4" w:space="0"/>
              <w:right w:val="single" w:color="auto" w:sz="4" w:space="0"/>
            </w:tcBorders>
            <w:tcMar/>
          </w:tcPr>
          <w:p w:rsidR="639D798B" w:rsidP="2ED791A3" w:rsidRDefault="639D798B" w14:paraId="609A55FC" w14:textId="10192F8D">
            <w:pPr>
              <w:pStyle w:val="-CHONG1"/>
              <w:ind w:firstLine="0"/>
              <w:rPr>
                <w:rFonts w:eastAsia="Calibri"/>
              </w:rPr>
            </w:pPr>
            <w:r w:rsidRPr="2ED791A3" w:rsidR="639D798B">
              <w:rPr>
                <w:rFonts w:eastAsia="Calibri"/>
              </w:rPr>
              <w:t>Час створення</w:t>
            </w:r>
          </w:p>
        </w:tc>
      </w:tr>
    </w:tbl>
    <w:p xmlns:wp14="http://schemas.microsoft.com/office/word/2010/wordml" w:rsidRPr="00E45D01" w:rsidR="00B47523" w:rsidP="00B47523" w:rsidRDefault="00B47523" w14:paraId="4F904CB7" wp14:textId="77777777">
      <w:pPr>
        <w:pStyle w:val="-CHONG1"/>
        <w:ind w:firstLine="0"/>
        <w:rPr>
          <w:lang w:val="en-US"/>
        </w:rPr>
      </w:pPr>
    </w:p>
    <w:p xmlns:wp14="http://schemas.microsoft.com/office/word/2010/wordml" w:rsidRPr="009A6B2B" w:rsidR="00EF0C30" w:rsidP="002C5192" w:rsidRDefault="00A9751C" w14:paraId="12BA4BBA" wp14:textId="3F9D7747">
      <w:pPr>
        <w:pStyle w:val="-CHONG1"/>
      </w:pPr>
      <w:r w:rsidRPr="2ED791A3" w:rsidR="15F72FAB">
        <w:rPr>
          <w:rFonts w:ascii="Times New Roman" w:hAnsi="Times New Roman" w:eastAsia="Times New Roman" w:cs="Times New Roman"/>
          <w:noProof w:val="0"/>
          <w:sz w:val="28"/>
          <w:szCs w:val="28"/>
          <w:lang w:val="uk-UA"/>
        </w:rPr>
        <w:t>Отже</w:t>
      </w:r>
      <w:r w:rsidRPr="2ED791A3" w:rsidR="20AB1F9B">
        <w:rPr>
          <w:rFonts w:ascii="Times New Roman" w:hAnsi="Times New Roman" w:eastAsia="Times New Roman" w:cs="Times New Roman"/>
          <w:noProof w:val="0"/>
          <w:sz w:val="28"/>
          <w:szCs w:val="28"/>
          <w:lang w:val="uk-UA"/>
        </w:rPr>
        <w:t xml:space="preserve">, </w:t>
      </w:r>
      <w:r w:rsidRPr="2ED791A3" w:rsidR="20AB1F9B">
        <w:rPr>
          <w:rFonts w:ascii="Times New Roman" w:hAnsi="Times New Roman" w:eastAsia="Times New Roman" w:cs="Times New Roman"/>
          <w:noProof w:val="0"/>
          <w:sz w:val="28"/>
          <w:szCs w:val="28"/>
          <w:lang w:val="uk-UA"/>
        </w:rPr>
        <w:t>даталогічна</w:t>
      </w:r>
      <w:r w:rsidRPr="2ED791A3" w:rsidR="20AB1F9B">
        <w:rPr>
          <w:rFonts w:ascii="Times New Roman" w:hAnsi="Times New Roman" w:eastAsia="Times New Roman" w:cs="Times New Roman"/>
          <w:noProof w:val="0"/>
          <w:sz w:val="28"/>
          <w:szCs w:val="28"/>
          <w:lang w:val="uk-UA"/>
        </w:rPr>
        <w:t xml:space="preserve"> модель охоплює всі необхідні сутності й зв’язки для реалізації ключового функціоналу автентифікації та авторизації користувачів, створення та координації командної роботи, ведення завдань, обміну файлами і проведення дискусій. Що гарантує цілісність даних, ефективність запитів і готовність до подальшого розширення системи</w:t>
      </w:r>
      <w:r w:rsidRPr="2ED791A3" w:rsidR="74B1D9EC">
        <w:rPr>
          <w:rFonts w:ascii="Times New Roman" w:hAnsi="Times New Roman" w:eastAsia="Times New Roman" w:cs="Times New Roman"/>
          <w:noProof w:val="0"/>
          <w:sz w:val="28"/>
          <w:szCs w:val="28"/>
          <w:lang w:val="uk-UA"/>
        </w:rPr>
        <w:t xml:space="preserve">, </w:t>
      </w:r>
      <w:r w:rsidRPr="2ED791A3" w:rsidR="20AB1F9B">
        <w:rPr>
          <w:rFonts w:ascii="Times New Roman" w:hAnsi="Times New Roman" w:eastAsia="Times New Roman" w:cs="Times New Roman"/>
          <w:noProof w:val="0"/>
          <w:sz w:val="28"/>
          <w:szCs w:val="28"/>
          <w:lang w:val="uk-UA"/>
        </w:rPr>
        <w:t>побудована модель забезпечує не лише підтримку поточних процесів, а й слугує надійним фундаментом для подальшого розвитку платформи.</w:t>
      </w:r>
    </w:p>
    <w:p xmlns:wp14="http://schemas.microsoft.com/office/word/2010/wordml" w:rsidRPr="00247492" w:rsidR="00485AA0" w:rsidP="00485AA0" w:rsidRDefault="00485AA0" w14:paraId="77A52294" wp14:textId="77777777">
      <w:pPr>
        <w:suppressAutoHyphens/>
      </w:pPr>
    </w:p>
    <w:p xmlns:wp14="http://schemas.microsoft.com/office/word/2010/wordml" w:rsidR="00F77FAA" w:rsidP="00EF1755" w:rsidRDefault="001C331F" w14:paraId="7677ECB6" wp14:textId="77777777">
      <w:pPr>
        <w:pStyle w:val="2-CHONG"/>
      </w:pPr>
      <w:bookmarkStart w:name="_Toc169527618" w:id="19"/>
      <w:r w:rsidRPr="00247492">
        <w:t>2.3</w:t>
      </w:r>
      <w:r w:rsidR="00147CD0">
        <w:t> Веб-технології</w:t>
      </w:r>
      <w:r w:rsidR="00DB620C">
        <w:t xml:space="preserve"> та з</w:t>
      </w:r>
      <w:r w:rsidRPr="00247492">
        <w:t>асоб</w:t>
      </w:r>
      <w:r w:rsidR="00147CD0">
        <w:t>и</w:t>
      </w:r>
      <w:r w:rsidRPr="00247492">
        <w:t xml:space="preserve"> розробки інформаційної системи</w:t>
      </w:r>
      <w:bookmarkEnd w:id="19"/>
    </w:p>
    <w:p xmlns:wp14="http://schemas.microsoft.com/office/word/2010/wordml" w:rsidRPr="00146222" w:rsidR="00146222" w:rsidP="00146222" w:rsidRDefault="00146222" w14:paraId="007DCDA8" wp14:textId="77777777">
      <w:pPr>
        <w:suppressAutoHyphens/>
        <w:ind w:firstLine="851"/>
      </w:pPr>
    </w:p>
    <w:p xmlns:wp14="http://schemas.microsoft.com/office/word/2010/wordml" w:rsidRPr="00E3125A" w:rsidR="00E3125A" w:rsidP="2ED791A3" w:rsidRDefault="00E3125A" w14:paraId="585D6EDF" wp14:textId="13832140">
      <w:pPr>
        <w:pStyle w:val="-CHONG1"/>
        <w:rPr>
          <w:rFonts w:ascii="Times New Roman" w:hAnsi="Times New Roman" w:eastAsia="Times New Roman" w:cs="Times New Roman"/>
          <w:noProof w:val="0"/>
          <w:sz w:val="28"/>
          <w:szCs w:val="28"/>
          <w:lang w:val="uk-UA"/>
        </w:rPr>
      </w:pPr>
      <w:r w:rsidRPr="2ED791A3" w:rsidR="231B6B1D">
        <w:rPr>
          <w:rFonts w:ascii="Times New Roman" w:hAnsi="Times New Roman" w:eastAsia="Times New Roman" w:cs="Times New Roman"/>
          <w:noProof w:val="0"/>
          <w:sz w:val="28"/>
          <w:szCs w:val="28"/>
          <w:lang w:val="uk-UA"/>
        </w:rPr>
        <w:t xml:space="preserve">Правильний підбір інструментів і технологій на етапі </w:t>
      </w:r>
      <w:r w:rsidRPr="2ED791A3" w:rsidR="231B6B1D">
        <w:rPr>
          <w:rFonts w:ascii="Times New Roman" w:hAnsi="Times New Roman" w:eastAsia="Times New Roman" w:cs="Times New Roman"/>
          <w:noProof w:val="0"/>
          <w:sz w:val="28"/>
          <w:szCs w:val="28"/>
          <w:lang w:val="uk-UA"/>
        </w:rPr>
        <w:t>проєктування</w:t>
      </w:r>
      <w:r w:rsidRPr="2ED791A3" w:rsidR="231B6B1D">
        <w:rPr>
          <w:rFonts w:ascii="Times New Roman" w:hAnsi="Times New Roman" w:eastAsia="Times New Roman" w:cs="Times New Roman"/>
          <w:noProof w:val="0"/>
          <w:sz w:val="28"/>
          <w:szCs w:val="28"/>
          <w:lang w:val="uk-UA"/>
        </w:rPr>
        <w:t xml:space="preserve"> визначає ефективність реалізації бізнес-логіки, рівень безпеки та здатність до масштабування інформаційної системи. Тому фокус підбору засобів </w:t>
      </w:r>
      <w:r w:rsidRPr="2ED791A3" w:rsidR="231B6B1D">
        <w:rPr>
          <w:rFonts w:ascii="Times New Roman" w:hAnsi="Times New Roman" w:eastAsia="Times New Roman" w:cs="Times New Roman"/>
          <w:noProof w:val="0"/>
          <w:sz w:val="28"/>
          <w:szCs w:val="28"/>
          <w:lang w:val="uk-UA"/>
        </w:rPr>
        <w:t>розробики</w:t>
      </w:r>
      <w:r w:rsidRPr="2ED791A3" w:rsidR="231B6B1D">
        <w:rPr>
          <w:rFonts w:ascii="Times New Roman" w:hAnsi="Times New Roman" w:eastAsia="Times New Roman" w:cs="Times New Roman"/>
          <w:noProof w:val="0"/>
          <w:sz w:val="28"/>
          <w:szCs w:val="28"/>
          <w:lang w:val="uk-UA"/>
        </w:rPr>
        <w:t xml:space="preserve"> було зосереджено на створенні єдиного середовища розробки, яке забезпечує узгодженість клієнтської та серверної частин, спрощує супровід і дозволить </w:t>
      </w:r>
      <w:r w:rsidRPr="2ED791A3" w:rsidR="231B6B1D">
        <w:rPr>
          <w:rFonts w:ascii="Times New Roman" w:hAnsi="Times New Roman" w:eastAsia="Times New Roman" w:cs="Times New Roman"/>
          <w:noProof w:val="0"/>
          <w:sz w:val="28"/>
          <w:szCs w:val="28"/>
          <w:lang w:val="uk-UA"/>
        </w:rPr>
        <w:t>гнучко</w:t>
      </w:r>
      <w:r w:rsidRPr="2ED791A3" w:rsidR="231B6B1D">
        <w:rPr>
          <w:rFonts w:ascii="Times New Roman" w:hAnsi="Times New Roman" w:eastAsia="Times New Roman" w:cs="Times New Roman"/>
          <w:noProof w:val="0"/>
          <w:sz w:val="28"/>
          <w:szCs w:val="28"/>
          <w:lang w:val="uk-UA"/>
        </w:rPr>
        <w:t xml:space="preserve"> реагувати на зміну вимог.</w:t>
      </w:r>
    </w:p>
    <w:p xmlns:wp14="http://schemas.microsoft.com/office/word/2010/wordml" w:rsidRPr="00E3125A" w:rsidR="00E3125A" w:rsidP="2ED791A3" w:rsidRDefault="00E3125A" w14:paraId="36FE6995" wp14:textId="072EDEA0">
      <w:pPr>
        <w:pStyle w:val="-CHONG1"/>
        <w:rPr>
          <w:rFonts w:ascii="Times New Roman" w:hAnsi="Times New Roman" w:eastAsia="Times New Roman" w:cs="Times New Roman"/>
          <w:noProof w:val="0"/>
          <w:sz w:val="28"/>
          <w:szCs w:val="28"/>
          <w:lang w:val="uk-UA"/>
        </w:rPr>
      </w:pPr>
      <w:r w:rsidRPr="2ED791A3" w:rsidR="231B6B1D">
        <w:rPr>
          <w:rFonts w:ascii="Times New Roman" w:hAnsi="Times New Roman" w:eastAsia="Times New Roman" w:cs="Times New Roman"/>
          <w:noProof w:val="0"/>
          <w:sz w:val="28"/>
          <w:szCs w:val="28"/>
          <w:lang w:val="uk-UA"/>
        </w:rPr>
        <w:t xml:space="preserve">Сучасні </w:t>
      </w:r>
      <w:r w:rsidRPr="2ED791A3" w:rsidR="231B6B1D">
        <w:rPr>
          <w:rFonts w:ascii="Times New Roman" w:hAnsi="Times New Roman" w:eastAsia="Times New Roman" w:cs="Times New Roman"/>
          <w:noProof w:val="0"/>
          <w:sz w:val="28"/>
          <w:szCs w:val="28"/>
          <w:lang w:val="uk-UA"/>
        </w:rPr>
        <w:t>вебзастосунки</w:t>
      </w:r>
      <w:r w:rsidRPr="2ED791A3" w:rsidR="231B6B1D">
        <w:rPr>
          <w:rFonts w:ascii="Times New Roman" w:hAnsi="Times New Roman" w:eastAsia="Times New Roman" w:cs="Times New Roman"/>
          <w:noProof w:val="0"/>
          <w:sz w:val="28"/>
          <w:szCs w:val="28"/>
          <w:lang w:val="uk-UA"/>
        </w:rPr>
        <w:t xml:space="preserve"> зазвичай будуються як </w:t>
      </w:r>
      <w:r w:rsidRPr="2ED791A3" w:rsidR="231B6B1D">
        <w:rPr>
          <w:rFonts w:ascii="Times New Roman" w:hAnsi="Times New Roman" w:eastAsia="Times New Roman" w:cs="Times New Roman"/>
          <w:noProof w:val="0"/>
          <w:sz w:val="28"/>
          <w:szCs w:val="28"/>
          <w:lang w:val="uk-UA"/>
        </w:rPr>
        <w:t>односторінкові</w:t>
      </w:r>
      <w:r w:rsidRPr="2ED791A3" w:rsidR="231B6B1D">
        <w:rPr>
          <w:rFonts w:ascii="Times New Roman" w:hAnsi="Times New Roman" w:eastAsia="Times New Roman" w:cs="Times New Roman"/>
          <w:noProof w:val="0"/>
          <w:sz w:val="28"/>
          <w:szCs w:val="28"/>
          <w:lang w:val="uk-UA"/>
        </w:rPr>
        <w:t xml:space="preserve"> інтерфейси (SPA) або за допомогою серверного </w:t>
      </w:r>
      <w:r w:rsidRPr="2ED791A3" w:rsidR="231B6B1D">
        <w:rPr>
          <w:rFonts w:ascii="Times New Roman" w:hAnsi="Times New Roman" w:eastAsia="Times New Roman" w:cs="Times New Roman"/>
          <w:noProof w:val="0"/>
          <w:sz w:val="28"/>
          <w:szCs w:val="28"/>
          <w:lang w:val="uk-UA"/>
        </w:rPr>
        <w:t>рендерингу</w:t>
      </w:r>
      <w:r w:rsidRPr="2ED791A3" w:rsidR="231B6B1D">
        <w:rPr>
          <w:rFonts w:ascii="Times New Roman" w:hAnsi="Times New Roman" w:eastAsia="Times New Roman" w:cs="Times New Roman"/>
          <w:noProof w:val="0"/>
          <w:sz w:val="28"/>
          <w:szCs w:val="28"/>
          <w:lang w:val="uk-UA"/>
        </w:rPr>
        <w:t xml:space="preserve">. Серверний </w:t>
      </w:r>
      <w:r w:rsidRPr="2ED791A3" w:rsidR="231B6B1D">
        <w:rPr>
          <w:rFonts w:ascii="Times New Roman" w:hAnsi="Times New Roman" w:eastAsia="Times New Roman" w:cs="Times New Roman"/>
          <w:noProof w:val="0"/>
          <w:sz w:val="28"/>
          <w:szCs w:val="28"/>
          <w:lang w:val="uk-UA"/>
        </w:rPr>
        <w:t>рендеринг</w:t>
      </w:r>
      <w:r w:rsidRPr="2ED791A3" w:rsidR="231B6B1D">
        <w:rPr>
          <w:rFonts w:ascii="Times New Roman" w:hAnsi="Times New Roman" w:eastAsia="Times New Roman" w:cs="Times New Roman"/>
          <w:noProof w:val="0"/>
          <w:sz w:val="28"/>
          <w:szCs w:val="28"/>
          <w:lang w:val="uk-UA"/>
        </w:rPr>
        <w:t xml:space="preserve"> із </w:t>
      </w:r>
      <w:r w:rsidRPr="2ED791A3" w:rsidR="231B6B1D">
        <w:rPr>
          <w:rFonts w:ascii="Times New Roman" w:hAnsi="Times New Roman" w:eastAsia="Times New Roman" w:cs="Times New Roman"/>
          <w:noProof w:val="0"/>
          <w:sz w:val="28"/>
          <w:szCs w:val="28"/>
          <w:lang w:val="uk-UA"/>
        </w:rPr>
        <w:t>шаблонізаторами</w:t>
      </w:r>
      <w:r w:rsidRPr="2ED791A3" w:rsidR="231B6B1D">
        <w:rPr>
          <w:rFonts w:ascii="Times New Roman" w:hAnsi="Times New Roman" w:eastAsia="Times New Roman" w:cs="Times New Roman"/>
          <w:noProof w:val="0"/>
          <w:sz w:val="28"/>
          <w:szCs w:val="28"/>
          <w:lang w:val="uk-UA"/>
        </w:rPr>
        <w:t xml:space="preserve"> підходить для статичних сайтів, але при інтенсивній взаємодії з користувачем поступається SPA у швидкодії та інтерфейс</w:t>
      </w:r>
      <w:r w:rsidRPr="2ED791A3" w:rsidR="231994A7">
        <w:rPr>
          <w:rFonts w:ascii="Times New Roman" w:hAnsi="Times New Roman" w:eastAsia="Times New Roman" w:cs="Times New Roman"/>
          <w:noProof w:val="0"/>
          <w:sz w:val="28"/>
          <w:szCs w:val="28"/>
          <w:lang w:val="uk-UA"/>
        </w:rPr>
        <w:t>і</w:t>
      </w:r>
      <w:r w:rsidRPr="2ED791A3" w:rsidR="231B6B1D">
        <w:rPr>
          <w:rFonts w:ascii="Times New Roman" w:hAnsi="Times New Roman" w:eastAsia="Times New Roman" w:cs="Times New Roman"/>
          <w:noProof w:val="0"/>
          <w:sz w:val="28"/>
          <w:szCs w:val="28"/>
          <w:lang w:val="uk-UA"/>
        </w:rPr>
        <w:t xml:space="preserve">. Серед SPA-фреймворків </w:t>
      </w:r>
      <w:r w:rsidRPr="2ED791A3" w:rsidR="231B6B1D">
        <w:rPr>
          <w:rFonts w:ascii="Times New Roman" w:hAnsi="Times New Roman" w:eastAsia="Times New Roman" w:cs="Times New Roman"/>
          <w:noProof w:val="0"/>
          <w:sz w:val="28"/>
          <w:szCs w:val="28"/>
          <w:lang w:val="uk-UA"/>
        </w:rPr>
        <w:t>Angular</w:t>
      </w:r>
      <w:r w:rsidRPr="2ED791A3" w:rsidR="231B6B1D">
        <w:rPr>
          <w:rFonts w:ascii="Times New Roman" w:hAnsi="Times New Roman" w:eastAsia="Times New Roman" w:cs="Times New Roman"/>
          <w:noProof w:val="0"/>
          <w:sz w:val="28"/>
          <w:szCs w:val="28"/>
          <w:lang w:val="uk-UA"/>
        </w:rPr>
        <w:t xml:space="preserve"> вирізняється двосторонньою прив’язкою даних і потужним CLI, але потребує тривалого навчання та має великий розмір </w:t>
      </w:r>
      <w:r w:rsidRPr="2ED791A3" w:rsidR="231B6B1D">
        <w:rPr>
          <w:rFonts w:ascii="Times New Roman" w:hAnsi="Times New Roman" w:eastAsia="Times New Roman" w:cs="Times New Roman"/>
          <w:noProof w:val="0"/>
          <w:sz w:val="28"/>
          <w:szCs w:val="28"/>
          <w:lang w:val="uk-UA"/>
        </w:rPr>
        <w:t>бандлу</w:t>
      </w:r>
      <w:r w:rsidRPr="2ED791A3" w:rsidR="231B6B1D">
        <w:rPr>
          <w:rFonts w:ascii="Times New Roman" w:hAnsi="Times New Roman" w:eastAsia="Times New Roman" w:cs="Times New Roman"/>
          <w:noProof w:val="0"/>
          <w:sz w:val="28"/>
          <w:szCs w:val="28"/>
          <w:lang w:val="uk-UA"/>
        </w:rPr>
        <w:t xml:space="preserve">. Vue.js поєднує простоту з гнучкістю </w:t>
      </w:r>
      <w:r w:rsidRPr="2ED791A3" w:rsidR="1D6660A4">
        <w:rPr>
          <w:rFonts w:ascii="Times New Roman" w:hAnsi="Times New Roman" w:eastAsia="Times New Roman" w:cs="Times New Roman"/>
          <w:noProof w:val="0"/>
          <w:sz w:val="28"/>
          <w:szCs w:val="28"/>
          <w:lang w:val="uk-UA"/>
        </w:rPr>
        <w:t>api</w:t>
      </w:r>
      <w:r w:rsidRPr="2ED791A3" w:rsidR="231B6B1D">
        <w:rPr>
          <w:rFonts w:ascii="Times New Roman" w:hAnsi="Times New Roman" w:eastAsia="Times New Roman" w:cs="Times New Roman"/>
          <w:noProof w:val="0"/>
          <w:sz w:val="28"/>
          <w:szCs w:val="28"/>
          <w:lang w:val="uk-UA"/>
        </w:rPr>
        <w:t xml:space="preserve">, проте менш поширений у великих корпоративних </w:t>
      </w:r>
      <w:r w:rsidRPr="2ED791A3" w:rsidR="231B6B1D">
        <w:rPr>
          <w:rFonts w:ascii="Times New Roman" w:hAnsi="Times New Roman" w:eastAsia="Times New Roman" w:cs="Times New Roman"/>
          <w:noProof w:val="0"/>
          <w:sz w:val="28"/>
          <w:szCs w:val="28"/>
          <w:lang w:val="uk-UA"/>
        </w:rPr>
        <w:t>проєктах</w:t>
      </w:r>
      <w:r w:rsidRPr="2ED791A3" w:rsidR="1C1DA125">
        <w:rPr>
          <w:rFonts w:ascii="Times New Roman" w:hAnsi="Times New Roman" w:eastAsia="Times New Roman" w:cs="Times New Roman"/>
          <w:noProof w:val="0"/>
          <w:sz w:val="28"/>
          <w:szCs w:val="28"/>
          <w:lang w:val="uk-UA"/>
        </w:rPr>
        <w:t xml:space="preserve"> [14]</w:t>
      </w:r>
      <w:r w:rsidRPr="2ED791A3" w:rsidR="231B6B1D">
        <w:rPr>
          <w:rFonts w:ascii="Times New Roman" w:hAnsi="Times New Roman" w:eastAsia="Times New Roman" w:cs="Times New Roman"/>
          <w:noProof w:val="0"/>
          <w:sz w:val="28"/>
          <w:szCs w:val="28"/>
          <w:lang w:val="uk-UA"/>
        </w:rPr>
        <w:t xml:space="preserve">. </w:t>
      </w:r>
      <w:r w:rsidRPr="2ED791A3" w:rsidR="231B6B1D">
        <w:rPr>
          <w:rFonts w:ascii="Times New Roman" w:hAnsi="Times New Roman" w:eastAsia="Times New Roman" w:cs="Times New Roman"/>
          <w:noProof w:val="0"/>
          <w:sz w:val="28"/>
          <w:szCs w:val="28"/>
          <w:lang w:val="uk-UA"/>
        </w:rPr>
        <w:t>React</w:t>
      </w:r>
      <w:r w:rsidRPr="2ED791A3" w:rsidR="231B6B1D">
        <w:rPr>
          <w:rFonts w:ascii="Times New Roman" w:hAnsi="Times New Roman" w:eastAsia="Times New Roman" w:cs="Times New Roman"/>
          <w:noProof w:val="0"/>
          <w:sz w:val="28"/>
          <w:szCs w:val="28"/>
          <w:lang w:val="uk-UA"/>
        </w:rPr>
        <w:t xml:space="preserve"> пропонує декларативну компонентну модель, багату екосистему й можливості для оптимізації в реальному часі. З огляду на необхідність динамічного оновлення статусів завдань і широкого набору готових бібліотек для керування станом та маршрутизації, обрано </w:t>
      </w:r>
      <w:r w:rsidRPr="2ED791A3" w:rsidR="231B6B1D">
        <w:rPr>
          <w:rFonts w:ascii="Times New Roman" w:hAnsi="Times New Roman" w:eastAsia="Times New Roman" w:cs="Times New Roman"/>
          <w:noProof w:val="0"/>
          <w:sz w:val="28"/>
          <w:szCs w:val="28"/>
          <w:lang w:val="uk-UA"/>
        </w:rPr>
        <w:t>React</w:t>
      </w:r>
      <w:r w:rsidRPr="2ED791A3" w:rsidR="231B6B1D">
        <w:rPr>
          <w:rFonts w:ascii="Times New Roman" w:hAnsi="Times New Roman" w:eastAsia="Times New Roman" w:cs="Times New Roman"/>
          <w:noProof w:val="0"/>
          <w:sz w:val="28"/>
          <w:szCs w:val="28"/>
          <w:lang w:val="uk-UA"/>
        </w:rPr>
        <w:t xml:space="preserve"> із функціональними компонентами та хуками.</w:t>
      </w:r>
    </w:p>
    <w:p xmlns:wp14="http://schemas.microsoft.com/office/word/2010/wordml" w:rsidRPr="00E3125A" w:rsidR="00E3125A" w:rsidP="2ED791A3" w:rsidRDefault="00E3125A" w14:paraId="72D90369" wp14:textId="672E2E6D">
      <w:pPr>
        <w:pStyle w:val="-CHONG1"/>
        <w:rPr>
          <w:rFonts w:ascii="Times New Roman" w:hAnsi="Times New Roman" w:eastAsia="Times New Roman" w:cs="Times New Roman"/>
          <w:noProof w:val="0"/>
          <w:sz w:val="28"/>
          <w:szCs w:val="28"/>
          <w:lang w:val="uk-UA"/>
        </w:rPr>
      </w:pPr>
      <w:r w:rsidRPr="2ED791A3" w:rsidR="7E2FD052">
        <w:rPr>
          <w:rFonts w:ascii="Times New Roman" w:hAnsi="Times New Roman" w:eastAsia="Times New Roman" w:cs="Times New Roman"/>
          <w:noProof w:val="0"/>
          <w:sz w:val="28"/>
          <w:szCs w:val="28"/>
          <w:lang w:val="uk-UA"/>
        </w:rPr>
        <w:t xml:space="preserve">На рівні серверної логіки увагу приділено порівнянню провідних фреймворків, які по-різному підходять до обробки запитів, масштабування та підтримки сучасних веб-додатків. </w:t>
      </w:r>
      <w:r w:rsidRPr="2ED791A3" w:rsidR="231B6B1D">
        <w:rPr>
          <w:rFonts w:ascii="Times New Roman" w:hAnsi="Times New Roman" w:eastAsia="Times New Roman" w:cs="Times New Roman"/>
          <w:noProof w:val="0"/>
          <w:sz w:val="28"/>
          <w:szCs w:val="28"/>
          <w:lang w:val="uk-UA"/>
        </w:rPr>
        <w:t>Django</w:t>
      </w:r>
      <w:r w:rsidRPr="2ED791A3" w:rsidR="231B6B1D">
        <w:rPr>
          <w:rFonts w:ascii="Times New Roman" w:hAnsi="Times New Roman" w:eastAsia="Times New Roman" w:cs="Times New Roman"/>
          <w:noProof w:val="0"/>
          <w:sz w:val="28"/>
          <w:szCs w:val="28"/>
          <w:lang w:val="uk-UA"/>
        </w:rPr>
        <w:t xml:space="preserve"> і </w:t>
      </w:r>
      <w:r w:rsidRPr="2ED791A3" w:rsidR="231B6B1D">
        <w:rPr>
          <w:rFonts w:ascii="Times New Roman" w:hAnsi="Times New Roman" w:eastAsia="Times New Roman" w:cs="Times New Roman"/>
          <w:noProof w:val="0"/>
          <w:sz w:val="28"/>
          <w:szCs w:val="28"/>
          <w:lang w:val="uk-UA"/>
        </w:rPr>
        <w:t>Rails</w:t>
      </w:r>
      <w:r w:rsidRPr="2ED791A3" w:rsidR="231B6B1D">
        <w:rPr>
          <w:rFonts w:ascii="Times New Roman" w:hAnsi="Times New Roman" w:eastAsia="Times New Roman" w:cs="Times New Roman"/>
          <w:noProof w:val="0"/>
          <w:sz w:val="28"/>
          <w:szCs w:val="28"/>
          <w:lang w:val="uk-UA"/>
        </w:rPr>
        <w:t xml:space="preserve"> забезпечують багатий набір вбудованих засобів для аутентифікації та ORM, але горизонтальне масштабування таких рішень часто ускладнене. </w:t>
      </w:r>
      <w:r w:rsidRPr="2ED791A3" w:rsidR="231B6B1D">
        <w:rPr>
          <w:rFonts w:ascii="Times New Roman" w:hAnsi="Times New Roman" w:eastAsia="Times New Roman" w:cs="Times New Roman"/>
          <w:noProof w:val="0"/>
          <w:sz w:val="28"/>
          <w:szCs w:val="28"/>
          <w:lang w:val="uk-UA"/>
        </w:rPr>
        <w:t>Laravel</w:t>
      </w:r>
      <w:r w:rsidRPr="2ED791A3" w:rsidR="231B6B1D">
        <w:rPr>
          <w:rFonts w:ascii="Times New Roman" w:hAnsi="Times New Roman" w:eastAsia="Times New Roman" w:cs="Times New Roman"/>
          <w:noProof w:val="0"/>
          <w:sz w:val="28"/>
          <w:szCs w:val="28"/>
          <w:lang w:val="uk-UA"/>
        </w:rPr>
        <w:t xml:space="preserve"> приваблює PHP-спеціалістів, проте менш ефективний при обробці великої кількості одночасних з’єднань. Асинхронна, </w:t>
      </w:r>
      <w:r w:rsidRPr="2ED791A3" w:rsidR="231B6B1D">
        <w:rPr>
          <w:rFonts w:ascii="Times New Roman" w:hAnsi="Times New Roman" w:eastAsia="Times New Roman" w:cs="Times New Roman"/>
          <w:noProof w:val="0"/>
          <w:sz w:val="28"/>
          <w:szCs w:val="28"/>
          <w:lang w:val="uk-UA"/>
        </w:rPr>
        <w:t>подієва</w:t>
      </w:r>
      <w:r w:rsidRPr="2ED791A3" w:rsidR="231B6B1D">
        <w:rPr>
          <w:rFonts w:ascii="Times New Roman" w:hAnsi="Times New Roman" w:eastAsia="Times New Roman" w:cs="Times New Roman"/>
          <w:noProof w:val="0"/>
          <w:sz w:val="28"/>
          <w:szCs w:val="28"/>
          <w:lang w:val="uk-UA"/>
        </w:rPr>
        <w:t xml:space="preserve"> модель Node.js із фреймворком Express дозволяє використовувати одну мову програмування на всіх рівнях, інтегрувати </w:t>
      </w:r>
      <w:r w:rsidRPr="2ED791A3" w:rsidR="231B6B1D">
        <w:rPr>
          <w:rFonts w:ascii="Times New Roman" w:hAnsi="Times New Roman" w:eastAsia="Times New Roman" w:cs="Times New Roman"/>
          <w:noProof w:val="0"/>
          <w:sz w:val="28"/>
          <w:szCs w:val="28"/>
          <w:lang w:val="uk-UA"/>
        </w:rPr>
        <w:t>WebSocket</w:t>
      </w:r>
      <w:r w:rsidRPr="2ED791A3" w:rsidR="231B6B1D">
        <w:rPr>
          <w:rFonts w:ascii="Times New Roman" w:hAnsi="Times New Roman" w:eastAsia="Times New Roman" w:cs="Times New Roman"/>
          <w:noProof w:val="0"/>
          <w:sz w:val="28"/>
          <w:szCs w:val="28"/>
          <w:lang w:val="uk-UA"/>
        </w:rPr>
        <w:t>-сервери та реалізувати високопродуктивні API з мінімальними накладними витратами. Саме це поєднання забезпечує оптимальну продуктивність та швидкість розробки.</w:t>
      </w:r>
    </w:p>
    <w:p xmlns:wp14="http://schemas.microsoft.com/office/word/2010/wordml" w:rsidRPr="00E3125A" w:rsidR="00E3125A" w:rsidP="2ED791A3" w:rsidRDefault="00E3125A" w14:paraId="5402F5A7" wp14:textId="6BF66228">
      <w:pPr>
        <w:pStyle w:val="-CHONG1"/>
        <w:rPr>
          <w:rFonts w:ascii="Times New Roman" w:hAnsi="Times New Roman" w:eastAsia="Times New Roman" w:cs="Times New Roman"/>
          <w:noProof w:val="0"/>
          <w:sz w:val="28"/>
          <w:szCs w:val="28"/>
          <w:lang w:val="uk-UA"/>
        </w:rPr>
      </w:pPr>
      <w:r w:rsidRPr="2ED791A3" w:rsidR="208940E0">
        <w:rPr>
          <w:rFonts w:ascii="Times New Roman" w:hAnsi="Times New Roman" w:eastAsia="Times New Roman" w:cs="Times New Roman"/>
          <w:noProof w:val="0"/>
          <w:sz w:val="28"/>
          <w:szCs w:val="28"/>
          <w:lang w:val="uk-UA"/>
        </w:rPr>
        <w:t>Для</w:t>
      </w:r>
      <w:r w:rsidRPr="2ED791A3" w:rsidR="231B6B1D">
        <w:rPr>
          <w:rFonts w:ascii="Times New Roman" w:hAnsi="Times New Roman" w:eastAsia="Times New Roman" w:cs="Times New Roman"/>
          <w:noProof w:val="0"/>
          <w:sz w:val="28"/>
          <w:szCs w:val="28"/>
          <w:lang w:val="uk-UA"/>
        </w:rPr>
        <w:t xml:space="preserve"> реалізації авторизації </w:t>
      </w:r>
      <w:r w:rsidRPr="2ED791A3" w:rsidR="4CFF818C">
        <w:rPr>
          <w:rFonts w:ascii="Times New Roman" w:hAnsi="Times New Roman" w:eastAsia="Times New Roman" w:cs="Times New Roman"/>
          <w:noProof w:val="0"/>
          <w:sz w:val="28"/>
          <w:szCs w:val="28"/>
          <w:lang w:val="uk-UA"/>
        </w:rPr>
        <w:t>було розглянуто</w:t>
      </w:r>
      <w:r w:rsidRPr="2ED791A3" w:rsidR="231B6B1D">
        <w:rPr>
          <w:rFonts w:ascii="Times New Roman" w:hAnsi="Times New Roman" w:eastAsia="Times New Roman" w:cs="Times New Roman"/>
          <w:noProof w:val="0"/>
          <w:sz w:val="28"/>
          <w:szCs w:val="28"/>
          <w:lang w:val="uk-UA"/>
        </w:rPr>
        <w:t xml:space="preserve"> власні JWT-механізми, сторонні сервіси Auth0/</w:t>
      </w:r>
      <w:r w:rsidRPr="2ED791A3" w:rsidR="231B6B1D">
        <w:rPr>
          <w:rFonts w:ascii="Times New Roman" w:hAnsi="Times New Roman" w:eastAsia="Times New Roman" w:cs="Times New Roman"/>
          <w:noProof w:val="0"/>
          <w:sz w:val="28"/>
          <w:szCs w:val="28"/>
          <w:lang w:val="uk-UA"/>
        </w:rPr>
        <w:t>Okta</w:t>
      </w:r>
      <w:r w:rsidRPr="2ED791A3" w:rsidR="231B6B1D">
        <w:rPr>
          <w:rFonts w:ascii="Times New Roman" w:hAnsi="Times New Roman" w:eastAsia="Times New Roman" w:cs="Times New Roman"/>
          <w:noProof w:val="0"/>
          <w:sz w:val="28"/>
          <w:szCs w:val="28"/>
          <w:lang w:val="uk-UA"/>
        </w:rPr>
        <w:t xml:space="preserve"> та </w:t>
      </w:r>
      <w:r w:rsidRPr="2ED791A3" w:rsidR="231B6B1D">
        <w:rPr>
          <w:rFonts w:ascii="Times New Roman" w:hAnsi="Times New Roman" w:eastAsia="Times New Roman" w:cs="Times New Roman"/>
          <w:noProof w:val="0"/>
          <w:sz w:val="28"/>
          <w:szCs w:val="28"/>
          <w:lang w:val="uk-UA"/>
        </w:rPr>
        <w:t>Firebase</w:t>
      </w:r>
      <w:r w:rsidRPr="2ED791A3" w:rsidR="231B6B1D">
        <w:rPr>
          <w:rFonts w:ascii="Times New Roman" w:hAnsi="Times New Roman" w:eastAsia="Times New Roman" w:cs="Times New Roman"/>
          <w:noProof w:val="0"/>
          <w:sz w:val="28"/>
          <w:szCs w:val="28"/>
          <w:lang w:val="uk-UA"/>
        </w:rPr>
        <w:t xml:space="preserve"> </w:t>
      </w:r>
      <w:r w:rsidRPr="2ED791A3" w:rsidR="231B6B1D">
        <w:rPr>
          <w:rFonts w:ascii="Times New Roman" w:hAnsi="Times New Roman" w:eastAsia="Times New Roman" w:cs="Times New Roman"/>
          <w:noProof w:val="0"/>
          <w:sz w:val="28"/>
          <w:szCs w:val="28"/>
          <w:lang w:val="uk-UA"/>
        </w:rPr>
        <w:t>Authentication</w:t>
      </w:r>
      <w:r w:rsidRPr="2ED791A3" w:rsidR="231B6B1D">
        <w:rPr>
          <w:rFonts w:ascii="Times New Roman" w:hAnsi="Times New Roman" w:eastAsia="Times New Roman" w:cs="Times New Roman"/>
          <w:noProof w:val="0"/>
          <w:sz w:val="28"/>
          <w:szCs w:val="28"/>
          <w:lang w:val="uk-UA"/>
        </w:rPr>
        <w:t xml:space="preserve">. Власна JWT-система потребує постійного аудиту й оновлення з огляду на ризики безпеки. Auth0 пропонує розширений функціонал, але пов’язаний із ліцензійними витратами й конфігураційною складністю. </w:t>
      </w:r>
      <w:r w:rsidRPr="2ED791A3" w:rsidR="231B6B1D">
        <w:rPr>
          <w:rFonts w:ascii="Times New Roman" w:hAnsi="Times New Roman" w:eastAsia="Times New Roman" w:cs="Times New Roman"/>
          <w:noProof w:val="0"/>
          <w:sz w:val="28"/>
          <w:szCs w:val="28"/>
          <w:lang w:val="uk-UA"/>
        </w:rPr>
        <w:t>Firebase</w:t>
      </w:r>
      <w:r w:rsidRPr="2ED791A3" w:rsidR="231B6B1D">
        <w:rPr>
          <w:rFonts w:ascii="Times New Roman" w:hAnsi="Times New Roman" w:eastAsia="Times New Roman" w:cs="Times New Roman"/>
          <w:noProof w:val="0"/>
          <w:sz w:val="28"/>
          <w:szCs w:val="28"/>
          <w:lang w:val="uk-UA"/>
        </w:rPr>
        <w:t xml:space="preserve"> </w:t>
      </w:r>
      <w:r w:rsidRPr="2ED791A3" w:rsidR="231B6B1D">
        <w:rPr>
          <w:rFonts w:ascii="Times New Roman" w:hAnsi="Times New Roman" w:eastAsia="Times New Roman" w:cs="Times New Roman"/>
          <w:noProof w:val="0"/>
          <w:sz w:val="28"/>
          <w:szCs w:val="28"/>
          <w:lang w:val="uk-UA"/>
        </w:rPr>
        <w:t>Authentication</w:t>
      </w:r>
      <w:r w:rsidRPr="2ED791A3" w:rsidR="231B6B1D">
        <w:rPr>
          <w:rFonts w:ascii="Times New Roman" w:hAnsi="Times New Roman" w:eastAsia="Times New Roman" w:cs="Times New Roman"/>
          <w:noProof w:val="0"/>
          <w:sz w:val="28"/>
          <w:szCs w:val="28"/>
          <w:lang w:val="uk-UA"/>
        </w:rPr>
        <w:t xml:space="preserve"> забезпечує готові SDK для </w:t>
      </w:r>
      <w:r w:rsidRPr="2ED791A3" w:rsidR="231B6B1D">
        <w:rPr>
          <w:rFonts w:ascii="Times New Roman" w:hAnsi="Times New Roman" w:eastAsia="Times New Roman" w:cs="Times New Roman"/>
          <w:noProof w:val="0"/>
          <w:sz w:val="28"/>
          <w:szCs w:val="28"/>
          <w:lang w:val="uk-UA"/>
        </w:rPr>
        <w:t>веба</w:t>
      </w:r>
      <w:r w:rsidRPr="2ED791A3" w:rsidR="231B6B1D">
        <w:rPr>
          <w:rFonts w:ascii="Times New Roman" w:hAnsi="Times New Roman" w:eastAsia="Times New Roman" w:cs="Times New Roman"/>
          <w:noProof w:val="0"/>
          <w:sz w:val="28"/>
          <w:szCs w:val="28"/>
          <w:lang w:val="uk-UA"/>
        </w:rPr>
        <w:t xml:space="preserve"> й мобільних платформ з підтримкою соціальних мереж, </w:t>
      </w:r>
      <w:r w:rsidRPr="2ED791A3" w:rsidR="231B6B1D">
        <w:rPr>
          <w:rFonts w:ascii="Times New Roman" w:hAnsi="Times New Roman" w:eastAsia="Times New Roman" w:cs="Times New Roman"/>
          <w:noProof w:val="0"/>
          <w:sz w:val="28"/>
          <w:szCs w:val="28"/>
          <w:lang w:val="uk-UA"/>
        </w:rPr>
        <w:t>email</w:t>
      </w:r>
      <w:r w:rsidRPr="2ED791A3" w:rsidR="231B6B1D">
        <w:rPr>
          <w:rFonts w:ascii="Times New Roman" w:hAnsi="Times New Roman" w:eastAsia="Times New Roman" w:cs="Times New Roman"/>
          <w:noProof w:val="0"/>
          <w:sz w:val="28"/>
          <w:szCs w:val="28"/>
          <w:lang w:val="uk-UA"/>
        </w:rPr>
        <w:t>-паролів і багатофакторної автентифікації, мінімізуючи навантаження на серверну частину й скорочуючи час впровадження</w:t>
      </w:r>
      <w:r w:rsidRPr="2ED791A3" w:rsidR="3D77F684">
        <w:rPr>
          <w:rFonts w:ascii="Times New Roman" w:hAnsi="Times New Roman" w:eastAsia="Times New Roman" w:cs="Times New Roman"/>
          <w:noProof w:val="0"/>
          <w:sz w:val="28"/>
          <w:szCs w:val="28"/>
          <w:lang w:val="uk-UA"/>
        </w:rPr>
        <w:t xml:space="preserve"> [15]</w:t>
      </w:r>
      <w:r w:rsidRPr="2ED791A3" w:rsidR="231B6B1D">
        <w:rPr>
          <w:rFonts w:ascii="Times New Roman" w:hAnsi="Times New Roman" w:eastAsia="Times New Roman" w:cs="Times New Roman"/>
          <w:noProof w:val="0"/>
          <w:sz w:val="28"/>
          <w:szCs w:val="28"/>
          <w:lang w:val="uk-UA"/>
        </w:rPr>
        <w:t>.</w:t>
      </w:r>
    </w:p>
    <w:p xmlns:wp14="http://schemas.microsoft.com/office/word/2010/wordml" w:rsidRPr="00E3125A" w:rsidR="00E3125A" w:rsidP="2ED791A3" w:rsidRDefault="00E3125A" w14:paraId="007BF3C9" wp14:textId="32DAC726">
      <w:pPr>
        <w:pStyle w:val="-CHONG1"/>
        <w:rPr>
          <w:rFonts w:ascii="Times New Roman" w:hAnsi="Times New Roman" w:eastAsia="Times New Roman" w:cs="Times New Roman"/>
          <w:noProof w:val="0"/>
          <w:sz w:val="28"/>
          <w:szCs w:val="28"/>
          <w:lang w:val="uk-UA"/>
        </w:rPr>
      </w:pPr>
      <w:r w:rsidRPr="2ED791A3" w:rsidR="231B6B1D">
        <w:rPr>
          <w:rFonts w:ascii="Times New Roman" w:hAnsi="Times New Roman" w:eastAsia="Times New Roman" w:cs="Times New Roman"/>
          <w:noProof w:val="0"/>
          <w:sz w:val="28"/>
          <w:szCs w:val="28"/>
          <w:lang w:val="uk-UA"/>
        </w:rPr>
        <w:t xml:space="preserve">Реляційні СУБД </w:t>
      </w:r>
      <w:r w:rsidRPr="2ED791A3" w:rsidR="231B6B1D">
        <w:rPr>
          <w:rFonts w:ascii="Times New Roman" w:hAnsi="Times New Roman" w:eastAsia="Times New Roman" w:cs="Times New Roman"/>
          <w:noProof w:val="0"/>
          <w:sz w:val="28"/>
          <w:szCs w:val="28"/>
          <w:lang w:val="uk-UA"/>
        </w:rPr>
        <w:t>MySQL</w:t>
      </w:r>
      <w:r w:rsidRPr="2ED791A3" w:rsidR="231B6B1D">
        <w:rPr>
          <w:rFonts w:ascii="Times New Roman" w:hAnsi="Times New Roman" w:eastAsia="Times New Roman" w:cs="Times New Roman"/>
          <w:noProof w:val="0"/>
          <w:sz w:val="28"/>
          <w:szCs w:val="28"/>
          <w:lang w:val="uk-UA"/>
        </w:rPr>
        <w:t xml:space="preserve">, </w:t>
      </w:r>
      <w:r w:rsidRPr="2ED791A3" w:rsidR="231B6B1D">
        <w:rPr>
          <w:rFonts w:ascii="Times New Roman" w:hAnsi="Times New Roman" w:eastAsia="Times New Roman" w:cs="Times New Roman"/>
          <w:noProof w:val="0"/>
          <w:sz w:val="28"/>
          <w:szCs w:val="28"/>
          <w:lang w:val="uk-UA"/>
        </w:rPr>
        <w:t>MariaDB</w:t>
      </w:r>
      <w:r w:rsidRPr="2ED791A3" w:rsidR="231B6B1D">
        <w:rPr>
          <w:rFonts w:ascii="Times New Roman" w:hAnsi="Times New Roman" w:eastAsia="Times New Roman" w:cs="Times New Roman"/>
          <w:noProof w:val="0"/>
          <w:sz w:val="28"/>
          <w:szCs w:val="28"/>
          <w:lang w:val="uk-UA"/>
        </w:rPr>
        <w:t xml:space="preserve"> і </w:t>
      </w:r>
      <w:r w:rsidRPr="2ED791A3" w:rsidR="231B6B1D">
        <w:rPr>
          <w:rFonts w:ascii="Times New Roman" w:hAnsi="Times New Roman" w:eastAsia="Times New Roman" w:cs="Times New Roman"/>
          <w:noProof w:val="0"/>
          <w:sz w:val="28"/>
          <w:szCs w:val="28"/>
          <w:lang w:val="uk-UA"/>
        </w:rPr>
        <w:t>PostgreSQL</w:t>
      </w:r>
      <w:r w:rsidRPr="2ED791A3" w:rsidR="231B6B1D">
        <w:rPr>
          <w:rFonts w:ascii="Times New Roman" w:hAnsi="Times New Roman" w:eastAsia="Times New Roman" w:cs="Times New Roman"/>
          <w:noProof w:val="0"/>
          <w:sz w:val="28"/>
          <w:szCs w:val="28"/>
          <w:lang w:val="uk-UA"/>
        </w:rPr>
        <w:t xml:space="preserve"> мають широкий спектр застосувань. </w:t>
      </w:r>
      <w:r w:rsidRPr="2ED791A3" w:rsidR="231B6B1D">
        <w:rPr>
          <w:rFonts w:ascii="Times New Roman" w:hAnsi="Times New Roman" w:eastAsia="Times New Roman" w:cs="Times New Roman"/>
          <w:noProof w:val="0"/>
          <w:sz w:val="28"/>
          <w:szCs w:val="28"/>
          <w:lang w:val="uk-UA"/>
        </w:rPr>
        <w:t>MySQL</w:t>
      </w:r>
      <w:r w:rsidRPr="2ED791A3" w:rsidR="231B6B1D">
        <w:rPr>
          <w:rFonts w:ascii="Times New Roman" w:hAnsi="Times New Roman" w:eastAsia="Times New Roman" w:cs="Times New Roman"/>
          <w:noProof w:val="0"/>
          <w:sz w:val="28"/>
          <w:szCs w:val="28"/>
          <w:lang w:val="uk-UA"/>
        </w:rPr>
        <w:t xml:space="preserve"> відзначається простотою налаштування, </w:t>
      </w:r>
      <w:r w:rsidRPr="2ED791A3" w:rsidR="231B6B1D">
        <w:rPr>
          <w:rFonts w:ascii="Times New Roman" w:hAnsi="Times New Roman" w:eastAsia="Times New Roman" w:cs="Times New Roman"/>
          <w:noProof w:val="0"/>
          <w:sz w:val="28"/>
          <w:szCs w:val="28"/>
          <w:lang w:val="uk-UA"/>
        </w:rPr>
        <w:t>MariaDB</w:t>
      </w:r>
      <w:r w:rsidRPr="2ED791A3" w:rsidR="51444EFB">
        <w:rPr>
          <w:rFonts w:ascii="Times New Roman" w:hAnsi="Times New Roman" w:eastAsia="Times New Roman" w:cs="Times New Roman"/>
          <w:noProof w:val="0"/>
          <w:sz w:val="28"/>
          <w:szCs w:val="28"/>
          <w:lang w:val="uk-UA"/>
        </w:rPr>
        <w:t xml:space="preserve"> </w:t>
      </w:r>
      <w:r w:rsidRPr="2ED791A3" w:rsidR="231B6B1D">
        <w:rPr>
          <w:rFonts w:ascii="Times New Roman" w:hAnsi="Times New Roman" w:eastAsia="Times New Roman" w:cs="Times New Roman"/>
          <w:noProof w:val="0"/>
          <w:sz w:val="28"/>
          <w:szCs w:val="28"/>
          <w:lang w:val="uk-UA"/>
        </w:rPr>
        <w:t xml:space="preserve">продуктивністю та відкритою ліцензією, а </w:t>
      </w:r>
      <w:r w:rsidRPr="2ED791A3" w:rsidR="231B6B1D">
        <w:rPr>
          <w:rFonts w:ascii="Times New Roman" w:hAnsi="Times New Roman" w:eastAsia="Times New Roman" w:cs="Times New Roman"/>
          <w:noProof w:val="0"/>
          <w:sz w:val="28"/>
          <w:szCs w:val="28"/>
          <w:lang w:val="uk-UA"/>
        </w:rPr>
        <w:t>PostgreSQL</w:t>
      </w:r>
      <w:r w:rsidRPr="2ED791A3" w:rsidR="231B6B1D">
        <w:rPr>
          <w:rFonts w:ascii="Times New Roman" w:hAnsi="Times New Roman" w:eastAsia="Times New Roman" w:cs="Times New Roman"/>
          <w:noProof w:val="0"/>
          <w:sz w:val="28"/>
          <w:szCs w:val="28"/>
          <w:lang w:val="uk-UA"/>
        </w:rPr>
        <w:t xml:space="preserve"> розширюваністю, надійною підтримкою транзакцій і повнотекстового пошуку. Для забезпечення стабільної роботи при високих навантаженнях і проведення аналітичних запитів винесено вибір на користь </w:t>
      </w:r>
      <w:r w:rsidRPr="2ED791A3" w:rsidR="231B6B1D">
        <w:rPr>
          <w:rFonts w:ascii="Times New Roman" w:hAnsi="Times New Roman" w:eastAsia="Times New Roman" w:cs="Times New Roman"/>
          <w:noProof w:val="0"/>
          <w:sz w:val="28"/>
          <w:szCs w:val="28"/>
          <w:lang w:val="uk-UA"/>
        </w:rPr>
        <w:t>PostgreSQL</w:t>
      </w:r>
      <w:r w:rsidRPr="2ED791A3" w:rsidR="231B6B1D">
        <w:rPr>
          <w:rFonts w:ascii="Times New Roman" w:hAnsi="Times New Roman" w:eastAsia="Times New Roman" w:cs="Times New Roman"/>
          <w:noProof w:val="0"/>
          <w:sz w:val="28"/>
          <w:szCs w:val="28"/>
          <w:lang w:val="uk-UA"/>
        </w:rPr>
        <w:t>, що дозволяє використовувати складні типи даних</w:t>
      </w:r>
      <w:r w:rsidRPr="2ED791A3" w:rsidR="5A98BB88">
        <w:rPr>
          <w:rFonts w:ascii="Times New Roman" w:hAnsi="Times New Roman" w:eastAsia="Times New Roman" w:cs="Times New Roman"/>
          <w:noProof w:val="0"/>
          <w:sz w:val="28"/>
          <w:szCs w:val="28"/>
          <w:lang w:val="uk-UA"/>
        </w:rPr>
        <w:t xml:space="preserve"> та</w:t>
      </w:r>
      <w:r w:rsidRPr="2ED791A3" w:rsidR="231B6B1D">
        <w:rPr>
          <w:rFonts w:ascii="Times New Roman" w:hAnsi="Times New Roman" w:eastAsia="Times New Roman" w:cs="Times New Roman"/>
          <w:noProof w:val="0"/>
          <w:sz w:val="28"/>
          <w:szCs w:val="28"/>
          <w:lang w:val="uk-UA"/>
        </w:rPr>
        <w:t xml:space="preserve"> створювати власні розширення</w:t>
      </w:r>
      <w:r w:rsidRPr="2ED791A3" w:rsidR="37BBD154">
        <w:rPr>
          <w:rFonts w:ascii="Times New Roman" w:hAnsi="Times New Roman" w:eastAsia="Times New Roman" w:cs="Times New Roman"/>
          <w:noProof w:val="0"/>
          <w:sz w:val="28"/>
          <w:szCs w:val="28"/>
          <w:lang w:val="uk-UA"/>
        </w:rPr>
        <w:t xml:space="preserve"> [16]</w:t>
      </w:r>
      <w:r w:rsidRPr="2ED791A3" w:rsidR="74DB860A">
        <w:rPr>
          <w:rFonts w:ascii="Times New Roman" w:hAnsi="Times New Roman" w:eastAsia="Times New Roman" w:cs="Times New Roman"/>
          <w:noProof w:val="0"/>
          <w:sz w:val="28"/>
          <w:szCs w:val="28"/>
          <w:lang w:val="uk-UA"/>
        </w:rPr>
        <w:t>.</w:t>
      </w:r>
    </w:p>
    <w:p xmlns:wp14="http://schemas.microsoft.com/office/word/2010/wordml" w:rsidRPr="00E3125A" w:rsidR="00E3125A" w:rsidP="2ED791A3" w:rsidRDefault="00E3125A" w14:paraId="740646E0" wp14:textId="26F2F9C5">
      <w:pPr>
        <w:pStyle w:val="-CHONG1"/>
        <w:rPr>
          <w:rFonts w:ascii="Times New Roman" w:hAnsi="Times New Roman" w:eastAsia="Times New Roman" w:cs="Times New Roman"/>
          <w:noProof w:val="0"/>
          <w:sz w:val="28"/>
          <w:szCs w:val="28"/>
          <w:lang w:val="uk-UA"/>
        </w:rPr>
      </w:pPr>
      <w:r w:rsidRPr="2ED791A3" w:rsidR="231B6B1D">
        <w:rPr>
          <w:rFonts w:ascii="Times New Roman" w:hAnsi="Times New Roman" w:eastAsia="Times New Roman" w:cs="Times New Roman"/>
          <w:noProof w:val="0"/>
          <w:sz w:val="28"/>
          <w:szCs w:val="28"/>
          <w:lang w:val="uk-UA"/>
        </w:rPr>
        <w:t xml:space="preserve">Обрана архітектура спирається на </w:t>
      </w:r>
      <w:r w:rsidRPr="2ED791A3" w:rsidR="231B6B1D">
        <w:rPr>
          <w:rFonts w:ascii="Times New Roman" w:hAnsi="Times New Roman" w:eastAsia="Times New Roman" w:cs="Times New Roman"/>
          <w:noProof w:val="0"/>
          <w:sz w:val="28"/>
          <w:szCs w:val="28"/>
          <w:lang w:val="uk-UA"/>
        </w:rPr>
        <w:t>патерн</w:t>
      </w:r>
      <w:r w:rsidRPr="2ED791A3" w:rsidR="231B6B1D">
        <w:rPr>
          <w:rFonts w:ascii="Times New Roman" w:hAnsi="Times New Roman" w:eastAsia="Times New Roman" w:cs="Times New Roman"/>
          <w:noProof w:val="0"/>
          <w:sz w:val="28"/>
          <w:szCs w:val="28"/>
          <w:lang w:val="uk-UA"/>
        </w:rPr>
        <w:t xml:space="preserve"> MVC із </w:t>
      </w:r>
      <w:r w:rsidRPr="2ED791A3" w:rsidR="231B6B1D">
        <w:rPr>
          <w:rFonts w:ascii="Times New Roman" w:hAnsi="Times New Roman" w:eastAsia="Times New Roman" w:cs="Times New Roman"/>
          <w:noProof w:val="0"/>
          <w:sz w:val="28"/>
          <w:szCs w:val="28"/>
          <w:lang w:val="uk-UA"/>
        </w:rPr>
        <w:t>RESTful</w:t>
      </w:r>
      <w:r w:rsidRPr="2ED791A3" w:rsidR="231B6B1D">
        <w:rPr>
          <w:rFonts w:ascii="Times New Roman" w:hAnsi="Times New Roman" w:eastAsia="Times New Roman" w:cs="Times New Roman"/>
          <w:noProof w:val="0"/>
          <w:sz w:val="28"/>
          <w:szCs w:val="28"/>
          <w:lang w:val="uk-UA"/>
        </w:rPr>
        <w:t xml:space="preserve"> API. Компоненти </w:t>
      </w:r>
      <w:r w:rsidRPr="2ED791A3" w:rsidR="231B6B1D">
        <w:rPr>
          <w:rFonts w:ascii="Times New Roman" w:hAnsi="Times New Roman" w:eastAsia="Times New Roman" w:cs="Times New Roman"/>
          <w:noProof w:val="0"/>
          <w:sz w:val="28"/>
          <w:szCs w:val="28"/>
          <w:lang w:val="uk-UA"/>
        </w:rPr>
        <w:t>React</w:t>
      </w:r>
      <w:r w:rsidRPr="2ED791A3" w:rsidR="231B6B1D">
        <w:rPr>
          <w:rFonts w:ascii="Times New Roman" w:hAnsi="Times New Roman" w:eastAsia="Times New Roman" w:cs="Times New Roman"/>
          <w:noProof w:val="0"/>
          <w:sz w:val="28"/>
          <w:szCs w:val="28"/>
          <w:lang w:val="uk-UA"/>
        </w:rPr>
        <w:t xml:space="preserve"> відповідають за вигляд (</w:t>
      </w:r>
      <w:r w:rsidRPr="2ED791A3" w:rsidR="231B6B1D">
        <w:rPr>
          <w:rFonts w:ascii="Times New Roman" w:hAnsi="Times New Roman" w:eastAsia="Times New Roman" w:cs="Times New Roman"/>
          <w:noProof w:val="0"/>
          <w:sz w:val="28"/>
          <w:szCs w:val="28"/>
          <w:lang w:val="uk-UA"/>
        </w:rPr>
        <w:t>View</w:t>
      </w:r>
      <w:r w:rsidRPr="2ED791A3" w:rsidR="231B6B1D">
        <w:rPr>
          <w:rFonts w:ascii="Times New Roman" w:hAnsi="Times New Roman" w:eastAsia="Times New Roman" w:cs="Times New Roman"/>
          <w:noProof w:val="0"/>
          <w:sz w:val="28"/>
          <w:szCs w:val="28"/>
          <w:lang w:val="uk-UA"/>
        </w:rPr>
        <w:t>) та взаємодію із користувачем, серверні маршрути Express</w:t>
      </w:r>
      <w:r w:rsidRPr="2ED791A3" w:rsidR="106E8608">
        <w:rPr>
          <w:rFonts w:ascii="Times New Roman" w:hAnsi="Times New Roman" w:eastAsia="Times New Roman" w:cs="Times New Roman"/>
          <w:noProof w:val="0"/>
          <w:sz w:val="28"/>
          <w:szCs w:val="28"/>
          <w:lang w:val="uk-UA"/>
        </w:rPr>
        <w:t xml:space="preserve"> </w:t>
      </w:r>
      <w:r w:rsidRPr="2ED791A3" w:rsidR="231B6B1D">
        <w:rPr>
          <w:rFonts w:ascii="Times New Roman" w:hAnsi="Times New Roman" w:eastAsia="Times New Roman" w:cs="Times New Roman"/>
          <w:noProof w:val="0"/>
          <w:sz w:val="28"/>
          <w:szCs w:val="28"/>
          <w:lang w:val="uk-UA"/>
        </w:rPr>
        <w:t>додатку реалізують контролери (</w:t>
      </w:r>
      <w:r w:rsidRPr="2ED791A3" w:rsidR="231B6B1D">
        <w:rPr>
          <w:rFonts w:ascii="Times New Roman" w:hAnsi="Times New Roman" w:eastAsia="Times New Roman" w:cs="Times New Roman"/>
          <w:noProof w:val="0"/>
          <w:sz w:val="28"/>
          <w:szCs w:val="28"/>
          <w:lang w:val="uk-UA"/>
        </w:rPr>
        <w:t>Controller</w:t>
      </w:r>
      <w:r w:rsidRPr="2ED791A3" w:rsidR="231B6B1D">
        <w:rPr>
          <w:rFonts w:ascii="Times New Roman" w:hAnsi="Times New Roman" w:eastAsia="Times New Roman" w:cs="Times New Roman"/>
          <w:noProof w:val="0"/>
          <w:sz w:val="28"/>
          <w:szCs w:val="28"/>
          <w:lang w:val="uk-UA"/>
        </w:rPr>
        <w:t>), які делегують операції на рівень моделей (</w:t>
      </w:r>
      <w:r w:rsidRPr="2ED791A3" w:rsidR="231B6B1D">
        <w:rPr>
          <w:rFonts w:ascii="Times New Roman" w:hAnsi="Times New Roman" w:eastAsia="Times New Roman" w:cs="Times New Roman"/>
          <w:noProof w:val="0"/>
          <w:sz w:val="28"/>
          <w:szCs w:val="28"/>
          <w:lang w:val="uk-UA"/>
        </w:rPr>
        <w:t>Model</w:t>
      </w:r>
      <w:r w:rsidRPr="2ED791A3" w:rsidR="231B6B1D">
        <w:rPr>
          <w:rFonts w:ascii="Times New Roman" w:hAnsi="Times New Roman" w:eastAsia="Times New Roman" w:cs="Times New Roman"/>
          <w:noProof w:val="0"/>
          <w:sz w:val="28"/>
          <w:szCs w:val="28"/>
          <w:lang w:val="uk-UA"/>
        </w:rPr>
        <w:t>) через ORM</w:t>
      </w:r>
      <w:r w:rsidRPr="2ED791A3" w:rsidR="54B1FF37">
        <w:rPr>
          <w:rFonts w:ascii="Times New Roman" w:hAnsi="Times New Roman" w:eastAsia="Times New Roman" w:cs="Times New Roman"/>
          <w:noProof w:val="0"/>
          <w:sz w:val="28"/>
          <w:szCs w:val="28"/>
          <w:lang w:val="uk-UA"/>
        </w:rPr>
        <w:t xml:space="preserve"> </w:t>
      </w:r>
      <w:r w:rsidRPr="2ED791A3" w:rsidR="231B6B1D">
        <w:rPr>
          <w:rFonts w:ascii="Times New Roman" w:hAnsi="Times New Roman" w:eastAsia="Times New Roman" w:cs="Times New Roman"/>
          <w:noProof w:val="0"/>
          <w:sz w:val="28"/>
          <w:szCs w:val="28"/>
          <w:lang w:val="uk-UA"/>
        </w:rPr>
        <w:t>Sequelize</w:t>
      </w:r>
      <w:r w:rsidRPr="2ED791A3" w:rsidR="231B6B1D">
        <w:rPr>
          <w:rFonts w:ascii="Times New Roman" w:hAnsi="Times New Roman" w:eastAsia="Times New Roman" w:cs="Times New Roman"/>
          <w:noProof w:val="0"/>
          <w:sz w:val="28"/>
          <w:szCs w:val="28"/>
          <w:lang w:val="uk-UA"/>
        </w:rPr>
        <w:t xml:space="preserve">. Поділ на окремі шари забезпечує високу </w:t>
      </w:r>
      <w:r w:rsidRPr="2ED791A3" w:rsidR="231B6B1D">
        <w:rPr>
          <w:rFonts w:ascii="Times New Roman" w:hAnsi="Times New Roman" w:eastAsia="Times New Roman" w:cs="Times New Roman"/>
          <w:noProof w:val="0"/>
          <w:sz w:val="28"/>
          <w:szCs w:val="28"/>
          <w:lang w:val="uk-UA"/>
        </w:rPr>
        <w:t>тестованість</w:t>
      </w:r>
      <w:r w:rsidRPr="2ED791A3" w:rsidR="231B6B1D">
        <w:rPr>
          <w:rFonts w:ascii="Times New Roman" w:hAnsi="Times New Roman" w:eastAsia="Times New Roman" w:cs="Times New Roman"/>
          <w:noProof w:val="0"/>
          <w:sz w:val="28"/>
          <w:szCs w:val="28"/>
          <w:lang w:val="uk-UA"/>
        </w:rPr>
        <w:t xml:space="preserve">, можливість впровадження </w:t>
      </w:r>
      <w:r w:rsidRPr="2ED791A3" w:rsidR="231B6B1D">
        <w:rPr>
          <w:rFonts w:ascii="Times New Roman" w:hAnsi="Times New Roman" w:eastAsia="Times New Roman" w:cs="Times New Roman"/>
          <w:noProof w:val="0"/>
          <w:sz w:val="28"/>
          <w:szCs w:val="28"/>
          <w:lang w:val="uk-UA"/>
        </w:rPr>
        <w:t>кешування</w:t>
      </w:r>
      <w:r w:rsidRPr="2ED791A3" w:rsidR="231B6B1D">
        <w:rPr>
          <w:rFonts w:ascii="Times New Roman" w:hAnsi="Times New Roman" w:eastAsia="Times New Roman" w:cs="Times New Roman"/>
          <w:noProof w:val="0"/>
          <w:sz w:val="28"/>
          <w:szCs w:val="28"/>
          <w:lang w:val="uk-UA"/>
        </w:rPr>
        <w:t xml:space="preserve">, черг повідомлень і подальшого переходу до </w:t>
      </w:r>
      <w:r w:rsidRPr="2ED791A3" w:rsidR="231B6B1D">
        <w:rPr>
          <w:rFonts w:ascii="Times New Roman" w:hAnsi="Times New Roman" w:eastAsia="Times New Roman" w:cs="Times New Roman"/>
          <w:noProof w:val="0"/>
          <w:sz w:val="28"/>
          <w:szCs w:val="28"/>
          <w:lang w:val="uk-UA"/>
        </w:rPr>
        <w:t>мікросервісного</w:t>
      </w:r>
      <w:r w:rsidRPr="2ED791A3" w:rsidR="231B6B1D">
        <w:rPr>
          <w:rFonts w:ascii="Times New Roman" w:hAnsi="Times New Roman" w:eastAsia="Times New Roman" w:cs="Times New Roman"/>
          <w:noProof w:val="0"/>
          <w:sz w:val="28"/>
          <w:szCs w:val="28"/>
          <w:lang w:val="uk-UA"/>
        </w:rPr>
        <w:t xml:space="preserve"> дизайну</w:t>
      </w:r>
      <w:r w:rsidRPr="2ED791A3" w:rsidR="06F9551D">
        <w:rPr>
          <w:rFonts w:ascii="Times New Roman" w:hAnsi="Times New Roman" w:eastAsia="Times New Roman" w:cs="Times New Roman"/>
          <w:noProof w:val="0"/>
          <w:sz w:val="28"/>
          <w:szCs w:val="28"/>
          <w:lang w:val="uk-UA"/>
        </w:rPr>
        <w:t xml:space="preserve"> [17]</w:t>
      </w:r>
      <w:r w:rsidRPr="2ED791A3" w:rsidR="231B6B1D">
        <w:rPr>
          <w:rFonts w:ascii="Times New Roman" w:hAnsi="Times New Roman" w:eastAsia="Times New Roman" w:cs="Times New Roman"/>
          <w:noProof w:val="0"/>
          <w:sz w:val="28"/>
          <w:szCs w:val="28"/>
          <w:lang w:val="uk-UA"/>
        </w:rPr>
        <w:t>.</w:t>
      </w:r>
    </w:p>
    <w:p xmlns:wp14="http://schemas.microsoft.com/office/word/2010/wordml" w:rsidRPr="00E3125A" w:rsidR="00E3125A" w:rsidP="2ED791A3" w:rsidRDefault="00E3125A" w14:paraId="792B9DD1" wp14:textId="101C5005">
      <w:pPr>
        <w:pStyle w:val="-CHONG1"/>
        <w:rPr>
          <w:rFonts w:ascii="Times New Roman" w:hAnsi="Times New Roman" w:eastAsia="Times New Roman" w:cs="Times New Roman"/>
          <w:noProof w:val="0"/>
          <w:sz w:val="28"/>
          <w:szCs w:val="28"/>
          <w:lang w:val="uk-UA"/>
        </w:rPr>
      </w:pPr>
      <w:r w:rsidRPr="2ED791A3" w:rsidR="3E2E4B4C">
        <w:rPr>
          <w:rFonts w:ascii="Times New Roman" w:hAnsi="Times New Roman" w:eastAsia="Times New Roman" w:cs="Times New Roman"/>
          <w:noProof w:val="0"/>
          <w:sz w:val="28"/>
          <w:szCs w:val="28"/>
          <w:lang w:val="uk-UA"/>
        </w:rPr>
        <w:t>Отже, п</w:t>
      </w:r>
      <w:r w:rsidRPr="2ED791A3" w:rsidR="231B6B1D">
        <w:rPr>
          <w:rFonts w:ascii="Times New Roman" w:hAnsi="Times New Roman" w:eastAsia="Times New Roman" w:cs="Times New Roman"/>
          <w:noProof w:val="0"/>
          <w:sz w:val="28"/>
          <w:szCs w:val="28"/>
          <w:lang w:val="uk-UA"/>
        </w:rPr>
        <w:t xml:space="preserve">оєднання </w:t>
      </w:r>
      <w:r w:rsidRPr="2ED791A3" w:rsidR="231B6B1D">
        <w:rPr>
          <w:rFonts w:ascii="Times New Roman" w:hAnsi="Times New Roman" w:eastAsia="Times New Roman" w:cs="Times New Roman"/>
          <w:noProof w:val="0"/>
          <w:sz w:val="28"/>
          <w:szCs w:val="28"/>
          <w:lang w:val="uk-UA"/>
        </w:rPr>
        <w:t>React</w:t>
      </w:r>
      <w:r w:rsidRPr="2ED791A3" w:rsidR="231B6B1D">
        <w:rPr>
          <w:rFonts w:ascii="Times New Roman" w:hAnsi="Times New Roman" w:eastAsia="Times New Roman" w:cs="Times New Roman"/>
          <w:noProof w:val="0"/>
          <w:sz w:val="28"/>
          <w:szCs w:val="28"/>
          <w:lang w:val="uk-UA"/>
        </w:rPr>
        <w:t xml:space="preserve">, Node.js/Express, </w:t>
      </w:r>
      <w:r w:rsidRPr="2ED791A3" w:rsidR="231B6B1D">
        <w:rPr>
          <w:rFonts w:ascii="Times New Roman" w:hAnsi="Times New Roman" w:eastAsia="Times New Roman" w:cs="Times New Roman"/>
          <w:noProof w:val="0"/>
          <w:sz w:val="28"/>
          <w:szCs w:val="28"/>
          <w:lang w:val="uk-UA"/>
        </w:rPr>
        <w:t>Firebase</w:t>
      </w:r>
      <w:r w:rsidRPr="2ED791A3" w:rsidR="231B6B1D">
        <w:rPr>
          <w:rFonts w:ascii="Times New Roman" w:hAnsi="Times New Roman" w:eastAsia="Times New Roman" w:cs="Times New Roman"/>
          <w:noProof w:val="0"/>
          <w:sz w:val="28"/>
          <w:szCs w:val="28"/>
          <w:lang w:val="uk-UA"/>
        </w:rPr>
        <w:t xml:space="preserve"> </w:t>
      </w:r>
      <w:r w:rsidRPr="2ED791A3" w:rsidR="231B6B1D">
        <w:rPr>
          <w:rFonts w:ascii="Times New Roman" w:hAnsi="Times New Roman" w:eastAsia="Times New Roman" w:cs="Times New Roman"/>
          <w:noProof w:val="0"/>
          <w:sz w:val="28"/>
          <w:szCs w:val="28"/>
          <w:lang w:val="uk-UA"/>
        </w:rPr>
        <w:t>Authentication</w:t>
      </w:r>
      <w:r w:rsidRPr="2ED791A3" w:rsidR="231B6B1D">
        <w:rPr>
          <w:rFonts w:ascii="Times New Roman" w:hAnsi="Times New Roman" w:eastAsia="Times New Roman" w:cs="Times New Roman"/>
          <w:noProof w:val="0"/>
          <w:sz w:val="28"/>
          <w:szCs w:val="28"/>
          <w:lang w:val="uk-UA"/>
        </w:rPr>
        <w:t xml:space="preserve"> і </w:t>
      </w:r>
      <w:r w:rsidRPr="2ED791A3" w:rsidR="231B6B1D">
        <w:rPr>
          <w:rFonts w:ascii="Times New Roman" w:hAnsi="Times New Roman" w:eastAsia="Times New Roman" w:cs="Times New Roman"/>
          <w:noProof w:val="0"/>
          <w:sz w:val="28"/>
          <w:szCs w:val="28"/>
          <w:lang w:val="uk-UA"/>
        </w:rPr>
        <w:t>PostgreSQL</w:t>
      </w:r>
      <w:r w:rsidRPr="2ED791A3" w:rsidR="231B6B1D">
        <w:rPr>
          <w:rFonts w:ascii="Times New Roman" w:hAnsi="Times New Roman" w:eastAsia="Times New Roman" w:cs="Times New Roman"/>
          <w:noProof w:val="0"/>
          <w:sz w:val="28"/>
          <w:szCs w:val="28"/>
          <w:lang w:val="uk-UA"/>
        </w:rPr>
        <w:t xml:space="preserve"> формує</w:t>
      </w:r>
      <w:r w:rsidRPr="2ED791A3" w:rsidR="40D75D12">
        <w:rPr>
          <w:rFonts w:ascii="Times New Roman" w:hAnsi="Times New Roman" w:eastAsia="Times New Roman" w:cs="Times New Roman"/>
          <w:noProof w:val="0"/>
          <w:sz w:val="28"/>
          <w:szCs w:val="28"/>
          <w:lang w:val="uk-UA"/>
        </w:rPr>
        <w:t xml:space="preserve"> </w:t>
      </w:r>
      <w:r w:rsidRPr="2ED791A3" w:rsidR="231B6B1D">
        <w:rPr>
          <w:rFonts w:ascii="Times New Roman" w:hAnsi="Times New Roman" w:eastAsia="Times New Roman" w:cs="Times New Roman"/>
          <w:noProof w:val="0"/>
          <w:sz w:val="28"/>
          <w:szCs w:val="28"/>
          <w:lang w:val="uk-UA"/>
        </w:rPr>
        <w:t xml:space="preserve">стек, що забезпечує швидкість розробки, високу продуктивність та надійний захист даних. Використання єдиної мови </w:t>
      </w:r>
      <w:r w:rsidRPr="2ED791A3" w:rsidR="231B6B1D">
        <w:rPr>
          <w:rFonts w:ascii="Times New Roman" w:hAnsi="Times New Roman" w:eastAsia="Times New Roman" w:cs="Times New Roman"/>
          <w:noProof w:val="0"/>
          <w:sz w:val="28"/>
          <w:szCs w:val="28"/>
          <w:lang w:val="uk-UA"/>
        </w:rPr>
        <w:t>J</w:t>
      </w:r>
      <w:r w:rsidRPr="2ED791A3" w:rsidR="231B6B1D">
        <w:rPr>
          <w:rFonts w:ascii="Times New Roman" w:hAnsi="Times New Roman" w:eastAsia="Times New Roman" w:cs="Times New Roman"/>
          <w:noProof w:val="0"/>
          <w:sz w:val="28"/>
          <w:szCs w:val="28"/>
          <w:lang w:val="uk-UA"/>
        </w:rPr>
        <w:t>avaScript</w:t>
      </w:r>
      <w:r w:rsidRPr="2ED791A3" w:rsidR="231B6B1D">
        <w:rPr>
          <w:rFonts w:ascii="Times New Roman" w:hAnsi="Times New Roman" w:eastAsia="Times New Roman" w:cs="Times New Roman"/>
          <w:noProof w:val="0"/>
          <w:sz w:val="28"/>
          <w:szCs w:val="28"/>
          <w:lang w:val="uk-UA"/>
        </w:rPr>
        <w:t xml:space="preserve"> </w:t>
      </w:r>
      <w:r w:rsidRPr="2ED791A3" w:rsidR="231B6B1D">
        <w:rPr>
          <w:rFonts w:ascii="Times New Roman" w:hAnsi="Times New Roman" w:eastAsia="Times New Roman" w:cs="Times New Roman"/>
          <w:noProof w:val="0"/>
          <w:sz w:val="28"/>
          <w:szCs w:val="28"/>
          <w:lang w:val="uk-UA"/>
        </w:rPr>
        <w:t xml:space="preserve">скорочує складність комунікації між командами, а готові сервіси </w:t>
      </w:r>
      <w:r w:rsidRPr="2ED791A3" w:rsidR="231B6B1D">
        <w:rPr>
          <w:rFonts w:ascii="Times New Roman" w:hAnsi="Times New Roman" w:eastAsia="Times New Roman" w:cs="Times New Roman"/>
          <w:noProof w:val="0"/>
          <w:sz w:val="28"/>
          <w:szCs w:val="28"/>
          <w:lang w:val="uk-UA"/>
        </w:rPr>
        <w:t>F</w:t>
      </w:r>
      <w:r w:rsidRPr="2ED791A3" w:rsidR="231B6B1D">
        <w:rPr>
          <w:rFonts w:ascii="Times New Roman" w:hAnsi="Times New Roman" w:eastAsia="Times New Roman" w:cs="Times New Roman"/>
          <w:noProof w:val="0"/>
          <w:sz w:val="28"/>
          <w:szCs w:val="28"/>
          <w:lang w:val="uk-UA"/>
        </w:rPr>
        <w:t>irebase</w:t>
      </w:r>
      <w:r w:rsidRPr="2ED791A3" w:rsidR="231B6B1D">
        <w:rPr>
          <w:rFonts w:ascii="Times New Roman" w:hAnsi="Times New Roman" w:eastAsia="Times New Roman" w:cs="Times New Roman"/>
          <w:noProof w:val="0"/>
          <w:sz w:val="28"/>
          <w:szCs w:val="28"/>
          <w:lang w:val="uk-UA"/>
        </w:rPr>
        <w:t xml:space="preserve"> </w:t>
      </w:r>
      <w:r w:rsidRPr="2ED791A3" w:rsidR="231B6B1D">
        <w:rPr>
          <w:rFonts w:ascii="Times New Roman" w:hAnsi="Times New Roman" w:eastAsia="Times New Roman" w:cs="Times New Roman"/>
          <w:noProof w:val="0"/>
          <w:sz w:val="28"/>
          <w:szCs w:val="28"/>
          <w:lang w:val="uk-UA"/>
        </w:rPr>
        <w:t xml:space="preserve">знижують експлуатаційні витрати на підтримку авторизації. </w:t>
      </w:r>
      <w:r w:rsidRPr="2ED791A3" w:rsidR="231B6B1D">
        <w:rPr>
          <w:rFonts w:ascii="Times New Roman" w:hAnsi="Times New Roman" w:eastAsia="Times New Roman" w:cs="Times New Roman"/>
          <w:noProof w:val="0"/>
          <w:sz w:val="28"/>
          <w:szCs w:val="28"/>
          <w:lang w:val="uk-UA"/>
        </w:rPr>
        <w:t>P</w:t>
      </w:r>
      <w:r w:rsidRPr="2ED791A3" w:rsidR="231B6B1D">
        <w:rPr>
          <w:rFonts w:ascii="Times New Roman" w:hAnsi="Times New Roman" w:eastAsia="Times New Roman" w:cs="Times New Roman"/>
          <w:noProof w:val="0"/>
          <w:sz w:val="28"/>
          <w:szCs w:val="28"/>
          <w:lang w:val="uk-UA"/>
        </w:rPr>
        <w:t>ostgreSQL</w:t>
      </w:r>
      <w:r w:rsidRPr="2ED791A3" w:rsidR="231B6B1D">
        <w:rPr>
          <w:rFonts w:ascii="Times New Roman" w:hAnsi="Times New Roman" w:eastAsia="Times New Roman" w:cs="Times New Roman"/>
          <w:noProof w:val="0"/>
          <w:sz w:val="28"/>
          <w:szCs w:val="28"/>
          <w:lang w:val="uk-UA"/>
        </w:rPr>
        <w:t xml:space="preserve"> </w:t>
      </w:r>
      <w:r w:rsidRPr="2ED791A3" w:rsidR="231B6B1D">
        <w:rPr>
          <w:rFonts w:ascii="Times New Roman" w:hAnsi="Times New Roman" w:eastAsia="Times New Roman" w:cs="Times New Roman"/>
          <w:noProof w:val="0"/>
          <w:sz w:val="28"/>
          <w:szCs w:val="28"/>
          <w:lang w:val="uk-UA"/>
        </w:rPr>
        <w:t>гарантує стійкість та гнучкість при роботі з об’ємними та складними запитами. Такий набір технологій закладає міцну основу для подальшого розширення й масштабування платформи управління завданнями.</w:t>
      </w:r>
    </w:p>
    <w:p xmlns:wp14="http://schemas.microsoft.com/office/word/2010/wordml" w:rsidRPr="00247492" w:rsidR="00DC37C3" w:rsidP="00DC37C3" w:rsidRDefault="00DC37C3" w14:paraId="7127A536" wp14:textId="77777777">
      <w:pPr>
        <w:pStyle w:val="10"/>
        <w:ind w:firstLine="851"/>
      </w:pPr>
      <w:r w:rsidRPr="00247492">
        <w:br w:type="page"/>
      </w:r>
      <w:bookmarkStart w:name="_Toc516021919" w:id="20"/>
      <w:bookmarkStart w:name="_Toc169527619" w:id="21"/>
      <w:r w:rsidRPr="00247492">
        <w:t>Розділ 3</w:t>
      </w:r>
      <w:bookmarkEnd w:id="20"/>
      <w:bookmarkEnd w:id="21"/>
    </w:p>
    <w:p xmlns:wp14="http://schemas.microsoft.com/office/word/2010/wordml" w:rsidRPr="00247492" w:rsidR="00DC37C3" w:rsidP="00C4555D" w:rsidRDefault="001C331F" w14:paraId="3CBC1858" wp14:textId="77777777">
      <w:pPr>
        <w:pStyle w:val="1-CHONG0"/>
      </w:pPr>
      <w:bookmarkStart w:name="_Toc169527620" w:id="22"/>
      <w:r w:rsidRPr="00247492">
        <w:t>Програмна реалізація інформаційної системи</w:t>
      </w:r>
      <w:bookmarkEnd w:id="22"/>
    </w:p>
    <w:p xmlns:wp14="http://schemas.microsoft.com/office/word/2010/wordml" w:rsidRPr="00247492" w:rsidR="00DC37C3" w:rsidP="00DC37C3" w:rsidRDefault="00DC37C3" w14:paraId="450EA2D7" wp14:textId="77777777">
      <w:pPr>
        <w:rPr>
          <w:sz w:val="10"/>
          <w:szCs w:val="10"/>
        </w:rPr>
      </w:pPr>
    </w:p>
    <w:p xmlns:wp14="http://schemas.microsoft.com/office/word/2010/wordml" w:rsidRPr="00247492" w:rsidR="00DC37C3" w:rsidP="00C5760B" w:rsidRDefault="001C331F" w14:paraId="6A7736CD" wp14:textId="77777777">
      <w:pPr>
        <w:pStyle w:val="2-CHONG"/>
      </w:pPr>
      <w:bookmarkStart w:name="_Toc169527621" w:id="23"/>
      <w:r w:rsidRPr="00247492">
        <w:t>3.1</w:t>
      </w:r>
      <w:r w:rsidRPr="00247492" w:rsidR="00142F03">
        <w:t> </w:t>
      </w:r>
      <w:r w:rsidRPr="00247492">
        <w:t xml:space="preserve">Структура </w:t>
      </w:r>
      <w:r w:rsidRPr="00247492" w:rsidR="00142F03">
        <w:t>та</w:t>
      </w:r>
      <w:r w:rsidRPr="00247492">
        <w:t xml:space="preserve"> функціональне призначення складових системи</w:t>
      </w:r>
      <w:bookmarkEnd w:id="23"/>
    </w:p>
    <w:p xmlns:wp14="http://schemas.microsoft.com/office/word/2010/wordml" w:rsidR="005536E9" w:rsidP="00BA38F9" w:rsidRDefault="005536E9" w14:paraId="3DD355C9" wp14:textId="77777777">
      <w:pPr>
        <w:suppressAutoHyphens/>
      </w:pPr>
    </w:p>
    <w:p xmlns:wp14="http://schemas.microsoft.com/office/word/2010/wordml" w:rsidR="00BA38F9" w:rsidP="2ED791A3" w:rsidRDefault="00BA38F9" w14:paraId="0E8E2C9E" wp14:textId="40912C62">
      <w:pPr>
        <w:pStyle w:val="-CHONG1"/>
        <w:suppressLineNumbers w:val="0"/>
        <w:bidi w:val="0"/>
        <w:spacing w:before="0" w:beforeAutospacing="off" w:after="0" w:afterAutospacing="off" w:line="360" w:lineRule="auto"/>
        <w:ind w:left="0" w:right="0" w:firstLine="851"/>
        <w:jc w:val="both"/>
      </w:pPr>
      <w:r w:rsidRPr="2ED791A3" w:rsidR="78C5C724">
        <w:rPr>
          <w:noProof w:val="0"/>
          <w:lang w:val="uk-UA"/>
        </w:rPr>
        <w:t xml:space="preserve">Сучасна </w:t>
      </w:r>
      <w:r w:rsidRPr="2ED791A3" w:rsidR="78C5C724">
        <w:rPr>
          <w:noProof w:val="0"/>
          <w:lang w:val="uk-UA"/>
        </w:rPr>
        <w:t>вебплатформа</w:t>
      </w:r>
      <w:r w:rsidRPr="2ED791A3" w:rsidR="78C5C724">
        <w:rPr>
          <w:noProof w:val="0"/>
          <w:lang w:val="uk-UA"/>
        </w:rPr>
        <w:t xml:space="preserve"> для командної роботи та обміну завданнями має  відрізняється високим рівнем надійності та гнучкості завдяки чітко виокремленим рівням відповідальності й взаємодії між компонентами. </w:t>
      </w:r>
      <w:r w:rsidRPr="2ED791A3" w:rsidR="425E182A">
        <w:rPr>
          <w:noProof w:val="0"/>
          <w:lang w:val="uk-UA"/>
        </w:rPr>
        <w:t xml:space="preserve">В </w:t>
      </w:r>
      <w:r w:rsidRPr="2ED791A3" w:rsidR="425E182A">
        <w:rPr>
          <w:noProof w:val="0"/>
          <w:lang w:val="uk-UA"/>
        </w:rPr>
        <w:t>данному</w:t>
      </w:r>
      <w:r w:rsidRPr="2ED791A3" w:rsidR="78C5C724">
        <w:rPr>
          <w:noProof w:val="0"/>
          <w:lang w:val="uk-UA"/>
        </w:rPr>
        <w:t xml:space="preserve"> </w:t>
      </w:r>
      <w:r w:rsidRPr="2ED791A3" w:rsidR="78C5C724">
        <w:rPr>
          <w:noProof w:val="0"/>
          <w:lang w:val="uk-UA"/>
        </w:rPr>
        <w:t>проєкті</w:t>
      </w:r>
      <w:r w:rsidRPr="2ED791A3" w:rsidR="78C5C724">
        <w:rPr>
          <w:noProof w:val="0"/>
          <w:lang w:val="uk-UA"/>
        </w:rPr>
        <w:t xml:space="preserve"> архітектура реалізована за принципом </w:t>
      </w:r>
      <w:r w:rsidRPr="2ED791A3" w:rsidR="78C5C724">
        <w:rPr>
          <w:noProof w:val="0"/>
          <w:lang w:val="uk-UA"/>
        </w:rPr>
        <w:t>трирівневої</w:t>
      </w:r>
      <w:r w:rsidRPr="2ED791A3" w:rsidR="78C5C724">
        <w:rPr>
          <w:noProof w:val="0"/>
          <w:lang w:val="uk-UA"/>
        </w:rPr>
        <w:t xml:space="preserve"> моделі</w:t>
      </w:r>
      <w:r w:rsidRPr="2ED791A3" w:rsidR="0A658E1A">
        <w:rPr>
          <w:noProof w:val="0"/>
          <w:lang w:val="uk-UA"/>
        </w:rPr>
        <w:t>.</w:t>
      </w:r>
      <w:r w:rsidRPr="2ED791A3" w:rsidR="69C4B74C">
        <w:rPr>
          <w:noProof w:val="0"/>
          <w:lang w:val="uk-UA"/>
        </w:rPr>
        <w:t xml:space="preserve"> В</w:t>
      </w:r>
      <w:r w:rsidRPr="2ED791A3" w:rsidR="78C5C724">
        <w:rPr>
          <w:noProof w:val="0"/>
          <w:lang w:val="uk-UA"/>
        </w:rPr>
        <w:t xml:space="preserve">ерхній шар контролерів відповідає за обробку HTTP-запитів, первинну </w:t>
      </w:r>
      <w:r w:rsidRPr="2ED791A3" w:rsidR="78C5C724">
        <w:rPr>
          <w:noProof w:val="0"/>
          <w:lang w:val="uk-UA"/>
        </w:rPr>
        <w:t>валідацію</w:t>
      </w:r>
      <w:r w:rsidRPr="2ED791A3" w:rsidR="78C5C724">
        <w:rPr>
          <w:noProof w:val="0"/>
          <w:lang w:val="uk-UA"/>
        </w:rPr>
        <w:t xml:space="preserve"> та маршрутизацію даних до бізнес-логіки</w:t>
      </w:r>
      <w:r w:rsidRPr="2ED791A3" w:rsidR="02296C99">
        <w:rPr>
          <w:noProof w:val="0"/>
          <w:lang w:val="uk-UA"/>
        </w:rPr>
        <w:t>,</w:t>
      </w:r>
      <w:r w:rsidRPr="2ED791A3" w:rsidR="78C5C724">
        <w:rPr>
          <w:noProof w:val="0"/>
          <w:lang w:val="uk-UA"/>
        </w:rPr>
        <w:t xml:space="preserve"> проміжний шар сервісів </w:t>
      </w:r>
      <w:r w:rsidRPr="2ED791A3" w:rsidR="6DFE2E5A">
        <w:rPr>
          <w:noProof w:val="0"/>
          <w:lang w:val="uk-UA"/>
        </w:rPr>
        <w:t xml:space="preserve">керує </w:t>
      </w:r>
      <w:r w:rsidRPr="2ED791A3" w:rsidR="78C5C724">
        <w:rPr>
          <w:noProof w:val="0"/>
          <w:lang w:val="uk-UA"/>
        </w:rPr>
        <w:t>всі</w:t>
      </w:r>
      <w:r w:rsidRPr="2ED791A3" w:rsidR="672A9CF8">
        <w:rPr>
          <w:noProof w:val="0"/>
          <w:lang w:val="uk-UA"/>
        </w:rPr>
        <w:t>ма</w:t>
      </w:r>
      <w:r w:rsidRPr="2ED791A3" w:rsidR="78C5C724">
        <w:rPr>
          <w:noProof w:val="0"/>
          <w:lang w:val="uk-UA"/>
        </w:rPr>
        <w:t xml:space="preserve"> алгоритм</w:t>
      </w:r>
      <w:r w:rsidRPr="2ED791A3" w:rsidR="3E539BD0">
        <w:rPr>
          <w:noProof w:val="0"/>
          <w:lang w:val="uk-UA"/>
        </w:rPr>
        <w:t>ами</w:t>
      </w:r>
      <w:r w:rsidRPr="2ED791A3" w:rsidR="78C5C724">
        <w:rPr>
          <w:noProof w:val="0"/>
          <w:lang w:val="uk-UA"/>
        </w:rPr>
        <w:t xml:space="preserve"> створення, оновлення та видалення ключових сутностей</w:t>
      </w:r>
      <w:r w:rsidRPr="2ED791A3" w:rsidR="6EF41F02">
        <w:rPr>
          <w:noProof w:val="0"/>
          <w:lang w:val="uk-UA"/>
        </w:rPr>
        <w:t>, а саме</w:t>
      </w:r>
      <w:r w:rsidRPr="2ED791A3" w:rsidR="78C5C724">
        <w:rPr>
          <w:noProof w:val="0"/>
          <w:lang w:val="uk-UA"/>
        </w:rPr>
        <w:t xml:space="preserve"> користувачів, команд, завдань, файлів і коментарів</w:t>
      </w:r>
      <w:r w:rsidRPr="2ED791A3" w:rsidR="401A5264">
        <w:rPr>
          <w:noProof w:val="0"/>
          <w:lang w:val="uk-UA"/>
        </w:rPr>
        <w:t>.</w:t>
      </w:r>
      <w:r w:rsidRPr="2ED791A3" w:rsidR="78C5C724">
        <w:rPr>
          <w:noProof w:val="0"/>
          <w:lang w:val="uk-UA"/>
        </w:rPr>
        <w:t xml:space="preserve"> </w:t>
      </w:r>
      <w:r w:rsidRPr="2ED791A3" w:rsidR="7F2375CA">
        <w:rPr>
          <w:noProof w:val="0"/>
          <w:lang w:val="uk-UA"/>
        </w:rPr>
        <w:t>Н</w:t>
      </w:r>
      <w:r w:rsidRPr="2ED791A3" w:rsidR="78C5C724">
        <w:rPr>
          <w:noProof w:val="0"/>
          <w:lang w:val="uk-UA"/>
        </w:rPr>
        <w:t>ижній шар ORM-моделей відображає фізичну структуру реляційної бази даних і виконує безпосередню роботу зі збереженням інформації</w:t>
      </w:r>
      <w:r w:rsidRPr="2ED791A3" w:rsidR="38D7E518">
        <w:rPr>
          <w:noProof w:val="0"/>
          <w:lang w:val="uk-UA"/>
        </w:rPr>
        <w:t xml:space="preserve"> [18]</w:t>
      </w:r>
      <w:r w:rsidRPr="2ED791A3" w:rsidR="78C5C724">
        <w:rPr>
          <w:noProof w:val="0"/>
          <w:lang w:val="uk-UA"/>
        </w:rPr>
        <w:t>.</w:t>
      </w:r>
    </w:p>
    <w:p xmlns:wp14="http://schemas.microsoft.com/office/word/2010/wordml" w:rsidR="00BA38F9" w:rsidP="2ED791A3" w:rsidRDefault="00BA38F9" w14:paraId="46FF26B2" wp14:textId="00FFA4EB">
      <w:pPr>
        <w:pStyle w:val="-CHONG1"/>
        <w:suppressLineNumbers w:val="0"/>
        <w:bidi w:val="0"/>
        <w:spacing w:before="0" w:beforeAutospacing="off" w:after="0" w:afterAutospacing="off" w:line="360" w:lineRule="auto"/>
        <w:ind w:left="0" w:right="0" w:firstLine="851"/>
        <w:jc w:val="both"/>
      </w:pPr>
      <w:r w:rsidRPr="2ED791A3" w:rsidR="78C5C724">
        <w:rPr>
          <w:noProof w:val="0"/>
          <w:lang w:val="uk-UA"/>
        </w:rPr>
        <w:t xml:space="preserve">Така багаторівнева організація гарантує ізоляцію </w:t>
      </w:r>
      <w:r w:rsidRPr="2ED791A3" w:rsidR="29AAABDB">
        <w:rPr>
          <w:noProof w:val="0"/>
          <w:lang w:val="uk-UA"/>
        </w:rPr>
        <w:t>логіки</w:t>
      </w:r>
      <w:r w:rsidRPr="2ED791A3" w:rsidR="78C5C724">
        <w:rPr>
          <w:noProof w:val="0"/>
          <w:lang w:val="uk-UA"/>
        </w:rPr>
        <w:t xml:space="preserve"> від деталей транспортування та зберігання даних, що сприяє зручності тестування, швидкому впровадженню нових модулів та стійкості системи під час зростання навантаження. Виходячи з вимог до </w:t>
      </w:r>
      <w:r w:rsidRPr="2ED791A3" w:rsidR="78C5C724">
        <w:rPr>
          <w:noProof w:val="0"/>
          <w:lang w:val="uk-UA"/>
        </w:rPr>
        <w:t>вебсистеми</w:t>
      </w:r>
      <w:r w:rsidRPr="2ED791A3" w:rsidR="78C5C724">
        <w:rPr>
          <w:noProof w:val="0"/>
          <w:lang w:val="uk-UA"/>
        </w:rPr>
        <w:t xml:space="preserve"> для управління </w:t>
      </w:r>
      <w:r w:rsidRPr="2ED791A3" w:rsidR="78C5C724">
        <w:rPr>
          <w:noProof w:val="0"/>
          <w:lang w:val="uk-UA"/>
        </w:rPr>
        <w:t>проєктами</w:t>
      </w:r>
      <w:r w:rsidRPr="2ED791A3" w:rsidR="78C5C724">
        <w:rPr>
          <w:noProof w:val="0"/>
          <w:lang w:val="uk-UA"/>
        </w:rPr>
        <w:t xml:space="preserve"> та завданнями, </w:t>
      </w:r>
      <w:r w:rsidRPr="2ED791A3" w:rsidR="119833D7">
        <w:rPr>
          <w:noProof w:val="0"/>
          <w:lang w:val="uk-UA"/>
        </w:rPr>
        <w:t xml:space="preserve">було </w:t>
      </w:r>
      <w:r w:rsidRPr="2ED791A3" w:rsidR="78C5C724">
        <w:rPr>
          <w:noProof w:val="0"/>
          <w:lang w:val="uk-UA"/>
        </w:rPr>
        <w:t xml:space="preserve">створено детальну схему взаємозв’язків між п’ятьма ключовими сутностями: </w:t>
      </w:r>
      <w:r w:rsidRPr="2ED791A3" w:rsidR="78C5C724">
        <w:rPr>
          <w:noProof w:val="0"/>
          <w:lang w:val="uk-UA"/>
        </w:rPr>
        <w:t>Users</w:t>
      </w:r>
      <w:r w:rsidRPr="2ED791A3" w:rsidR="78C5C724">
        <w:rPr>
          <w:noProof w:val="0"/>
          <w:lang w:val="uk-UA"/>
        </w:rPr>
        <w:t xml:space="preserve">, </w:t>
      </w:r>
      <w:r w:rsidRPr="2ED791A3" w:rsidR="78C5C724">
        <w:rPr>
          <w:noProof w:val="0"/>
          <w:lang w:val="uk-UA"/>
        </w:rPr>
        <w:t>Teams</w:t>
      </w:r>
      <w:r w:rsidRPr="2ED791A3" w:rsidR="78C5C724">
        <w:rPr>
          <w:noProof w:val="0"/>
          <w:lang w:val="uk-UA"/>
        </w:rPr>
        <w:t xml:space="preserve">, </w:t>
      </w:r>
      <w:r w:rsidRPr="2ED791A3" w:rsidR="78C5C724">
        <w:rPr>
          <w:noProof w:val="0"/>
          <w:lang w:val="uk-UA"/>
        </w:rPr>
        <w:t>Tasks</w:t>
      </w:r>
      <w:r w:rsidRPr="2ED791A3" w:rsidR="78C5C724">
        <w:rPr>
          <w:noProof w:val="0"/>
          <w:lang w:val="uk-UA"/>
        </w:rPr>
        <w:t xml:space="preserve">, </w:t>
      </w:r>
      <w:r w:rsidRPr="2ED791A3" w:rsidR="78C5C724">
        <w:rPr>
          <w:noProof w:val="0"/>
          <w:lang w:val="uk-UA"/>
        </w:rPr>
        <w:t>Files</w:t>
      </w:r>
      <w:r w:rsidRPr="2ED791A3" w:rsidR="54887E19">
        <w:rPr>
          <w:noProof w:val="0"/>
          <w:lang w:val="uk-UA"/>
        </w:rPr>
        <w:t xml:space="preserve"> та</w:t>
      </w:r>
      <w:r w:rsidRPr="2ED791A3" w:rsidR="78C5C724">
        <w:rPr>
          <w:noProof w:val="0"/>
          <w:lang w:val="uk-UA"/>
        </w:rPr>
        <w:t xml:space="preserve"> </w:t>
      </w:r>
      <w:r w:rsidRPr="2ED791A3" w:rsidR="78C5C724">
        <w:rPr>
          <w:noProof w:val="0"/>
          <w:lang w:val="uk-UA"/>
        </w:rPr>
        <w:t>Comments</w:t>
      </w:r>
      <w:r w:rsidRPr="2ED791A3" w:rsidR="78C5C724">
        <w:rPr>
          <w:noProof w:val="0"/>
          <w:lang w:val="uk-UA"/>
        </w:rPr>
        <w:t xml:space="preserve">. Для кожної сутності передбачено окремий контролер із багатофункціональним набором методів, які забезпечують повний цикл </w:t>
      </w:r>
      <w:r w:rsidRPr="2ED791A3" w:rsidR="068DADF8">
        <w:rPr>
          <w:noProof w:val="0"/>
          <w:lang w:val="uk-UA"/>
        </w:rPr>
        <w:t>роботи</w:t>
      </w:r>
      <w:r w:rsidRPr="2ED791A3" w:rsidR="78C5C724">
        <w:rPr>
          <w:noProof w:val="0"/>
          <w:lang w:val="uk-UA"/>
        </w:rPr>
        <w:t>, а також додаткові дії</w:t>
      </w:r>
      <w:r w:rsidRPr="2ED791A3" w:rsidR="1DD644BE">
        <w:rPr>
          <w:noProof w:val="0"/>
          <w:lang w:val="uk-UA"/>
        </w:rPr>
        <w:t xml:space="preserve">, </w:t>
      </w:r>
      <w:r w:rsidRPr="2ED791A3" w:rsidR="78C5C724">
        <w:rPr>
          <w:noProof w:val="0"/>
          <w:lang w:val="uk-UA"/>
        </w:rPr>
        <w:t xml:space="preserve"> </w:t>
      </w:r>
      <w:r w:rsidRPr="2ED791A3" w:rsidR="78C5C724">
        <w:rPr>
          <w:noProof w:val="0"/>
          <w:lang w:val="uk-UA"/>
        </w:rPr>
        <w:t xml:space="preserve">аутентифікацію та авторизацію в </w:t>
      </w:r>
      <w:r w:rsidRPr="2ED791A3" w:rsidR="78C5C724">
        <w:rPr>
          <w:noProof w:val="0"/>
          <w:lang w:val="uk-UA"/>
        </w:rPr>
        <w:t>UserController</w:t>
      </w:r>
      <w:r w:rsidRPr="2ED791A3" w:rsidR="78C5C724">
        <w:rPr>
          <w:noProof w:val="0"/>
          <w:lang w:val="uk-UA"/>
        </w:rPr>
        <w:t xml:space="preserve">, координацію командних налаштувань і ролей у </w:t>
      </w:r>
      <w:r w:rsidRPr="2ED791A3" w:rsidR="78C5C724">
        <w:rPr>
          <w:noProof w:val="0"/>
          <w:lang w:val="uk-UA"/>
        </w:rPr>
        <w:t>TeamController</w:t>
      </w:r>
      <w:r w:rsidRPr="2ED791A3" w:rsidR="78C5C724">
        <w:rPr>
          <w:noProof w:val="0"/>
          <w:lang w:val="uk-UA"/>
        </w:rPr>
        <w:t xml:space="preserve">, керування життєвим циклом завдань у </w:t>
      </w:r>
      <w:r w:rsidRPr="2ED791A3" w:rsidR="78C5C724">
        <w:rPr>
          <w:noProof w:val="0"/>
          <w:lang w:val="uk-UA"/>
        </w:rPr>
        <w:t>TaskController</w:t>
      </w:r>
      <w:r w:rsidRPr="2ED791A3" w:rsidR="78C5C724">
        <w:rPr>
          <w:noProof w:val="0"/>
          <w:lang w:val="uk-UA"/>
        </w:rPr>
        <w:t xml:space="preserve">, обробку файлів у </w:t>
      </w:r>
      <w:r w:rsidRPr="2ED791A3" w:rsidR="78C5C724">
        <w:rPr>
          <w:noProof w:val="0"/>
          <w:lang w:val="uk-UA"/>
        </w:rPr>
        <w:t>FileController</w:t>
      </w:r>
      <w:r w:rsidRPr="2ED791A3" w:rsidR="78C5C724">
        <w:rPr>
          <w:noProof w:val="0"/>
          <w:lang w:val="uk-UA"/>
        </w:rPr>
        <w:t xml:space="preserve"> та підтримку </w:t>
      </w:r>
      <w:r w:rsidRPr="2ED791A3" w:rsidR="679AFE9D">
        <w:rPr>
          <w:noProof w:val="0"/>
          <w:lang w:val="uk-UA"/>
        </w:rPr>
        <w:t>коментарів</w:t>
      </w:r>
      <w:r w:rsidRPr="2ED791A3" w:rsidR="78C5C724">
        <w:rPr>
          <w:noProof w:val="0"/>
          <w:lang w:val="uk-UA"/>
        </w:rPr>
        <w:t xml:space="preserve"> із можливістю реакцій у </w:t>
      </w:r>
      <w:r w:rsidRPr="2ED791A3" w:rsidR="78C5C724">
        <w:rPr>
          <w:noProof w:val="0"/>
          <w:lang w:val="uk-UA"/>
        </w:rPr>
        <w:t>CommentController</w:t>
      </w:r>
      <w:r w:rsidRPr="2ED791A3" w:rsidR="78C5C724">
        <w:rPr>
          <w:noProof w:val="0"/>
          <w:lang w:val="uk-UA"/>
        </w:rPr>
        <w:t>.</w:t>
      </w:r>
      <w:r w:rsidRPr="2ED791A3" w:rsidR="14988F08">
        <w:rPr>
          <w:noProof w:val="0"/>
          <w:lang w:val="uk-UA"/>
        </w:rPr>
        <w:t xml:space="preserve"> </w:t>
      </w:r>
    </w:p>
    <w:p xmlns:wp14="http://schemas.microsoft.com/office/word/2010/wordml" w:rsidR="00BA38F9" w:rsidP="2ED791A3" w:rsidRDefault="00BA38F9" w14:paraId="30B8C940" wp14:textId="046DB29C">
      <w:pPr>
        <w:pStyle w:val="-CHONG1"/>
        <w:suppressLineNumbers w:val="0"/>
        <w:bidi w:val="0"/>
        <w:spacing w:before="0" w:beforeAutospacing="off" w:after="0" w:afterAutospacing="off" w:line="360" w:lineRule="auto"/>
        <w:ind w:left="0" w:right="0" w:firstLine="851"/>
        <w:jc w:val="both"/>
        <w:rPr>
          <w:rFonts w:ascii="Times New Roman" w:hAnsi="Times New Roman" w:eastAsia="Times New Roman" w:cs="Times New Roman"/>
          <w:noProof w:val="0"/>
          <w:sz w:val="28"/>
          <w:szCs w:val="28"/>
          <w:lang w:val="uk-UA"/>
        </w:rPr>
      </w:pPr>
      <w:r w:rsidRPr="2ED791A3" w:rsidR="14988F08">
        <w:rPr>
          <w:noProof w:val="0"/>
          <w:lang w:val="uk-UA"/>
        </w:rPr>
        <w:t>М</w:t>
      </w:r>
      <w:r w:rsidRPr="2ED791A3" w:rsidR="78C5C724">
        <w:rPr>
          <w:noProof w:val="0"/>
          <w:lang w:val="uk-UA"/>
        </w:rPr>
        <w:t xml:space="preserve">одель взаємодій встановлює канали обміну даними між шарами й гарантує цілісність інформації на кожному етапі її трансформації. </w:t>
      </w:r>
      <w:r w:rsidRPr="2ED791A3" w:rsidR="4BDA0D40">
        <w:rPr>
          <w:noProof w:val="0"/>
          <w:lang w:val="uk-UA"/>
        </w:rPr>
        <w:t>В</w:t>
      </w:r>
      <w:r w:rsidRPr="2ED791A3" w:rsidR="78C5C724">
        <w:rPr>
          <w:noProof w:val="0"/>
          <w:lang w:val="uk-UA"/>
        </w:rPr>
        <w:t>ибране архітектурне рішення створює надійну основу для подальшого масштабування, підвищення продуктивності та розвитку</w:t>
      </w:r>
      <w:r w:rsidRPr="2ED791A3" w:rsidR="79E575F2">
        <w:rPr>
          <w:noProof w:val="0"/>
          <w:lang w:val="uk-UA"/>
        </w:rPr>
        <w:t>.</w:t>
      </w:r>
      <w:r w:rsidRPr="2ED791A3" w:rsidR="46A2381B">
        <w:rPr>
          <w:noProof w:val="0"/>
          <w:lang w:val="uk-UA"/>
        </w:rPr>
        <w:t xml:space="preserve"> Для візуалізації архітектури системи розроблено схему, яка демонструє зв’язки між контролерами та ORM-моделями (рисунок 3.1).</w:t>
      </w:r>
    </w:p>
    <w:p xmlns:wp14="http://schemas.microsoft.com/office/word/2010/wordml" w:rsidR="00BA38F9" w:rsidP="00BA38F9" w:rsidRDefault="00BA38F9" w14:paraId="1A81F0B1" wp14:textId="77777777">
      <w:pPr>
        <w:pStyle w:val="-CHONG1"/>
      </w:pPr>
    </w:p>
    <w:p xmlns:wp14="http://schemas.microsoft.com/office/word/2010/wordml" w:rsidR="00BA38F9" w:rsidP="2ED791A3" w:rsidRDefault="00D82DD0" w14:paraId="717AAFBA" wp14:textId="61CA3233">
      <w:pPr>
        <w:pStyle w:val="-CHONG4"/>
        <w:rPr>
          <w:rFonts w:ascii="Times New Roman" w:hAnsi="Times New Roman" w:eastAsia="Times New Roman" w:cs="Times New Roman"/>
          <w:sz w:val="28"/>
          <w:szCs w:val="28"/>
        </w:rPr>
      </w:pPr>
      <w:r w:rsidR="2738B066">
        <w:drawing>
          <wp:inline xmlns:wp14="http://schemas.microsoft.com/office/word/2010/wordprocessingDrawing" wp14:editId="6CC4FE71" wp14:anchorId="36D4F300">
            <wp:extent cx="5721298" cy="4326731"/>
            <wp:effectExtent l="9525" t="9525" r="9525" b="9525"/>
            <wp:docPr id="76894249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68942494" name=""/>
                    <pic:cNvPicPr/>
                  </pic:nvPicPr>
                  <pic:blipFill>
                    <a:blip xmlns:r="http://schemas.openxmlformats.org/officeDocument/2006/relationships" r:embed="rId16821186">
                      <a:extLst>
                        <a:ext uri="{28A0092B-C50C-407E-A947-70E740481C1C}">
                          <a14:useLocalDpi xmlns:a14="http://schemas.microsoft.com/office/drawing/2010/main"/>
                        </a:ext>
                      </a:extLst>
                    </a:blip>
                    <a:stretch>
                      <a:fillRect/>
                    </a:stretch>
                  </pic:blipFill>
                  <pic:spPr>
                    <a:xfrm rot="0">
                      <a:off x="0" y="0"/>
                      <a:ext cx="5721298" cy="4326731"/>
                    </a:xfrm>
                    <a:prstGeom prst="rect">
                      <a:avLst/>
                    </a:prstGeom>
                    <a:ln w="9525">
                      <a:solidFill>
                        <a:schemeClr val="tx1">
                          <a:lumMod val="50000"/>
                          <a:lumOff val="50000"/>
                        </a:schemeClr>
                      </a:solidFill>
                      <a:prstDash val="solid"/>
                    </a:ln>
                  </pic:spPr>
                </pic:pic>
              </a:graphicData>
            </a:graphic>
          </wp:inline>
        </w:drawing>
      </w:r>
    </w:p>
    <w:p xmlns:wp14="http://schemas.microsoft.com/office/word/2010/wordml" w:rsidR="00BA38F9" w:rsidP="00BA38F9" w:rsidRDefault="00BA38F9" w14:paraId="1FBF5215" wp14:textId="0FE8CFC3">
      <w:pPr>
        <w:pStyle w:val="-CHONG4"/>
      </w:pPr>
      <w:r w:rsidR="4B47A881">
        <w:rPr/>
        <w:t xml:space="preserve">Рисунок 3.1 – Схема </w:t>
      </w:r>
      <w:r w:rsidR="4B47A881">
        <w:rPr/>
        <w:t xml:space="preserve">взаємозв’язку контролерів та </w:t>
      </w:r>
      <w:r w:rsidR="44571368">
        <w:rPr/>
        <w:t>ORM-</w:t>
      </w:r>
      <w:r w:rsidR="4B47A881">
        <w:rPr/>
        <w:t xml:space="preserve">моделей </w:t>
      </w:r>
      <w:r w:rsidR="534146AE">
        <w:rPr/>
        <w:t>системи управління завданнями</w:t>
      </w:r>
    </w:p>
    <w:p xmlns:wp14="http://schemas.microsoft.com/office/word/2010/wordml" w:rsidRPr="00AB59DF" w:rsidR="00BA38F9" w:rsidP="00BA38F9" w:rsidRDefault="00BA38F9" w14:paraId="56EE48EE" wp14:textId="77777777">
      <w:pPr>
        <w:pStyle w:val="-CHONG4"/>
        <w:rPr>
          <w:lang w:val="ru-RU"/>
        </w:rPr>
      </w:pPr>
    </w:p>
    <w:p xmlns:wp14="http://schemas.microsoft.com/office/word/2010/wordml" w:rsidRPr="00AB59DF" w:rsidR="0072179A" w:rsidP="2ED791A3" w:rsidRDefault="0072179A" w14:paraId="7DF6B576" wp14:textId="18DDE3C8">
      <w:pPr>
        <w:pStyle w:val="-CHONG1"/>
        <w:suppressLineNumbers w:val="0"/>
        <w:bidi w:val="0"/>
        <w:spacing w:before="0" w:beforeAutospacing="off" w:after="0" w:afterAutospacing="off" w:line="360" w:lineRule="auto"/>
        <w:ind w:left="0" w:right="0" w:firstLine="851"/>
        <w:jc w:val="both"/>
        <w:rPr>
          <w:lang w:val="ru-RU"/>
        </w:rPr>
      </w:pPr>
      <w:r w:rsidR="534146AE">
        <w:rPr/>
        <w:t>К</w:t>
      </w:r>
      <w:r w:rsidRPr="2ED791A3" w:rsidR="71D33F03">
        <w:rPr>
          <w:rFonts w:ascii="Times New Roman" w:hAnsi="Times New Roman" w:eastAsia="Times New Roman" w:cs="Times New Roman"/>
          <w:noProof w:val="0"/>
          <w:sz w:val="28"/>
          <w:szCs w:val="28"/>
          <w:lang w:val="uk-UA"/>
        </w:rPr>
        <w:t xml:space="preserve">онтролер </w:t>
      </w:r>
      <w:r w:rsidRPr="2ED791A3" w:rsidR="71D33F03">
        <w:rPr>
          <w:rFonts w:ascii="Times New Roman" w:hAnsi="Times New Roman" w:eastAsia="Times New Roman" w:cs="Times New Roman"/>
          <w:noProof w:val="0"/>
          <w:sz w:val="28"/>
          <w:szCs w:val="28"/>
          <w:lang w:val="uk-UA"/>
        </w:rPr>
        <w:t>TeamController</w:t>
      </w:r>
      <w:r w:rsidRPr="2ED791A3" w:rsidR="71D33F03">
        <w:rPr>
          <w:rFonts w:ascii="Times New Roman" w:hAnsi="Times New Roman" w:eastAsia="Times New Roman" w:cs="Times New Roman"/>
          <w:noProof w:val="0"/>
          <w:sz w:val="28"/>
          <w:szCs w:val="28"/>
          <w:lang w:val="uk-UA"/>
        </w:rPr>
        <w:t xml:space="preserve"> надає інтерфейс для роботи з командами та їх учасниками, зокрема створює і видаляє команди, підтримує управління правами та налаштуваннями. Таблиця </w:t>
      </w:r>
      <w:r w:rsidRPr="2ED791A3" w:rsidR="71D33F03">
        <w:rPr>
          <w:rFonts w:ascii="Times New Roman" w:hAnsi="Times New Roman" w:eastAsia="Times New Roman" w:cs="Times New Roman"/>
          <w:noProof w:val="0"/>
          <w:sz w:val="28"/>
          <w:szCs w:val="28"/>
          <w:lang w:val="uk-UA"/>
        </w:rPr>
        <w:t>Teams</w:t>
      </w:r>
      <w:r w:rsidRPr="2ED791A3" w:rsidR="71D33F03">
        <w:rPr>
          <w:rFonts w:ascii="Times New Roman" w:hAnsi="Times New Roman" w:eastAsia="Times New Roman" w:cs="Times New Roman"/>
          <w:noProof w:val="0"/>
          <w:sz w:val="28"/>
          <w:szCs w:val="28"/>
          <w:lang w:val="uk-UA"/>
        </w:rPr>
        <w:t xml:space="preserve"> зберігає основні метадані про кожну команду, включно з властивістю </w:t>
      </w:r>
      <w:r w:rsidRPr="2ED791A3" w:rsidR="71D33F03">
        <w:rPr>
          <w:rFonts w:ascii="Times New Roman" w:hAnsi="Times New Roman" w:eastAsia="Times New Roman" w:cs="Times New Roman"/>
          <w:noProof w:val="0"/>
          <w:sz w:val="28"/>
          <w:szCs w:val="28"/>
          <w:lang w:val="uk-UA"/>
        </w:rPr>
        <w:t>ownerId</w:t>
      </w:r>
      <w:r w:rsidRPr="2ED791A3" w:rsidR="71D33F03">
        <w:rPr>
          <w:rFonts w:ascii="Times New Roman" w:hAnsi="Times New Roman" w:eastAsia="Times New Roman" w:cs="Times New Roman"/>
          <w:noProof w:val="0"/>
          <w:sz w:val="28"/>
          <w:szCs w:val="28"/>
          <w:lang w:val="uk-UA"/>
        </w:rPr>
        <w:t xml:space="preserve">, яка є зовнішнім ключем до таблиці </w:t>
      </w:r>
      <w:r w:rsidRPr="2ED791A3" w:rsidR="71D33F03">
        <w:rPr>
          <w:rFonts w:ascii="Times New Roman" w:hAnsi="Times New Roman" w:eastAsia="Times New Roman" w:cs="Times New Roman"/>
          <w:noProof w:val="0"/>
          <w:sz w:val="28"/>
          <w:szCs w:val="28"/>
          <w:lang w:val="uk-UA"/>
        </w:rPr>
        <w:t>Users</w:t>
      </w:r>
      <w:r w:rsidRPr="2ED791A3" w:rsidR="71D33F03">
        <w:rPr>
          <w:rFonts w:ascii="Times New Roman" w:hAnsi="Times New Roman" w:eastAsia="Times New Roman" w:cs="Times New Roman"/>
          <w:noProof w:val="0"/>
          <w:sz w:val="28"/>
          <w:szCs w:val="28"/>
          <w:lang w:val="uk-UA"/>
        </w:rPr>
        <w:t xml:space="preserve"> і визначає власника. Зв’язна таблиця </w:t>
      </w:r>
      <w:r w:rsidRPr="2ED791A3" w:rsidR="71D33F03">
        <w:rPr>
          <w:rFonts w:ascii="Times New Roman" w:hAnsi="Times New Roman" w:eastAsia="Times New Roman" w:cs="Times New Roman"/>
          <w:noProof w:val="0"/>
          <w:sz w:val="28"/>
          <w:szCs w:val="28"/>
          <w:lang w:val="uk-UA"/>
        </w:rPr>
        <w:t>TeamMembers</w:t>
      </w:r>
      <w:r w:rsidRPr="2ED791A3" w:rsidR="71D33F03">
        <w:rPr>
          <w:rFonts w:ascii="Times New Roman" w:hAnsi="Times New Roman" w:eastAsia="Times New Roman" w:cs="Times New Roman"/>
          <w:noProof w:val="0"/>
          <w:sz w:val="28"/>
          <w:szCs w:val="28"/>
          <w:lang w:val="uk-UA"/>
        </w:rPr>
        <w:t xml:space="preserve"> реалізує відношення «багато-до-багатьох» між </w:t>
      </w:r>
      <w:r w:rsidRPr="2ED791A3" w:rsidR="71D33F03">
        <w:rPr>
          <w:rFonts w:ascii="Times New Roman" w:hAnsi="Times New Roman" w:eastAsia="Times New Roman" w:cs="Times New Roman"/>
          <w:noProof w:val="0"/>
          <w:sz w:val="28"/>
          <w:szCs w:val="28"/>
          <w:lang w:val="uk-UA"/>
        </w:rPr>
        <w:t>Users</w:t>
      </w:r>
      <w:r w:rsidRPr="2ED791A3" w:rsidR="71D33F03">
        <w:rPr>
          <w:rFonts w:ascii="Times New Roman" w:hAnsi="Times New Roman" w:eastAsia="Times New Roman" w:cs="Times New Roman"/>
          <w:noProof w:val="0"/>
          <w:sz w:val="28"/>
          <w:szCs w:val="28"/>
          <w:lang w:val="uk-UA"/>
        </w:rPr>
        <w:t xml:space="preserve"> і </w:t>
      </w:r>
      <w:r w:rsidRPr="2ED791A3" w:rsidR="71D33F03">
        <w:rPr>
          <w:rFonts w:ascii="Times New Roman" w:hAnsi="Times New Roman" w:eastAsia="Times New Roman" w:cs="Times New Roman"/>
          <w:noProof w:val="0"/>
          <w:sz w:val="28"/>
          <w:szCs w:val="28"/>
          <w:lang w:val="uk-UA"/>
        </w:rPr>
        <w:t>Teams</w:t>
      </w:r>
      <w:r w:rsidRPr="2ED791A3" w:rsidR="71D33F03">
        <w:rPr>
          <w:rFonts w:ascii="Times New Roman" w:hAnsi="Times New Roman" w:eastAsia="Times New Roman" w:cs="Times New Roman"/>
          <w:noProof w:val="0"/>
          <w:sz w:val="28"/>
          <w:szCs w:val="28"/>
          <w:lang w:val="uk-UA"/>
        </w:rPr>
        <w:t xml:space="preserve">, де роль учасника дозволяє </w:t>
      </w:r>
      <w:r w:rsidRPr="2ED791A3" w:rsidR="71D33F03">
        <w:rPr>
          <w:rFonts w:ascii="Times New Roman" w:hAnsi="Times New Roman" w:eastAsia="Times New Roman" w:cs="Times New Roman"/>
          <w:noProof w:val="0"/>
          <w:sz w:val="28"/>
          <w:szCs w:val="28"/>
          <w:lang w:val="uk-UA"/>
        </w:rPr>
        <w:t>гнучко</w:t>
      </w:r>
      <w:r w:rsidRPr="2ED791A3" w:rsidR="71D33F03">
        <w:rPr>
          <w:rFonts w:ascii="Times New Roman" w:hAnsi="Times New Roman" w:eastAsia="Times New Roman" w:cs="Times New Roman"/>
          <w:noProof w:val="0"/>
          <w:sz w:val="28"/>
          <w:szCs w:val="28"/>
          <w:lang w:val="uk-UA"/>
        </w:rPr>
        <w:t xml:space="preserve"> налаштовувати рівні доступу. Таблиця </w:t>
      </w:r>
      <w:r w:rsidRPr="2ED791A3" w:rsidR="71D33F03">
        <w:rPr>
          <w:rFonts w:ascii="Times New Roman" w:hAnsi="Times New Roman" w:eastAsia="Times New Roman" w:cs="Times New Roman"/>
          <w:noProof w:val="0"/>
          <w:sz w:val="28"/>
          <w:szCs w:val="28"/>
          <w:lang w:val="uk-UA"/>
        </w:rPr>
        <w:t>Tasks</w:t>
      </w:r>
      <w:r w:rsidRPr="2ED791A3" w:rsidR="71D33F03">
        <w:rPr>
          <w:rFonts w:ascii="Times New Roman" w:hAnsi="Times New Roman" w:eastAsia="Times New Roman" w:cs="Times New Roman"/>
          <w:noProof w:val="0"/>
          <w:sz w:val="28"/>
          <w:szCs w:val="28"/>
          <w:lang w:val="uk-UA"/>
        </w:rPr>
        <w:t xml:space="preserve"> прив’язана до </w:t>
      </w:r>
      <w:r w:rsidRPr="2ED791A3" w:rsidR="71D33F03">
        <w:rPr>
          <w:rFonts w:ascii="Times New Roman" w:hAnsi="Times New Roman" w:eastAsia="Times New Roman" w:cs="Times New Roman"/>
          <w:noProof w:val="0"/>
          <w:sz w:val="28"/>
          <w:szCs w:val="28"/>
          <w:lang w:val="uk-UA"/>
        </w:rPr>
        <w:t>Teams</w:t>
      </w:r>
      <w:r w:rsidRPr="2ED791A3" w:rsidR="71D33F03">
        <w:rPr>
          <w:rFonts w:ascii="Times New Roman" w:hAnsi="Times New Roman" w:eastAsia="Times New Roman" w:cs="Times New Roman"/>
          <w:noProof w:val="0"/>
          <w:sz w:val="28"/>
          <w:szCs w:val="28"/>
          <w:lang w:val="uk-UA"/>
        </w:rPr>
        <w:t xml:space="preserve"> через зовнішній ключ </w:t>
      </w:r>
      <w:r w:rsidRPr="2ED791A3" w:rsidR="71D33F03">
        <w:rPr>
          <w:rFonts w:ascii="Times New Roman" w:hAnsi="Times New Roman" w:eastAsia="Times New Roman" w:cs="Times New Roman"/>
          <w:noProof w:val="0"/>
          <w:sz w:val="28"/>
          <w:szCs w:val="28"/>
          <w:lang w:val="uk-UA"/>
        </w:rPr>
        <w:t>teamId</w:t>
      </w:r>
      <w:r w:rsidRPr="2ED791A3" w:rsidR="71D33F03">
        <w:rPr>
          <w:rFonts w:ascii="Times New Roman" w:hAnsi="Times New Roman" w:eastAsia="Times New Roman" w:cs="Times New Roman"/>
          <w:noProof w:val="0"/>
          <w:sz w:val="28"/>
          <w:szCs w:val="28"/>
          <w:lang w:val="uk-UA"/>
        </w:rPr>
        <w:t xml:space="preserve"> і до автора завдання через </w:t>
      </w:r>
      <w:r w:rsidRPr="2ED791A3" w:rsidR="71D33F03">
        <w:rPr>
          <w:rFonts w:ascii="Times New Roman" w:hAnsi="Times New Roman" w:eastAsia="Times New Roman" w:cs="Times New Roman"/>
          <w:noProof w:val="0"/>
          <w:sz w:val="28"/>
          <w:szCs w:val="28"/>
          <w:lang w:val="uk-UA"/>
        </w:rPr>
        <w:t>creatorId</w:t>
      </w:r>
      <w:r w:rsidRPr="2ED791A3" w:rsidR="71D33F03">
        <w:rPr>
          <w:rFonts w:ascii="Times New Roman" w:hAnsi="Times New Roman" w:eastAsia="Times New Roman" w:cs="Times New Roman"/>
          <w:noProof w:val="0"/>
          <w:sz w:val="28"/>
          <w:szCs w:val="28"/>
          <w:lang w:val="uk-UA"/>
        </w:rPr>
        <w:t xml:space="preserve">, забезпечуючи можливість виконання завдань в межах командних </w:t>
      </w:r>
      <w:r w:rsidRPr="2ED791A3" w:rsidR="71D33F03">
        <w:rPr>
          <w:rFonts w:ascii="Times New Roman" w:hAnsi="Times New Roman" w:eastAsia="Times New Roman" w:cs="Times New Roman"/>
          <w:noProof w:val="0"/>
          <w:sz w:val="28"/>
          <w:szCs w:val="28"/>
          <w:lang w:val="uk-UA"/>
        </w:rPr>
        <w:t>проєктів</w:t>
      </w:r>
      <w:r w:rsidRPr="2ED791A3" w:rsidR="71D33F03">
        <w:rPr>
          <w:rFonts w:ascii="Times New Roman" w:hAnsi="Times New Roman" w:eastAsia="Times New Roman" w:cs="Times New Roman"/>
          <w:noProof w:val="0"/>
          <w:sz w:val="28"/>
          <w:szCs w:val="28"/>
          <w:lang w:val="uk-UA"/>
        </w:rPr>
        <w:t xml:space="preserve">. Паралельно </w:t>
      </w:r>
      <w:r w:rsidRPr="2ED791A3" w:rsidR="71D33F03">
        <w:rPr>
          <w:rFonts w:ascii="Times New Roman" w:hAnsi="Times New Roman" w:eastAsia="Times New Roman" w:cs="Times New Roman"/>
          <w:noProof w:val="0"/>
          <w:sz w:val="28"/>
          <w:szCs w:val="28"/>
          <w:lang w:val="uk-UA"/>
        </w:rPr>
        <w:t>FileController</w:t>
      </w:r>
      <w:r w:rsidRPr="2ED791A3" w:rsidR="71D33F03">
        <w:rPr>
          <w:rFonts w:ascii="Times New Roman" w:hAnsi="Times New Roman" w:eastAsia="Times New Roman" w:cs="Times New Roman"/>
          <w:noProof w:val="0"/>
          <w:sz w:val="28"/>
          <w:szCs w:val="28"/>
          <w:lang w:val="uk-UA"/>
        </w:rPr>
        <w:t xml:space="preserve"> обслуговує ресурси в таблиці </w:t>
      </w:r>
      <w:r w:rsidRPr="2ED791A3" w:rsidR="71D33F03">
        <w:rPr>
          <w:rFonts w:ascii="Times New Roman" w:hAnsi="Times New Roman" w:eastAsia="Times New Roman" w:cs="Times New Roman"/>
          <w:noProof w:val="0"/>
          <w:sz w:val="28"/>
          <w:szCs w:val="28"/>
          <w:lang w:val="uk-UA"/>
        </w:rPr>
        <w:t>Files</w:t>
      </w:r>
      <w:r w:rsidRPr="2ED791A3" w:rsidR="71D33F03">
        <w:rPr>
          <w:rFonts w:ascii="Times New Roman" w:hAnsi="Times New Roman" w:eastAsia="Times New Roman" w:cs="Times New Roman"/>
          <w:noProof w:val="0"/>
          <w:sz w:val="28"/>
          <w:szCs w:val="28"/>
          <w:lang w:val="uk-UA"/>
        </w:rPr>
        <w:t xml:space="preserve">, а </w:t>
      </w:r>
      <w:r w:rsidRPr="2ED791A3" w:rsidR="71D33F03">
        <w:rPr>
          <w:rFonts w:ascii="Times New Roman" w:hAnsi="Times New Roman" w:eastAsia="Times New Roman" w:cs="Times New Roman"/>
          <w:noProof w:val="0"/>
          <w:sz w:val="28"/>
          <w:szCs w:val="28"/>
          <w:lang w:val="uk-UA"/>
        </w:rPr>
        <w:t>CommentController</w:t>
      </w:r>
      <w:r w:rsidRPr="2ED791A3" w:rsidR="71D33F03">
        <w:rPr>
          <w:rFonts w:ascii="Times New Roman" w:hAnsi="Times New Roman" w:eastAsia="Times New Roman" w:cs="Times New Roman"/>
          <w:noProof w:val="0"/>
          <w:sz w:val="28"/>
          <w:szCs w:val="28"/>
          <w:lang w:val="uk-UA"/>
        </w:rPr>
        <w:t xml:space="preserve"> </w:t>
      </w:r>
      <w:r w:rsidRPr="2ED791A3" w:rsidR="4066DAE4">
        <w:rPr>
          <w:rFonts w:ascii="Times New Roman" w:hAnsi="Times New Roman" w:eastAsia="Times New Roman" w:cs="Times New Roman"/>
          <w:noProof w:val="0"/>
          <w:sz w:val="28"/>
          <w:szCs w:val="28"/>
          <w:lang w:val="uk-UA"/>
        </w:rPr>
        <w:t xml:space="preserve"> для</w:t>
      </w:r>
      <w:r w:rsidRPr="2ED791A3" w:rsidR="71D33F03">
        <w:rPr>
          <w:rFonts w:ascii="Times New Roman" w:hAnsi="Times New Roman" w:eastAsia="Times New Roman" w:cs="Times New Roman"/>
          <w:noProof w:val="0"/>
          <w:sz w:val="28"/>
          <w:szCs w:val="28"/>
          <w:lang w:val="uk-UA"/>
        </w:rPr>
        <w:t xml:space="preserve"> обговорення в таблиці </w:t>
      </w:r>
      <w:r w:rsidRPr="2ED791A3" w:rsidR="71D33F03">
        <w:rPr>
          <w:rFonts w:ascii="Times New Roman" w:hAnsi="Times New Roman" w:eastAsia="Times New Roman" w:cs="Times New Roman"/>
          <w:noProof w:val="0"/>
          <w:sz w:val="28"/>
          <w:szCs w:val="28"/>
          <w:lang w:val="uk-UA"/>
        </w:rPr>
        <w:t>Comments</w:t>
      </w:r>
      <w:r w:rsidRPr="2ED791A3" w:rsidR="71D33F03">
        <w:rPr>
          <w:rFonts w:ascii="Times New Roman" w:hAnsi="Times New Roman" w:eastAsia="Times New Roman" w:cs="Times New Roman"/>
          <w:noProof w:val="0"/>
          <w:sz w:val="28"/>
          <w:szCs w:val="28"/>
          <w:lang w:val="uk-UA"/>
        </w:rPr>
        <w:t>, що дозволяє зберігати коментарі.</w:t>
      </w:r>
    </w:p>
    <w:p xmlns:wp14="http://schemas.microsoft.com/office/word/2010/wordml" w:rsidRPr="00AB59DF" w:rsidR="0072179A" w:rsidP="2ED791A3" w:rsidRDefault="0072179A" w14:paraId="3A91DD8D" wp14:textId="677996E8">
      <w:pPr>
        <w:pStyle w:val="-CHONG1"/>
        <w:suppressLineNumbers w:val="0"/>
        <w:bidi w:val="0"/>
        <w:spacing w:before="0" w:beforeAutospacing="off" w:after="0" w:afterAutospacing="off" w:line="360" w:lineRule="auto"/>
        <w:ind w:left="0" w:right="0" w:firstLine="851"/>
        <w:jc w:val="both"/>
        <w:rPr>
          <w:lang w:val="ru-RU"/>
        </w:rPr>
      </w:pPr>
      <w:r w:rsidRPr="2ED791A3" w:rsidR="51DDD23D">
        <w:rPr>
          <w:rFonts w:ascii="Times New Roman" w:hAnsi="Times New Roman" w:eastAsia="Times New Roman" w:cs="Times New Roman"/>
          <w:noProof w:val="0"/>
          <w:sz w:val="28"/>
          <w:szCs w:val="28"/>
          <w:lang w:val="uk-UA"/>
        </w:rPr>
        <w:t>На</w:t>
      </w:r>
      <w:r w:rsidRPr="2ED791A3" w:rsidR="71D33F03">
        <w:rPr>
          <w:rFonts w:ascii="Times New Roman" w:hAnsi="Times New Roman" w:eastAsia="Times New Roman" w:cs="Times New Roman"/>
          <w:noProof w:val="0"/>
          <w:sz w:val="28"/>
          <w:szCs w:val="28"/>
          <w:lang w:val="uk-UA"/>
        </w:rPr>
        <w:t xml:space="preserve"> </w:t>
      </w:r>
      <w:r w:rsidRPr="2ED791A3" w:rsidR="51DDD23D">
        <w:rPr>
          <w:rFonts w:ascii="Times New Roman" w:hAnsi="Times New Roman" w:eastAsia="Times New Roman" w:cs="Times New Roman"/>
          <w:noProof w:val="0"/>
          <w:sz w:val="28"/>
          <w:szCs w:val="28"/>
          <w:lang w:val="uk-UA"/>
        </w:rPr>
        <w:t xml:space="preserve">основі </w:t>
      </w:r>
      <w:r w:rsidRPr="2ED791A3" w:rsidR="71D33F03">
        <w:rPr>
          <w:rFonts w:ascii="Times New Roman" w:hAnsi="Times New Roman" w:eastAsia="Times New Roman" w:cs="Times New Roman"/>
          <w:noProof w:val="0"/>
          <w:sz w:val="28"/>
          <w:szCs w:val="28"/>
          <w:lang w:val="uk-UA"/>
        </w:rPr>
        <w:t>схем</w:t>
      </w:r>
      <w:r w:rsidRPr="2ED791A3" w:rsidR="766DADB9">
        <w:rPr>
          <w:rFonts w:ascii="Times New Roman" w:hAnsi="Times New Roman" w:eastAsia="Times New Roman" w:cs="Times New Roman"/>
          <w:noProof w:val="0"/>
          <w:sz w:val="28"/>
          <w:szCs w:val="28"/>
          <w:lang w:val="uk-UA"/>
        </w:rPr>
        <w:t>и</w:t>
      </w:r>
      <w:r w:rsidRPr="2ED791A3" w:rsidR="71D33F03">
        <w:rPr>
          <w:rFonts w:ascii="Times New Roman" w:hAnsi="Times New Roman" w:eastAsia="Times New Roman" w:cs="Times New Roman"/>
          <w:noProof w:val="0"/>
          <w:sz w:val="28"/>
          <w:szCs w:val="28"/>
          <w:lang w:val="uk-UA"/>
        </w:rPr>
        <w:t>, можна зробити висновок, що саме такі зв’язки гарантують цілісність даних і дозволяють будувати надійну</w:t>
      </w:r>
      <w:r w:rsidRPr="2ED791A3" w:rsidR="26441BF4">
        <w:rPr>
          <w:rFonts w:ascii="Times New Roman" w:hAnsi="Times New Roman" w:eastAsia="Times New Roman" w:cs="Times New Roman"/>
          <w:noProof w:val="0"/>
          <w:sz w:val="28"/>
          <w:szCs w:val="28"/>
          <w:lang w:val="uk-UA"/>
        </w:rPr>
        <w:t xml:space="preserve"> </w:t>
      </w:r>
      <w:r w:rsidRPr="2ED791A3" w:rsidR="71D33F03">
        <w:rPr>
          <w:rFonts w:ascii="Times New Roman" w:hAnsi="Times New Roman" w:eastAsia="Times New Roman" w:cs="Times New Roman"/>
          <w:noProof w:val="0"/>
          <w:sz w:val="28"/>
          <w:szCs w:val="28"/>
          <w:lang w:val="uk-UA"/>
        </w:rPr>
        <w:t>логіку</w:t>
      </w:r>
      <w:r w:rsidRPr="2ED791A3" w:rsidR="375CB655">
        <w:rPr>
          <w:rFonts w:ascii="Times New Roman" w:hAnsi="Times New Roman" w:eastAsia="Times New Roman" w:cs="Times New Roman"/>
          <w:noProof w:val="0"/>
          <w:sz w:val="28"/>
          <w:szCs w:val="28"/>
          <w:lang w:val="uk-UA"/>
        </w:rPr>
        <w:t xml:space="preserve"> </w:t>
      </w:r>
      <w:r w:rsidRPr="2ED791A3" w:rsidR="71D33F03">
        <w:rPr>
          <w:rFonts w:ascii="Times New Roman" w:hAnsi="Times New Roman" w:eastAsia="Times New Roman" w:cs="Times New Roman"/>
          <w:noProof w:val="0"/>
          <w:sz w:val="28"/>
          <w:szCs w:val="28"/>
          <w:lang w:val="uk-UA"/>
        </w:rPr>
        <w:t>через контролери</w:t>
      </w:r>
      <w:r w:rsidRPr="2ED791A3" w:rsidR="45240BDE">
        <w:rPr>
          <w:rFonts w:ascii="Times New Roman" w:hAnsi="Times New Roman" w:eastAsia="Times New Roman" w:cs="Times New Roman"/>
          <w:noProof w:val="0"/>
          <w:sz w:val="28"/>
          <w:szCs w:val="28"/>
          <w:lang w:val="uk-UA"/>
        </w:rPr>
        <w:t>, які</w:t>
      </w:r>
      <w:r w:rsidRPr="2ED791A3" w:rsidR="71D33F03">
        <w:rPr>
          <w:rFonts w:ascii="Times New Roman" w:hAnsi="Times New Roman" w:eastAsia="Times New Roman" w:cs="Times New Roman"/>
          <w:noProof w:val="0"/>
          <w:sz w:val="28"/>
          <w:szCs w:val="28"/>
          <w:lang w:val="uk-UA"/>
        </w:rPr>
        <w:t xml:space="preserve"> модифікують відповідні моделі, </w:t>
      </w:r>
      <w:r w:rsidRPr="2ED791A3" w:rsidR="04994DD0">
        <w:rPr>
          <w:rFonts w:ascii="Times New Roman" w:hAnsi="Times New Roman" w:eastAsia="Times New Roman" w:cs="Times New Roman"/>
          <w:noProof w:val="0"/>
          <w:sz w:val="28"/>
          <w:szCs w:val="28"/>
          <w:lang w:val="uk-UA"/>
        </w:rPr>
        <w:t xml:space="preserve">та </w:t>
      </w:r>
      <w:r w:rsidRPr="2ED791A3" w:rsidR="71D33F03">
        <w:rPr>
          <w:rFonts w:ascii="Times New Roman" w:hAnsi="Times New Roman" w:eastAsia="Times New Roman" w:cs="Times New Roman"/>
          <w:noProof w:val="0"/>
          <w:sz w:val="28"/>
          <w:szCs w:val="28"/>
          <w:lang w:val="uk-UA"/>
        </w:rPr>
        <w:t xml:space="preserve">відтворюють сутності в базі даних, а зовнішні ключі оберігають від розривів у зв’язках. </w:t>
      </w:r>
      <w:r w:rsidRPr="2ED791A3" w:rsidR="44891870">
        <w:rPr>
          <w:rFonts w:ascii="Times New Roman" w:hAnsi="Times New Roman" w:eastAsia="Times New Roman" w:cs="Times New Roman"/>
          <w:noProof w:val="0"/>
          <w:sz w:val="28"/>
          <w:szCs w:val="28"/>
          <w:lang w:val="uk-UA"/>
        </w:rPr>
        <w:t>А н</w:t>
      </w:r>
      <w:r w:rsidRPr="2ED791A3" w:rsidR="71D33F03">
        <w:rPr>
          <w:rFonts w:ascii="Times New Roman" w:hAnsi="Times New Roman" w:eastAsia="Times New Roman" w:cs="Times New Roman"/>
          <w:noProof w:val="0"/>
          <w:sz w:val="28"/>
          <w:szCs w:val="28"/>
          <w:lang w:val="uk-UA"/>
        </w:rPr>
        <w:t>езалежн</w:t>
      </w:r>
      <w:r w:rsidRPr="2ED791A3" w:rsidR="0346CC64">
        <w:rPr>
          <w:rFonts w:ascii="Times New Roman" w:hAnsi="Times New Roman" w:eastAsia="Times New Roman" w:cs="Times New Roman"/>
          <w:noProof w:val="0"/>
          <w:sz w:val="28"/>
          <w:szCs w:val="28"/>
          <w:lang w:val="uk-UA"/>
        </w:rPr>
        <w:t>а</w:t>
      </w:r>
      <w:r w:rsidRPr="2ED791A3" w:rsidR="71D33F03">
        <w:rPr>
          <w:rFonts w:ascii="Times New Roman" w:hAnsi="Times New Roman" w:eastAsia="Times New Roman" w:cs="Times New Roman"/>
          <w:noProof w:val="0"/>
          <w:sz w:val="28"/>
          <w:szCs w:val="28"/>
          <w:lang w:val="uk-UA"/>
        </w:rPr>
        <w:t xml:space="preserve"> </w:t>
      </w:r>
      <w:r w:rsidRPr="2ED791A3" w:rsidR="2C0B8B9F">
        <w:rPr>
          <w:rFonts w:ascii="Times New Roman" w:hAnsi="Times New Roman" w:eastAsia="Times New Roman" w:cs="Times New Roman"/>
          <w:noProof w:val="0"/>
          <w:sz w:val="28"/>
          <w:szCs w:val="28"/>
          <w:lang w:val="uk-UA"/>
        </w:rPr>
        <w:t>логіка</w:t>
      </w:r>
      <w:r w:rsidRPr="2ED791A3" w:rsidR="71D33F03">
        <w:rPr>
          <w:rFonts w:ascii="Times New Roman" w:hAnsi="Times New Roman" w:eastAsia="Times New Roman" w:cs="Times New Roman"/>
          <w:noProof w:val="0"/>
          <w:sz w:val="28"/>
          <w:szCs w:val="28"/>
          <w:lang w:val="uk-UA"/>
        </w:rPr>
        <w:t xml:space="preserve"> кожного компонента спрощує написання тестів і дозволяє виконувати масштабування окремих модулів без ризику порушення цілісності всієї системи.</w:t>
      </w:r>
    </w:p>
    <w:p xmlns:wp14="http://schemas.microsoft.com/office/word/2010/wordml" w:rsidRPr="00AB59DF" w:rsidR="0072179A" w:rsidP="2ED791A3" w:rsidRDefault="0072179A" w14:paraId="024BC462" wp14:textId="2F7166EF">
      <w:pPr>
        <w:pStyle w:val="-CHONG1"/>
        <w:suppressLineNumbers w:val="0"/>
        <w:bidi w:val="0"/>
        <w:spacing w:before="0" w:beforeAutospacing="off" w:after="0" w:afterAutospacing="off" w:line="360" w:lineRule="auto"/>
        <w:ind w:left="0" w:right="0" w:firstLine="851"/>
        <w:jc w:val="both"/>
        <w:rPr>
          <w:lang w:val="ru-RU"/>
        </w:rPr>
      </w:pPr>
      <w:r w:rsidRPr="2ED791A3" w:rsidR="71D33F03">
        <w:rPr>
          <w:rFonts w:ascii="Times New Roman" w:hAnsi="Times New Roman" w:eastAsia="Times New Roman" w:cs="Times New Roman"/>
          <w:noProof w:val="0"/>
          <w:sz w:val="28"/>
          <w:szCs w:val="28"/>
          <w:lang w:val="uk-UA"/>
        </w:rPr>
        <w:t xml:space="preserve">Отже, структурна схема демонструє взаємодію між контролерами, моделями й таблицями бази даних, що є ключовою умовою для успішного функціонування </w:t>
      </w:r>
      <w:r w:rsidRPr="2ED791A3" w:rsidR="71D33F03">
        <w:rPr>
          <w:rFonts w:ascii="Times New Roman" w:hAnsi="Times New Roman" w:eastAsia="Times New Roman" w:cs="Times New Roman"/>
          <w:noProof w:val="0"/>
          <w:sz w:val="28"/>
          <w:szCs w:val="28"/>
          <w:lang w:val="uk-UA"/>
        </w:rPr>
        <w:t>вебсайту</w:t>
      </w:r>
      <w:r w:rsidRPr="2ED791A3" w:rsidR="71D33F03">
        <w:rPr>
          <w:rFonts w:ascii="Times New Roman" w:hAnsi="Times New Roman" w:eastAsia="Times New Roman" w:cs="Times New Roman"/>
          <w:noProof w:val="0"/>
          <w:sz w:val="28"/>
          <w:szCs w:val="28"/>
          <w:lang w:val="uk-UA"/>
        </w:rPr>
        <w:t xml:space="preserve"> системи управління завданнями та подальшого розвитку функціоналу</w:t>
      </w:r>
      <w:r w:rsidR="39984FB3">
        <w:rPr/>
        <w:t>.</w:t>
      </w:r>
    </w:p>
    <w:p xmlns:wp14="http://schemas.microsoft.com/office/word/2010/wordml" w:rsidRPr="00247492" w:rsidR="00BA38F9" w:rsidP="00BA38F9" w:rsidRDefault="00BA38F9" w14:paraId="2908EB2C" wp14:textId="77777777">
      <w:pPr>
        <w:suppressAutoHyphens/>
      </w:pPr>
    </w:p>
    <w:p xmlns:wp14="http://schemas.microsoft.com/office/word/2010/wordml" w:rsidRPr="00247492" w:rsidR="00B9202C" w:rsidP="00C5760B" w:rsidRDefault="001C331F" w14:paraId="22E1712E" wp14:textId="77777777">
      <w:pPr>
        <w:pStyle w:val="2-CHONG"/>
      </w:pPr>
      <w:bookmarkStart w:name="_Toc169527622" w:id="24"/>
      <w:r w:rsidRPr="00247492">
        <w:t>3.2</w:t>
      </w:r>
      <w:r w:rsidRPr="00247492" w:rsidR="00142F03">
        <w:t> </w:t>
      </w:r>
      <w:r w:rsidRPr="00247492">
        <w:t xml:space="preserve">Особливості реалізації </w:t>
      </w:r>
      <w:r w:rsidRPr="006D19CB" w:rsidR="006D19CB">
        <w:t xml:space="preserve">програмних </w:t>
      </w:r>
      <w:r w:rsidRPr="00247492">
        <w:t>складових системи</w:t>
      </w:r>
      <w:bookmarkEnd w:id="24"/>
    </w:p>
    <w:p xmlns:wp14="http://schemas.microsoft.com/office/word/2010/wordml" w:rsidR="00B9202C" w:rsidP="00B9202C" w:rsidRDefault="00B9202C" w14:paraId="121FD38A" wp14:textId="77777777">
      <w:pPr>
        <w:ind w:firstLine="851"/>
      </w:pPr>
    </w:p>
    <w:p xmlns:wp14="http://schemas.microsoft.com/office/word/2010/wordml" w:rsidRPr="00351580" w:rsidR="00273F0F" w:rsidP="00BC00F3" w:rsidRDefault="0092326B" w14:paraId="0694CE8D" wp14:textId="1AAB7473">
      <w:pPr>
        <w:pStyle w:val="-CHONG1"/>
        <w:rPr>
          <w:lang w:val="ru-RU"/>
        </w:rPr>
      </w:pPr>
      <w:r w:rsidRPr="2ED791A3" w:rsidR="0423B13A">
        <w:rPr>
          <w:rFonts w:ascii="Times New Roman" w:hAnsi="Times New Roman" w:eastAsia="Times New Roman" w:cs="Times New Roman"/>
          <w:noProof w:val="0"/>
          <w:sz w:val="28"/>
          <w:szCs w:val="28"/>
          <w:lang w:val="uk-UA"/>
        </w:rPr>
        <w:t xml:space="preserve">В наступних прикладах буде розглянуто реалізацію ключових програмних компонентів </w:t>
      </w:r>
      <w:r w:rsidRPr="2ED791A3" w:rsidR="0423B13A">
        <w:rPr>
          <w:rFonts w:ascii="Times New Roman" w:hAnsi="Times New Roman" w:eastAsia="Times New Roman" w:cs="Times New Roman"/>
          <w:noProof w:val="0"/>
          <w:sz w:val="28"/>
          <w:szCs w:val="28"/>
          <w:lang w:val="uk-UA"/>
        </w:rPr>
        <w:t>вебсистеми</w:t>
      </w:r>
      <w:r w:rsidRPr="2ED791A3" w:rsidR="0423B13A">
        <w:rPr>
          <w:rFonts w:ascii="Times New Roman" w:hAnsi="Times New Roman" w:eastAsia="Times New Roman" w:cs="Times New Roman"/>
          <w:noProof w:val="0"/>
          <w:sz w:val="28"/>
          <w:szCs w:val="28"/>
          <w:lang w:val="uk-UA"/>
        </w:rPr>
        <w:t xml:space="preserve"> керування завданнями, починаючи від механізму автентифікації користувачів і закінчуючи обробкою подій у реальному часі. </w:t>
      </w:r>
      <w:r w:rsidRPr="2ED791A3" w:rsidR="4E6A1C67">
        <w:rPr>
          <w:rFonts w:ascii="Times New Roman" w:hAnsi="Times New Roman" w:eastAsia="Times New Roman" w:cs="Times New Roman"/>
          <w:noProof w:val="0"/>
          <w:sz w:val="28"/>
          <w:szCs w:val="28"/>
          <w:lang w:val="uk-UA"/>
        </w:rPr>
        <w:t xml:space="preserve">Аутентифікації користувачів реалізована наступним чином, застосовано пакет </w:t>
      </w:r>
      <w:r w:rsidRPr="2ED791A3" w:rsidR="4E6A1C67">
        <w:rPr>
          <w:rFonts w:ascii="Times New Roman" w:hAnsi="Times New Roman" w:eastAsia="Times New Roman" w:cs="Times New Roman"/>
          <w:noProof w:val="0"/>
          <w:sz w:val="28"/>
          <w:szCs w:val="28"/>
          <w:lang w:val="uk-UA"/>
        </w:rPr>
        <w:t>Firebase</w:t>
      </w:r>
      <w:r w:rsidRPr="2ED791A3" w:rsidR="4E6A1C67">
        <w:rPr>
          <w:rFonts w:ascii="Times New Roman" w:hAnsi="Times New Roman" w:eastAsia="Times New Roman" w:cs="Times New Roman"/>
          <w:noProof w:val="0"/>
          <w:sz w:val="28"/>
          <w:szCs w:val="28"/>
          <w:lang w:val="uk-UA"/>
        </w:rPr>
        <w:t xml:space="preserve"> </w:t>
      </w:r>
      <w:r w:rsidRPr="2ED791A3" w:rsidR="4E6A1C67">
        <w:rPr>
          <w:rFonts w:ascii="Times New Roman" w:hAnsi="Times New Roman" w:eastAsia="Times New Roman" w:cs="Times New Roman"/>
          <w:noProof w:val="0"/>
          <w:sz w:val="28"/>
          <w:szCs w:val="28"/>
          <w:lang w:val="uk-UA"/>
        </w:rPr>
        <w:t>Admin</w:t>
      </w:r>
      <w:r w:rsidRPr="2ED791A3" w:rsidR="4E6A1C67">
        <w:rPr>
          <w:rFonts w:ascii="Times New Roman" w:hAnsi="Times New Roman" w:eastAsia="Times New Roman" w:cs="Times New Roman"/>
          <w:noProof w:val="0"/>
          <w:sz w:val="28"/>
          <w:szCs w:val="28"/>
          <w:lang w:val="uk-UA"/>
        </w:rPr>
        <w:t xml:space="preserve"> SDK, який дозволяє </w:t>
      </w:r>
      <w:r w:rsidRPr="2ED791A3" w:rsidR="4E6A1C67">
        <w:rPr>
          <w:rFonts w:ascii="Times New Roman" w:hAnsi="Times New Roman" w:eastAsia="Times New Roman" w:cs="Times New Roman"/>
          <w:noProof w:val="0"/>
          <w:sz w:val="28"/>
          <w:szCs w:val="28"/>
          <w:lang w:val="uk-UA"/>
        </w:rPr>
        <w:t>безшовно</w:t>
      </w:r>
      <w:r w:rsidRPr="2ED791A3" w:rsidR="4E6A1C67">
        <w:rPr>
          <w:rFonts w:ascii="Times New Roman" w:hAnsi="Times New Roman" w:eastAsia="Times New Roman" w:cs="Times New Roman"/>
          <w:noProof w:val="0"/>
          <w:sz w:val="28"/>
          <w:szCs w:val="28"/>
          <w:lang w:val="uk-UA"/>
        </w:rPr>
        <w:t xml:space="preserve"> інтегрувати зовнішній механізм </w:t>
      </w:r>
      <w:r w:rsidRPr="2ED791A3" w:rsidR="4E6A1C67">
        <w:rPr>
          <w:rFonts w:ascii="Times New Roman" w:hAnsi="Times New Roman" w:eastAsia="Times New Roman" w:cs="Times New Roman"/>
          <w:noProof w:val="0"/>
          <w:sz w:val="28"/>
          <w:szCs w:val="28"/>
          <w:lang w:val="uk-UA"/>
        </w:rPr>
        <w:t>OAuth</w:t>
      </w:r>
      <w:r w:rsidRPr="2ED791A3" w:rsidR="4E6A1C67">
        <w:rPr>
          <w:rFonts w:ascii="Times New Roman" w:hAnsi="Times New Roman" w:eastAsia="Times New Roman" w:cs="Times New Roman"/>
          <w:noProof w:val="0"/>
          <w:sz w:val="28"/>
          <w:szCs w:val="28"/>
          <w:lang w:val="uk-UA"/>
        </w:rPr>
        <w:t xml:space="preserve"> у внутрішню модель користувачів. За допомогою асинхронної функції відбувається верифікація ID-токена, пошук існуючого запису в базі даних за </w:t>
      </w:r>
      <w:r w:rsidRPr="2ED791A3" w:rsidR="4E6A1C67">
        <w:rPr>
          <w:rFonts w:ascii="Times New Roman" w:hAnsi="Times New Roman" w:eastAsia="Times New Roman" w:cs="Times New Roman"/>
          <w:noProof w:val="0"/>
          <w:sz w:val="28"/>
          <w:szCs w:val="28"/>
          <w:lang w:val="uk-UA"/>
        </w:rPr>
        <w:t>uid</w:t>
      </w:r>
      <w:r w:rsidRPr="2ED791A3" w:rsidR="4E6A1C67">
        <w:rPr>
          <w:rFonts w:ascii="Times New Roman" w:hAnsi="Times New Roman" w:eastAsia="Times New Roman" w:cs="Times New Roman"/>
          <w:noProof w:val="0"/>
          <w:sz w:val="28"/>
          <w:szCs w:val="28"/>
          <w:lang w:val="uk-UA"/>
        </w:rPr>
        <w:t xml:space="preserve"> та, за необхідності, створення нового користувача з виставленими за замовчуванням роллю, іменем, URL-</w:t>
      </w:r>
      <w:r w:rsidRPr="2ED791A3" w:rsidR="4E6A1C67">
        <w:rPr>
          <w:rFonts w:ascii="Times New Roman" w:hAnsi="Times New Roman" w:eastAsia="Times New Roman" w:cs="Times New Roman"/>
          <w:noProof w:val="0"/>
          <w:sz w:val="28"/>
          <w:szCs w:val="28"/>
          <w:lang w:val="uk-UA"/>
        </w:rPr>
        <w:t>адресою</w:t>
      </w:r>
      <w:r w:rsidRPr="2ED791A3" w:rsidR="4E6A1C67">
        <w:rPr>
          <w:rFonts w:ascii="Times New Roman" w:hAnsi="Times New Roman" w:eastAsia="Times New Roman" w:cs="Times New Roman"/>
          <w:noProof w:val="0"/>
          <w:sz w:val="28"/>
          <w:szCs w:val="28"/>
          <w:lang w:val="uk-UA"/>
        </w:rPr>
        <w:t xml:space="preserve"> </w:t>
      </w:r>
      <w:r w:rsidRPr="2ED791A3" w:rsidR="4E6A1C67">
        <w:rPr>
          <w:rFonts w:ascii="Times New Roman" w:hAnsi="Times New Roman" w:eastAsia="Times New Roman" w:cs="Times New Roman"/>
          <w:noProof w:val="0"/>
          <w:sz w:val="28"/>
          <w:szCs w:val="28"/>
          <w:lang w:val="uk-UA"/>
        </w:rPr>
        <w:t>аватара</w:t>
      </w:r>
      <w:r w:rsidRPr="2ED791A3" w:rsidR="4E6A1C67">
        <w:rPr>
          <w:rFonts w:ascii="Times New Roman" w:hAnsi="Times New Roman" w:eastAsia="Times New Roman" w:cs="Times New Roman"/>
          <w:noProof w:val="0"/>
          <w:sz w:val="28"/>
          <w:szCs w:val="28"/>
          <w:lang w:val="uk-UA"/>
        </w:rPr>
        <w:t xml:space="preserve"> й оновленим статусом </w:t>
      </w:r>
      <w:r w:rsidRPr="2ED791A3" w:rsidR="4E6A1C67">
        <w:rPr>
          <w:rFonts w:ascii="Times New Roman" w:hAnsi="Times New Roman" w:eastAsia="Times New Roman" w:cs="Times New Roman"/>
          <w:noProof w:val="0"/>
          <w:sz w:val="28"/>
          <w:szCs w:val="28"/>
          <w:lang w:val="uk-UA"/>
        </w:rPr>
        <w:t>online</w:t>
      </w:r>
      <w:r w:rsidRPr="2ED791A3" w:rsidR="4E6A1C67">
        <w:rPr>
          <w:rFonts w:ascii="Times New Roman" w:hAnsi="Times New Roman" w:eastAsia="Times New Roman" w:cs="Times New Roman"/>
          <w:noProof w:val="0"/>
          <w:sz w:val="28"/>
          <w:szCs w:val="28"/>
          <w:lang w:val="uk-UA"/>
        </w:rPr>
        <w:t xml:space="preserve">, </w:t>
      </w:r>
      <w:r w:rsidR="1A823CE5">
        <w:rPr/>
        <w:t xml:space="preserve"> лістинг функці</w:t>
      </w:r>
      <w:r w:rsidR="67124489">
        <w:rPr/>
        <w:t>ї</w:t>
      </w:r>
      <w:r w:rsidR="1A823CE5">
        <w:rPr/>
        <w:t xml:space="preserve"> наведено нижче:</w:t>
      </w:r>
    </w:p>
    <w:p xmlns:wp14="http://schemas.microsoft.com/office/word/2010/wordml" w:rsidRPr="00BC00F3" w:rsidR="00074478" w:rsidP="2ED791A3" w:rsidRDefault="00BC00F3" w14:paraId="04331FAF" wp14:textId="2DC45790">
      <w:pPr>
        <w:pStyle w:val="-CHONG3"/>
        <w:rPr>
          <w:noProof/>
          <w:lang w:val="uk-UA"/>
        </w:rPr>
      </w:pPr>
    </w:p>
    <w:p xmlns:wp14="http://schemas.microsoft.com/office/word/2010/wordml" w:rsidRPr="00BC00F3" w:rsidR="00074478" w:rsidP="2ED791A3" w:rsidRDefault="00BC00F3" w14:paraId="71C9BB51" wp14:textId="37423FE7">
      <w:pPr>
        <w:pStyle w:val="-CHONG3"/>
        <w:rPr>
          <w:noProof/>
          <w:lang w:val="uk-UA"/>
        </w:rPr>
      </w:pPr>
    </w:p>
    <w:p xmlns:wp14="http://schemas.microsoft.com/office/word/2010/wordml" w:rsidRPr="00BC00F3" w:rsidR="00074478" w:rsidP="2ED791A3" w:rsidRDefault="00BC00F3" w14:paraId="3896D32A" wp14:textId="19140D40">
      <w:pPr>
        <w:pStyle w:val="-CHONG3"/>
        <w:rPr>
          <w:rFonts w:ascii="Consolas" w:hAnsi="Consolas" w:eastAsia="Times New Roman" w:cs="Consolas"/>
          <w:sz w:val="20"/>
          <w:szCs w:val="20"/>
        </w:rPr>
      </w:pPr>
      <w:r w:rsidR="4BBFE332">
        <w:drawing>
          <wp:inline xmlns:wp14="http://schemas.microsoft.com/office/word/2010/wordprocessingDrawing" wp14:editId="362A31AD" wp14:anchorId="7C2C3909">
            <wp:extent cx="5562600" cy="3279616"/>
            <wp:effectExtent l="0" t="0" r="0" b="0"/>
            <wp:docPr id="34332313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43323131" name=""/>
                    <pic:cNvPicPr/>
                  </pic:nvPicPr>
                  <pic:blipFill>
                    <a:blip xmlns:r="http://schemas.openxmlformats.org/officeDocument/2006/relationships" r:embed="rId288731236">
                      <a:extLst>
                        <a:ext uri="{28A0092B-C50C-407E-A947-70E740481C1C}">
                          <a14:useLocalDpi xmlns:a14="http://schemas.microsoft.com/office/drawing/2010/main"/>
                        </a:ext>
                      </a:extLst>
                    </a:blip>
                    <a:stretch>
                      <a:fillRect/>
                    </a:stretch>
                  </pic:blipFill>
                  <pic:spPr>
                    <a:xfrm rot="0">
                      <a:off x="0" y="0"/>
                      <a:ext cx="5562600" cy="3279616"/>
                    </a:xfrm>
                    <a:prstGeom prst="rect">
                      <a:avLst/>
                    </a:prstGeom>
                  </pic:spPr>
                </pic:pic>
              </a:graphicData>
            </a:graphic>
          </wp:inline>
        </w:drawing>
      </w:r>
    </w:p>
    <w:p xmlns:wp14="http://schemas.microsoft.com/office/word/2010/wordml" w:rsidRPr="00BC00F3" w:rsidR="00074478" w:rsidP="2ED791A3" w:rsidRDefault="00BC00F3" w14:paraId="27357532" wp14:textId="1C2425E6">
      <w:pPr>
        <w:pStyle w:val="-CHONG3"/>
      </w:pPr>
    </w:p>
    <w:p xmlns:wp14="http://schemas.microsoft.com/office/word/2010/wordml" w:rsidR="00BC00F3" w:rsidP="2ED791A3" w:rsidRDefault="00BC00F3" w14:paraId="07F023C8" wp14:textId="11AE94A0">
      <w:pPr>
        <w:pStyle w:val="-CHONG1"/>
        <w:rPr>
          <w:rFonts w:ascii="Times New Roman" w:hAnsi="Times New Roman" w:eastAsia="Times New Roman" w:cs="Times New Roman"/>
          <w:noProof w:val="0"/>
          <w:sz w:val="28"/>
          <w:szCs w:val="28"/>
          <w:lang w:val="en-US"/>
        </w:rPr>
      </w:pPr>
      <w:r w:rsidRPr="2ED791A3" w:rsidR="4BBFE332">
        <w:rPr>
          <w:rFonts w:ascii="Times New Roman" w:hAnsi="Times New Roman" w:eastAsia="Times New Roman" w:cs="Times New Roman"/>
          <w:noProof w:val="0"/>
          <w:sz w:val="28"/>
          <w:szCs w:val="28"/>
          <w:lang w:val="en-US"/>
        </w:rPr>
        <w:t>Після</w:t>
      </w:r>
      <w:r w:rsidRPr="2ED791A3" w:rsidR="4BBFE332">
        <w:rPr>
          <w:rFonts w:ascii="Times New Roman" w:hAnsi="Times New Roman" w:eastAsia="Times New Roman" w:cs="Times New Roman"/>
          <w:noProof w:val="0"/>
          <w:sz w:val="28"/>
          <w:szCs w:val="28"/>
          <w:lang w:val="en-US"/>
        </w:rPr>
        <w:t xml:space="preserve"> </w:t>
      </w:r>
      <w:r w:rsidRPr="2ED791A3" w:rsidR="4BBFE332">
        <w:rPr>
          <w:rFonts w:ascii="Times New Roman" w:hAnsi="Times New Roman" w:eastAsia="Times New Roman" w:cs="Times New Roman"/>
          <w:noProof w:val="0"/>
          <w:sz w:val="28"/>
          <w:szCs w:val="28"/>
          <w:lang w:val="en-US"/>
        </w:rPr>
        <w:t>перевірки</w:t>
      </w:r>
      <w:r w:rsidRPr="2ED791A3" w:rsidR="4BBFE332">
        <w:rPr>
          <w:rFonts w:ascii="Times New Roman" w:hAnsi="Times New Roman" w:eastAsia="Times New Roman" w:cs="Times New Roman"/>
          <w:noProof w:val="0"/>
          <w:sz w:val="28"/>
          <w:szCs w:val="28"/>
          <w:lang w:val="en-US"/>
        </w:rPr>
        <w:t xml:space="preserve"> </w:t>
      </w:r>
      <w:r w:rsidRPr="2ED791A3" w:rsidR="4BBFE332">
        <w:rPr>
          <w:rFonts w:ascii="Times New Roman" w:hAnsi="Times New Roman" w:eastAsia="Times New Roman" w:cs="Times New Roman"/>
          <w:noProof w:val="0"/>
          <w:sz w:val="28"/>
          <w:szCs w:val="28"/>
          <w:lang w:val="en-US"/>
        </w:rPr>
        <w:t>наявності</w:t>
      </w:r>
      <w:r w:rsidRPr="2ED791A3" w:rsidR="4BBFE332">
        <w:rPr>
          <w:rFonts w:ascii="Times New Roman" w:hAnsi="Times New Roman" w:eastAsia="Times New Roman" w:cs="Times New Roman"/>
          <w:noProof w:val="0"/>
          <w:sz w:val="28"/>
          <w:szCs w:val="28"/>
          <w:lang w:val="en-US"/>
        </w:rPr>
        <w:t xml:space="preserve"> </w:t>
      </w:r>
      <w:r w:rsidRPr="2ED791A3" w:rsidR="4BBFE332">
        <w:rPr>
          <w:rFonts w:ascii="Times New Roman" w:hAnsi="Times New Roman" w:eastAsia="Times New Roman" w:cs="Times New Roman"/>
          <w:noProof w:val="0"/>
          <w:sz w:val="28"/>
          <w:szCs w:val="28"/>
          <w:lang w:val="en-US"/>
        </w:rPr>
        <w:t>обов’язкових</w:t>
      </w:r>
      <w:r w:rsidRPr="2ED791A3" w:rsidR="4BBFE332">
        <w:rPr>
          <w:rFonts w:ascii="Times New Roman" w:hAnsi="Times New Roman" w:eastAsia="Times New Roman" w:cs="Times New Roman"/>
          <w:noProof w:val="0"/>
          <w:sz w:val="28"/>
          <w:szCs w:val="28"/>
          <w:lang w:val="en-US"/>
        </w:rPr>
        <w:t xml:space="preserve"> </w:t>
      </w:r>
      <w:r w:rsidRPr="2ED791A3" w:rsidR="4BBFE332">
        <w:rPr>
          <w:rFonts w:ascii="Times New Roman" w:hAnsi="Times New Roman" w:eastAsia="Times New Roman" w:cs="Times New Roman"/>
          <w:noProof w:val="0"/>
          <w:sz w:val="28"/>
          <w:szCs w:val="28"/>
          <w:lang w:val="en-US"/>
        </w:rPr>
        <w:t>полів</w:t>
      </w:r>
      <w:r w:rsidRPr="2ED791A3" w:rsidR="4BBFE332">
        <w:rPr>
          <w:rFonts w:ascii="Times New Roman" w:hAnsi="Times New Roman" w:eastAsia="Times New Roman" w:cs="Times New Roman"/>
          <w:noProof w:val="0"/>
          <w:sz w:val="28"/>
          <w:szCs w:val="28"/>
          <w:lang w:val="en-US"/>
        </w:rPr>
        <w:t xml:space="preserve"> email </w:t>
      </w:r>
      <w:r w:rsidRPr="2ED791A3" w:rsidR="4BBFE332">
        <w:rPr>
          <w:rFonts w:ascii="Times New Roman" w:hAnsi="Times New Roman" w:eastAsia="Times New Roman" w:cs="Times New Roman"/>
          <w:noProof w:val="0"/>
          <w:sz w:val="28"/>
          <w:szCs w:val="28"/>
          <w:lang w:val="en-US"/>
        </w:rPr>
        <w:t>та</w:t>
      </w:r>
      <w:r w:rsidRPr="2ED791A3" w:rsidR="4BBFE332">
        <w:rPr>
          <w:rFonts w:ascii="Times New Roman" w:hAnsi="Times New Roman" w:eastAsia="Times New Roman" w:cs="Times New Roman"/>
          <w:noProof w:val="0"/>
          <w:sz w:val="28"/>
          <w:szCs w:val="28"/>
          <w:lang w:val="en-US"/>
        </w:rPr>
        <w:t xml:space="preserve"> token </w:t>
      </w:r>
      <w:r w:rsidRPr="2ED791A3" w:rsidR="4BBFE332">
        <w:rPr>
          <w:rFonts w:ascii="Times New Roman" w:hAnsi="Times New Roman" w:eastAsia="Times New Roman" w:cs="Times New Roman"/>
          <w:noProof w:val="0"/>
          <w:sz w:val="28"/>
          <w:szCs w:val="28"/>
          <w:lang w:val="en-US"/>
        </w:rPr>
        <w:t>виконується</w:t>
      </w:r>
      <w:r w:rsidRPr="2ED791A3" w:rsidR="4BBFE332">
        <w:rPr>
          <w:rFonts w:ascii="Times New Roman" w:hAnsi="Times New Roman" w:eastAsia="Times New Roman" w:cs="Times New Roman"/>
          <w:noProof w:val="0"/>
          <w:sz w:val="28"/>
          <w:szCs w:val="28"/>
          <w:lang w:val="en-US"/>
        </w:rPr>
        <w:t xml:space="preserve"> </w:t>
      </w:r>
      <w:r w:rsidRPr="2ED791A3" w:rsidR="4BBFE332">
        <w:rPr>
          <w:rFonts w:ascii="Times New Roman" w:hAnsi="Times New Roman" w:eastAsia="Times New Roman" w:cs="Times New Roman"/>
          <w:noProof w:val="0"/>
          <w:sz w:val="28"/>
          <w:szCs w:val="28"/>
          <w:lang w:val="en-US"/>
        </w:rPr>
        <w:t>асинхронний</w:t>
      </w:r>
      <w:r w:rsidRPr="2ED791A3" w:rsidR="4BBFE332">
        <w:rPr>
          <w:rFonts w:ascii="Times New Roman" w:hAnsi="Times New Roman" w:eastAsia="Times New Roman" w:cs="Times New Roman"/>
          <w:noProof w:val="0"/>
          <w:sz w:val="28"/>
          <w:szCs w:val="28"/>
          <w:lang w:val="en-US"/>
        </w:rPr>
        <w:t xml:space="preserve"> </w:t>
      </w:r>
      <w:r w:rsidRPr="2ED791A3" w:rsidR="4BBFE332">
        <w:rPr>
          <w:rFonts w:ascii="Times New Roman" w:hAnsi="Times New Roman" w:eastAsia="Times New Roman" w:cs="Times New Roman"/>
          <w:noProof w:val="0"/>
          <w:sz w:val="28"/>
          <w:szCs w:val="28"/>
          <w:lang w:val="en-US"/>
        </w:rPr>
        <w:t>виклик</w:t>
      </w:r>
      <w:r w:rsidRPr="2ED791A3" w:rsidR="4BBFE332">
        <w:rPr>
          <w:rFonts w:ascii="Times New Roman" w:hAnsi="Times New Roman" w:eastAsia="Times New Roman" w:cs="Times New Roman"/>
          <w:noProof w:val="0"/>
          <w:sz w:val="28"/>
          <w:szCs w:val="28"/>
          <w:lang w:val="en-US"/>
        </w:rPr>
        <w:t xml:space="preserve"> </w:t>
      </w:r>
      <w:r w:rsidRPr="2ED791A3" w:rsidR="4BBFE332">
        <w:rPr>
          <w:rFonts w:ascii="Times New Roman" w:hAnsi="Times New Roman" w:eastAsia="Times New Roman" w:cs="Times New Roman"/>
          <w:noProof w:val="0"/>
          <w:sz w:val="28"/>
          <w:szCs w:val="28"/>
          <w:lang w:val="en-US"/>
        </w:rPr>
        <w:t>verifyIdToken</w:t>
      </w:r>
      <w:r w:rsidRPr="2ED791A3" w:rsidR="4BBFE332">
        <w:rPr>
          <w:rFonts w:ascii="Times New Roman" w:hAnsi="Times New Roman" w:eastAsia="Times New Roman" w:cs="Times New Roman"/>
          <w:noProof w:val="0"/>
          <w:sz w:val="28"/>
          <w:szCs w:val="28"/>
          <w:lang w:val="en-US"/>
        </w:rPr>
        <w:t xml:space="preserve">, </w:t>
      </w:r>
      <w:r w:rsidRPr="2ED791A3" w:rsidR="4BBFE332">
        <w:rPr>
          <w:rFonts w:ascii="Times New Roman" w:hAnsi="Times New Roman" w:eastAsia="Times New Roman" w:cs="Times New Roman"/>
          <w:noProof w:val="0"/>
          <w:sz w:val="28"/>
          <w:szCs w:val="28"/>
          <w:lang w:val="en-US"/>
        </w:rPr>
        <w:t>що</w:t>
      </w:r>
      <w:r w:rsidRPr="2ED791A3" w:rsidR="4BBFE332">
        <w:rPr>
          <w:rFonts w:ascii="Times New Roman" w:hAnsi="Times New Roman" w:eastAsia="Times New Roman" w:cs="Times New Roman"/>
          <w:noProof w:val="0"/>
          <w:sz w:val="28"/>
          <w:szCs w:val="28"/>
          <w:lang w:val="en-US"/>
        </w:rPr>
        <w:t xml:space="preserve"> </w:t>
      </w:r>
      <w:r w:rsidRPr="2ED791A3" w:rsidR="4BBFE332">
        <w:rPr>
          <w:rFonts w:ascii="Times New Roman" w:hAnsi="Times New Roman" w:eastAsia="Times New Roman" w:cs="Times New Roman"/>
          <w:noProof w:val="0"/>
          <w:sz w:val="28"/>
          <w:szCs w:val="28"/>
          <w:lang w:val="en-US"/>
        </w:rPr>
        <w:t>підтверджує</w:t>
      </w:r>
      <w:r w:rsidRPr="2ED791A3" w:rsidR="4BBFE332">
        <w:rPr>
          <w:rFonts w:ascii="Times New Roman" w:hAnsi="Times New Roman" w:eastAsia="Times New Roman" w:cs="Times New Roman"/>
          <w:noProof w:val="0"/>
          <w:sz w:val="28"/>
          <w:szCs w:val="28"/>
          <w:lang w:val="en-US"/>
        </w:rPr>
        <w:t xml:space="preserve"> </w:t>
      </w:r>
      <w:r w:rsidRPr="2ED791A3" w:rsidR="4BBFE332">
        <w:rPr>
          <w:rFonts w:ascii="Times New Roman" w:hAnsi="Times New Roman" w:eastAsia="Times New Roman" w:cs="Times New Roman"/>
          <w:noProof w:val="0"/>
          <w:sz w:val="28"/>
          <w:szCs w:val="28"/>
          <w:lang w:val="en-US"/>
        </w:rPr>
        <w:t>достовірність</w:t>
      </w:r>
      <w:r w:rsidRPr="2ED791A3" w:rsidR="4BBFE332">
        <w:rPr>
          <w:rFonts w:ascii="Times New Roman" w:hAnsi="Times New Roman" w:eastAsia="Times New Roman" w:cs="Times New Roman"/>
          <w:noProof w:val="0"/>
          <w:sz w:val="28"/>
          <w:szCs w:val="28"/>
          <w:lang w:val="en-US"/>
        </w:rPr>
        <w:t xml:space="preserve"> </w:t>
      </w:r>
      <w:r w:rsidRPr="2ED791A3" w:rsidR="4BBFE332">
        <w:rPr>
          <w:rFonts w:ascii="Times New Roman" w:hAnsi="Times New Roman" w:eastAsia="Times New Roman" w:cs="Times New Roman"/>
          <w:noProof w:val="0"/>
          <w:sz w:val="28"/>
          <w:szCs w:val="28"/>
          <w:lang w:val="en-US"/>
        </w:rPr>
        <w:t>користувача</w:t>
      </w:r>
      <w:r w:rsidRPr="2ED791A3" w:rsidR="4BBFE332">
        <w:rPr>
          <w:rFonts w:ascii="Times New Roman" w:hAnsi="Times New Roman" w:eastAsia="Times New Roman" w:cs="Times New Roman"/>
          <w:noProof w:val="0"/>
          <w:sz w:val="28"/>
          <w:szCs w:val="28"/>
          <w:lang w:val="en-US"/>
        </w:rPr>
        <w:t xml:space="preserve">. У </w:t>
      </w:r>
      <w:r w:rsidRPr="2ED791A3" w:rsidR="4BBFE332">
        <w:rPr>
          <w:rFonts w:ascii="Times New Roman" w:hAnsi="Times New Roman" w:eastAsia="Times New Roman" w:cs="Times New Roman"/>
          <w:noProof w:val="0"/>
          <w:sz w:val="28"/>
          <w:szCs w:val="28"/>
          <w:lang w:val="en-US"/>
        </w:rPr>
        <w:t>разі</w:t>
      </w:r>
      <w:r w:rsidRPr="2ED791A3" w:rsidR="4BBFE332">
        <w:rPr>
          <w:rFonts w:ascii="Times New Roman" w:hAnsi="Times New Roman" w:eastAsia="Times New Roman" w:cs="Times New Roman"/>
          <w:noProof w:val="0"/>
          <w:sz w:val="28"/>
          <w:szCs w:val="28"/>
          <w:lang w:val="en-US"/>
        </w:rPr>
        <w:t xml:space="preserve"> </w:t>
      </w:r>
      <w:r w:rsidRPr="2ED791A3" w:rsidR="4BBFE332">
        <w:rPr>
          <w:rFonts w:ascii="Times New Roman" w:hAnsi="Times New Roman" w:eastAsia="Times New Roman" w:cs="Times New Roman"/>
          <w:noProof w:val="0"/>
          <w:sz w:val="28"/>
          <w:szCs w:val="28"/>
          <w:lang w:val="en-US"/>
        </w:rPr>
        <w:t>успішної</w:t>
      </w:r>
      <w:r w:rsidRPr="2ED791A3" w:rsidR="4BBFE332">
        <w:rPr>
          <w:rFonts w:ascii="Times New Roman" w:hAnsi="Times New Roman" w:eastAsia="Times New Roman" w:cs="Times New Roman"/>
          <w:noProof w:val="0"/>
          <w:sz w:val="28"/>
          <w:szCs w:val="28"/>
          <w:lang w:val="en-US"/>
        </w:rPr>
        <w:t xml:space="preserve"> </w:t>
      </w:r>
      <w:r w:rsidRPr="2ED791A3" w:rsidR="4BBFE332">
        <w:rPr>
          <w:rFonts w:ascii="Times New Roman" w:hAnsi="Times New Roman" w:eastAsia="Times New Roman" w:cs="Times New Roman"/>
          <w:noProof w:val="0"/>
          <w:sz w:val="28"/>
          <w:szCs w:val="28"/>
          <w:lang w:val="en-US"/>
        </w:rPr>
        <w:t>валідації</w:t>
      </w:r>
      <w:r w:rsidRPr="2ED791A3" w:rsidR="4BBFE332">
        <w:rPr>
          <w:rFonts w:ascii="Times New Roman" w:hAnsi="Times New Roman" w:eastAsia="Times New Roman" w:cs="Times New Roman"/>
          <w:noProof w:val="0"/>
          <w:sz w:val="28"/>
          <w:szCs w:val="28"/>
          <w:lang w:val="en-US"/>
        </w:rPr>
        <w:t xml:space="preserve"> </w:t>
      </w:r>
      <w:r w:rsidRPr="2ED791A3" w:rsidR="4BBFE332">
        <w:rPr>
          <w:rFonts w:ascii="Times New Roman" w:hAnsi="Times New Roman" w:eastAsia="Times New Roman" w:cs="Times New Roman"/>
          <w:noProof w:val="0"/>
          <w:sz w:val="28"/>
          <w:szCs w:val="28"/>
          <w:lang w:val="en-US"/>
        </w:rPr>
        <w:t>система</w:t>
      </w:r>
      <w:r w:rsidRPr="2ED791A3" w:rsidR="4BBFE332">
        <w:rPr>
          <w:rFonts w:ascii="Times New Roman" w:hAnsi="Times New Roman" w:eastAsia="Times New Roman" w:cs="Times New Roman"/>
          <w:noProof w:val="0"/>
          <w:sz w:val="28"/>
          <w:szCs w:val="28"/>
          <w:lang w:val="en-US"/>
        </w:rPr>
        <w:t xml:space="preserve"> </w:t>
      </w:r>
      <w:r w:rsidRPr="2ED791A3" w:rsidR="4BBFE332">
        <w:rPr>
          <w:rFonts w:ascii="Times New Roman" w:hAnsi="Times New Roman" w:eastAsia="Times New Roman" w:cs="Times New Roman"/>
          <w:noProof w:val="0"/>
          <w:sz w:val="28"/>
          <w:szCs w:val="28"/>
          <w:lang w:val="en-US"/>
        </w:rPr>
        <w:t>шукає</w:t>
      </w:r>
      <w:r w:rsidRPr="2ED791A3" w:rsidR="4BBFE332">
        <w:rPr>
          <w:rFonts w:ascii="Times New Roman" w:hAnsi="Times New Roman" w:eastAsia="Times New Roman" w:cs="Times New Roman"/>
          <w:noProof w:val="0"/>
          <w:sz w:val="28"/>
          <w:szCs w:val="28"/>
          <w:lang w:val="en-US"/>
        </w:rPr>
        <w:t xml:space="preserve"> </w:t>
      </w:r>
      <w:r w:rsidRPr="2ED791A3" w:rsidR="4BBFE332">
        <w:rPr>
          <w:rFonts w:ascii="Times New Roman" w:hAnsi="Times New Roman" w:eastAsia="Times New Roman" w:cs="Times New Roman"/>
          <w:noProof w:val="0"/>
          <w:sz w:val="28"/>
          <w:szCs w:val="28"/>
          <w:lang w:val="en-US"/>
        </w:rPr>
        <w:t>запис</w:t>
      </w:r>
      <w:r w:rsidRPr="2ED791A3" w:rsidR="4BBFE332">
        <w:rPr>
          <w:rFonts w:ascii="Times New Roman" w:hAnsi="Times New Roman" w:eastAsia="Times New Roman" w:cs="Times New Roman"/>
          <w:noProof w:val="0"/>
          <w:sz w:val="28"/>
          <w:szCs w:val="28"/>
          <w:lang w:val="en-US"/>
        </w:rPr>
        <w:t xml:space="preserve"> з </w:t>
      </w:r>
      <w:r w:rsidRPr="2ED791A3" w:rsidR="4BBFE332">
        <w:rPr>
          <w:rFonts w:ascii="Times New Roman" w:hAnsi="Times New Roman" w:eastAsia="Times New Roman" w:cs="Times New Roman"/>
          <w:noProof w:val="0"/>
          <w:sz w:val="28"/>
          <w:szCs w:val="28"/>
          <w:lang w:val="en-US"/>
        </w:rPr>
        <w:t>таким</w:t>
      </w:r>
      <w:r w:rsidRPr="2ED791A3" w:rsidR="4BBFE332">
        <w:rPr>
          <w:rFonts w:ascii="Times New Roman" w:hAnsi="Times New Roman" w:eastAsia="Times New Roman" w:cs="Times New Roman"/>
          <w:noProof w:val="0"/>
          <w:sz w:val="28"/>
          <w:szCs w:val="28"/>
          <w:lang w:val="en-US"/>
        </w:rPr>
        <w:t xml:space="preserve"> </w:t>
      </w:r>
      <w:r w:rsidRPr="2ED791A3" w:rsidR="4BBFE332">
        <w:rPr>
          <w:rFonts w:ascii="Times New Roman" w:hAnsi="Times New Roman" w:eastAsia="Times New Roman" w:cs="Times New Roman"/>
          <w:noProof w:val="0"/>
          <w:sz w:val="28"/>
          <w:szCs w:val="28"/>
          <w:lang w:val="en-US"/>
        </w:rPr>
        <w:t>uid</w:t>
      </w:r>
      <w:r w:rsidRPr="2ED791A3" w:rsidR="4BBFE332">
        <w:rPr>
          <w:rFonts w:ascii="Times New Roman" w:hAnsi="Times New Roman" w:eastAsia="Times New Roman" w:cs="Times New Roman"/>
          <w:noProof w:val="0"/>
          <w:sz w:val="28"/>
          <w:szCs w:val="28"/>
          <w:lang w:val="en-US"/>
        </w:rPr>
        <w:t xml:space="preserve">, а </w:t>
      </w:r>
      <w:r w:rsidRPr="2ED791A3" w:rsidR="4BBFE332">
        <w:rPr>
          <w:rFonts w:ascii="Times New Roman" w:hAnsi="Times New Roman" w:eastAsia="Times New Roman" w:cs="Times New Roman"/>
          <w:noProof w:val="0"/>
          <w:sz w:val="28"/>
          <w:szCs w:val="28"/>
          <w:lang w:val="en-US"/>
        </w:rPr>
        <w:t>якщо</w:t>
      </w:r>
      <w:r w:rsidRPr="2ED791A3" w:rsidR="4BBFE332">
        <w:rPr>
          <w:rFonts w:ascii="Times New Roman" w:hAnsi="Times New Roman" w:eastAsia="Times New Roman" w:cs="Times New Roman"/>
          <w:noProof w:val="0"/>
          <w:sz w:val="28"/>
          <w:szCs w:val="28"/>
          <w:lang w:val="en-US"/>
        </w:rPr>
        <w:t xml:space="preserve"> </w:t>
      </w:r>
      <w:r w:rsidRPr="2ED791A3" w:rsidR="4BBFE332">
        <w:rPr>
          <w:rFonts w:ascii="Times New Roman" w:hAnsi="Times New Roman" w:eastAsia="Times New Roman" w:cs="Times New Roman"/>
          <w:noProof w:val="0"/>
          <w:sz w:val="28"/>
          <w:szCs w:val="28"/>
          <w:lang w:val="en-US"/>
        </w:rPr>
        <w:t>його</w:t>
      </w:r>
      <w:r w:rsidRPr="2ED791A3" w:rsidR="4BBFE332">
        <w:rPr>
          <w:rFonts w:ascii="Times New Roman" w:hAnsi="Times New Roman" w:eastAsia="Times New Roman" w:cs="Times New Roman"/>
          <w:noProof w:val="0"/>
          <w:sz w:val="28"/>
          <w:szCs w:val="28"/>
          <w:lang w:val="en-US"/>
        </w:rPr>
        <w:t xml:space="preserve"> </w:t>
      </w:r>
      <w:r w:rsidRPr="2ED791A3" w:rsidR="4BBFE332">
        <w:rPr>
          <w:rFonts w:ascii="Times New Roman" w:hAnsi="Times New Roman" w:eastAsia="Times New Roman" w:cs="Times New Roman"/>
          <w:noProof w:val="0"/>
          <w:sz w:val="28"/>
          <w:szCs w:val="28"/>
          <w:lang w:val="en-US"/>
        </w:rPr>
        <w:t>немає</w:t>
      </w:r>
      <w:r w:rsidRPr="2ED791A3" w:rsidR="4BBFE332">
        <w:rPr>
          <w:rFonts w:ascii="Times New Roman" w:hAnsi="Times New Roman" w:eastAsia="Times New Roman" w:cs="Times New Roman"/>
          <w:noProof w:val="0"/>
          <w:sz w:val="28"/>
          <w:szCs w:val="28"/>
          <w:lang w:val="en-US"/>
        </w:rPr>
        <w:t xml:space="preserve"> </w:t>
      </w:r>
      <w:r w:rsidRPr="2ED791A3" w:rsidR="4BBFE332">
        <w:rPr>
          <w:rFonts w:ascii="Times New Roman" w:hAnsi="Times New Roman" w:eastAsia="Times New Roman" w:cs="Times New Roman"/>
          <w:noProof w:val="0"/>
          <w:sz w:val="28"/>
          <w:szCs w:val="28"/>
          <w:lang w:val="en-US"/>
        </w:rPr>
        <w:t>створює</w:t>
      </w:r>
      <w:r w:rsidRPr="2ED791A3" w:rsidR="4BBFE332">
        <w:rPr>
          <w:rFonts w:ascii="Times New Roman" w:hAnsi="Times New Roman" w:eastAsia="Times New Roman" w:cs="Times New Roman"/>
          <w:noProof w:val="0"/>
          <w:sz w:val="28"/>
          <w:szCs w:val="28"/>
          <w:lang w:val="en-US"/>
        </w:rPr>
        <w:t xml:space="preserve"> </w:t>
      </w:r>
      <w:r w:rsidRPr="2ED791A3" w:rsidR="4BBFE332">
        <w:rPr>
          <w:rFonts w:ascii="Times New Roman" w:hAnsi="Times New Roman" w:eastAsia="Times New Roman" w:cs="Times New Roman"/>
          <w:noProof w:val="0"/>
          <w:sz w:val="28"/>
          <w:szCs w:val="28"/>
          <w:lang w:val="en-US"/>
        </w:rPr>
        <w:t>новий</w:t>
      </w:r>
      <w:r w:rsidRPr="2ED791A3" w:rsidR="4BBFE332">
        <w:rPr>
          <w:rFonts w:ascii="Times New Roman" w:hAnsi="Times New Roman" w:eastAsia="Times New Roman" w:cs="Times New Roman"/>
          <w:noProof w:val="0"/>
          <w:sz w:val="28"/>
          <w:szCs w:val="28"/>
          <w:lang w:val="en-US"/>
        </w:rPr>
        <w:t xml:space="preserve"> </w:t>
      </w:r>
      <w:r w:rsidRPr="2ED791A3" w:rsidR="4BBFE332">
        <w:rPr>
          <w:rFonts w:ascii="Times New Roman" w:hAnsi="Times New Roman" w:eastAsia="Times New Roman" w:cs="Times New Roman"/>
          <w:noProof w:val="0"/>
          <w:sz w:val="28"/>
          <w:szCs w:val="28"/>
          <w:lang w:val="en-US"/>
        </w:rPr>
        <w:t>із</w:t>
      </w:r>
      <w:r w:rsidRPr="2ED791A3" w:rsidR="4BBFE332">
        <w:rPr>
          <w:rFonts w:ascii="Times New Roman" w:hAnsi="Times New Roman" w:eastAsia="Times New Roman" w:cs="Times New Roman"/>
          <w:noProof w:val="0"/>
          <w:sz w:val="28"/>
          <w:szCs w:val="28"/>
          <w:lang w:val="en-US"/>
        </w:rPr>
        <w:t xml:space="preserve"> </w:t>
      </w:r>
      <w:r w:rsidRPr="2ED791A3" w:rsidR="4BBFE332">
        <w:rPr>
          <w:rFonts w:ascii="Times New Roman" w:hAnsi="Times New Roman" w:eastAsia="Times New Roman" w:cs="Times New Roman"/>
          <w:noProof w:val="0"/>
          <w:sz w:val="28"/>
          <w:szCs w:val="28"/>
          <w:lang w:val="en-US"/>
        </w:rPr>
        <w:t>заданими</w:t>
      </w:r>
      <w:r w:rsidRPr="2ED791A3" w:rsidR="4BBFE332">
        <w:rPr>
          <w:rFonts w:ascii="Times New Roman" w:hAnsi="Times New Roman" w:eastAsia="Times New Roman" w:cs="Times New Roman"/>
          <w:noProof w:val="0"/>
          <w:sz w:val="28"/>
          <w:szCs w:val="28"/>
          <w:lang w:val="en-US"/>
        </w:rPr>
        <w:t xml:space="preserve"> </w:t>
      </w:r>
      <w:r w:rsidRPr="2ED791A3" w:rsidR="4BBFE332">
        <w:rPr>
          <w:rFonts w:ascii="Times New Roman" w:hAnsi="Times New Roman" w:eastAsia="Times New Roman" w:cs="Times New Roman"/>
          <w:noProof w:val="0"/>
          <w:sz w:val="28"/>
          <w:szCs w:val="28"/>
          <w:lang w:val="en-US"/>
        </w:rPr>
        <w:t>атрибутами</w:t>
      </w:r>
      <w:r w:rsidRPr="2ED791A3" w:rsidR="4BBFE332">
        <w:rPr>
          <w:rFonts w:ascii="Times New Roman" w:hAnsi="Times New Roman" w:eastAsia="Times New Roman" w:cs="Times New Roman"/>
          <w:noProof w:val="0"/>
          <w:sz w:val="28"/>
          <w:szCs w:val="28"/>
          <w:lang w:val="en-US"/>
        </w:rPr>
        <w:t xml:space="preserve">. </w:t>
      </w:r>
      <w:r w:rsidRPr="2ED791A3" w:rsidR="4BBFE332">
        <w:rPr>
          <w:rFonts w:ascii="Times New Roman" w:hAnsi="Times New Roman" w:eastAsia="Times New Roman" w:cs="Times New Roman"/>
          <w:noProof w:val="0"/>
          <w:sz w:val="28"/>
          <w:szCs w:val="28"/>
          <w:lang w:val="en-US"/>
        </w:rPr>
        <w:t>Обробка</w:t>
      </w:r>
      <w:r w:rsidRPr="2ED791A3" w:rsidR="4BBFE332">
        <w:rPr>
          <w:rFonts w:ascii="Times New Roman" w:hAnsi="Times New Roman" w:eastAsia="Times New Roman" w:cs="Times New Roman"/>
          <w:noProof w:val="0"/>
          <w:sz w:val="28"/>
          <w:szCs w:val="28"/>
          <w:lang w:val="en-US"/>
        </w:rPr>
        <w:t xml:space="preserve"> </w:t>
      </w:r>
      <w:r w:rsidRPr="2ED791A3" w:rsidR="4BBFE332">
        <w:rPr>
          <w:rFonts w:ascii="Times New Roman" w:hAnsi="Times New Roman" w:eastAsia="Times New Roman" w:cs="Times New Roman"/>
          <w:noProof w:val="0"/>
          <w:sz w:val="28"/>
          <w:szCs w:val="28"/>
          <w:lang w:val="en-US"/>
        </w:rPr>
        <w:t>помилок</w:t>
      </w:r>
      <w:r w:rsidRPr="2ED791A3" w:rsidR="4BBFE332">
        <w:rPr>
          <w:rFonts w:ascii="Times New Roman" w:hAnsi="Times New Roman" w:eastAsia="Times New Roman" w:cs="Times New Roman"/>
          <w:noProof w:val="0"/>
          <w:sz w:val="28"/>
          <w:szCs w:val="28"/>
          <w:lang w:val="en-US"/>
        </w:rPr>
        <w:t xml:space="preserve"> </w:t>
      </w:r>
      <w:r w:rsidRPr="2ED791A3" w:rsidR="4BBFE332">
        <w:rPr>
          <w:rFonts w:ascii="Times New Roman" w:hAnsi="Times New Roman" w:eastAsia="Times New Roman" w:cs="Times New Roman"/>
          <w:noProof w:val="0"/>
          <w:sz w:val="28"/>
          <w:szCs w:val="28"/>
          <w:lang w:val="en-US"/>
        </w:rPr>
        <w:t>передбачає</w:t>
      </w:r>
      <w:r w:rsidRPr="2ED791A3" w:rsidR="4BBFE332">
        <w:rPr>
          <w:rFonts w:ascii="Times New Roman" w:hAnsi="Times New Roman" w:eastAsia="Times New Roman" w:cs="Times New Roman"/>
          <w:noProof w:val="0"/>
          <w:sz w:val="28"/>
          <w:szCs w:val="28"/>
          <w:lang w:val="en-US"/>
        </w:rPr>
        <w:t xml:space="preserve"> </w:t>
      </w:r>
      <w:r w:rsidRPr="2ED791A3" w:rsidR="4BBFE332">
        <w:rPr>
          <w:rFonts w:ascii="Times New Roman" w:hAnsi="Times New Roman" w:eastAsia="Times New Roman" w:cs="Times New Roman"/>
          <w:noProof w:val="0"/>
          <w:sz w:val="28"/>
          <w:szCs w:val="28"/>
          <w:lang w:val="en-US"/>
        </w:rPr>
        <w:t>повернення</w:t>
      </w:r>
      <w:r w:rsidRPr="2ED791A3" w:rsidR="4BBFE332">
        <w:rPr>
          <w:rFonts w:ascii="Times New Roman" w:hAnsi="Times New Roman" w:eastAsia="Times New Roman" w:cs="Times New Roman"/>
          <w:noProof w:val="0"/>
          <w:sz w:val="28"/>
          <w:szCs w:val="28"/>
          <w:lang w:val="en-US"/>
        </w:rPr>
        <w:t xml:space="preserve"> </w:t>
      </w:r>
      <w:r w:rsidRPr="2ED791A3" w:rsidR="4BBFE332">
        <w:rPr>
          <w:rFonts w:ascii="Times New Roman" w:hAnsi="Times New Roman" w:eastAsia="Times New Roman" w:cs="Times New Roman"/>
          <w:noProof w:val="0"/>
          <w:sz w:val="28"/>
          <w:szCs w:val="28"/>
          <w:lang w:val="en-US"/>
        </w:rPr>
        <w:t>відповідних</w:t>
      </w:r>
      <w:r w:rsidRPr="2ED791A3" w:rsidR="4BBFE332">
        <w:rPr>
          <w:rFonts w:ascii="Times New Roman" w:hAnsi="Times New Roman" w:eastAsia="Times New Roman" w:cs="Times New Roman"/>
          <w:noProof w:val="0"/>
          <w:sz w:val="28"/>
          <w:szCs w:val="28"/>
          <w:lang w:val="en-US"/>
        </w:rPr>
        <w:t xml:space="preserve"> HTTP-</w:t>
      </w:r>
      <w:r w:rsidRPr="2ED791A3" w:rsidR="4BBFE332">
        <w:rPr>
          <w:rFonts w:ascii="Times New Roman" w:hAnsi="Times New Roman" w:eastAsia="Times New Roman" w:cs="Times New Roman"/>
          <w:noProof w:val="0"/>
          <w:sz w:val="28"/>
          <w:szCs w:val="28"/>
          <w:lang w:val="en-US"/>
        </w:rPr>
        <w:t>кодів</w:t>
      </w:r>
      <w:r w:rsidRPr="2ED791A3" w:rsidR="4BBFE332">
        <w:rPr>
          <w:rFonts w:ascii="Times New Roman" w:hAnsi="Times New Roman" w:eastAsia="Times New Roman" w:cs="Times New Roman"/>
          <w:noProof w:val="0"/>
          <w:sz w:val="28"/>
          <w:szCs w:val="28"/>
          <w:lang w:val="en-US"/>
        </w:rPr>
        <w:t xml:space="preserve"> </w:t>
      </w:r>
      <w:r w:rsidRPr="2ED791A3" w:rsidR="4BBFE332">
        <w:rPr>
          <w:rFonts w:ascii="Times New Roman" w:hAnsi="Times New Roman" w:eastAsia="Times New Roman" w:cs="Times New Roman"/>
          <w:noProof w:val="0"/>
          <w:sz w:val="28"/>
          <w:szCs w:val="28"/>
          <w:lang w:val="en-US"/>
        </w:rPr>
        <w:t>при</w:t>
      </w:r>
      <w:r w:rsidRPr="2ED791A3" w:rsidR="4BBFE332">
        <w:rPr>
          <w:rFonts w:ascii="Times New Roman" w:hAnsi="Times New Roman" w:eastAsia="Times New Roman" w:cs="Times New Roman"/>
          <w:noProof w:val="0"/>
          <w:sz w:val="28"/>
          <w:szCs w:val="28"/>
          <w:lang w:val="en-US"/>
        </w:rPr>
        <w:t xml:space="preserve"> </w:t>
      </w:r>
      <w:r w:rsidRPr="2ED791A3" w:rsidR="4BBFE332">
        <w:rPr>
          <w:rFonts w:ascii="Times New Roman" w:hAnsi="Times New Roman" w:eastAsia="Times New Roman" w:cs="Times New Roman"/>
          <w:noProof w:val="0"/>
          <w:sz w:val="28"/>
          <w:szCs w:val="28"/>
          <w:lang w:val="en-US"/>
        </w:rPr>
        <w:t>протермінованому</w:t>
      </w:r>
      <w:r w:rsidRPr="2ED791A3" w:rsidR="4BBFE332">
        <w:rPr>
          <w:rFonts w:ascii="Times New Roman" w:hAnsi="Times New Roman" w:eastAsia="Times New Roman" w:cs="Times New Roman"/>
          <w:noProof w:val="0"/>
          <w:sz w:val="28"/>
          <w:szCs w:val="28"/>
          <w:lang w:val="en-US"/>
        </w:rPr>
        <w:t xml:space="preserve"> </w:t>
      </w:r>
      <w:r w:rsidRPr="2ED791A3" w:rsidR="4BBFE332">
        <w:rPr>
          <w:rFonts w:ascii="Times New Roman" w:hAnsi="Times New Roman" w:eastAsia="Times New Roman" w:cs="Times New Roman"/>
          <w:noProof w:val="0"/>
          <w:sz w:val="28"/>
          <w:szCs w:val="28"/>
          <w:lang w:val="en-US"/>
        </w:rPr>
        <w:t>токені</w:t>
      </w:r>
      <w:r w:rsidRPr="2ED791A3" w:rsidR="4BBFE332">
        <w:rPr>
          <w:rFonts w:ascii="Times New Roman" w:hAnsi="Times New Roman" w:eastAsia="Times New Roman" w:cs="Times New Roman"/>
          <w:noProof w:val="0"/>
          <w:sz w:val="28"/>
          <w:szCs w:val="28"/>
          <w:lang w:val="en-US"/>
        </w:rPr>
        <w:t xml:space="preserve"> </w:t>
      </w:r>
      <w:r w:rsidRPr="2ED791A3" w:rsidR="4BBFE332">
        <w:rPr>
          <w:rFonts w:ascii="Times New Roman" w:hAnsi="Times New Roman" w:eastAsia="Times New Roman" w:cs="Times New Roman"/>
          <w:noProof w:val="0"/>
          <w:sz w:val="28"/>
          <w:szCs w:val="28"/>
          <w:lang w:val="en-US"/>
        </w:rPr>
        <w:t>або</w:t>
      </w:r>
      <w:r w:rsidRPr="2ED791A3" w:rsidR="4BBFE332">
        <w:rPr>
          <w:rFonts w:ascii="Times New Roman" w:hAnsi="Times New Roman" w:eastAsia="Times New Roman" w:cs="Times New Roman"/>
          <w:noProof w:val="0"/>
          <w:sz w:val="28"/>
          <w:szCs w:val="28"/>
          <w:lang w:val="en-US"/>
        </w:rPr>
        <w:t xml:space="preserve"> </w:t>
      </w:r>
      <w:r w:rsidRPr="2ED791A3" w:rsidR="4BBFE332">
        <w:rPr>
          <w:rFonts w:ascii="Times New Roman" w:hAnsi="Times New Roman" w:eastAsia="Times New Roman" w:cs="Times New Roman"/>
          <w:noProof w:val="0"/>
          <w:sz w:val="28"/>
          <w:szCs w:val="28"/>
          <w:lang w:val="en-US"/>
        </w:rPr>
        <w:t>внутрішніх</w:t>
      </w:r>
      <w:r w:rsidRPr="2ED791A3" w:rsidR="4BBFE332">
        <w:rPr>
          <w:rFonts w:ascii="Times New Roman" w:hAnsi="Times New Roman" w:eastAsia="Times New Roman" w:cs="Times New Roman"/>
          <w:noProof w:val="0"/>
          <w:sz w:val="28"/>
          <w:szCs w:val="28"/>
          <w:lang w:val="en-US"/>
        </w:rPr>
        <w:t xml:space="preserve"> </w:t>
      </w:r>
      <w:r w:rsidRPr="2ED791A3" w:rsidR="4BBFE332">
        <w:rPr>
          <w:rFonts w:ascii="Times New Roman" w:hAnsi="Times New Roman" w:eastAsia="Times New Roman" w:cs="Times New Roman"/>
          <w:noProof w:val="0"/>
          <w:sz w:val="28"/>
          <w:szCs w:val="28"/>
          <w:lang w:val="en-US"/>
        </w:rPr>
        <w:t>збоях</w:t>
      </w:r>
      <w:r w:rsidRPr="2ED791A3" w:rsidR="4BBFE332">
        <w:rPr>
          <w:rFonts w:ascii="Times New Roman" w:hAnsi="Times New Roman" w:eastAsia="Times New Roman" w:cs="Times New Roman"/>
          <w:noProof w:val="0"/>
          <w:sz w:val="28"/>
          <w:szCs w:val="28"/>
          <w:lang w:val="en-US"/>
        </w:rPr>
        <w:t xml:space="preserve"> </w:t>
      </w:r>
      <w:r w:rsidRPr="2ED791A3" w:rsidR="4BBFE332">
        <w:rPr>
          <w:rFonts w:ascii="Times New Roman" w:hAnsi="Times New Roman" w:eastAsia="Times New Roman" w:cs="Times New Roman"/>
          <w:noProof w:val="0"/>
          <w:sz w:val="28"/>
          <w:szCs w:val="28"/>
          <w:lang w:val="en-US"/>
        </w:rPr>
        <w:t>сервісу</w:t>
      </w:r>
      <w:r w:rsidRPr="2ED791A3" w:rsidR="4BBFE332">
        <w:rPr>
          <w:rFonts w:ascii="Times New Roman" w:hAnsi="Times New Roman" w:eastAsia="Times New Roman" w:cs="Times New Roman"/>
          <w:noProof w:val="0"/>
          <w:sz w:val="28"/>
          <w:szCs w:val="28"/>
          <w:lang w:val="en-US"/>
        </w:rPr>
        <w:t>.</w:t>
      </w:r>
    </w:p>
    <w:p xmlns:wp14="http://schemas.microsoft.com/office/word/2010/wordml" w:rsidRPr="00791D16" w:rsidR="00791D16" w:rsidP="2ED791A3" w:rsidRDefault="00791D16" w14:paraId="316919FE" wp14:textId="17C7BAEB">
      <w:pPr>
        <w:pStyle w:val="-CHONG1"/>
        <w:rPr>
          <w:lang w:val="en-US"/>
        </w:rPr>
      </w:pPr>
      <w:r w:rsidRPr="2ED791A3" w:rsidR="4BBFE332">
        <w:rPr>
          <w:rFonts w:ascii="Times New Roman" w:hAnsi="Times New Roman" w:eastAsia="Times New Roman" w:cs="Times New Roman"/>
          <w:noProof w:val="0"/>
          <w:sz w:val="28"/>
          <w:szCs w:val="28"/>
          <w:lang w:val="uk-UA"/>
        </w:rPr>
        <w:t xml:space="preserve">Контролер завдань використовує ORM </w:t>
      </w:r>
      <w:r w:rsidRPr="2ED791A3" w:rsidR="4BBFE332">
        <w:rPr>
          <w:rFonts w:ascii="Times New Roman" w:hAnsi="Times New Roman" w:eastAsia="Times New Roman" w:cs="Times New Roman"/>
          <w:noProof w:val="0"/>
          <w:sz w:val="28"/>
          <w:szCs w:val="28"/>
          <w:lang w:val="uk-UA"/>
        </w:rPr>
        <w:t>Sequelize</w:t>
      </w:r>
      <w:r w:rsidRPr="2ED791A3" w:rsidR="4BBFE332">
        <w:rPr>
          <w:rFonts w:ascii="Times New Roman" w:hAnsi="Times New Roman" w:eastAsia="Times New Roman" w:cs="Times New Roman"/>
          <w:noProof w:val="0"/>
          <w:sz w:val="28"/>
          <w:szCs w:val="28"/>
          <w:lang w:val="uk-UA"/>
        </w:rPr>
        <w:t xml:space="preserve"> для одночасного отримання як особистих, так і групових завдань поточного користувача. Спочатку витягується список команд, у складі яких він перебуває, формуються </w:t>
      </w:r>
      <w:r w:rsidRPr="2ED791A3" w:rsidR="4BBFE332">
        <w:rPr>
          <w:rFonts w:ascii="Times New Roman" w:hAnsi="Times New Roman" w:eastAsia="Times New Roman" w:cs="Times New Roman"/>
          <w:noProof w:val="0"/>
          <w:sz w:val="28"/>
          <w:szCs w:val="28"/>
          <w:lang w:val="uk-UA"/>
        </w:rPr>
        <w:t>teamIds</w:t>
      </w:r>
      <w:r w:rsidRPr="2ED791A3" w:rsidR="4BBFE332">
        <w:rPr>
          <w:rFonts w:ascii="Times New Roman" w:hAnsi="Times New Roman" w:eastAsia="Times New Roman" w:cs="Times New Roman"/>
          <w:noProof w:val="0"/>
          <w:sz w:val="28"/>
          <w:szCs w:val="28"/>
          <w:lang w:val="uk-UA"/>
        </w:rPr>
        <w:t>, після чого основним запитом вибираються всі завдання, що належать або безпосередньо користувачу, або його командам. Асоціації дозволяють включити в результат ім’я та фото відповідального виконавця, а також назву команди, лістинг коду</w:t>
      </w:r>
      <w:r w:rsidR="72FAA02A">
        <w:rPr/>
        <w:t>:</w:t>
      </w:r>
    </w:p>
    <w:p xmlns:wp14="http://schemas.microsoft.com/office/word/2010/wordml" w:rsidRPr="00791D16" w:rsidR="00791D16" w:rsidP="2ED791A3" w:rsidRDefault="00791D16" w14:paraId="74869460" wp14:textId="677CC374">
      <w:pPr>
        <w:pStyle w:val="-CHONG3"/>
        <w:rPr>
          <w:rFonts w:ascii="Consolas" w:hAnsi="Consolas" w:eastAsia="Times New Roman" w:cs="Consolas"/>
          <w:sz w:val="20"/>
          <w:szCs w:val="20"/>
          <w:lang w:val="en-US"/>
        </w:rPr>
      </w:pPr>
      <w:r w:rsidR="5CA29FD9">
        <w:drawing>
          <wp:inline xmlns:wp14="http://schemas.microsoft.com/office/word/2010/wordprocessingDrawing" wp14:editId="0E6368EB" wp14:anchorId="2902A3C3">
            <wp:extent cx="5781675" cy="3974901"/>
            <wp:effectExtent l="0" t="0" r="0" b="0"/>
            <wp:docPr id="106143384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61433842" name=""/>
                    <pic:cNvPicPr/>
                  </pic:nvPicPr>
                  <pic:blipFill>
                    <a:blip xmlns:r="http://schemas.openxmlformats.org/officeDocument/2006/relationships" r:embed="rId2106489053">
                      <a:extLst>
                        <a:ext uri="{28A0092B-C50C-407E-A947-70E740481C1C}">
                          <a14:useLocalDpi xmlns:a14="http://schemas.microsoft.com/office/drawing/2010/main"/>
                        </a:ext>
                      </a:extLst>
                    </a:blip>
                    <a:stretch>
                      <a:fillRect/>
                    </a:stretch>
                  </pic:blipFill>
                  <pic:spPr>
                    <a:xfrm rot="0">
                      <a:off x="0" y="0"/>
                      <a:ext cx="5781675" cy="3974901"/>
                    </a:xfrm>
                    <a:prstGeom prst="rect">
                      <a:avLst/>
                    </a:prstGeom>
                  </pic:spPr>
                </pic:pic>
              </a:graphicData>
            </a:graphic>
          </wp:inline>
        </w:drawing>
      </w:r>
    </w:p>
    <w:p xmlns:wp14="http://schemas.microsoft.com/office/word/2010/wordml" w:rsidRPr="00791D16" w:rsidR="00E43087" w:rsidP="00E43087" w:rsidRDefault="00E43087" w14:paraId="0054C4A4" wp14:textId="5791C8B2">
      <w:pPr>
        <w:pStyle w:val="-CHONG1"/>
      </w:pPr>
      <w:r w:rsidRPr="2ED791A3" w:rsidR="5CA29FD9">
        <w:rPr>
          <w:rFonts w:ascii="Times New Roman" w:hAnsi="Times New Roman" w:eastAsia="Times New Roman" w:cs="Times New Roman"/>
          <w:noProof w:val="0"/>
          <w:sz w:val="28"/>
          <w:szCs w:val="28"/>
          <w:lang w:val="uk-UA"/>
        </w:rPr>
        <w:t xml:space="preserve">Першим кроком виконується запит до таблиці </w:t>
      </w:r>
      <w:r w:rsidRPr="2ED791A3" w:rsidR="5CA29FD9">
        <w:rPr>
          <w:rFonts w:ascii="Times New Roman" w:hAnsi="Times New Roman" w:eastAsia="Times New Roman" w:cs="Times New Roman"/>
          <w:noProof w:val="0"/>
          <w:sz w:val="28"/>
          <w:szCs w:val="28"/>
          <w:lang w:val="uk-UA"/>
        </w:rPr>
        <w:t>TeamMember</w:t>
      </w:r>
      <w:r w:rsidRPr="2ED791A3" w:rsidR="5CA29FD9">
        <w:rPr>
          <w:rFonts w:ascii="Times New Roman" w:hAnsi="Times New Roman" w:eastAsia="Times New Roman" w:cs="Times New Roman"/>
          <w:noProof w:val="0"/>
          <w:sz w:val="28"/>
          <w:szCs w:val="28"/>
          <w:lang w:val="uk-UA"/>
        </w:rPr>
        <w:t xml:space="preserve"> з включенням моделі </w:t>
      </w:r>
      <w:r w:rsidRPr="2ED791A3" w:rsidR="5CA29FD9">
        <w:rPr>
          <w:rFonts w:ascii="Times New Roman" w:hAnsi="Times New Roman" w:eastAsia="Times New Roman" w:cs="Times New Roman"/>
          <w:noProof w:val="0"/>
          <w:sz w:val="28"/>
          <w:szCs w:val="28"/>
          <w:lang w:val="uk-UA"/>
        </w:rPr>
        <w:t>Team</w:t>
      </w:r>
      <w:r w:rsidRPr="2ED791A3" w:rsidR="5CA29FD9">
        <w:rPr>
          <w:rFonts w:ascii="Times New Roman" w:hAnsi="Times New Roman" w:eastAsia="Times New Roman" w:cs="Times New Roman"/>
          <w:noProof w:val="0"/>
          <w:sz w:val="28"/>
          <w:szCs w:val="28"/>
          <w:lang w:val="uk-UA"/>
        </w:rPr>
        <w:t xml:space="preserve">, щоб дізнатися, до яких команд належить користувач. Отримані ідентифікатори використовуються в умовах </w:t>
      </w:r>
      <w:r w:rsidRPr="2ED791A3" w:rsidR="5CA29FD9">
        <w:rPr>
          <w:rFonts w:ascii="Times New Roman" w:hAnsi="Times New Roman" w:eastAsia="Times New Roman" w:cs="Times New Roman"/>
          <w:noProof w:val="0"/>
          <w:sz w:val="28"/>
          <w:szCs w:val="28"/>
          <w:lang w:val="uk-UA"/>
        </w:rPr>
        <w:t>where</w:t>
      </w:r>
      <w:r w:rsidRPr="2ED791A3" w:rsidR="5CA29FD9">
        <w:rPr>
          <w:rFonts w:ascii="Times New Roman" w:hAnsi="Times New Roman" w:eastAsia="Times New Roman" w:cs="Times New Roman"/>
          <w:noProof w:val="0"/>
          <w:sz w:val="28"/>
          <w:szCs w:val="28"/>
          <w:lang w:val="uk-UA"/>
        </w:rPr>
        <w:t xml:space="preserve"> запиту до таблиці </w:t>
      </w:r>
      <w:r w:rsidRPr="2ED791A3" w:rsidR="5CA29FD9">
        <w:rPr>
          <w:rFonts w:ascii="Times New Roman" w:hAnsi="Times New Roman" w:eastAsia="Times New Roman" w:cs="Times New Roman"/>
          <w:noProof w:val="0"/>
          <w:sz w:val="28"/>
          <w:szCs w:val="28"/>
          <w:lang w:val="uk-UA"/>
        </w:rPr>
        <w:t>Task</w:t>
      </w:r>
      <w:r w:rsidRPr="2ED791A3" w:rsidR="5CA29FD9">
        <w:rPr>
          <w:rFonts w:ascii="Times New Roman" w:hAnsi="Times New Roman" w:eastAsia="Times New Roman" w:cs="Times New Roman"/>
          <w:noProof w:val="0"/>
          <w:sz w:val="28"/>
          <w:szCs w:val="28"/>
          <w:lang w:val="uk-UA"/>
        </w:rPr>
        <w:t xml:space="preserve">, де за допомогою оператора </w:t>
      </w:r>
      <w:r w:rsidRPr="2ED791A3" w:rsidR="5CA29FD9">
        <w:rPr>
          <w:rFonts w:ascii="Times New Roman" w:hAnsi="Times New Roman" w:eastAsia="Times New Roman" w:cs="Times New Roman"/>
          <w:noProof w:val="0"/>
          <w:sz w:val="28"/>
          <w:szCs w:val="28"/>
          <w:lang w:val="uk-UA"/>
        </w:rPr>
        <w:t>Op.or</w:t>
      </w:r>
      <w:r w:rsidRPr="2ED791A3" w:rsidR="5CA29FD9">
        <w:rPr>
          <w:rFonts w:ascii="Times New Roman" w:hAnsi="Times New Roman" w:eastAsia="Times New Roman" w:cs="Times New Roman"/>
          <w:noProof w:val="0"/>
          <w:sz w:val="28"/>
          <w:szCs w:val="28"/>
          <w:lang w:val="uk-UA"/>
        </w:rPr>
        <w:t xml:space="preserve"> комбінуються особисті та командні завдання. Параметр </w:t>
      </w:r>
      <w:r w:rsidRPr="2ED791A3" w:rsidR="5CA29FD9">
        <w:rPr>
          <w:rFonts w:ascii="Times New Roman" w:hAnsi="Times New Roman" w:eastAsia="Times New Roman" w:cs="Times New Roman"/>
          <w:noProof w:val="0"/>
          <w:sz w:val="28"/>
          <w:szCs w:val="28"/>
          <w:lang w:val="uk-UA"/>
        </w:rPr>
        <w:t>order</w:t>
      </w:r>
      <w:r w:rsidRPr="2ED791A3" w:rsidR="5CA29FD9">
        <w:rPr>
          <w:rFonts w:ascii="Times New Roman" w:hAnsi="Times New Roman" w:eastAsia="Times New Roman" w:cs="Times New Roman"/>
          <w:noProof w:val="0"/>
          <w:sz w:val="28"/>
          <w:szCs w:val="28"/>
          <w:lang w:val="uk-UA"/>
        </w:rPr>
        <w:t xml:space="preserve"> гарантує спочатку сортування за пріоритетом, а потім за датою створення.</w:t>
      </w:r>
    </w:p>
    <w:p xmlns:wp14="http://schemas.microsoft.com/office/word/2010/wordml" w:rsidRPr="00791D16" w:rsidR="00E43087" w:rsidP="00E43087" w:rsidRDefault="00E43087" w14:paraId="78CAC1FC" wp14:textId="7CDA7BC6">
      <w:pPr>
        <w:pStyle w:val="-CHONG1"/>
      </w:pPr>
      <w:r w:rsidRPr="2ED791A3" w:rsidR="5CA29FD9">
        <w:rPr>
          <w:rFonts w:ascii="Times New Roman" w:hAnsi="Times New Roman" w:eastAsia="Times New Roman" w:cs="Times New Roman"/>
          <w:noProof w:val="0"/>
          <w:sz w:val="28"/>
          <w:szCs w:val="28"/>
          <w:lang w:val="uk-UA"/>
        </w:rPr>
        <w:t xml:space="preserve">Для формування списку команд поточного користувача відбувається запит до моделі </w:t>
      </w:r>
      <w:r w:rsidRPr="2ED791A3" w:rsidR="5CA29FD9">
        <w:rPr>
          <w:rFonts w:ascii="Times New Roman" w:hAnsi="Times New Roman" w:eastAsia="Times New Roman" w:cs="Times New Roman"/>
          <w:noProof w:val="0"/>
          <w:sz w:val="28"/>
          <w:szCs w:val="28"/>
          <w:lang w:val="uk-UA"/>
        </w:rPr>
        <w:t>Team</w:t>
      </w:r>
      <w:r w:rsidRPr="2ED791A3" w:rsidR="5CA29FD9">
        <w:rPr>
          <w:rFonts w:ascii="Times New Roman" w:hAnsi="Times New Roman" w:eastAsia="Times New Roman" w:cs="Times New Roman"/>
          <w:noProof w:val="0"/>
          <w:sz w:val="28"/>
          <w:szCs w:val="28"/>
          <w:lang w:val="uk-UA"/>
        </w:rPr>
        <w:t xml:space="preserve"> з включенням через асоціативну таблицю </w:t>
      </w:r>
      <w:r w:rsidRPr="2ED791A3" w:rsidR="5CA29FD9">
        <w:rPr>
          <w:rFonts w:ascii="Times New Roman" w:hAnsi="Times New Roman" w:eastAsia="Times New Roman" w:cs="Times New Roman"/>
          <w:noProof w:val="0"/>
          <w:sz w:val="28"/>
          <w:szCs w:val="28"/>
          <w:lang w:val="uk-UA"/>
        </w:rPr>
        <w:t>TeamMember</w:t>
      </w:r>
      <w:r w:rsidRPr="2ED791A3" w:rsidR="5CA29FD9">
        <w:rPr>
          <w:rFonts w:ascii="Times New Roman" w:hAnsi="Times New Roman" w:eastAsia="Times New Roman" w:cs="Times New Roman"/>
          <w:noProof w:val="0"/>
          <w:sz w:val="28"/>
          <w:szCs w:val="28"/>
          <w:lang w:val="uk-UA"/>
        </w:rPr>
        <w:t xml:space="preserve">, що дозволяє миттєво дізнатися роль користувача в кожній команді та відсортувати результат за датою створення, лістинг </w:t>
      </w:r>
      <w:r w:rsidRPr="2ED791A3" w:rsidR="6AB12D07">
        <w:rPr>
          <w:rFonts w:ascii="Times New Roman" w:hAnsi="Times New Roman" w:eastAsia="Times New Roman" w:cs="Times New Roman"/>
          <w:noProof w:val="0"/>
          <w:sz w:val="28"/>
          <w:szCs w:val="28"/>
          <w:lang w:val="uk-UA"/>
        </w:rPr>
        <w:t>функції</w:t>
      </w:r>
      <w:r w:rsidRPr="2ED791A3" w:rsidR="5CA29FD9">
        <w:rPr>
          <w:rFonts w:ascii="Times New Roman" w:hAnsi="Times New Roman" w:eastAsia="Times New Roman" w:cs="Times New Roman"/>
          <w:noProof w:val="0"/>
          <w:sz w:val="28"/>
          <w:szCs w:val="28"/>
          <w:lang w:val="uk-UA"/>
        </w:rPr>
        <w:t xml:space="preserve"> подан</w:t>
      </w:r>
      <w:r w:rsidRPr="2ED791A3" w:rsidR="7A9A4BFB">
        <w:rPr>
          <w:rFonts w:ascii="Times New Roman" w:hAnsi="Times New Roman" w:eastAsia="Times New Roman" w:cs="Times New Roman"/>
          <w:noProof w:val="0"/>
          <w:sz w:val="28"/>
          <w:szCs w:val="28"/>
          <w:lang w:val="uk-UA"/>
        </w:rPr>
        <w:t>о нижче</w:t>
      </w:r>
      <w:r w:rsidR="0D634DA9">
        <w:rPr/>
        <w:t>:</w:t>
      </w:r>
    </w:p>
    <w:p xmlns:wp14="http://schemas.microsoft.com/office/word/2010/wordml" w:rsidRPr="00791D16" w:rsidR="00E43087" w:rsidP="2ED791A3" w:rsidRDefault="00E43087" w14:paraId="06BBA33E" wp14:textId="1073276C">
      <w:pPr>
        <w:pStyle w:val="-CHONG3"/>
        <w:rPr>
          <w:rFonts w:ascii="Consolas" w:hAnsi="Consolas" w:eastAsia="Times New Roman" w:cs="Consolas"/>
          <w:sz w:val="20"/>
          <w:szCs w:val="20"/>
          <w:lang w:val="en-US"/>
        </w:rPr>
      </w:pPr>
      <w:r w:rsidR="6F04F491">
        <w:drawing>
          <wp:inline xmlns:wp14="http://schemas.microsoft.com/office/word/2010/wordprocessingDrawing" wp14:editId="7441B232" wp14:anchorId="7B2BFC2F">
            <wp:extent cx="5842000" cy="3286125"/>
            <wp:effectExtent l="0" t="0" r="0" b="0"/>
            <wp:docPr id="160721951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07219510" name=""/>
                    <pic:cNvPicPr/>
                  </pic:nvPicPr>
                  <pic:blipFill>
                    <a:blip xmlns:r="http://schemas.openxmlformats.org/officeDocument/2006/relationships" r:embed="rId1070593164">
                      <a:extLst>
                        <a:ext uri="{28A0092B-C50C-407E-A947-70E740481C1C}">
                          <a14:useLocalDpi xmlns:a14="http://schemas.microsoft.com/office/drawing/2010/main"/>
                        </a:ext>
                      </a:extLst>
                    </a:blip>
                    <a:stretch>
                      <a:fillRect/>
                    </a:stretch>
                  </pic:blipFill>
                  <pic:spPr>
                    <a:xfrm rot="0">
                      <a:off x="0" y="0"/>
                      <a:ext cx="5842000" cy="3286125"/>
                    </a:xfrm>
                    <a:prstGeom prst="rect">
                      <a:avLst/>
                    </a:prstGeom>
                  </pic:spPr>
                </pic:pic>
              </a:graphicData>
            </a:graphic>
          </wp:inline>
        </w:drawing>
      </w:r>
    </w:p>
    <w:p xmlns:wp14="http://schemas.microsoft.com/office/word/2010/wordml" w:rsidRPr="00351580" w:rsidR="00804117" w:rsidP="2ED791A3" w:rsidRDefault="00804117" w14:paraId="5D8B0CB3" wp14:textId="14327F9C">
      <w:pPr>
        <w:pStyle w:val="-CHONG1"/>
        <w:rPr>
          <w:rFonts w:ascii="Times New Roman" w:hAnsi="Times New Roman" w:eastAsia="Times New Roman" w:cs="Times New Roman"/>
          <w:noProof w:val="0"/>
          <w:sz w:val="28"/>
          <w:szCs w:val="28"/>
          <w:lang w:val="uk-UA"/>
        </w:rPr>
      </w:pPr>
      <w:r w:rsidRPr="2ED791A3" w:rsidR="5A9FECBE">
        <w:rPr>
          <w:rFonts w:ascii="Times New Roman" w:hAnsi="Times New Roman" w:eastAsia="Times New Roman" w:cs="Times New Roman"/>
          <w:noProof w:val="0"/>
          <w:sz w:val="28"/>
          <w:szCs w:val="28"/>
          <w:lang w:val="uk-UA"/>
        </w:rPr>
        <w:t xml:space="preserve">Метод </w:t>
      </w:r>
      <w:r w:rsidRPr="2ED791A3" w:rsidR="5A9FECBE">
        <w:rPr>
          <w:rFonts w:ascii="Times New Roman" w:hAnsi="Times New Roman" w:eastAsia="Times New Roman" w:cs="Times New Roman"/>
          <w:noProof w:val="0"/>
          <w:sz w:val="28"/>
          <w:szCs w:val="28"/>
          <w:lang w:val="uk-UA"/>
        </w:rPr>
        <w:t>findAll</w:t>
      </w:r>
      <w:r w:rsidRPr="2ED791A3" w:rsidR="5A9FECBE">
        <w:rPr>
          <w:rFonts w:ascii="Times New Roman" w:hAnsi="Times New Roman" w:eastAsia="Times New Roman" w:cs="Times New Roman"/>
          <w:noProof w:val="0"/>
          <w:sz w:val="28"/>
          <w:szCs w:val="28"/>
          <w:lang w:val="uk-UA"/>
        </w:rPr>
        <w:t xml:space="preserve"> з параметром </w:t>
      </w:r>
      <w:r w:rsidRPr="2ED791A3" w:rsidR="5A9FECBE">
        <w:rPr>
          <w:rFonts w:ascii="Times New Roman" w:hAnsi="Times New Roman" w:eastAsia="Times New Roman" w:cs="Times New Roman"/>
          <w:noProof w:val="0"/>
          <w:sz w:val="28"/>
          <w:szCs w:val="28"/>
          <w:lang w:val="uk-UA"/>
        </w:rPr>
        <w:t>include</w:t>
      </w:r>
      <w:r w:rsidRPr="2ED791A3" w:rsidR="5A9FECBE">
        <w:rPr>
          <w:rFonts w:ascii="Times New Roman" w:hAnsi="Times New Roman" w:eastAsia="Times New Roman" w:cs="Times New Roman"/>
          <w:noProof w:val="0"/>
          <w:sz w:val="28"/>
          <w:szCs w:val="28"/>
          <w:lang w:val="uk-UA"/>
        </w:rPr>
        <w:t xml:space="preserve"> дозволяє через проміжну таблицю отримати роль кожного учасника. Сортування за полем </w:t>
      </w:r>
      <w:r w:rsidRPr="2ED791A3" w:rsidR="5A9FECBE">
        <w:rPr>
          <w:rFonts w:ascii="Times New Roman" w:hAnsi="Times New Roman" w:eastAsia="Times New Roman" w:cs="Times New Roman"/>
          <w:noProof w:val="0"/>
          <w:sz w:val="28"/>
          <w:szCs w:val="28"/>
          <w:lang w:val="uk-UA"/>
        </w:rPr>
        <w:t>createdAt</w:t>
      </w:r>
      <w:r w:rsidRPr="2ED791A3" w:rsidR="5A9FECBE">
        <w:rPr>
          <w:rFonts w:ascii="Times New Roman" w:hAnsi="Times New Roman" w:eastAsia="Times New Roman" w:cs="Times New Roman"/>
          <w:noProof w:val="0"/>
          <w:sz w:val="28"/>
          <w:szCs w:val="28"/>
          <w:lang w:val="uk-UA"/>
        </w:rPr>
        <w:t xml:space="preserve"> робить відображення найновіших команд першими, що відповідає очікуванням користувача.</w:t>
      </w:r>
    </w:p>
    <w:p xmlns:wp14="http://schemas.microsoft.com/office/word/2010/wordml" w:rsidRPr="00351580" w:rsidR="00804117" w:rsidP="2ED791A3" w:rsidRDefault="00804117" w14:paraId="1A09F85F" wp14:textId="1549D41E">
      <w:pPr>
        <w:pStyle w:val="-CHONG1"/>
        <w:rPr>
          <w:rFonts w:ascii="Times New Roman" w:hAnsi="Times New Roman" w:eastAsia="Times New Roman" w:cs="Times New Roman"/>
          <w:noProof w:val="0"/>
          <w:sz w:val="28"/>
          <w:szCs w:val="28"/>
          <w:lang w:val="uk-UA"/>
        </w:rPr>
      </w:pPr>
      <w:r w:rsidRPr="2ED791A3" w:rsidR="5A9FECBE">
        <w:rPr>
          <w:rFonts w:ascii="Times New Roman" w:hAnsi="Times New Roman" w:eastAsia="Times New Roman" w:cs="Times New Roman"/>
          <w:noProof w:val="0"/>
          <w:sz w:val="28"/>
          <w:szCs w:val="28"/>
          <w:lang w:val="uk-UA"/>
        </w:rPr>
        <w:t xml:space="preserve">Для забезпечення реального часу у взаємодії користувачів із системою використано </w:t>
      </w:r>
      <w:r w:rsidRPr="2ED791A3" w:rsidR="5A9FECBE">
        <w:rPr>
          <w:rFonts w:ascii="Times New Roman" w:hAnsi="Times New Roman" w:eastAsia="Times New Roman" w:cs="Times New Roman"/>
          <w:noProof w:val="0"/>
          <w:sz w:val="28"/>
          <w:szCs w:val="28"/>
          <w:lang w:val="uk-UA"/>
        </w:rPr>
        <w:t>WebSocket</w:t>
      </w:r>
      <w:r w:rsidRPr="2ED791A3" w:rsidR="5A9FECBE">
        <w:rPr>
          <w:rFonts w:ascii="Times New Roman" w:hAnsi="Times New Roman" w:eastAsia="Times New Roman" w:cs="Times New Roman"/>
          <w:noProof w:val="0"/>
          <w:sz w:val="28"/>
          <w:szCs w:val="28"/>
          <w:lang w:val="uk-UA"/>
        </w:rPr>
        <w:t xml:space="preserve">. При підключенні клієнта автоматично оновлюється поле </w:t>
      </w:r>
      <w:r w:rsidRPr="2ED791A3" w:rsidR="5A9FECBE">
        <w:rPr>
          <w:rFonts w:ascii="Times New Roman" w:hAnsi="Times New Roman" w:eastAsia="Times New Roman" w:cs="Times New Roman"/>
          <w:noProof w:val="0"/>
          <w:sz w:val="28"/>
          <w:szCs w:val="28"/>
          <w:lang w:val="uk-UA"/>
        </w:rPr>
        <w:t>status</w:t>
      </w:r>
      <w:r w:rsidRPr="2ED791A3" w:rsidR="5A9FECBE">
        <w:rPr>
          <w:rFonts w:ascii="Times New Roman" w:hAnsi="Times New Roman" w:eastAsia="Times New Roman" w:cs="Times New Roman"/>
          <w:noProof w:val="0"/>
          <w:sz w:val="28"/>
          <w:szCs w:val="28"/>
          <w:lang w:val="uk-UA"/>
        </w:rPr>
        <w:t xml:space="preserve"> в таблиці користувачів на </w:t>
      </w:r>
      <w:r w:rsidRPr="2ED791A3" w:rsidR="5A9FECBE">
        <w:rPr>
          <w:rFonts w:ascii="Times New Roman" w:hAnsi="Times New Roman" w:eastAsia="Times New Roman" w:cs="Times New Roman"/>
          <w:noProof w:val="0"/>
          <w:sz w:val="28"/>
          <w:szCs w:val="28"/>
          <w:lang w:val="uk-UA"/>
        </w:rPr>
        <w:t>online</w:t>
      </w:r>
      <w:r w:rsidRPr="2ED791A3" w:rsidR="5A9FECBE">
        <w:rPr>
          <w:rFonts w:ascii="Times New Roman" w:hAnsi="Times New Roman" w:eastAsia="Times New Roman" w:cs="Times New Roman"/>
          <w:noProof w:val="0"/>
          <w:sz w:val="28"/>
          <w:szCs w:val="28"/>
          <w:lang w:val="uk-UA"/>
        </w:rPr>
        <w:t xml:space="preserve">, користувач приєднується до своєї кімнати й усім активним клієнтам розсилається подія </w:t>
      </w:r>
      <w:r w:rsidRPr="2ED791A3" w:rsidR="5A9FECBE">
        <w:rPr>
          <w:rFonts w:ascii="Times New Roman" w:hAnsi="Times New Roman" w:eastAsia="Times New Roman" w:cs="Times New Roman"/>
          <w:noProof w:val="0"/>
          <w:sz w:val="28"/>
          <w:szCs w:val="28"/>
          <w:lang w:val="uk-UA"/>
        </w:rPr>
        <w:t>user_status_change</w:t>
      </w:r>
      <w:r w:rsidRPr="2ED791A3" w:rsidR="5A9FECBE">
        <w:rPr>
          <w:rFonts w:ascii="Times New Roman" w:hAnsi="Times New Roman" w:eastAsia="Times New Roman" w:cs="Times New Roman"/>
          <w:noProof w:val="0"/>
          <w:sz w:val="28"/>
          <w:szCs w:val="28"/>
          <w:lang w:val="uk-UA"/>
        </w:rPr>
        <w:t xml:space="preserve"> з відповідним </w:t>
      </w:r>
      <w:r w:rsidRPr="2ED791A3" w:rsidR="5A9FECBE">
        <w:rPr>
          <w:rFonts w:ascii="Times New Roman" w:hAnsi="Times New Roman" w:eastAsia="Times New Roman" w:cs="Times New Roman"/>
          <w:noProof w:val="0"/>
          <w:sz w:val="28"/>
          <w:szCs w:val="28"/>
          <w:lang w:val="uk-UA"/>
        </w:rPr>
        <w:t>userId</w:t>
      </w:r>
      <w:r w:rsidRPr="2ED791A3" w:rsidR="60796E63">
        <w:rPr>
          <w:rFonts w:ascii="Times New Roman" w:hAnsi="Times New Roman" w:eastAsia="Times New Roman" w:cs="Times New Roman"/>
          <w:noProof w:val="0"/>
          <w:sz w:val="28"/>
          <w:szCs w:val="28"/>
          <w:lang w:val="uk-UA"/>
        </w:rPr>
        <w:t>. Лістинг відповідної функції</w:t>
      </w:r>
      <w:r w:rsidRPr="2ED791A3" w:rsidR="5A9FECBE">
        <w:rPr>
          <w:rFonts w:ascii="Times New Roman" w:hAnsi="Times New Roman" w:eastAsia="Times New Roman" w:cs="Times New Roman"/>
          <w:noProof w:val="0"/>
          <w:sz w:val="28"/>
          <w:szCs w:val="28"/>
          <w:lang w:val="uk-UA"/>
        </w:rPr>
        <w:t>:</w:t>
      </w:r>
    </w:p>
    <w:p xmlns:wp14="http://schemas.microsoft.com/office/word/2010/wordml" w:rsidRPr="00351580" w:rsidR="00804117" w:rsidP="2ED791A3" w:rsidRDefault="00804117" w14:paraId="4DE52411" wp14:textId="3DFEA6C3">
      <w:pPr>
        <w:pStyle w:val="-CHONG3"/>
        <w:rPr>
          <w:rFonts w:ascii="Consolas" w:hAnsi="Consolas" w:eastAsia="Times New Roman" w:cs="Consolas"/>
          <w:sz w:val="20"/>
          <w:szCs w:val="20"/>
        </w:rPr>
      </w:pPr>
      <w:r w:rsidR="7859EC64">
        <w:drawing>
          <wp:inline xmlns:wp14="http://schemas.microsoft.com/office/word/2010/wordprocessingDrawing" wp14:editId="35ECD0B4" wp14:anchorId="1BA44F2F">
            <wp:extent cx="5876925" cy="1628398"/>
            <wp:effectExtent l="0" t="0" r="0" b="0"/>
            <wp:docPr id="77843421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78434219" name=""/>
                    <pic:cNvPicPr/>
                  </pic:nvPicPr>
                  <pic:blipFill>
                    <a:blip xmlns:r="http://schemas.openxmlformats.org/officeDocument/2006/relationships" r:embed="rId1784874185">
                      <a:extLst>
                        <a:ext uri="{28A0092B-C50C-407E-A947-70E740481C1C}">
                          <a14:useLocalDpi xmlns:a14="http://schemas.microsoft.com/office/drawing/2010/main"/>
                        </a:ext>
                      </a:extLst>
                    </a:blip>
                    <a:stretch>
                      <a:fillRect/>
                    </a:stretch>
                  </pic:blipFill>
                  <pic:spPr>
                    <a:xfrm rot="0">
                      <a:off x="0" y="0"/>
                      <a:ext cx="5876925" cy="1628398"/>
                    </a:xfrm>
                    <a:prstGeom prst="rect">
                      <a:avLst/>
                    </a:prstGeom>
                  </pic:spPr>
                </pic:pic>
              </a:graphicData>
            </a:graphic>
          </wp:inline>
        </w:drawing>
      </w:r>
    </w:p>
    <w:p xmlns:wp14="http://schemas.microsoft.com/office/word/2010/wordml" w:rsidRPr="00351580" w:rsidR="00804117" w:rsidP="004F684F" w:rsidRDefault="00804117" w14:paraId="43A26C68" wp14:textId="451294F8">
      <w:pPr>
        <w:pStyle w:val="-CHONG1"/>
      </w:pPr>
    </w:p>
    <w:p xmlns:wp14="http://schemas.microsoft.com/office/word/2010/wordml" w:rsidRPr="00351580" w:rsidR="00804117" w:rsidP="004F684F" w:rsidRDefault="00804117" w14:paraId="534E9E4F" wp14:textId="0B4362DD">
      <w:pPr>
        <w:pStyle w:val="-CHONG1"/>
      </w:pPr>
      <w:r w:rsidRPr="2ED791A3" w:rsidR="211D4047">
        <w:rPr>
          <w:rFonts w:ascii="Times New Roman" w:hAnsi="Times New Roman" w:eastAsia="Times New Roman" w:cs="Times New Roman"/>
          <w:noProof w:val="0"/>
          <w:sz w:val="28"/>
          <w:szCs w:val="28"/>
          <w:lang w:val="uk-UA"/>
        </w:rPr>
        <w:t xml:space="preserve">Підхід гарантує, що кожен клієнт отримує лише релевантні повідомлення без зайвого навантаження мережі. Оновлення статусу в базі даних забезпечує узгодженість інформації між HTTP та </w:t>
      </w:r>
      <w:r w:rsidRPr="2ED791A3" w:rsidR="211D4047">
        <w:rPr>
          <w:rFonts w:ascii="Times New Roman" w:hAnsi="Times New Roman" w:eastAsia="Times New Roman" w:cs="Times New Roman"/>
          <w:noProof w:val="0"/>
          <w:sz w:val="28"/>
          <w:szCs w:val="28"/>
          <w:lang w:val="uk-UA"/>
        </w:rPr>
        <w:t>WebSocket</w:t>
      </w:r>
      <w:r w:rsidRPr="2ED791A3" w:rsidR="211D4047">
        <w:rPr>
          <w:rFonts w:ascii="Times New Roman" w:hAnsi="Times New Roman" w:eastAsia="Times New Roman" w:cs="Times New Roman"/>
          <w:noProof w:val="0"/>
          <w:sz w:val="28"/>
          <w:szCs w:val="28"/>
          <w:lang w:val="uk-UA"/>
        </w:rPr>
        <w:t>-з’єднаннями, що особливо важливо при масштабуванні.</w:t>
      </w:r>
    </w:p>
    <w:p xmlns:wp14="http://schemas.microsoft.com/office/word/2010/wordml" w:rsidRPr="00EC24D3" w:rsidR="003D7F7C" w:rsidP="00EC24D3" w:rsidRDefault="00AF2526" w14:paraId="287C90D5" wp14:textId="554E83BC">
      <w:pPr>
        <w:pStyle w:val="-CHONG1"/>
        <w:rPr>
          <w:lang w:val="ru-RU"/>
        </w:rPr>
      </w:pPr>
      <w:r w:rsidR="589E8FBC">
        <w:rPr/>
        <w:t xml:space="preserve">Отже, </w:t>
      </w:r>
      <w:r w:rsidRPr="2ED791A3" w:rsidR="589E8FBC">
        <w:rPr>
          <w:rFonts w:ascii="Times New Roman" w:hAnsi="Times New Roman" w:eastAsia="Times New Roman" w:cs="Times New Roman"/>
          <w:noProof w:val="0"/>
          <w:sz w:val="28"/>
          <w:szCs w:val="28"/>
          <w:lang w:val="uk-UA"/>
        </w:rPr>
        <w:t>програмні модулі забезпечують реалізацію ключових сценаріїв роботи користувача від реєстрації та авторизації до управління завданнями, командами та відстеження статусу в реальному часі.</w:t>
      </w:r>
      <w:r w:rsidRPr="2ED791A3" w:rsidR="6DB87F62">
        <w:rPr>
          <w:rFonts w:ascii="Times New Roman" w:hAnsi="Times New Roman" w:eastAsia="Times New Roman" w:cs="Times New Roman"/>
          <w:noProof w:val="0"/>
          <w:sz w:val="28"/>
          <w:szCs w:val="28"/>
          <w:lang w:val="uk-UA"/>
        </w:rPr>
        <w:t xml:space="preserve"> </w:t>
      </w:r>
      <w:r w:rsidRPr="2ED791A3" w:rsidR="24E4837B">
        <w:rPr>
          <w:rFonts w:ascii="Times New Roman" w:hAnsi="Times New Roman" w:eastAsia="Times New Roman" w:cs="Times New Roman"/>
          <w:noProof w:val="0"/>
          <w:sz w:val="28"/>
          <w:szCs w:val="28"/>
          <w:lang w:val="uk-UA"/>
        </w:rPr>
        <w:t>Це д</w:t>
      </w:r>
      <w:r w:rsidRPr="2ED791A3" w:rsidR="6DB87F62">
        <w:rPr>
          <w:rFonts w:ascii="Times New Roman" w:hAnsi="Times New Roman" w:eastAsia="Times New Roman" w:cs="Times New Roman"/>
          <w:noProof w:val="0"/>
          <w:sz w:val="28"/>
          <w:szCs w:val="28"/>
          <w:lang w:val="uk-UA"/>
        </w:rPr>
        <w:t>озволяє не лише швидко ідентифікувати проблемні місця під час розробки чи підтримки, але й гарантує коректне реагування клієнтської частини на різноманітні помилки, включаючи прострочені токени чи недоступність зовнішніх сервісів.</w:t>
      </w:r>
    </w:p>
    <w:p xmlns:wp14="http://schemas.microsoft.com/office/word/2010/wordml" w:rsidRPr="00247492" w:rsidR="00A96A75" w:rsidP="00A96A75" w:rsidRDefault="00A96A75" w14:paraId="4C4CEA3D" wp14:textId="77777777">
      <w:pPr>
        <w:ind w:firstLine="851"/>
      </w:pPr>
    </w:p>
    <w:p xmlns:wp14="http://schemas.microsoft.com/office/word/2010/wordml" w:rsidRPr="00247492" w:rsidR="00DC37C3" w:rsidP="00C5760B" w:rsidRDefault="001C331F" w14:paraId="033686AF" wp14:textId="77777777">
      <w:pPr>
        <w:pStyle w:val="2-CHONG"/>
      </w:pPr>
      <w:bookmarkStart w:name="_Toc169527623" w:id="25"/>
      <w:r w:rsidRPr="00247492">
        <w:t>3.3</w:t>
      </w:r>
      <w:r w:rsidRPr="00247492" w:rsidR="00142F03">
        <w:t> </w:t>
      </w:r>
      <w:r w:rsidRPr="00247492">
        <w:t>Тестування інформаційної системи</w:t>
      </w:r>
      <w:bookmarkEnd w:id="25"/>
    </w:p>
    <w:p xmlns:wp14="http://schemas.microsoft.com/office/word/2010/wordml" w:rsidRPr="00247492" w:rsidR="00DC37C3" w:rsidP="00D26D3F" w:rsidRDefault="00DC37C3" w14:paraId="50895670" wp14:textId="77777777">
      <w:pPr>
        <w:ind w:firstLine="851"/>
      </w:pPr>
    </w:p>
    <w:p xmlns:wp14="http://schemas.microsoft.com/office/word/2010/wordml" w:rsidRPr="00AE6263" w:rsidR="00BC498D" w:rsidP="2ED791A3" w:rsidRDefault="00BC498D" w14:paraId="4BF7AD3F" wp14:textId="58020946">
      <w:pPr>
        <w:pStyle w:val="-CHONG1"/>
        <w:rPr>
          <w:lang w:val="ru-RU"/>
        </w:rPr>
      </w:pPr>
      <w:r w:rsidRPr="2ED791A3" w:rsidR="3BBE19DF">
        <w:rPr>
          <w:rFonts w:ascii="Times New Roman" w:hAnsi="Times New Roman" w:eastAsia="Times New Roman" w:cs="Times New Roman"/>
          <w:noProof w:val="0"/>
          <w:sz w:val="28"/>
          <w:szCs w:val="28"/>
          <w:lang w:val="uk-UA"/>
        </w:rPr>
        <w:t>Тестування інформаційної системи є ключовим етапом гарантування якості, адже саме воно дозволяє переконатися в безперебійній роботі кожного з компонентів під навантаженням та в різних умовах використання. В ході розробки було визначено, що особливу увагу слід приділити механізмам контролю доступу та авторизації, коректності обробки та зберігання даних завдань, а також управлінню командами та взаємодії з користувачами через файли та коментарі. Для кожного із цих напрямків були сформовані тест-кейси, які описують реальні сценарії роботи системи та дозволяють відтворити ключові бізнес-процеси.</w:t>
      </w:r>
    </w:p>
    <w:p xmlns:wp14="http://schemas.microsoft.com/office/word/2010/wordml" w:rsidRPr="00AE6263" w:rsidR="00BC498D" w:rsidP="2ED791A3" w:rsidRDefault="00BC498D" w14:paraId="06A49195" wp14:textId="01E4BE04">
      <w:pPr>
        <w:pStyle w:val="-CHONG1"/>
        <w:rPr>
          <w:lang w:val="ru-RU"/>
        </w:rPr>
      </w:pPr>
      <w:r w:rsidRPr="2ED791A3" w:rsidR="3BBE19DF">
        <w:rPr>
          <w:rFonts w:ascii="Times New Roman" w:hAnsi="Times New Roman" w:eastAsia="Times New Roman" w:cs="Times New Roman"/>
          <w:noProof w:val="0"/>
          <w:sz w:val="28"/>
          <w:szCs w:val="28"/>
          <w:lang w:val="uk-UA"/>
        </w:rPr>
        <w:t xml:space="preserve">Авторизація </w:t>
      </w:r>
      <w:r w:rsidRPr="2ED791A3" w:rsidR="465D83E6">
        <w:rPr>
          <w:rFonts w:ascii="Times New Roman" w:hAnsi="Times New Roman" w:eastAsia="Times New Roman" w:cs="Times New Roman"/>
          <w:noProof w:val="0"/>
          <w:sz w:val="28"/>
          <w:szCs w:val="28"/>
          <w:lang w:val="uk-UA"/>
        </w:rPr>
        <w:t xml:space="preserve">в </w:t>
      </w:r>
      <w:r w:rsidRPr="2ED791A3" w:rsidR="3BBE19DF">
        <w:rPr>
          <w:rFonts w:ascii="Times New Roman" w:hAnsi="Times New Roman" w:eastAsia="Times New Roman" w:cs="Times New Roman"/>
          <w:noProof w:val="0"/>
          <w:sz w:val="28"/>
          <w:szCs w:val="28"/>
          <w:lang w:val="uk-UA"/>
        </w:rPr>
        <w:t>системі виступає фундаментальним компонентом, без якого неможливо гарантувати захищений доступ до особистого кабінету та ресурсів. Тому перед виконанням інших перевірок проводилося тестування логіну</w:t>
      </w:r>
      <w:r w:rsidRPr="2ED791A3" w:rsidR="72B8CAFA">
        <w:rPr>
          <w:rFonts w:ascii="Times New Roman" w:hAnsi="Times New Roman" w:eastAsia="Times New Roman" w:cs="Times New Roman"/>
          <w:noProof w:val="0"/>
          <w:sz w:val="28"/>
          <w:szCs w:val="28"/>
          <w:lang w:val="uk-UA"/>
        </w:rPr>
        <w:t>,</w:t>
      </w:r>
      <w:r w:rsidRPr="2ED791A3" w:rsidR="3BBE19DF">
        <w:rPr>
          <w:rFonts w:ascii="Times New Roman" w:hAnsi="Times New Roman" w:eastAsia="Times New Roman" w:cs="Times New Roman"/>
          <w:noProof w:val="0"/>
          <w:sz w:val="28"/>
          <w:szCs w:val="28"/>
          <w:lang w:val="uk-UA"/>
        </w:rPr>
        <w:t xml:space="preserve"> користувач вводить свій </w:t>
      </w:r>
      <w:r w:rsidRPr="2ED791A3" w:rsidR="3BBE19DF">
        <w:rPr>
          <w:rFonts w:ascii="Times New Roman" w:hAnsi="Times New Roman" w:eastAsia="Times New Roman" w:cs="Times New Roman"/>
          <w:noProof w:val="0"/>
          <w:sz w:val="28"/>
          <w:szCs w:val="28"/>
          <w:lang w:val="uk-UA"/>
        </w:rPr>
        <w:t>email</w:t>
      </w:r>
      <w:r w:rsidRPr="2ED791A3" w:rsidR="3BBE19DF">
        <w:rPr>
          <w:rFonts w:ascii="Times New Roman" w:hAnsi="Times New Roman" w:eastAsia="Times New Roman" w:cs="Times New Roman"/>
          <w:noProof w:val="0"/>
          <w:sz w:val="28"/>
          <w:szCs w:val="28"/>
          <w:lang w:val="uk-UA"/>
        </w:rPr>
        <w:t xml:space="preserve"> і пароль, система робить запит до </w:t>
      </w:r>
      <w:r w:rsidRPr="2ED791A3" w:rsidR="3BBE19DF">
        <w:rPr>
          <w:rFonts w:ascii="Times New Roman" w:hAnsi="Times New Roman" w:eastAsia="Times New Roman" w:cs="Times New Roman"/>
          <w:noProof w:val="0"/>
          <w:sz w:val="28"/>
          <w:szCs w:val="28"/>
          <w:lang w:val="uk-UA"/>
        </w:rPr>
        <w:t>бекенду</w:t>
      </w:r>
      <w:r w:rsidRPr="2ED791A3" w:rsidR="3BBE19DF">
        <w:rPr>
          <w:rFonts w:ascii="Times New Roman" w:hAnsi="Times New Roman" w:eastAsia="Times New Roman" w:cs="Times New Roman"/>
          <w:noProof w:val="0"/>
          <w:sz w:val="28"/>
          <w:szCs w:val="28"/>
          <w:lang w:val="uk-UA"/>
        </w:rPr>
        <w:t xml:space="preserve">, перевіряє облікові дані, генерує JWT-токен і повертає його клієнту. Збереження цього токена у локальному сховищі браузера слугує доказом успішної автентифікації. </w:t>
      </w:r>
    </w:p>
    <w:p xmlns:wp14="http://schemas.microsoft.com/office/word/2010/wordml" w:rsidRPr="00AE6263" w:rsidR="00BC498D" w:rsidP="004C1A3E" w:rsidRDefault="00BC498D" w14:paraId="44A76DBF" wp14:textId="60DB3006">
      <w:pPr>
        <w:pStyle w:val="-CHONG1"/>
        <w:rPr>
          <w:lang w:val="ru-RU"/>
        </w:rPr>
      </w:pPr>
      <w:r w:rsidRPr="2ED791A3" w:rsidR="3BBE19DF">
        <w:rPr>
          <w:rFonts w:ascii="Times New Roman" w:hAnsi="Times New Roman" w:eastAsia="Times New Roman" w:cs="Times New Roman"/>
          <w:noProof w:val="0"/>
          <w:sz w:val="28"/>
          <w:szCs w:val="28"/>
          <w:lang w:val="uk-UA"/>
        </w:rPr>
        <w:t xml:space="preserve">У таблиці 3.1 наведено покроковий опис цього процесу разом із очікуваним результатом. Після виконання тест-кейсу користувач без затримок потрапляє на </w:t>
      </w:r>
      <w:r w:rsidRPr="2ED791A3" w:rsidR="3BBE19DF">
        <w:rPr>
          <w:rFonts w:ascii="Times New Roman" w:hAnsi="Times New Roman" w:eastAsia="Times New Roman" w:cs="Times New Roman"/>
          <w:noProof w:val="0"/>
          <w:sz w:val="28"/>
          <w:szCs w:val="28"/>
          <w:lang w:val="uk-UA"/>
        </w:rPr>
        <w:t>дашборд</w:t>
      </w:r>
      <w:r w:rsidRPr="2ED791A3" w:rsidR="3BBE19DF">
        <w:rPr>
          <w:rFonts w:ascii="Times New Roman" w:hAnsi="Times New Roman" w:eastAsia="Times New Roman" w:cs="Times New Roman"/>
          <w:noProof w:val="0"/>
          <w:sz w:val="28"/>
          <w:szCs w:val="28"/>
          <w:lang w:val="uk-UA"/>
        </w:rPr>
        <w:t>, а токен можна побачити в сховищі, що свідчить про стабільну роботу механізму авторизації.</w:t>
      </w:r>
    </w:p>
    <w:p xmlns:wp14="http://schemas.microsoft.com/office/word/2010/wordml" w:rsidRPr="00267558" w:rsidR="009373BD" w:rsidP="00BC498D" w:rsidRDefault="009373BD" w14:paraId="38C1F859" wp14:textId="77777777">
      <w:pPr>
        <w:pStyle w:val="-CHONG1"/>
      </w:pPr>
    </w:p>
    <w:p xmlns:wp14="http://schemas.microsoft.com/office/word/2010/wordml" w:rsidR="00267558" w:rsidP="2ED791A3" w:rsidRDefault="00267558" w14:paraId="288B3EF0" wp14:textId="17F1F056">
      <w:pPr>
        <w:ind w:firstLine="851"/>
        <w:rPr>
          <w:rFonts w:eastAsia="Calibri"/>
        </w:rPr>
      </w:pPr>
      <w:r w:rsidRPr="2ED791A3" w:rsidR="12E1E03B">
        <w:rPr>
          <w:rFonts w:eastAsia="Calibri"/>
        </w:rPr>
        <w:t>Таблиця 3.</w:t>
      </w:r>
      <w:r w:rsidRPr="2ED791A3" w:rsidR="12E1E03B">
        <w:rPr>
          <w:rFonts w:eastAsia="Calibri"/>
          <w:lang w:val="en-US"/>
        </w:rPr>
        <w:t>1</w:t>
      </w:r>
      <w:r w:rsidRPr="2ED791A3" w:rsidR="12E1E03B">
        <w:rPr>
          <w:rFonts w:eastAsia="Calibri"/>
        </w:rPr>
        <w:t xml:space="preserve"> – Тест-кейс </w:t>
      </w:r>
      <w:r w:rsidRPr="2ED791A3" w:rsidR="7DDDDAFD">
        <w:rPr>
          <w:rFonts w:eastAsia="Calibri"/>
        </w:rPr>
        <w:t>SU0428</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056"/>
        <w:gridCol w:w="2244"/>
        <w:gridCol w:w="491"/>
        <w:gridCol w:w="3379"/>
      </w:tblGrid>
      <w:tr xmlns:wp14="http://schemas.microsoft.com/office/word/2010/wordml" w:rsidR="00267558" w:rsidTr="2ED791A3" w14:paraId="615A693C" wp14:textId="77777777">
        <w:trPr>
          <w:trHeight w:val="371"/>
          <w:jc w:val="center"/>
        </w:trPr>
        <w:tc>
          <w:tcPr>
            <w:tcW w:w="3056" w:type="dxa"/>
            <w:tcBorders>
              <w:top w:val="single" w:color="auto" w:sz="4" w:space="0"/>
              <w:left w:val="single" w:color="auto" w:sz="4" w:space="0"/>
              <w:bottom w:val="single" w:color="auto" w:sz="4" w:space="0"/>
              <w:right w:val="single" w:color="auto" w:sz="4" w:space="0"/>
            </w:tcBorders>
            <w:tcMar/>
            <w:hideMark/>
          </w:tcPr>
          <w:p w:rsidR="00267558" w:rsidP="2ED791A3" w:rsidRDefault="00267558" w14:paraId="0F8E8340" wp14:textId="2AB79456">
            <w:pPr>
              <w:pStyle w:val="-CHONG1"/>
              <w:ind w:firstLine="0"/>
              <w:jc w:val="center"/>
              <w:rPr>
                <w:rFonts w:eastAsia="Calibri"/>
                <w:b w:val="1"/>
                <w:bCs w:val="1"/>
                <w:sz w:val="24"/>
                <w:szCs w:val="24"/>
              </w:rPr>
            </w:pPr>
            <w:r w:rsidRPr="2ED791A3" w:rsidR="12E1E03B">
              <w:rPr>
                <w:rFonts w:eastAsia="Calibri"/>
                <w:b w:val="1"/>
                <w:bCs w:val="1"/>
                <w:sz w:val="24"/>
                <w:szCs w:val="24"/>
              </w:rPr>
              <w:t>Тест-кейс</w:t>
            </w:r>
            <w:r w:rsidRPr="2ED791A3" w:rsidR="3E023047">
              <w:rPr>
                <w:rFonts w:eastAsia="Calibri"/>
                <w:b w:val="1"/>
                <w:bCs w:val="1"/>
                <w:sz w:val="24"/>
                <w:szCs w:val="24"/>
              </w:rPr>
              <w:t>: SU0428</w:t>
            </w:r>
          </w:p>
        </w:tc>
        <w:tc>
          <w:tcPr>
            <w:tcW w:w="2244" w:type="dxa"/>
            <w:tcBorders>
              <w:top w:val="single" w:color="auto" w:sz="4" w:space="0"/>
              <w:left w:val="single" w:color="auto" w:sz="4" w:space="0"/>
              <w:bottom w:val="single" w:color="auto" w:sz="4" w:space="0"/>
              <w:right w:val="single" w:color="auto" w:sz="4" w:space="0"/>
            </w:tcBorders>
            <w:tcMar/>
            <w:hideMark/>
          </w:tcPr>
          <w:p w:rsidR="00267558" w:rsidRDefault="00267558" w14:paraId="1A74DF32" wp14:textId="77777777">
            <w:pPr>
              <w:pStyle w:val="-CHONG1"/>
              <w:ind w:firstLine="0"/>
              <w:jc w:val="center"/>
              <w:rPr>
                <w:rFonts w:eastAsia="Calibri"/>
                <w:sz w:val="24"/>
                <w:szCs w:val="24"/>
              </w:rPr>
            </w:pPr>
            <w:r>
              <w:rPr>
                <w:rFonts w:eastAsia="Calibri"/>
                <w:b/>
                <w:sz w:val="24"/>
                <w:szCs w:val="24"/>
              </w:rPr>
              <w:t>Пріоритет</w:t>
            </w:r>
            <w:r>
              <w:rPr>
                <w:rFonts w:eastAsia="Calibri"/>
                <w:b/>
                <w:sz w:val="24"/>
                <w:szCs w:val="24"/>
                <w:lang w:val="en-US"/>
              </w:rPr>
              <w:t xml:space="preserve">: </w:t>
            </w:r>
            <w:r>
              <w:rPr>
                <w:rFonts w:eastAsia="Calibri"/>
                <w:sz w:val="24"/>
                <w:szCs w:val="24"/>
              </w:rPr>
              <w:t>1</w:t>
            </w:r>
          </w:p>
        </w:tc>
        <w:tc>
          <w:tcPr>
            <w:tcW w:w="3870" w:type="dxa"/>
            <w:gridSpan w:val="2"/>
            <w:tcBorders>
              <w:top w:val="single" w:color="auto" w:sz="4" w:space="0"/>
              <w:left w:val="single" w:color="auto" w:sz="4" w:space="0"/>
              <w:bottom w:val="single" w:color="auto" w:sz="4" w:space="0"/>
              <w:right w:val="single" w:color="auto" w:sz="4" w:space="0"/>
            </w:tcBorders>
            <w:tcMar/>
            <w:hideMark/>
          </w:tcPr>
          <w:p w:rsidRPr="00267558" w:rsidR="00267558" w:rsidRDefault="00267558" w14:paraId="3BBA2C97" wp14:textId="20EED603">
            <w:pPr>
              <w:pStyle w:val="-CHONG1"/>
              <w:ind w:firstLine="0"/>
              <w:rPr>
                <w:rFonts w:eastAsia="Calibri"/>
                <w:sz w:val="24"/>
                <w:szCs w:val="24"/>
                <w:lang w:val="en-US"/>
              </w:rPr>
            </w:pPr>
            <w:r w:rsidRPr="2ED791A3" w:rsidR="12E1E03B">
              <w:rPr>
                <w:rFonts w:eastAsia="Calibri"/>
                <w:b w:val="1"/>
                <w:bCs w:val="1"/>
                <w:sz w:val="24"/>
                <w:szCs w:val="24"/>
              </w:rPr>
              <w:t>Створено</w:t>
            </w:r>
            <w:r w:rsidRPr="2ED791A3" w:rsidR="12E1E03B">
              <w:rPr>
                <w:rFonts w:eastAsia="Calibri"/>
                <w:b w:val="1"/>
                <w:bCs w:val="1"/>
                <w:sz w:val="24"/>
                <w:szCs w:val="24"/>
                <w:lang w:val="en-US"/>
              </w:rPr>
              <w:t xml:space="preserve">: </w:t>
            </w:r>
            <w:r w:rsidRPr="2ED791A3" w:rsidR="25922153">
              <w:rPr>
                <w:rFonts w:eastAsia="Calibri"/>
                <w:sz w:val="24"/>
                <w:szCs w:val="24"/>
              </w:rPr>
              <w:t>25</w:t>
            </w:r>
            <w:r w:rsidRPr="2ED791A3" w:rsidR="12E1E03B">
              <w:rPr>
                <w:rFonts w:eastAsia="Calibri"/>
                <w:sz w:val="24"/>
                <w:szCs w:val="24"/>
                <w:lang w:val="en-US"/>
              </w:rPr>
              <w:t>.0</w:t>
            </w:r>
            <w:r w:rsidRPr="2ED791A3" w:rsidR="7828B2E4">
              <w:rPr>
                <w:rFonts w:eastAsia="Calibri"/>
                <w:sz w:val="24"/>
                <w:szCs w:val="24"/>
                <w:lang w:val="en-US"/>
              </w:rPr>
              <w:t>5</w:t>
            </w:r>
            <w:r w:rsidRPr="2ED791A3" w:rsidR="12E1E03B">
              <w:rPr>
                <w:rFonts w:eastAsia="Calibri"/>
                <w:sz w:val="24"/>
                <w:szCs w:val="24"/>
                <w:lang w:val="en-US"/>
              </w:rPr>
              <w:t>.202</w:t>
            </w:r>
            <w:r w:rsidRPr="2ED791A3" w:rsidR="0DB867E9">
              <w:rPr>
                <w:rFonts w:eastAsia="Calibri"/>
                <w:sz w:val="24"/>
                <w:szCs w:val="24"/>
                <w:lang w:val="en-US"/>
              </w:rPr>
              <w:t>5</w:t>
            </w:r>
          </w:p>
        </w:tc>
      </w:tr>
      <w:tr xmlns:wp14="http://schemas.microsoft.com/office/word/2010/wordml" w:rsidR="00267558" w:rsidTr="2ED791A3" w14:paraId="1B2AB5A2" wp14:textId="77777777">
        <w:trPr>
          <w:trHeight w:val="870"/>
          <w:jc w:val="center"/>
        </w:trPr>
        <w:tc>
          <w:tcPr>
            <w:tcW w:w="9170" w:type="dxa"/>
            <w:gridSpan w:val="4"/>
            <w:tcBorders>
              <w:top w:val="single" w:color="auto" w:sz="4" w:space="0"/>
              <w:left w:val="single" w:color="auto" w:sz="4" w:space="0"/>
              <w:bottom w:val="single" w:color="auto" w:sz="4" w:space="0"/>
              <w:right w:val="single" w:color="auto" w:sz="4" w:space="0"/>
            </w:tcBorders>
            <w:tcMar/>
            <w:hideMark/>
          </w:tcPr>
          <w:p w:rsidR="12E1E03B" w:rsidP="2ED791A3" w:rsidRDefault="12E1E03B" w14:paraId="54A8D3F7" w14:textId="04154317">
            <w:pPr>
              <w:pStyle w:val="-CHONG1"/>
              <w:ind w:firstLine="0"/>
              <w:rPr>
                <w:rFonts w:ascii="Times New Roman" w:hAnsi="Times New Roman" w:eastAsia="Calibri" w:cs="Times New Roman"/>
                <w:noProof w:val="0"/>
                <w:sz w:val="24"/>
                <w:szCs w:val="24"/>
                <w:lang w:val="uk-UA"/>
              </w:rPr>
            </w:pPr>
            <w:r w:rsidRPr="2ED791A3" w:rsidR="12E1E03B">
              <w:rPr>
                <w:rFonts w:eastAsia="Calibri"/>
                <w:b w:val="1"/>
                <w:bCs w:val="1"/>
                <w:sz w:val="24"/>
                <w:szCs w:val="24"/>
              </w:rPr>
              <w:t>Назва</w:t>
            </w:r>
            <w:r w:rsidRPr="2ED791A3" w:rsidR="12E1E03B">
              <w:rPr>
                <w:rFonts w:eastAsia="Calibri"/>
                <w:b w:val="1"/>
                <w:bCs w:val="1"/>
                <w:sz w:val="24"/>
                <w:szCs w:val="24"/>
              </w:rPr>
              <w:t xml:space="preserve">: </w:t>
            </w:r>
            <w:r w:rsidRPr="2ED791A3" w:rsidR="6B2614BA">
              <w:rPr>
                <w:rFonts w:ascii="Times New Roman" w:hAnsi="Times New Roman" w:eastAsia="Calibri" w:cs="Times New Roman"/>
                <w:noProof w:val="0"/>
                <w:sz w:val="24"/>
                <w:szCs w:val="24"/>
                <w:lang w:val="uk-UA"/>
              </w:rPr>
              <w:t>Перевірка автентифікації користувача (логін)</w:t>
            </w:r>
          </w:p>
          <w:p w:rsidR="00267558" w:rsidP="00415EC6" w:rsidRDefault="00267558" w14:paraId="4DA5AD03" wp14:textId="3B6AE699">
            <w:pPr>
              <w:pStyle w:val="-CHONG1"/>
              <w:ind w:firstLine="0"/>
              <w:rPr>
                <w:rFonts w:eastAsia="Calibri"/>
                <w:sz w:val="24"/>
                <w:szCs w:val="24"/>
              </w:rPr>
            </w:pPr>
            <w:r w:rsidRPr="2ED791A3" w:rsidR="12E1E03B">
              <w:rPr>
                <w:rFonts w:eastAsia="Calibri"/>
                <w:b w:val="1"/>
                <w:bCs w:val="1"/>
                <w:sz w:val="24"/>
                <w:szCs w:val="24"/>
              </w:rPr>
              <w:t xml:space="preserve">Передумови:  </w:t>
            </w:r>
            <w:r w:rsidRPr="2ED791A3" w:rsidR="686EF87B">
              <w:rPr>
                <w:rFonts w:eastAsia="Calibri"/>
                <w:sz w:val="24"/>
                <w:szCs w:val="24"/>
              </w:rPr>
              <w:t xml:space="preserve">Користувач зареєстрований та має дійсні </w:t>
            </w:r>
            <w:r w:rsidRPr="2ED791A3" w:rsidR="686EF87B">
              <w:rPr>
                <w:rFonts w:eastAsia="Calibri"/>
                <w:sz w:val="24"/>
                <w:szCs w:val="24"/>
              </w:rPr>
              <w:t>email</w:t>
            </w:r>
            <w:r w:rsidRPr="2ED791A3" w:rsidR="686EF87B">
              <w:rPr>
                <w:rFonts w:eastAsia="Calibri"/>
                <w:sz w:val="24"/>
                <w:szCs w:val="24"/>
              </w:rPr>
              <w:t xml:space="preserve"> i пароль, відкрито сторінку входу в систему</w:t>
            </w:r>
          </w:p>
        </w:tc>
      </w:tr>
      <w:tr xmlns:wp14="http://schemas.microsoft.com/office/word/2010/wordml" w:rsidR="00267558" w:rsidTr="2ED791A3" w14:paraId="0EB5840A" wp14:textId="77777777">
        <w:trPr>
          <w:trHeight w:val="361"/>
          <w:jc w:val="center"/>
        </w:trPr>
        <w:tc>
          <w:tcPr>
            <w:tcW w:w="5791" w:type="dxa"/>
            <w:gridSpan w:val="3"/>
            <w:tcBorders>
              <w:top w:val="single" w:color="auto" w:sz="4" w:space="0"/>
              <w:left w:val="single" w:color="auto" w:sz="4" w:space="0"/>
              <w:bottom w:val="single" w:color="auto" w:sz="4" w:space="0"/>
              <w:right w:val="single" w:color="auto" w:sz="4" w:space="0"/>
            </w:tcBorders>
            <w:tcMar/>
            <w:hideMark/>
          </w:tcPr>
          <w:p w:rsidR="00267558" w:rsidRDefault="00267558" w14:paraId="75FCA18D" wp14:textId="77777777">
            <w:pPr>
              <w:pStyle w:val="-CHONG1"/>
              <w:ind w:firstLine="0"/>
              <w:jc w:val="center"/>
              <w:rPr>
                <w:rFonts w:eastAsia="Calibri"/>
                <w:b/>
                <w:sz w:val="24"/>
                <w:szCs w:val="24"/>
              </w:rPr>
            </w:pPr>
            <w:r>
              <w:rPr>
                <w:rFonts w:eastAsia="Calibri"/>
                <w:b/>
                <w:sz w:val="24"/>
                <w:szCs w:val="24"/>
              </w:rPr>
              <w:t>Кроки</w:t>
            </w:r>
          </w:p>
        </w:tc>
        <w:tc>
          <w:tcPr>
            <w:tcW w:w="3379" w:type="dxa"/>
            <w:tcBorders>
              <w:top w:val="single" w:color="auto" w:sz="4" w:space="0"/>
              <w:left w:val="single" w:color="auto" w:sz="4" w:space="0"/>
              <w:bottom w:val="single" w:color="auto" w:sz="4" w:space="0"/>
              <w:right w:val="single" w:color="auto" w:sz="4" w:space="0"/>
            </w:tcBorders>
            <w:tcMar/>
            <w:hideMark/>
          </w:tcPr>
          <w:p w:rsidR="00267558" w:rsidRDefault="00267558" w14:paraId="5EE7DEF7" wp14:textId="77777777">
            <w:pPr>
              <w:pStyle w:val="-CHONG1"/>
              <w:ind w:firstLine="0"/>
              <w:jc w:val="center"/>
              <w:rPr>
                <w:rFonts w:eastAsia="Calibri"/>
                <w:b/>
                <w:sz w:val="24"/>
                <w:szCs w:val="24"/>
              </w:rPr>
            </w:pPr>
            <w:r>
              <w:rPr>
                <w:rFonts w:eastAsia="Calibri"/>
                <w:b/>
                <w:sz w:val="24"/>
                <w:szCs w:val="24"/>
              </w:rPr>
              <w:t>Очікуваний результат</w:t>
            </w:r>
          </w:p>
        </w:tc>
      </w:tr>
      <w:tr xmlns:wp14="http://schemas.microsoft.com/office/word/2010/wordml" w:rsidR="00267558" w:rsidTr="2ED791A3" w14:paraId="300DBF4D" wp14:textId="77777777">
        <w:trPr>
          <w:trHeight w:val="1948"/>
          <w:jc w:val="center"/>
        </w:trPr>
        <w:tc>
          <w:tcPr>
            <w:tcW w:w="5791" w:type="dxa"/>
            <w:gridSpan w:val="3"/>
            <w:tcBorders>
              <w:top w:val="single" w:color="auto" w:sz="4" w:space="0"/>
              <w:left w:val="single" w:color="auto" w:sz="4" w:space="0"/>
              <w:bottom w:val="single" w:color="auto" w:sz="4" w:space="0"/>
              <w:right w:val="single" w:color="auto" w:sz="4" w:space="0"/>
            </w:tcBorders>
            <w:tcMar/>
            <w:hideMark/>
          </w:tcPr>
          <w:p w:rsidR="00267558" w:rsidRDefault="00267558" w14:paraId="1FFB1A15" wp14:textId="18B4F67E">
            <w:pPr>
              <w:pStyle w:val="-CHONG1"/>
              <w:ind w:firstLine="0"/>
              <w:rPr>
                <w:rFonts w:eastAsia="Calibri"/>
                <w:sz w:val="24"/>
                <w:szCs w:val="24"/>
              </w:rPr>
            </w:pPr>
            <w:r w:rsidRPr="2ED791A3" w:rsidR="12E1E03B">
              <w:rPr>
                <w:rFonts w:eastAsia="Calibri"/>
                <w:sz w:val="24"/>
                <w:szCs w:val="24"/>
              </w:rPr>
              <w:t>1.</w:t>
            </w:r>
            <w:r w:rsidRPr="2ED791A3" w:rsidR="777C5CED">
              <w:rPr>
                <w:rFonts w:eastAsia="Calibri"/>
                <w:sz w:val="24"/>
                <w:szCs w:val="24"/>
              </w:rPr>
              <w:t xml:space="preserve"> </w:t>
            </w:r>
            <w:r w:rsidRPr="2ED791A3" w:rsidR="3A650B74">
              <w:rPr>
                <w:rFonts w:ascii="Times New Roman" w:hAnsi="Times New Roman" w:eastAsia="Calibri" w:cs="Times New Roman"/>
                <w:noProof w:val="0"/>
                <w:sz w:val="24"/>
                <w:szCs w:val="24"/>
                <w:lang w:val="uk-UA"/>
              </w:rPr>
              <w:t>Ввести у поле «</w:t>
            </w:r>
            <w:r w:rsidRPr="2ED791A3" w:rsidR="3A650B74">
              <w:rPr>
                <w:rFonts w:ascii="Times New Roman" w:hAnsi="Times New Roman" w:eastAsia="Calibri" w:cs="Times New Roman"/>
                <w:noProof w:val="0"/>
                <w:sz w:val="24"/>
                <w:szCs w:val="24"/>
                <w:lang w:val="uk-UA"/>
              </w:rPr>
              <w:t>Email</w:t>
            </w:r>
            <w:r w:rsidRPr="2ED791A3" w:rsidR="3A650B74">
              <w:rPr>
                <w:rFonts w:ascii="Times New Roman" w:hAnsi="Times New Roman" w:eastAsia="Calibri" w:cs="Times New Roman"/>
                <w:noProof w:val="0"/>
                <w:sz w:val="24"/>
                <w:szCs w:val="24"/>
                <w:lang w:val="uk-UA"/>
              </w:rPr>
              <w:t xml:space="preserve">» дійсний </w:t>
            </w:r>
            <w:r w:rsidRPr="2ED791A3" w:rsidR="3A650B74">
              <w:rPr>
                <w:rFonts w:ascii="Times New Roman" w:hAnsi="Times New Roman" w:eastAsia="Calibri" w:cs="Times New Roman"/>
                <w:noProof w:val="0"/>
                <w:sz w:val="24"/>
                <w:szCs w:val="24"/>
                <w:lang w:val="uk-UA"/>
              </w:rPr>
              <w:t>email</w:t>
            </w:r>
            <w:r w:rsidRPr="2ED791A3" w:rsidR="3A650B74">
              <w:rPr>
                <w:rFonts w:ascii="Times New Roman" w:hAnsi="Times New Roman" w:eastAsia="Calibri" w:cs="Times New Roman"/>
                <w:noProof w:val="0"/>
                <w:sz w:val="24"/>
                <w:szCs w:val="24"/>
                <w:lang w:val="uk-UA"/>
              </w:rPr>
              <w:t xml:space="preserve"> зареєстрованого користувача</w:t>
            </w:r>
            <w:r w:rsidRPr="2ED791A3" w:rsidR="14F089BF">
              <w:rPr>
                <w:rFonts w:eastAsia="Calibri"/>
                <w:sz w:val="24"/>
                <w:szCs w:val="24"/>
              </w:rPr>
              <w:t>;</w:t>
            </w:r>
          </w:p>
          <w:p w:rsidR="00267558" w:rsidRDefault="00267558" w14:paraId="2B04CCF9" wp14:textId="074D95A2">
            <w:pPr>
              <w:pStyle w:val="-CHONG1"/>
              <w:ind w:firstLine="0"/>
              <w:rPr>
                <w:rFonts w:eastAsia="Calibri"/>
                <w:sz w:val="24"/>
                <w:szCs w:val="24"/>
              </w:rPr>
            </w:pPr>
            <w:r w:rsidRPr="2ED791A3" w:rsidR="12E1E03B">
              <w:rPr>
                <w:rFonts w:eastAsia="Calibri"/>
                <w:sz w:val="24"/>
                <w:szCs w:val="24"/>
              </w:rPr>
              <w:t>2.</w:t>
            </w:r>
            <w:r w:rsidRPr="2ED791A3" w:rsidR="777C5CED">
              <w:rPr>
                <w:rFonts w:eastAsia="Calibri"/>
                <w:sz w:val="24"/>
                <w:szCs w:val="24"/>
              </w:rPr>
              <w:t xml:space="preserve"> </w:t>
            </w:r>
            <w:r w:rsidRPr="2ED791A3" w:rsidR="165A2003">
              <w:rPr>
                <w:rFonts w:ascii="Times New Roman" w:hAnsi="Times New Roman" w:eastAsia="Calibri" w:cs="Times New Roman"/>
                <w:noProof w:val="0"/>
                <w:sz w:val="24"/>
                <w:szCs w:val="24"/>
                <w:lang w:val="uk-UA"/>
              </w:rPr>
              <w:t>Ввести у поле «Пароль» коректний пароль</w:t>
            </w:r>
            <w:r w:rsidRPr="2ED791A3" w:rsidR="12E1E03B">
              <w:rPr>
                <w:rFonts w:eastAsia="Calibri"/>
                <w:sz w:val="24"/>
                <w:szCs w:val="24"/>
              </w:rPr>
              <w:t>;</w:t>
            </w:r>
          </w:p>
          <w:p w:rsidRPr="00BE2063" w:rsidR="00267558" w:rsidRDefault="00267558" w14:paraId="739032DC" wp14:textId="30793514">
            <w:pPr>
              <w:pStyle w:val="-CHONG1"/>
              <w:ind w:firstLine="0"/>
              <w:rPr>
                <w:rFonts w:eastAsia="Calibri"/>
                <w:sz w:val="24"/>
                <w:szCs w:val="24"/>
                <w:lang w:val="ru-RU"/>
              </w:rPr>
            </w:pPr>
            <w:r w:rsidRPr="2ED791A3" w:rsidR="12E1E03B">
              <w:rPr>
                <w:rFonts w:eastAsia="Calibri"/>
                <w:sz w:val="24"/>
                <w:szCs w:val="24"/>
              </w:rPr>
              <w:t>3.</w:t>
            </w:r>
            <w:r w:rsidRPr="2ED791A3" w:rsidR="777C5CED">
              <w:rPr>
                <w:rFonts w:eastAsia="Calibri"/>
                <w:sz w:val="24"/>
                <w:szCs w:val="24"/>
              </w:rPr>
              <w:t xml:space="preserve"> </w:t>
            </w:r>
            <w:r w:rsidRPr="2ED791A3" w:rsidR="49720C3B">
              <w:rPr>
                <w:rFonts w:ascii="Times New Roman" w:hAnsi="Times New Roman" w:eastAsia="Calibri" w:cs="Times New Roman"/>
                <w:noProof w:val="0"/>
                <w:sz w:val="24"/>
                <w:szCs w:val="24"/>
                <w:lang w:val="uk-UA"/>
              </w:rPr>
              <w:t>Натиснути кнопку «Увійти»</w:t>
            </w:r>
            <w:r w:rsidRPr="2ED791A3" w:rsidR="74E91870">
              <w:rPr>
                <w:rFonts w:eastAsia="Calibri"/>
                <w:sz w:val="24"/>
                <w:szCs w:val="24"/>
                <w:lang w:val="ru-RU"/>
              </w:rPr>
              <w:t>;</w:t>
            </w:r>
          </w:p>
          <w:p w:rsidR="0022799D" w:rsidRDefault="0022799D" w14:paraId="14827C98" wp14:textId="7E7772A4">
            <w:pPr>
              <w:pStyle w:val="-CHONG1"/>
              <w:ind w:firstLine="0"/>
              <w:rPr>
                <w:rFonts w:eastAsia="Calibri"/>
                <w:sz w:val="24"/>
                <w:szCs w:val="24"/>
              </w:rPr>
            </w:pPr>
            <w:r w:rsidRPr="2ED791A3" w:rsidR="777C5CED">
              <w:rPr>
                <w:rFonts w:eastAsia="Calibri"/>
                <w:sz w:val="24"/>
                <w:szCs w:val="24"/>
              </w:rPr>
              <w:t xml:space="preserve">4. </w:t>
            </w:r>
            <w:r w:rsidRPr="2ED791A3" w:rsidR="1F692191">
              <w:rPr>
                <w:rFonts w:ascii="Times New Roman" w:hAnsi="Times New Roman" w:eastAsia="Calibri" w:cs="Times New Roman"/>
                <w:noProof w:val="0"/>
                <w:sz w:val="24"/>
                <w:szCs w:val="24"/>
                <w:lang w:val="uk-UA"/>
              </w:rPr>
              <w:t>Отримати JWT у відповіді, збережений у локальному сховищі браузера</w:t>
            </w:r>
            <w:r w:rsidRPr="2ED791A3" w:rsidR="74E91870">
              <w:rPr>
                <w:rFonts w:eastAsia="Calibri"/>
                <w:sz w:val="24"/>
                <w:szCs w:val="24"/>
              </w:rPr>
              <w:t>;</w:t>
            </w:r>
          </w:p>
          <w:p w:rsidR="00267558" w:rsidP="2ED791A3" w:rsidRDefault="00C631EC" w14:paraId="00442025" wp14:textId="0DD1CB05">
            <w:pPr>
              <w:pStyle w:val="-CHONG1"/>
              <w:ind w:firstLine="0"/>
              <w:rPr>
                <w:rFonts w:ascii="Times New Roman" w:hAnsi="Times New Roman" w:eastAsia="Calibri" w:cs="Times New Roman"/>
                <w:noProof w:val="0"/>
                <w:sz w:val="24"/>
                <w:szCs w:val="24"/>
                <w:lang w:val="uk-UA"/>
              </w:rPr>
            </w:pPr>
            <w:r w:rsidRPr="2ED791A3" w:rsidR="18D1C1FF">
              <w:rPr>
                <w:rFonts w:eastAsia="Calibri"/>
                <w:sz w:val="24"/>
                <w:szCs w:val="24"/>
              </w:rPr>
              <w:t>5</w:t>
            </w:r>
            <w:r w:rsidRPr="2ED791A3" w:rsidR="12E1E03B">
              <w:rPr>
                <w:rFonts w:eastAsia="Calibri"/>
                <w:sz w:val="24"/>
                <w:szCs w:val="24"/>
              </w:rPr>
              <w:t>.</w:t>
            </w:r>
            <w:r w:rsidRPr="2ED791A3" w:rsidR="18D1C1FF">
              <w:rPr>
                <w:rFonts w:eastAsia="Calibri"/>
                <w:sz w:val="24"/>
                <w:szCs w:val="24"/>
              </w:rPr>
              <w:t xml:space="preserve"> </w:t>
            </w:r>
            <w:r w:rsidRPr="2ED791A3" w:rsidR="6FCD5AD0">
              <w:rPr>
                <w:rFonts w:ascii="Times New Roman" w:hAnsi="Times New Roman" w:eastAsia="Calibri" w:cs="Times New Roman"/>
                <w:noProof w:val="0"/>
                <w:sz w:val="24"/>
                <w:szCs w:val="24"/>
                <w:lang w:val="uk-UA"/>
              </w:rPr>
              <w:t>Перейти на сторінку профілю або дашборду.</w:t>
            </w:r>
          </w:p>
        </w:tc>
        <w:tc>
          <w:tcPr>
            <w:tcW w:w="3379" w:type="dxa"/>
            <w:tcBorders>
              <w:top w:val="single" w:color="auto" w:sz="4" w:space="0"/>
              <w:left w:val="single" w:color="auto" w:sz="4" w:space="0"/>
              <w:bottom w:val="single" w:color="auto" w:sz="4" w:space="0"/>
              <w:right w:val="single" w:color="auto" w:sz="4" w:space="0"/>
            </w:tcBorders>
            <w:tcMar/>
            <w:hideMark/>
          </w:tcPr>
          <w:p w:rsidRPr="008E6D90" w:rsidR="00267558" w:rsidP="2ED791A3" w:rsidRDefault="00172F9E" w14:paraId="6E76BBA0" wp14:textId="4C83CDEE">
            <w:pPr>
              <w:pStyle w:val="-CHONG1"/>
              <w:suppressLineNumbers w:val="0"/>
              <w:bidi w:val="0"/>
              <w:spacing w:before="0" w:beforeAutospacing="off" w:after="0" w:afterAutospacing="off" w:line="360" w:lineRule="auto"/>
              <w:ind w:left="0" w:right="0" w:firstLine="0"/>
              <w:jc w:val="both"/>
              <w:rPr>
                <w:rFonts w:eastAsia="Calibri"/>
                <w:sz w:val="24"/>
                <w:szCs w:val="24"/>
              </w:rPr>
            </w:pPr>
            <w:r w:rsidRPr="2ED791A3" w:rsidR="6FCD5AD0">
              <w:rPr>
                <w:rFonts w:eastAsia="Calibri"/>
                <w:sz w:val="24"/>
                <w:szCs w:val="24"/>
              </w:rPr>
              <w:t xml:space="preserve">Поля для входу заповненні </w:t>
            </w:r>
            <w:r w:rsidRPr="2ED791A3" w:rsidR="6FCD5AD0">
              <w:rPr>
                <w:rFonts w:eastAsia="Calibri"/>
                <w:sz w:val="24"/>
                <w:szCs w:val="24"/>
              </w:rPr>
              <w:t>коректно</w:t>
            </w:r>
            <w:r w:rsidRPr="2ED791A3" w:rsidR="6FCD5AD0">
              <w:rPr>
                <w:rFonts w:eastAsia="Calibri"/>
                <w:sz w:val="24"/>
                <w:szCs w:val="24"/>
              </w:rPr>
              <w:t>, після чого відбувається запит на сервер та отрим</w:t>
            </w:r>
            <w:r w:rsidRPr="2ED791A3" w:rsidR="73351597">
              <w:rPr>
                <w:rFonts w:eastAsia="Calibri"/>
                <w:sz w:val="24"/>
                <w:szCs w:val="24"/>
              </w:rPr>
              <w:t>а</w:t>
            </w:r>
            <w:r w:rsidRPr="2ED791A3" w:rsidR="6FCD5AD0">
              <w:rPr>
                <w:rFonts w:eastAsia="Calibri"/>
                <w:sz w:val="24"/>
                <w:szCs w:val="24"/>
              </w:rPr>
              <w:t>ння токена.</w:t>
            </w:r>
            <w:r w:rsidRPr="2ED791A3" w:rsidR="37D53983">
              <w:rPr>
                <w:rFonts w:eastAsia="Calibri"/>
                <w:sz w:val="24"/>
                <w:szCs w:val="24"/>
              </w:rPr>
              <w:t xml:space="preserve"> Після чого відображається головна сторінка.</w:t>
            </w:r>
            <w:r w:rsidRPr="2ED791A3" w:rsidR="6E29C3CB">
              <w:rPr>
                <w:rFonts w:eastAsia="Calibri"/>
                <w:sz w:val="24"/>
                <w:szCs w:val="24"/>
              </w:rPr>
              <w:t xml:space="preserve"> </w:t>
            </w:r>
            <w:r w:rsidRPr="2ED791A3" w:rsidR="6FCD5AD0">
              <w:rPr>
                <w:rFonts w:eastAsia="Calibri"/>
                <w:sz w:val="24"/>
                <w:szCs w:val="24"/>
              </w:rPr>
              <w:t xml:space="preserve"> </w:t>
            </w:r>
          </w:p>
        </w:tc>
      </w:tr>
      <w:tr xmlns:wp14="http://schemas.microsoft.com/office/word/2010/wordml" w:rsidR="00267558" w:rsidTr="2ED791A3" w14:paraId="08CD2687" wp14:textId="77777777">
        <w:trPr>
          <w:trHeight w:val="383"/>
          <w:jc w:val="center"/>
        </w:trPr>
        <w:tc>
          <w:tcPr>
            <w:tcW w:w="9170" w:type="dxa"/>
            <w:gridSpan w:val="4"/>
            <w:tcBorders>
              <w:top w:val="single" w:color="auto" w:sz="4" w:space="0"/>
              <w:left w:val="single" w:color="auto" w:sz="4" w:space="0"/>
              <w:bottom w:val="single" w:color="auto" w:sz="4" w:space="0"/>
              <w:right w:val="single" w:color="auto" w:sz="4" w:space="0"/>
            </w:tcBorders>
            <w:tcMar/>
            <w:hideMark/>
          </w:tcPr>
          <w:p w:rsidR="00267558" w:rsidRDefault="00267558" w14:paraId="5A88071A" wp14:textId="77777777">
            <w:pPr>
              <w:pStyle w:val="-CHONG1"/>
              <w:ind w:firstLine="0"/>
              <w:rPr>
                <w:rFonts w:eastAsia="Calibri"/>
                <w:sz w:val="24"/>
                <w:szCs w:val="24"/>
                <w:lang w:val="ru-RU"/>
              </w:rPr>
            </w:pPr>
            <w:r>
              <w:rPr>
                <w:rFonts w:eastAsia="Calibri"/>
                <w:b/>
                <w:sz w:val="24"/>
                <w:szCs w:val="24"/>
              </w:rPr>
              <w:t xml:space="preserve">Результат виконання тест-кейсу: </w:t>
            </w:r>
            <w:r>
              <w:rPr>
                <w:rFonts w:eastAsia="Calibri"/>
                <w:bCs/>
                <w:sz w:val="24"/>
                <w:szCs w:val="24"/>
              </w:rPr>
              <w:t>пройдено успішно</w:t>
            </w:r>
          </w:p>
        </w:tc>
      </w:tr>
    </w:tbl>
    <w:p xmlns:wp14="http://schemas.microsoft.com/office/word/2010/wordml" w:rsidR="00267558" w:rsidP="003E1EC1" w:rsidRDefault="00267558" w14:paraId="0C8FE7CE" wp14:textId="77777777">
      <w:pPr>
        <w:pStyle w:val="-CHONG1"/>
      </w:pPr>
    </w:p>
    <w:p w:rsidR="76F9297E" w:rsidP="2ED791A3" w:rsidRDefault="76F9297E" w14:paraId="451FAF94" w14:textId="4EB5FAB4">
      <w:pPr>
        <w:pStyle w:val="-CHONG1"/>
        <w:rPr>
          <w:rFonts w:ascii="Times New Roman" w:hAnsi="Times New Roman" w:eastAsia="Times New Roman" w:cs="Times New Roman"/>
          <w:noProof w:val="0"/>
          <w:sz w:val="28"/>
          <w:szCs w:val="28"/>
          <w:lang w:val="uk-UA"/>
        </w:rPr>
      </w:pPr>
      <w:r w:rsidRPr="2ED791A3" w:rsidR="76F9297E">
        <w:rPr>
          <w:rFonts w:ascii="Times New Roman" w:hAnsi="Times New Roman" w:eastAsia="Times New Roman" w:cs="Times New Roman"/>
          <w:noProof w:val="0"/>
          <w:sz w:val="28"/>
          <w:szCs w:val="28"/>
          <w:lang w:val="uk-UA"/>
        </w:rPr>
        <w:t xml:space="preserve">Після виконання кроків, описаних у таблиці вище, було отримано результат, який відображено на рисунку 3.3. Користувач успішно пройшов </w:t>
      </w:r>
      <w:r w:rsidRPr="2ED791A3" w:rsidR="76F9297E">
        <w:rPr>
          <w:rFonts w:ascii="Times New Roman" w:hAnsi="Times New Roman" w:eastAsia="Times New Roman" w:cs="Times New Roman"/>
          <w:noProof w:val="0"/>
          <w:sz w:val="28"/>
          <w:szCs w:val="28"/>
          <w:lang w:val="uk-UA"/>
        </w:rPr>
        <w:t>валідацію</w:t>
      </w:r>
      <w:r w:rsidRPr="2ED791A3" w:rsidR="76F9297E">
        <w:rPr>
          <w:rFonts w:ascii="Times New Roman" w:hAnsi="Times New Roman" w:eastAsia="Times New Roman" w:cs="Times New Roman"/>
          <w:noProof w:val="0"/>
          <w:sz w:val="28"/>
          <w:szCs w:val="28"/>
          <w:lang w:val="uk-UA"/>
        </w:rPr>
        <w:t xml:space="preserve"> даних, у локальному сховищі з’явився JWT-токен, а інтерфейс автоматично перенаправив на </w:t>
      </w:r>
      <w:r w:rsidRPr="2ED791A3" w:rsidR="76F9297E">
        <w:rPr>
          <w:rFonts w:ascii="Times New Roman" w:hAnsi="Times New Roman" w:eastAsia="Times New Roman" w:cs="Times New Roman"/>
          <w:noProof w:val="0"/>
          <w:sz w:val="28"/>
          <w:szCs w:val="28"/>
          <w:lang w:val="uk-UA"/>
        </w:rPr>
        <w:t>дашборд</w:t>
      </w:r>
      <w:r w:rsidRPr="2ED791A3" w:rsidR="76F9297E">
        <w:rPr>
          <w:rFonts w:ascii="Times New Roman" w:hAnsi="Times New Roman" w:eastAsia="Times New Roman" w:cs="Times New Roman"/>
          <w:noProof w:val="0"/>
          <w:sz w:val="28"/>
          <w:szCs w:val="28"/>
          <w:lang w:val="uk-UA"/>
        </w:rPr>
        <w:t>.</w:t>
      </w:r>
    </w:p>
    <w:p xmlns:wp14="http://schemas.microsoft.com/office/word/2010/wordml" w:rsidRPr="002B36C6" w:rsidR="002B36C6" w:rsidP="00BC498D" w:rsidRDefault="002B36C6" w14:paraId="41004F19" wp14:textId="77777777">
      <w:pPr>
        <w:pStyle w:val="-CHONG1"/>
        <w:rPr>
          <w:lang w:val="ru-RU"/>
        </w:rPr>
      </w:pPr>
    </w:p>
    <w:p xmlns:wp14="http://schemas.microsoft.com/office/word/2010/wordml" w:rsidRPr="008E6D90" w:rsidR="002B36C6" w:rsidP="2ED791A3" w:rsidRDefault="00C814A1" w14:paraId="67C0C651" wp14:textId="090F38BE">
      <w:pPr>
        <w:pStyle w:val="-CHONG4"/>
        <w:rPr>
          <w:rFonts w:ascii="Times New Roman" w:hAnsi="Times New Roman" w:eastAsia="Times New Roman" w:cs="Times New Roman"/>
          <w:sz w:val="28"/>
          <w:szCs w:val="28"/>
          <w:lang w:val="ru-RU"/>
        </w:rPr>
      </w:pPr>
      <w:r w:rsidR="42298B28">
        <w:drawing>
          <wp:inline xmlns:wp14="http://schemas.microsoft.com/office/word/2010/wordprocessingDrawing" wp14:editId="53F9FBDB" wp14:anchorId="327F84FD">
            <wp:extent cx="5362575" cy="3541534"/>
            <wp:effectExtent l="9525" t="9525" r="9525" b="9525"/>
            <wp:docPr id="46135163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61351630" name=""/>
                    <pic:cNvPicPr/>
                  </pic:nvPicPr>
                  <pic:blipFill>
                    <a:blip xmlns:r="http://schemas.openxmlformats.org/officeDocument/2006/relationships" r:embed="rId1349259925">
                      <a:extLst>
                        <a:ext uri="{28A0092B-C50C-407E-A947-70E740481C1C}">
                          <a14:useLocalDpi xmlns:a14="http://schemas.microsoft.com/office/drawing/2010/main"/>
                        </a:ext>
                      </a:extLst>
                    </a:blip>
                    <a:stretch>
                      <a:fillRect/>
                    </a:stretch>
                  </pic:blipFill>
                  <pic:spPr>
                    <a:xfrm rot="0">
                      <a:off x="0" y="0"/>
                      <a:ext cx="5362575" cy="3541534"/>
                    </a:xfrm>
                    <a:prstGeom prst="rect">
                      <a:avLst/>
                    </a:prstGeom>
                    <a:ln w="9525">
                      <a:solidFill>
                        <a:schemeClr val="tx1">
                          <a:lumMod val="50000"/>
                          <a:lumOff val="50000"/>
                        </a:schemeClr>
                      </a:solidFill>
                      <a:prstDash val="solid"/>
                    </a:ln>
                  </pic:spPr>
                </pic:pic>
              </a:graphicData>
            </a:graphic>
          </wp:inline>
        </w:drawing>
      </w:r>
    </w:p>
    <w:p xmlns:wp14="http://schemas.microsoft.com/office/word/2010/wordml" w:rsidRPr="002B36C6" w:rsidR="002B36C6" w:rsidP="002B36C6" w:rsidRDefault="002B36C6" w14:paraId="5D478188" wp14:textId="1F3878F6">
      <w:pPr>
        <w:pStyle w:val="-CHONG4"/>
        <w:rPr>
          <w:lang w:val="ru-RU"/>
        </w:rPr>
      </w:pPr>
      <w:r w:rsidR="3FB720FB">
        <w:rPr/>
        <w:t xml:space="preserve">Рисунок 3.3 – Головна сторінка </w:t>
      </w:r>
      <w:r w:rsidR="283B9BD9">
        <w:rPr/>
        <w:t>вебсайту</w:t>
      </w:r>
      <w:r w:rsidR="283B9BD9">
        <w:rPr/>
        <w:t xml:space="preserve"> системи управління завданнями</w:t>
      </w:r>
    </w:p>
    <w:p xmlns:wp14="http://schemas.microsoft.com/office/word/2010/wordml" w:rsidRPr="002B36C6" w:rsidR="002B36C6" w:rsidP="00BC498D" w:rsidRDefault="002B36C6" w14:paraId="308D56CC" wp14:textId="77777777">
      <w:pPr>
        <w:pStyle w:val="-CHONG1"/>
        <w:rPr>
          <w:lang w:val="ru-RU"/>
        </w:rPr>
      </w:pPr>
    </w:p>
    <w:p xmlns:wp14="http://schemas.microsoft.com/office/word/2010/wordml" w:rsidRPr="002B36C6" w:rsidR="008773AF" w:rsidP="00BC498D" w:rsidRDefault="00942E47" w14:paraId="585F3582" wp14:textId="5EFBA702">
      <w:pPr>
        <w:pStyle w:val="-CHONG1"/>
      </w:pPr>
      <w:r w:rsidR="6520D619">
        <w:rPr/>
        <w:t xml:space="preserve">Перенаправлення на головну сторінку свідчить те що користувач успішно авторизувався в системі та сервер повернув дані які користувач створював, а саме завдання </w:t>
      </w:r>
      <w:r w:rsidR="7B0F128C">
        <w:rPr/>
        <w:t>в особистому просторі</w:t>
      </w:r>
      <w:r w:rsidR="3FB720FB">
        <w:rPr/>
        <w:t>.</w:t>
      </w:r>
    </w:p>
    <w:p xmlns:wp14="http://schemas.microsoft.com/office/word/2010/wordml" w:rsidRPr="002B36C6" w:rsidR="00BC498D" w:rsidP="00BC498D" w:rsidRDefault="00BC498D" w14:paraId="5D8EBAE3" wp14:textId="2585D006">
      <w:pPr>
        <w:pStyle w:val="-CHONG1"/>
      </w:pPr>
      <w:r w:rsidRPr="2ED791A3" w:rsidR="466B1F34">
        <w:rPr>
          <w:rFonts w:ascii="Times New Roman" w:hAnsi="Times New Roman" w:eastAsia="Times New Roman" w:cs="Times New Roman"/>
          <w:noProof w:val="0"/>
          <w:sz w:val="28"/>
          <w:szCs w:val="28"/>
          <w:lang w:val="uk-UA"/>
        </w:rPr>
        <w:t>Н</w:t>
      </w:r>
      <w:r w:rsidRPr="2ED791A3" w:rsidR="1FA9D961">
        <w:rPr>
          <w:rFonts w:ascii="Times New Roman" w:hAnsi="Times New Roman" w:eastAsia="Times New Roman" w:cs="Times New Roman"/>
          <w:noProof w:val="0"/>
          <w:sz w:val="28"/>
          <w:szCs w:val="28"/>
          <w:lang w:val="uk-UA"/>
        </w:rPr>
        <w:t>аступним критичним етапом є створення нових завдань. Будь-яка затримка або некоректне збереження полів завдання</w:t>
      </w:r>
      <w:r w:rsidRPr="2ED791A3" w:rsidR="73DB6CA3">
        <w:rPr>
          <w:rFonts w:ascii="Times New Roman" w:hAnsi="Times New Roman" w:eastAsia="Times New Roman" w:cs="Times New Roman"/>
          <w:noProof w:val="0"/>
          <w:sz w:val="28"/>
          <w:szCs w:val="28"/>
          <w:lang w:val="uk-UA"/>
        </w:rPr>
        <w:t xml:space="preserve"> </w:t>
      </w:r>
      <w:r w:rsidRPr="2ED791A3" w:rsidR="1FA9D961">
        <w:rPr>
          <w:rFonts w:ascii="Times New Roman" w:hAnsi="Times New Roman" w:eastAsia="Times New Roman" w:cs="Times New Roman"/>
          <w:noProof w:val="0"/>
          <w:sz w:val="28"/>
          <w:szCs w:val="28"/>
          <w:lang w:val="uk-UA"/>
        </w:rPr>
        <w:t>може призвести до порушення робочих процесів. У таблиці 3.2 описано послідовність дій користувача, який заповнює форму створення завдання, обирає відповідні параметри та відправляє форму на сервер.</w:t>
      </w:r>
    </w:p>
    <w:p xmlns:wp14="http://schemas.microsoft.com/office/word/2010/wordml" w:rsidR="00C66F0B" w:rsidP="00BC498D" w:rsidRDefault="00C66F0B" w14:paraId="797E50C6" wp14:textId="77777777">
      <w:pPr>
        <w:pStyle w:val="-CHONG1"/>
      </w:pPr>
    </w:p>
    <w:p xmlns:wp14="http://schemas.microsoft.com/office/word/2010/wordml" w:rsidR="00630D8D" w:rsidP="2ED791A3" w:rsidRDefault="00630D8D" w14:paraId="2290DFAB" wp14:textId="22D3C3D7">
      <w:pPr>
        <w:ind w:firstLine="851"/>
        <w:rPr>
          <w:rFonts w:eastAsia="Calibri"/>
        </w:rPr>
      </w:pPr>
      <w:r w:rsidRPr="2ED791A3" w:rsidR="484C6B75">
        <w:rPr>
          <w:rFonts w:eastAsia="Calibri"/>
        </w:rPr>
        <w:t xml:space="preserve">Таблиця 3.2 – Тест-кейс </w:t>
      </w:r>
      <w:r w:rsidRPr="2ED791A3" w:rsidR="1F2C34DC">
        <w:rPr>
          <w:rFonts w:eastAsia="Calibri"/>
        </w:rPr>
        <w:t>EI7432</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056"/>
        <w:gridCol w:w="2244"/>
        <w:gridCol w:w="491"/>
        <w:gridCol w:w="3379"/>
      </w:tblGrid>
      <w:tr xmlns:wp14="http://schemas.microsoft.com/office/word/2010/wordml" w:rsidR="00630D8D" w:rsidTr="2ED791A3" w14:paraId="45DED51B" wp14:textId="77777777">
        <w:trPr>
          <w:trHeight w:val="371"/>
          <w:jc w:val="center"/>
        </w:trPr>
        <w:tc>
          <w:tcPr>
            <w:tcW w:w="3056" w:type="dxa"/>
            <w:tcBorders>
              <w:top w:val="single" w:color="auto" w:sz="4" w:space="0"/>
              <w:left w:val="single" w:color="auto" w:sz="4" w:space="0"/>
              <w:bottom w:val="single" w:color="auto" w:sz="4" w:space="0"/>
              <w:right w:val="single" w:color="auto" w:sz="4" w:space="0"/>
            </w:tcBorders>
            <w:tcMar/>
            <w:hideMark/>
          </w:tcPr>
          <w:p w:rsidR="00630D8D" w:rsidP="2ED791A3" w:rsidRDefault="00630D8D" w14:paraId="6AEB45C8" wp14:textId="101F879C">
            <w:pPr>
              <w:pStyle w:val="-CHONG1"/>
              <w:ind w:firstLine="0"/>
              <w:jc w:val="center"/>
              <w:rPr>
                <w:rFonts w:eastAsia="Calibri"/>
                <w:b w:val="1"/>
                <w:bCs w:val="1"/>
                <w:sz w:val="24"/>
                <w:szCs w:val="24"/>
              </w:rPr>
            </w:pPr>
            <w:r w:rsidRPr="2ED791A3" w:rsidR="484C6B75">
              <w:rPr>
                <w:rFonts w:eastAsia="Calibri"/>
                <w:b w:val="1"/>
                <w:bCs w:val="1"/>
                <w:sz w:val="24"/>
                <w:szCs w:val="24"/>
              </w:rPr>
              <w:t>Тест-кейс</w:t>
            </w:r>
            <w:r w:rsidRPr="2ED791A3" w:rsidR="6AC8A466">
              <w:rPr>
                <w:rFonts w:eastAsia="Calibri"/>
                <w:b w:val="1"/>
                <w:bCs w:val="1"/>
                <w:sz w:val="24"/>
                <w:szCs w:val="24"/>
              </w:rPr>
              <w:t>: EI7432</w:t>
            </w:r>
          </w:p>
        </w:tc>
        <w:tc>
          <w:tcPr>
            <w:tcW w:w="2244" w:type="dxa"/>
            <w:tcBorders>
              <w:top w:val="single" w:color="auto" w:sz="4" w:space="0"/>
              <w:left w:val="single" w:color="auto" w:sz="4" w:space="0"/>
              <w:bottom w:val="single" w:color="auto" w:sz="4" w:space="0"/>
              <w:right w:val="single" w:color="auto" w:sz="4" w:space="0"/>
            </w:tcBorders>
            <w:tcMar/>
            <w:hideMark/>
          </w:tcPr>
          <w:p w:rsidR="00630D8D" w:rsidP="00630D8D" w:rsidRDefault="00630D8D" w14:paraId="45BCCC05" wp14:textId="77777777">
            <w:pPr>
              <w:pStyle w:val="-CHONG1"/>
              <w:ind w:firstLine="0"/>
              <w:jc w:val="center"/>
              <w:rPr>
                <w:rFonts w:eastAsia="Calibri"/>
                <w:sz w:val="24"/>
                <w:szCs w:val="24"/>
              </w:rPr>
            </w:pPr>
            <w:r>
              <w:rPr>
                <w:rFonts w:eastAsia="Calibri"/>
                <w:b/>
                <w:sz w:val="24"/>
                <w:szCs w:val="24"/>
              </w:rPr>
              <w:t>Пріоритет</w:t>
            </w:r>
            <w:r>
              <w:rPr>
                <w:rFonts w:eastAsia="Calibri"/>
                <w:b/>
                <w:sz w:val="24"/>
                <w:szCs w:val="24"/>
                <w:lang w:val="en-US"/>
              </w:rPr>
              <w:t xml:space="preserve">: </w:t>
            </w:r>
            <w:r>
              <w:rPr>
                <w:rFonts w:eastAsia="Calibri"/>
                <w:sz w:val="24"/>
                <w:szCs w:val="24"/>
              </w:rPr>
              <w:t>1</w:t>
            </w:r>
          </w:p>
        </w:tc>
        <w:tc>
          <w:tcPr>
            <w:tcW w:w="3870" w:type="dxa"/>
            <w:gridSpan w:val="2"/>
            <w:tcBorders>
              <w:top w:val="single" w:color="auto" w:sz="4" w:space="0"/>
              <w:left w:val="single" w:color="auto" w:sz="4" w:space="0"/>
              <w:bottom w:val="single" w:color="auto" w:sz="4" w:space="0"/>
              <w:right w:val="single" w:color="auto" w:sz="4" w:space="0"/>
            </w:tcBorders>
            <w:tcMar/>
            <w:hideMark/>
          </w:tcPr>
          <w:p w:rsidRPr="00267558" w:rsidR="00630D8D" w:rsidP="00630D8D" w:rsidRDefault="00630D8D" w14:paraId="7E6E7524" wp14:textId="46C39671">
            <w:pPr>
              <w:pStyle w:val="-CHONG1"/>
              <w:ind w:firstLine="0"/>
              <w:rPr>
                <w:rFonts w:eastAsia="Calibri"/>
                <w:sz w:val="24"/>
                <w:szCs w:val="24"/>
                <w:lang w:val="en-US"/>
              </w:rPr>
            </w:pPr>
            <w:r w:rsidRPr="2ED791A3" w:rsidR="484C6B75">
              <w:rPr>
                <w:rFonts w:eastAsia="Calibri"/>
                <w:b w:val="1"/>
                <w:bCs w:val="1"/>
                <w:sz w:val="24"/>
                <w:szCs w:val="24"/>
              </w:rPr>
              <w:t>Створено</w:t>
            </w:r>
            <w:r w:rsidRPr="2ED791A3" w:rsidR="484C6B75">
              <w:rPr>
                <w:rFonts w:eastAsia="Calibri"/>
                <w:b w:val="1"/>
                <w:bCs w:val="1"/>
                <w:sz w:val="24"/>
                <w:szCs w:val="24"/>
                <w:lang w:val="en-US"/>
              </w:rPr>
              <w:t xml:space="preserve">: </w:t>
            </w:r>
            <w:r w:rsidRPr="2ED791A3" w:rsidR="60F5E3D9">
              <w:rPr>
                <w:rFonts w:eastAsia="Calibri"/>
                <w:sz w:val="24"/>
                <w:szCs w:val="24"/>
              </w:rPr>
              <w:t>25</w:t>
            </w:r>
            <w:r w:rsidRPr="2ED791A3" w:rsidR="484C6B75">
              <w:rPr>
                <w:rFonts w:eastAsia="Calibri"/>
                <w:sz w:val="24"/>
                <w:szCs w:val="24"/>
                <w:lang w:val="en-US"/>
              </w:rPr>
              <w:t>.0</w:t>
            </w:r>
            <w:r w:rsidRPr="2ED791A3" w:rsidR="07A09FEF">
              <w:rPr>
                <w:rFonts w:eastAsia="Calibri"/>
                <w:sz w:val="24"/>
                <w:szCs w:val="24"/>
                <w:lang w:val="en-US"/>
              </w:rPr>
              <w:t>5</w:t>
            </w:r>
            <w:r w:rsidRPr="2ED791A3" w:rsidR="484C6B75">
              <w:rPr>
                <w:rFonts w:eastAsia="Calibri"/>
                <w:sz w:val="24"/>
                <w:szCs w:val="24"/>
                <w:lang w:val="en-US"/>
              </w:rPr>
              <w:t>.202</w:t>
            </w:r>
            <w:r w:rsidRPr="2ED791A3" w:rsidR="72A2D7CA">
              <w:rPr>
                <w:rFonts w:eastAsia="Calibri"/>
                <w:sz w:val="24"/>
                <w:szCs w:val="24"/>
                <w:lang w:val="en-US"/>
              </w:rPr>
              <w:t>5</w:t>
            </w:r>
          </w:p>
        </w:tc>
      </w:tr>
      <w:tr xmlns:wp14="http://schemas.microsoft.com/office/word/2010/wordml" w:rsidR="00630D8D" w:rsidTr="2ED791A3" w14:paraId="32DD7E0C" wp14:textId="77777777">
        <w:trPr>
          <w:trHeight w:val="870"/>
          <w:jc w:val="center"/>
        </w:trPr>
        <w:tc>
          <w:tcPr>
            <w:tcW w:w="9170" w:type="dxa"/>
            <w:gridSpan w:val="4"/>
            <w:tcBorders>
              <w:top w:val="single" w:color="auto" w:sz="4" w:space="0"/>
              <w:left w:val="single" w:color="auto" w:sz="4" w:space="0"/>
              <w:bottom w:val="single" w:color="auto" w:sz="4" w:space="0"/>
              <w:right w:val="single" w:color="auto" w:sz="4" w:space="0"/>
            </w:tcBorders>
            <w:tcMar/>
            <w:hideMark/>
          </w:tcPr>
          <w:p w:rsidR="00630D8D" w:rsidP="00630D8D" w:rsidRDefault="00630D8D" w14:paraId="4D1DBD63" wp14:textId="5A512E34">
            <w:pPr>
              <w:pStyle w:val="-CHONG1"/>
              <w:ind w:firstLine="0"/>
              <w:rPr>
                <w:rFonts w:eastAsia="Calibri"/>
                <w:sz w:val="24"/>
                <w:szCs w:val="24"/>
              </w:rPr>
            </w:pPr>
            <w:r w:rsidRPr="2ED791A3" w:rsidR="484C6B75">
              <w:rPr>
                <w:rFonts w:eastAsia="Calibri"/>
                <w:b w:val="1"/>
                <w:bCs w:val="1"/>
                <w:sz w:val="24"/>
                <w:szCs w:val="24"/>
              </w:rPr>
              <w:t>Назва</w:t>
            </w:r>
            <w:r w:rsidRPr="2ED791A3" w:rsidR="484C6B75">
              <w:rPr>
                <w:rFonts w:eastAsia="Calibri"/>
                <w:b w:val="1"/>
                <w:bCs w:val="1"/>
                <w:sz w:val="24"/>
                <w:szCs w:val="24"/>
              </w:rPr>
              <w:t xml:space="preserve">: </w:t>
            </w:r>
            <w:r w:rsidRPr="2ED791A3" w:rsidR="651065D8">
              <w:rPr>
                <w:rFonts w:eastAsia="Calibri"/>
                <w:sz w:val="24"/>
                <w:szCs w:val="24"/>
              </w:rPr>
              <w:t>Створення</w:t>
            </w:r>
            <w:r w:rsidRPr="2ED791A3" w:rsidR="651065D8">
              <w:rPr>
                <w:rFonts w:eastAsia="Calibri"/>
                <w:sz w:val="24"/>
                <w:szCs w:val="24"/>
              </w:rPr>
              <w:t xml:space="preserve"> нового завдання</w:t>
            </w:r>
          </w:p>
          <w:p w:rsidR="0059513A" w:rsidP="00E16CFC" w:rsidRDefault="0059513A" w14:paraId="3BF9557F" wp14:textId="240B7776">
            <w:pPr>
              <w:pStyle w:val="-CHONG1"/>
              <w:ind w:firstLine="0"/>
              <w:rPr>
                <w:rFonts w:eastAsia="Calibri"/>
                <w:sz w:val="24"/>
                <w:szCs w:val="24"/>
              </w:rPr>
            </w:pPr>
            <w:r w:rsidRPr="2ED791A3" w:rsidR="02D743A7">
              <w:rPr>
                <w:rFonts w:eastAsia="Calibri"/>
                <w:b w:val="1"/>
                <w:bCs w:val="1"/>
                <w:sz w:val="24"/>
                <w:szCs w:val="24"/>
              </w:rPr>
              <w:t xml:space="preserve">Передумови:  </w:t>
            </w:r>
            <w:r w:rsidRPr="2ED791A3" w:rsidR="503D827C">
              <w:rPr>
                <w:rFonts w:eastAsia="Calibri"/>
                <w:sz w:val="24"/>
                <w:szCs w:val="24"/>
              </w:rPr>
              <w:t>Користувач</w:t>
            </w:r>
            <w:r w:rsidRPr="2ED791A3" w:rsidR="503D827C">
              <w:rPr>
                <w:rFonts w:eastAsia="Calibri"/>
                <w:sz w:val="24"/>
                <w:szCs w:val="24"/>
              </w:rPr>
              <w:t xml:space="preserve"> пройшов автентифікацію та перебуває на дашборді</w:t>
            </w:r>
          </w:p>
        </w:tc>
      </w:tr>
      <w:tr xmlns:wp14="http://schemas.microsoft.com/office/word/2010/wordml" w:rsidR="00630D8D" w:rsidTr="2ED791A3" w14:paraId="71944C84" wp14:textId="77777777">
        <w:trPr>
          <w:trHeight w:val="361"/>
          <w:jc w:val="center"/>
        </w:trPr>
        <w:tc>
          <w:tcPr>
            <w:tcW w:w="5791" w:type="dxa"/>
            <w:gridSpan w:val="3"/>
            <w:tcBorders>
              <w:top w:val="single" w:color="auto" w:sz="4" w:space="0"/>
              <w:left w:val="single" w:color="auto" w:sz="4" w:space="0"/>
              <w:bottom w:val="single" w:color="auto" w:sz="4" w:space="0"/>
              <w:right w:val="single" w:color="auto" w:sz="4" w:space="0"/>
            </w:tcBorders>
            <w:tcMar/>
            <w:hideMark/>
          </w:tcPr>
          <w:p w:rsidR="00630D8D" w:rsidP="00630D8D" w:rsidRDefault="00630D8D" w14:paraId="1698C908" wp14:textId="77777777">
            <w:pPr>
              <w:pStyle w:val="-CHONG1"/>
              <w:ind w:firstLine="0"/>
              <w:jc w:val="center"/>
              <w:rPr>
                <w:rFonts w:eastAsia="Calibri"/>
                <w:b/>
                <w:sz w:val="24"/>
                <w:szCs w:val="24"/>
              </w:rPr>
            </w:pPr>
            <w:r>
              <w:rPr>
                <w:rFonts w:eastAsia="Calibri"/>
                <w:b/>
                <w:sz w:val="24"/>
                <w:szCs w:val="24"/>
              </w:rPr>
              <w:t>Кроки</w:t>
            </w:r>
          </w:p>
        </w:tc>
        <w:tc>
          <w:tcPr>
            <w:tcW w:w="3379" w:type="dxa"/>
            <w:tcBorders>
              <w:top w:val="single" w:color="auto" w:sz="4" w:space="0"/>
              <w:left w:val="single" w:color="auto" w:sz="4" w:space="0"/>
              <w:bottom w:val="single" w:color="auto" w:sz="4" w:space="0"/>
              <w:right w:val="single" w:color="auto" w:sz="4" w:space="0"/>
            </w:tcBorders>
            <w:tcMar/>
            <w:hideMark/>
          </w:tcPr>
          <w:p w:rsidR="00630D8D" w:rsidP="00630D8D" w:rsidRDefault="00630D8D" w14:paraId="7CC74250" wp14:textId="77777777">
            <w:pPr>
              <w:pStyle w:val="-CHONG1"/>
              <w:ind w:firstLine="0"/>
              <w:jc w:val="center"/>
              <w:rPr>
                <w:rFonts w:eastAsia="Calibri"/>
                <w:b/>
                <w:sz w:val="24"/>
                <w:szCs w:val="24"/>
              </w:rPr>
            </w:pPr>
            <w:r>
              <w:rPr>
                <w:rFonts w:eastAsia="Calibri"/>
                <w:b/>
                <w:sz w:val="24"/>
                <w:szCs w:val="24"/>
              </w:rPr>
              <w:t>Очікуваний результат</w:t>
            </w:r>
          </w:p>
        </w:tc>
      </w:tr>
      <w:tr xmlns:wp14="http://schemas.microsoft.com/office/word/2010/wordml" w:rsidR="00630D8D" w:rsidTr="2ED791A3" w14:paraId="33E0EE64" wp14:textId="77777777">
        <w:trPr>
          <w:trHeight w:val="1948"/>
          <w:jc w:val="center"/>
        </w:trPr>
        <w:tc>
          <w:tcPr>
            <w:tcW w:w="5791" w:type="dxa"/>
            <w:gridSpan w:val="3"/>
            <w:tcBorders>
              <w:top w:val="single" w:color="auto" w:sz="4" w:space="0"/>
              <w:left w:val="single" w:color="auto" w:sz="4" w:space="0"/>
              <w:bottom w:val="single" w:color="auto" w:sz="4" w:space="0"/>
              <w:right w:val="single" w:color="auto" w:sz="4" w:space="0"/>
            </w:tcBorders>
            <w:tcMar/>
            <w:hideMark/>
          </w:tcPr>
          <w:p w:rsidRPr="002D2B24" w:rsidR="00630D8D" w:rsidP="2ED791A3" w:rsidRDefault="002D2B24" w14:paraId="7F84C28A" wp14:textId="3479A307">
            <w:pPr>
              <w:pStyle w:val="-CHONG1"/>
              <w:ind w:firstLine="0"/>
              <w:rPr>
                <w:rFonts w:ascii="Times New Roman" w:hAnsi="Times New Roman" w:eastAsia="Calibri" w:cs="Times New Roman"/>
                <w:noProof w:val="0"/>
                <w:sz w:val="24"/>
                <w:szCs w:val="24"/>
                <w:lang w:val="uk-UA"/>
              </w:rPr>
            </w:pPr>
            <w:r w:rsidRPr="2ED791A3" w:rsidR="13C8375F">
              <w:rPr>
                <w:rFonts w:eastAsia="Calibri"/>
                <w:sz w:val="24"/>
                <w:szCs w:val="24"/>
              </w:rPr>
              <w:t xml:space="preserve">1. </w:t>
            </w:r>
            <w:r w:rsidRPr="2ED791A3" w:rsidR="74E143C4">
              <w:rPr>
                <w:rFonts w:ascii="Times New Roman" w:hAnsi="Times New Roman" w:eastAsia="Calibri" w:cs="Times New Roman"/>
                <w:noProof w:val="0"/>
                <w:sz w:val="24"/>
                <w:szCs w:val="24"/>
                <w:lang w:val="uk-UA"/>
              </w:rPr>
              <w:t>Натиснути кнопку «</w:t>
            </w:r>
            <w:r w:rsidRPr="2ED791A3" w:rsidR="74E143C4">
              <w:rPr>
                <w:rFonts w:ascii="Times New Roman" w:hAnsi="Times New Roman" w:eastAsia="Calibri" w:cs="Times New Roman"/>
                <w:noProof w:val="0"/>
                <w:sz w:val="24"/>
                <w:szCs w:val="24"/>
                <w:lang w:val="uk-UA"/>
              </w:rPr>
              <w:t>Add</w:t>
            </w:r>
            <w:r w:rsidRPr="2ED791A3" w:rsidR="74E143C4">
              <w:rPr>
                <w:rFonts w:ascii="Times New Roman" w:hAnsi="Times New Roman" w:eastAsia="Calibri" w:cs="Times New Roman"/>
                <w:noProof w:val="0"/>
                <w:sz w:val="24"/>
                <w:szCs w:val="24"/>
                <w:lang w:val="uk-UA"/>
              </w:rPr>
              <w:t xml:space="preserve"> </w:t>
            </w:r>
            <w:r w:rsidRPr="2ED791A3" w:rsidR="74E143C4">
              <w:rPr>
                <w:rFonts w:ascii="Times New Roman" w:hAnsi="Times New Roman" w:eastAsia="Calibri" w:cs="Times New Roman"/>
                <w:noProof w:val="0"/>
                <w:sz w:val="24"/>
                <w:szCs w:val="24"/>
                <w:lang w:val="uk-UA"/>
              </w:rPr>
              <w:t>task</w:t>
            </w:r>
            <w:r w:rsidRPr="2ED791A3" w:rsidR="74E143C4">
              <w:rPr>
                <w:rFonts w:ascii="Times New Roman" w:hAnsi="Times New Roman" w:eastAsia="Calibri" w:cs="Times New Roman"/>
                <w:noProof w:val="0"/>
                <w:sz w:val="24"/>
                <w:szCs w:val="24"/>
                <w:lang w:val="uk-UA"/>
              </w:rPr>
              <w:t xml:space="preserve">» на </w:t>
            </w:r>
            <w:r w:rsidRPr="2ED791A3" w:rsidR="74E143C4">
              <w:rPr>
                <w:rFonts w:ascii="Times New Roman" w:hAnsi="Times New Roman" w:eastAsia="Calibri" w:cs="Times New Roman"/>
                <w:noProof w:val="0"/>
                <w:sz w:val="24"/>
                <w:szCs w:val="24"/>
                <w:lang w:val="uk-UA"/>
              </w:rPr>
              <w:t>дашборді</w:t>
            </w:r>
            <w:r w:rsidRPr="2ED791A3" w:rsidR="2737BA52">
              <w:rPr>
                <w:rFonts w:ascii="Times New Roman" w:hAnsi="Times New Roman" w:eastAsia="Calibri" w:cs="Times New Roman"/>
                <w:noProof w:val="0"/>
                <w:sz w:val="24"/>
                <w:szCs w:val="24"/>
                <w:lang w:val="uk-UA"/>
              </w:rPr>
              <w:t>;</w:t>
            </w:r>
          </w:p>
          <w:p w:rsidR="00630D8D" w:rsidP="00630D8D" w:rsidRDefault="00630D8D" w14:paraId="176FCD0B" wp14:textId="6CC09A7A">
            <w:pPr>
              <w:pStyle w:val="-CHONG1"/>
              <w:ind w:firstLine="0"/>
              <w:rPr>
                <w:rFonts w:eastAsia="Calibri"/>
                <w:sz w:val="24"/>
                <w:szCs w:val="24"/>
              </w:rPr>
            </w:pPr>
            <w:r w:rsidRPr="2ED791A3" w:rsidR="484C6B75">
              <w:rPr>
                <w:rFonts w:eastAsia="Calibri"/>
                <w:sz w:val="24"/>
                <w:szCs w:val="24"/>
              </w:rPr>
              <w:t xml:space="preserve">2. </w:t>
            </w:r>
            <w:r w:rsidRPr="2ED791A3" w:rsidR="2705FF21">
              <w:rPr>
                <w:rFonts w:ascii="Times New Roman" w:hAnsi="Times New Roman" w:eastAsia="Calibri" w:cs="Times New Roman"/>
                <w:noProof w:val="0"/>
                <w:sz w:val="24"/>
                <w:szCs w:val="24"/>
                <w:lang w:val="uk-UA"/>
              </w:rPr>
              <w:t>Заповнити поле «Назва»</w:t>
            </w:r>
            <w:r w:rsidRPr="2ED791A3" w:rsidR="74E91870">
              <w:rPr>
                <w:rFonts w:eastAsia="Calibri"/>
                <w:sz w:val="24"/>
                <w:szCs w:val="24"/>
              </w:rPr>
              <w:t>;</w:t>
            </w:r>
          </w:p>
          <w:p w:rsidR="00630D8D" w:rsidP="00630D8D" w:rsidRDefault="00630D8D" w14:paraId="57E10308" wp14:textId="48FC18F8">
            <w:pPr>
              <w:pStyle w:val="-CHONG1"/>
              <w:ind w:firstLine="0"/>
              <w:rPr>
                <w:rFonts w:eastAsia="Calibri"/>
                <w:sz w:val="24"/>
                <w:szCs w:val="24"/>
              </w:rPr>
            </w:pPr>
            <w:r w:rsidRPr="2ED791A3" w:rsidR="484C6B75">
              <w:rPr>
                <w:rFonts w:eastAsia="Calibri"/>
                <w:sz w:val="24"/>
                <w:szCs w:val="24"/>
              </w:rPr>
              <w:t xml:space="preserve">3. </w:t>
            </w:r>
            <w:r w:rsidRPr="2ED791A3" w:rsidR="7A1ADCA7">
              <w:rPr>
                <w:rFonts w:ascii="Times New Roman" w:hAnsi="Times New Roman" w:eastAsia="Calibri" w:cs="Times New Roman"/>
                <w:noProof w:val="0"/>
                <w:sz w:val="24"/>
                <w:szCs w:val="24"/>
                <w:lang w:val="uk-UA"/>
              </w:rPr>
              <w:t>Натиснути «Створити»</w:t>
            </w:r>
            <w:r w:rsidRPr="2ED791A3" w:rsidR="74E91870">
              <w:rPr>
                <w:rFonts w:eastAsia="Calibri"/>
                <w:sz w:val="24"/>
                <w:szCs w:val="24"/>
              </w:rPr>
              <w:t>;</w:t>
            </w:r>
          </w:p>
          <w:p w:rsidR="00A8356D" w:rsidP="00D11C1B" w:rsidRDefault="00A8356D" w14:paraId="79C6E86E" wp14:textId="41C908A0">
            <w:pPr>
              <w:pStyle w:val="-CHONG1"/>
              <w:ind w:firstLine="0"/>
              <w:rPr>
                <w:rFonts w:eastAsia="Calibri"/>
                <w:sz w:val="24"/>
                <w:szCs w:val="24"/>
              </w:rPr>
            </w:pPr>
            <w:r w:rsidRPr="2ED791A3" w:rsidR="484C6B75">
              <w:rPr>
                <w:rFonts w:eastAsia="Calibri"/>
                <w:sz w:val="24"/>
                <w:szCs w:val="24"/>
              </w:rPr>
              <w:t xml:space="preserve">4. </w:t>
            </w:r>
            <w:r w:rsidRPr="2ED791A3" w:rsidR="13C8375F">
              <w:rPr>
                <w:rFonts w:eastAsia="Calibri"/>
                <w:sz w:val="24"/>
                <w:szCs w:val="24"/>
              </w:rPr>
              <w:t xml:space="preserve"> </w:t>
            </w:r>
            <w:r w:rsidRPr="2ED791A3" w:rsidR="7108ECDD">
              <w:rPr>
                <w:rFonts w:ascii="Times New Roman" w:hAnsi="Times New Roman" w:eastAsia="Calibri" w:cs="Times New Roman"/>
                <w:noProof w:val="0"/>
                <w:sz w:val="24"/>
                <w:szCs w:val="24"/>
                <w:lang w:val="uk-UA"/>
              </w:rPr>
              <w:t>Натиснути кнопку «</w:t>
            </w:r>
            <w:r w:rsidRPr="2ED791A3" w:rsidR="7108ECDD">
              <w:rPr>
                <w:rFonts w:ascii="Times New Roman" w:hAnsi="Times New Roman" w:eastAsia="Calibri" w:cs="Times New Roman"/>
                <w:noProof w:val="0"/>
                <w:sz w:val="24"/>
                <w:szCs w:val="24"/>
                <w:lang w:val="uk-UA"/>
              </w:rPr>
              <w:t>Edit</w:t>
            </w:r>
            <w:r w:rsidRPr="2ED791A3" w:rsidR="7108ECDD">
              <w:rPr>
                <w:rFonts w:ascii="Times New Roman" w:hAnsi="Times New Roman" w:eastAsia="Calibri" w:cs="Times New Roman"/>
                <w:noProof w:val="0"/>
                <w:sz w:val="24"/>
                <w:szCs w:val="24"/>
                <w:lang w:val="uk-UA"/>
              </w:rPr>
              <w:t>» на створеному завданні та перевірити можливість редагування та внесення змін</w:t>
            </w:r>
            <w:r w:rsidRPr="2ED791A3" w:rsidR="2B7F0C1A">
              <w:rPr>
                <w:rFonts w:ascii="Times New Roman" w:hAnsi="Times New Roman" w:eastAsia="Calibri" w:cs="Times New Roman"/>
                <w:noProof w:val="0"/>
                <w:sz w:val="24"/>
                <w:szCs w:val="24"/>
                <w:lang w:val="uk-UA"/>
              </w:rPr>
              <w:t>.</w:t>
            </w:r>
          </w:p>
        </w:tc>
        <w:tc>
          <w:tcPr>
            <w:tcW w:w="3379" w:type="dxa"/>
            <w:tcBorders>
              <w:top w:val="single" w:color="auto" w:sz="4" w:space="0"/>
              <w:left w:val="single" w:color="auto" w:sz="4" w:space="0"/>
              <w:bottom w:val="single" w:color="auto" w:sz="4" w:space="0"/>
              <w:right w:val="single" w:color="auto" w:sz="4" w:space="0"/>
            </w:tcBorders>
            <w:tcMar/>
            <w:hideMark/>
          </w:tcPr>
          <w:p w:rsidR="00630D8D" w:rsidP="2ED791A3" w:rsidRDefault="00630D8D" w14:paraId="21F0618E" wp14:textId="6F7C9029">
            <w:pPr>
              <w:pStyle w:val="-CHONG1"/>
              <w:ind w:firstLine="0"/>
              <w:rPr>
                <w:rFonts w:ascii="Times New Roman" w:hAnsi="Times New Roman" w:eastAsia="Calibri" w:cs="Times New Roman"/>
                <w:noProof w:val="0"/>
                <w:sz w:val="24"/>
                <w:szCs w:val="24"/>
                <w:lang w:val="uk-UA"/>
              </w:rPr>
            </w:pPr>
            <w:r w:rsidRPr="2ED791A3" w:rsidR="2B7F0C1A">
              <w:rPr>
                <w:rFonts w:eastAsia="Calibri"/>
                <w:sz w:val="24"/>
                <w:szCs w:val="24"/>
              </w:rPr>
              <w:t>1. Відкривається форма створення завдання;</w:t>
            </w:r>
          </w:p>
          <w:p w:rsidR="00630D8D" w:rsidP="2ED791A3" w:rsidRDefault="00630D8D" w14:paraId="4219DC22" wp14:textId="4FDC5721">
            <w:pPr>
              <w:pStyle w:val="-CHONG1"/>
              <w:ind w:firstLine="0"/>
              <w:rPr>
                <w:rFonts w:eastAsia="Calibri"/>
                <w:sz w:val="24"/>
                <w:szCs w:val="24"/>
              </w:rPr>
            </w:pPr>
            <w:r w:rsidRPr="2ED791A3" w:rsidR="2B7F0C1A">
              <w:rPr>
                <w:rFonts w:eastAsia="Calibri"/>
                <w:sz w:val="24"/>
                <w:szCs w:val="24"/>
              </w:rPr>
              <w:t>2. Поле заповнене без помилок;</w:t>
            </w:r>
          </w:p>
          <w:p w:rsidR="00630D8D" w:rsidP="2ED791A3" w:rsidRDefault="00630D8D" w14:paraId="6E888C9A" wp14:textId="63ECAF98">
            <w:pPr>
              <w:pStyle w:val="-CHONG1"/>
              <w:ind w:firstLine="0"/>
              <w:rPr>
                <w:rFonts w:eastAsia="Calibri"/>
                <w:sz w:val="24"/>
                <w:szCs w:val="24"/>
              </w:rPr>
            </w:pPr>
            <w:r w:rsidRPr="2ED791A3" w:rsidR="2B7F0C1A">
              <w:rPr>
                <w:rFonts w:eastAsia="Calibri"/>
                <w:sz w:val="24"/>
                <w:szCs w:val="24"/>
              </w:rPr>
              <w:t>3. Виконується запит на сервер, після чого у списку відображає</w:t>
            </w:r>
            <w:r w:rsidRPr="2ED791A3" w:rsidR="0172F792">
              <w:rPr>
                <w:rFonts w:eastAsia="Calibri"/>
                <w:sz w:val="24"/>
                <w:szCs w:val="24"/>
              </w:rPr>
              <w:t>ться нове завдання</w:t>
            </w:r>
            <w:r w:rsidRPr="2ED791A3" w:rsidR="2B7F0C1A">
              <w:rPr>
                <w:rFonts w:eastAsia="Calibri"/>
                <w:sz w:val="24"/>
                <w:szCs w:val="24"/>
              </w:rPr>
              <w:t>;</w:t>
            </w:r>
          </w:p>
          <w:p w:rsidR="00630D8D" w:rsidP="2ED791A3" w:rsidRDefault="00630D8D" w14:paraId="219FD2CA" wp14:textId="61D352CE">
            <w:pPr>
              <w:pStyle w:val="-CHONG1"/>
              <w:ind w:firstLine="0"/>
              <w:rPr>
                <w:rFonts w:ascii="Times New Roman" w:hAnsi="Times New Roman" w:eastAsia="Calibri" w:cs="Times New Roman"/>
                <w:noProof w:val="0"/>
                <w:sz w:val="24"/>
                <w:szCs w:val="24"/>
                <w:lang w:val="uk-UA"/>
              </w:rPr>
            </w:pPr>
            <w:r w:rsidRPr="2ED791A3" w:rsidR="2B7F0C1A">
              <w:rPr>
                <w:rFonts w:eastAsia="Calibri"/>
                <w:sz w:val="24"/>
                <w:szCs w:val="24"/>
              </w:rPr>
              <w:t xml:space="preserve">4.  </w:t>
            </w:r>
            <w:r w:rsidRPr="2ED791A3" w:rsidR="226E76F8">
              <w:rPr>
                <w:rFonts w:ascii="Times New Roman" w:hAnsi="Times New Roman" w:eastAsia="Calibri" w:cs="Times New Roman"/>
                <w:noProof w:val="0"/>
                <w:sz w:val="24"/>
                <w:szCs w:val="24"/>
                <w:lang w:val="uk-UA"/>
              </w:rPr>
              <w:t>Відкривається вікно завдання з можливостями зміни та модифікації.</w:t>
            </w:r>
          </w:p>
        </w:tc>
      </w:tr>
      <w:tr xmlns:wp14="http://schemas.microsoft.com/office/word/2010/wordml" w:rsidR="00630D8D" w:rsidTr="2ED791A3" w14:paraId="52791836" wp14:textId="77777777">
        <w:trPr>
          <w:trHeight w:val="383"/>
          <w:jc w:val="center"/>
        </w:trPr>
        <w:tc>
          <w:tcPr>
            <w:tcW w:w="9170" w:type="dxa"/>
            <w:gridSpan w:val="4"/>
            <w:tcBorders>
              <w:top w:val="single" w:color="auto" w:sz="4" w:space="0"/>
              <w:left w:val="single" w:color="auto" w:sz="4" w:space="0"/>
              <w:bottom w:val="single" w:color="auto" w:sz="4" w:space="0"/>
              <w:right w:val="single" w:color="auto" w:sz="4" w:space="0"/>
            </w:tcBorders>
            <w:tcMar/>
            <w:hideMark/>
          </w:tcPr>
          <w:p w:rsidR="00630D8D" w:rsidP="00630D8D" w:rsidRDefault="00630D8D" w14:paraId="293FCE62" wp14:textId="77777777">
            <w:pPr>
              <w:pStyle w:val="-CHONG1"/>
              <w:ind w:firstLine="0"/>
              <w:rPr>
                <w:rFonts w:eastAsia="Calibri"/>
                <w:sz w:val="24"/>
                <w:szCs w:val="24"/>
                <w:lang w:val="ru-RU"/>
              </w:rPr>
            </w:pPr>
            <w:r>
              <w:rPr>
                <w:rFonts w:eastAsia="Calibri"/>
                <w:b/>
                <w:sz w:val="24"/>
                <w:szCs w:val="24"/>
              </w:rPr>
              <w:t xml:space="preserve">Результат виконання тест-кейсу: </w:t>
            </w:r>
            <w:r>
              <w:rPr>
                <w:rFonts w:eastAsia="Calibri"/>
                <w:bCs/>
                <w:sz w:val="24"/>
                <w:szCs w:val="24"/>
              </w:rPr>
              <w:t>пройдено успішно</w:t>
            </w:r>
          </w:p>
        </w:tc>
      </w:tr>
    </w:tbl>
    <w:p xmlns:wp14="http://schemas.microsoft.com/office/word/2010/wordml" w:rsidR="00630D8D" w:rsidP="002F60DC" w:rsidRDefault="00630D8D" w14:paraId="7B04FA47" wp14:textId="77777777">
      <w:pPr>
        <w:pStyle w:val="-CHONG1"/>
        <w:ind w:firstLine="0"/>
      </w:pPr>
    </w:p>
    <w:p w:rsidR="493B65FF" w:rsidP="2ED791A3" w:rsidRDefault="493B65FF" w14:paraId="63A02CF7" w14:textId="1CD71273">
      <w:pPr>
        <w:pStyle w:val="-CHONG1"/>
        <w:rPr>
          <w:rFonts w:ascii="Times New Roman" w:hAnsi="Times New Roman" w:eastAsia="Times New Roman" w:cs="Times New Roman"/>
          <w:noProof w:val="0"/>
          <w:sz w:val="28"/>
          <w:szCs w:val="28"/>
          <w:lang w:val="uk-UA"/>
        </w:rPr>
      </w:pPr>
      <w:r w:rsidRPr="2ED791A3" w:rsidR="493B65FF">
        <w:rPr>
          <w:rFonts w:ascii="Times New Roman" w:hAnsi="Times New Roman" w:eastAsia="Times New Roman" w:cs="Times New Roman"/>
          <w:noProof w:val="0"/>
          <w:sz w:val="28"/>
          <w:szCs w:val="28"/>
          <w:lang w:val="uk-UA"/>
        </w:rPr>
        <w:t xml:space="preserve">Після виконання всіх дій, система створила нове завдання з усіма заповненими полями та відобразила його у списку завдань без необхідності ручного оновлення сторінки. На рисунку 3.4 показано, головну сторінку </w:t>
      </w:r>
      <w:r w:rsidRPr="2ED791A3" w:rsidR="6F276716">
        <w:rPr>
          <w:rFonts w:ascii="Times New Roman" w:hAnsi="Times New Roman" w:eastAsia="Times New Roman" w:cs="Times New Roman"/>
          <w:noProof w:val="0"/>
          <w:sz w:val="28"/>
          <w:szCs w:val="28"/>
          <w:lang w:val="uk-UA"/>
        </w:rPr>
        <w:t>з створеним завданням.</w:t>
      </w:r>
    </w:p>
    <w:p xmlns:wp14="http://schemas.microsoft.com/office/word/2010/wordml" w:rsidRPr="002F60DC" w:rsidR="002F60DC" w:rsidP="002F60DC" w:rsidRDefault="002F60DC" w14:paraId="568C698B" wp14:textId="77777777">
      <w:pPr>
        <w:pStyle w:val="-CHONG1"/>
      </w:pPr>
    </w:p>
    <w:p xmlns:wp14="http://schemas.microsoft.com/office/word/2010/wordml" w:rsidRPr="008E6D90" w:rsidR="002F60DC" w:rsidP="002F60DC" w:rsidRDefault="00F173FA" w14:paraId="1A939487" wp14:textId="77777777">
      <w:pPr>
        <w:pStyle w:val="-CHONG4"/>
      </w:pPr>
      <w:r w:rsidRPr="00F173FA">
        <w:rPr>
          <w:noProof/>
          <w:lang w:eastAsia="uk-UA"/>
        </w:rPr>
        <w:drawing>
          <wp:inline xmlns:wp14="http://schemas.microsoft.com/office/word/2010/wordprocessingDrawing" distT="0" distB="0" distL="0" distR="0" wp14:anchorId="7997DB94" wp14:editId="51CFA584">
            <wp:extent cx="5655734" cy="2997148"/>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67954" cy="3003624"/>
                    </a:xfrm>
                    <a:prstGeom prst="rect">
                      <a:avLst/>
                    </a:prstGeom>
                  </pic:spPr>
                </pic:pic>
              </a:graphicData>
            </a:graphic>
          </wp:inline>
        </w:drawing>
      </w:r>
    </w:p>
    <w:p xmlns:wp14="http://schemas.microsoft.com/office/word/2010/wordml" w:rsidR="002F60DC" w:rsidP="002F60DC" w:rsidRDefault="002F60DC" w14:paraId="210ED470" wp14:textId="1BCDC6AC">
      <w:pPr>
        <w:pStyle w:val="-CHONG4"/>
      </w:pPr>
      <w:r w:rsidR="16D4EEC3">
        <w:rPr/>
        <w:t xml:space="preserve">Рисунок 3.4 – Сторінка </w:t>
      </w:r>
      <w:r w:rsidR="4AD43D42">
        <w:rPr/>
        <w:t>головного екрану з створеним завданням</w:t>
      </w:r>
    </w:p>
    <w:p xmlns:wp14="http://schemas.microsoft.com/office/word/2010/wordml" w:rsidR="002F60DC" w:rsidP="00BC498D" w:rsidRDefault="002F60DC" w14:paraId="6AA258D8" wp14:textId="77777777">
      <w:pPr>
        <w:pStyle w:val="-CHONG1"/>
      </w:pPr>
    </w:p>
    <w:p w:rsidR="5DEF6C57" w:rsidP="2ED791A3" w:rsidRDefault="5DEF6C57" w14:paraId="49CB2D1C" w14:textId="3F3924B7">
      <w:pPr>
        <w:pStyle w:val="-CHONG1"/>
        <w:suppressLineNumbers w:val="0"/>
        <w:bidi w:val="0"/>
        <w:spacing w:before="0" w:beforeAutospacing="off" w:after="0" w:afterAutospacing="off" w:line="360" w:lineRule="auto"/>
        <w:ind w:left="0" w:right="0" w:firstLine="851"/>
        <w:jc w:val="both"/>
        <w:rPr>
          <w:rFonts w:ascii="Times New Roman" w:hAnsi="Times New Roman" w:eastAsia="Times New Roman" w:cs="Times New Roman"/>
          <w:noProof w:val="0"/>
          <w:sz w:val="28"/>
          <w:szCs w:val="28"/>
          <w:lang w:val="uk-UA"/>
        </w:rPr>
      </w:pPr>
      <w:r w:rsidRPr="2ED791A3" w:rsidR="5DEF6C57">
        <w:rPr>
          <w:rFonts w:ascii="Times New Roman" w:hAnsi="Times New Roman" w:eastAsia="Times New Roman" w:cs="Times New Roman"/>
          <w:noProof w:val="0"/>
          <w:sz w:val="28"/>
          <w:szCs w:val="28"/>
          <w:lang w:val="uk-UA"/>
        </w:rPr>
        <w:t>Ключовим елементом системи є інструмент коментування завдань, який сприяє оперативній взаємодії членів команди та зберігає історію дискусій у контексті кожного завдання. Розроблений тест-кейс, представлений у таблиці 3.3, метою якого є перевірка функціональності додавання нового коментаря</w:t>
      </w:r>
      <w:r w:rsidRPr="2ED791A3" w:rsidR="1AB2EC6D">
        <w:rPr>
          <w:rFonts w:ascii="Times New Roman" w:hAnsi="Times New Roman" w:eastAsia="Times New Roman" w:cs="Times New Roman"/>
          <w:noProof w:val="0"/>
          <w:sz w:val="28"/>
          <w:szCs w:val="28"/>
          <w:lang w:val="uk-UA"/>
        </w:rPr>
        <w:t>,</w:t>
      </w:r>
      <w:r w:rsidRPr="2ED791A3" w:rsidR="5DEF6C57">
        <w:rPr>
          <w:rFonts w:ascii="Times New Roman" w:hAnsi="Times New Roman" w:eastAsia="Times New Roman" w:cs="Times New Roman"/>
          <w:noProof w:val="0"/>
          <w:sz w:val="28"/>
          <w:szCs w:val="28"/>
          <w:lang w:val="uk-UA"/>
        </w:rPr>
        <w:t xml:space="preserve"> від відправки тексту користувачем до відображення його в секції коментарів та точним часом створення. Це гарантує, що всі повідомлення фіксуються </w:t>
      </w:r>
      <w:r w:rsidRPr="2ED791A3" w:rsidR="5DEF6C57">
        <w:rPr>
          <w:rFonts w:ascii="Times New Roman" w:hAnsi="Times New Roman" w:eastAsia="Times New Roman" w:cs="Times New Roman"/>
          <w:noProof w:val="0"/>
          <w:sz w:val="28"/>
          <w:szCs w:val="28"/>
          <w:lang w:val="uk-UA"/>
        </w:rPr>
        <w:t>коректно</w:t>
      </w:r>
      <w:r w:rsidRPr="2ED791A3" w:rsidR="5DEF6C57">
        <w:rPr>
          <w:rFonts w:ascii="Times New Roman" w:hAnsi="Times New Roman" w:eastAsia="Times New Roman" w:cs="Times New Roman"/>
          <w:noProof w:val="0"/>
          <w:sz w:val="28"/>
          <w:szCs w:val="28"/>
          <w:lang w:val="uk-UA"/>
        </w:rPr>
        <w:t xml:space="preserve"> і стають доступними для огляду.</w:t>
      </w:r>
    </w:p>
    <w:p xmlns:wp14="http://schemas.microsoft.com/office/word/2010/wordml" w:rsidR="00AF2342" w:rsidP="00BC498D" w:rsidRDefault="00AF2342" w14:paraId="6FFBD3EC" wp14:textId="77777777">
      <w:pPr>
        <w:pStyle w:val="-CHONG1"/>
      </w:pPr>
    </w:p>
    <w:p xmlns:wp14="http://schemas.microsoft.com/office/word/2010/wordml" w:rsidR="00E31C31" w:rsidP="2ED791A3" w:rsidRDefault="00E31C31" w14:paraId="39F8E5EC" wp14:textId="0AAF76BE">
      <w:pPr>
        <w:ind w:firstLine="851"/>
        <w:rPr>
          <w:rFonts w:eastAsia="Calibri"/>
        </w:rPr>
      </w:pPr>
      <w:r w:rsidRPr="2ED791A3" w:rsidR="79A0E07B">
        <w:rPr>
          <w:rFonts w:eastAsia="Calibri"/>
        </w:rPr>
        <w:t xml:space="preserve">Таблиця 3.3 – Тест-кейс </w:t>
      </w:r>
      <w:r w:rsidRPr="2ED791A3" w:rsidR="526EF991">
        <w:rPr>
          <w:rFonts w:eastAsia="Calibri"/>
        </w:rPr>
        <w:t>ME8265</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056"/>
        <w:gridCol w:w="2244"/>
        <w:gridCol w:w="491"/>
        <w:gridCol w:w="3379"/>
      </w:tblGrid>
      <w:tr xmlns:wp14="http://schemas.microsoft.com/office/word/2010/wordml" w:rsidR="00E31C31" w:rsidTr="2ED791A3" w14:paraId="39C2DFE3" wp14:textId="77777777">
        <w:trPr>
          <w:trHeight w:val="371"/>
          <w:jc w:val="center"/>
        </w:trPr>
        <w:tc>
          <w:tcPr>
            <w:tcW w:w="3056" w:type="dxa"/>
            <w:tcBorders>
              <w:top w:val="single" w:color="auto" w:sz="4" w:space="0"/>
              <w:left w:val="single" w:color="auto" w:sz="4" w:space="0"/>
              <w:bottom w:val="single" w:color="auto" w:sz="4" w:space="0"/>
              <w:right w:val="single" w:color="auto" w:sz="4" w:space="0"/>
            </w:tcBorders>
            <w:tcMar/>
            <w:hideMark/>
          </w:tcPr>
          <w:p w:rsidR="00E31C31" w:rsidP="2ED791A3" w:rsidRDefault="00E31C31" w14:paraId="24CAE245" wp14:textId="62ECB754">
            <w:pPr>
              <w:pStyle w:val="-CHONG1"/>
              <w:ind w:firstLine="0"/>
              <w:jc w:val="center"/>
              <w:rPr>
                <w:rFonts w:eastAsia="Calibri"/>
                <w:b w:val="1"/>
                <w:bCs w:val="1"/>
                <w:sz w:val="24"/>
                <w:szCs w:val="24"/>
              </w:rPr>
            </w:pPr>
            <w:r w:rsidRPr="2ED791A3" w:rsidR="79A0E07B">
              <w:rPr>
                <w:rFonts w:eastAsia="Calibri"/>
                <w:b w:val="1"/>
                <w:bCs w:val="1"/>
                <w:sz w:val="24"/>
                <w:szCs w:val="24"/>
              </w:rPr>
              <w:t>Тест-кейс</w:t>
            </w:r>
            <w:r w:rsidRPr="2ED791A3" w:rsidR="24A0CBDF">
              <w:rPr>
                <w:rFonts w:eastAsia="Calibri"/>
                <w:b w:val="1"/>
                <w:bCs w:val="1"/>
                <w:sz w:val="24"/>
                <w:szCs w:val="24"/>
              </w:rPr>
              <w:t>: ME8265</w:t>
            </w:r>
          </w:p>
        </w:tc>
        <w:tc>
          <w:tcPr>
            <w:tcW w:w="2244" w:type="dxa"/>
            <w:tcBorders>
              <w:top w:val="single" w:color="auto" w:sz="4" w:space="0"/>
              <w:left w:val="single" w:color="auto" w:sz="4" w:space="0"/>
              <w:bottom w:val="single" w:color="auto" w:sz="4" w:space="0"/>
              <w:right w:val="single" w:color="auto" w:sz="4" w:space="0"/>
            </w:tcBorders>
            <w:tcMar/>
            <w:hideMark/>
          </w:tcPr>
          <w:p w:rsidR="00E31C31" w:rsidP="008E6D90" w:rsidRDefault="00E31C31" w14:paraId="53599384" wp14:textId="77777777">
            <w:pPr>
              <w:pStyle w:val="-CHONG1"/>
              <w:ind w:firstLine="0"/>
              <w:jc w:val="center"/>
              <w:rPr>
                <w:rFonts w:eastAsia="Calibri"/>
                <w:sz w:val="24"/>
                <w:szCs w:val="24"/>
              </w:rPr>
            </w:pPr>
            <w:r>
              <w:rPr>
                <w:rFonts w:eastAsia="Calibri"/>
                <w:b/>
                <w:sz w:val="24"/>
                <w:szCs w:val="24"/>
              </w:rPr>
              <w:t>Пріоритет</w:t>
            </w:r>
            <w:r>
              <w:rPr>
                <w:rFonts w:eastAsia="Calibri"/>
                <w:b/>
                <w:sz w:val="24"/>
                <w:szCs w:val="24"/>
                <w:lang w:val="en-US"/>
              </w:rPr>
              <w:t xml:space="preserve">: </w:t>
            </w:r>
            <w:r>
              <w:rPr>
                <w:rFonts w:eastAsia="Calibri"/>
                <w:sz w:val="24"/>
                <w:szCs w:val="24"/>
              </w:rPr>
              <w:t>1</w:t>
            </w:r>
          </w:p>
        </w:tc>
        <w:tc>
          <w:tcPr>
            <w:tcW w:w="3870" w:type="dxa"/>
            <w:gridSpan w:val="2"/>
            <w:tcBorders>
              <w:top w:val="single" w:color="auto" w:sz="4" w:space="0"/>
              <w:left w:val="single" w:color="auto" w:sz="4" w:space="0"/>
              <w:bottom w:val="single" w:color="auto" w:sz="4" w:space="0"/>
              <w:right w:val="single" w:color="auto" w:sz="4" w:space="0"/>
            </w:tcBorders>
            <w:tcMar/>
            <w:hideMark/>
          </w:tcPr>
          <w:p w:rsidRPr="00267558" w:rsidR="00E31C31" w:rsidP="008E6D90" w:rsidRDefault="00E31C31" w14:paraId="14900FD5" wp14:textId="2EB24EE5">
            <w:pPr>
              <w:pStyle w:val="-CHONG1"/>
              <w:ind w:firstLine="0"/>
              <w:rPr>
                <w:rFonts w:eastAsia="Calibri"/>
                <w:sz w:val="24"/>
                <w:szCs w:val="24"/>
                <w:lang w:val="en-US"/>
              </w:rPr>
            </w:pPr>
            <w:r w:rsidRPr="2ED791A3" w:rsidR="79A0E07B">
              <w:rPr>
                <w:rFonts w:eastAsia="Calibri"/>
                <w:b w:val="1"/>
                <w:bCs w:val="1"/>
                <w:sz w:val="24"/>
                <w:szCs w:val="24"/>
              </w:rPr>
              <w:t>Створено</w:t>
            </w:r>
            <w:r w:rsidRPr="2ED791A3" w:rsidR="79A0E07B">
              <w:rPr>
                <w:rFonts w:eastAsia="Calibri"/>
                <w:b w:val="1"/>
                <w:bCs w:val="1"/>
                <w:sz w:val="24"/>
                <w:szCs w:val="24"/>
                <w:lang w:val="en-US"/>
              </w:rPr>
              <w:t xml:space="preserve">: </w:t>
            </w:r>
            <w:r w:rsidRPr="2ED791A3" w:rsidR="19E3110D">
              <w:rPr>
                <w:rFonts w:eastAsia="Calibri"/>
                <w:sz w:val="24"/>
                <w:szCs w:val="24"/>
              </w:rPr>
              <w:t>25</w:t>
            </w:r>
            <w:r w:rsidRPr="2ED791A3" w:rsidR="79A0E07B">
              <w:rPr>
                <w:rFonts w:eastAsia="Calibri"/>
                <w:sz w:val="24"/>
                <w:szCs w:val="24"/>
                <w:lang w:val="en-US"/>
              </w:rPr>
              <w:t>.0</w:t>
            </w:r>
            <w:r w:rsidRPr="2ED791A3" w:rsidR="5DD7B615">
              <w:rPr>
                <w:rFonts w:eastAsia="Calibri"/>
                <w:sz w:val="24"/>
                <w:szCs w:val="24"/>
                <w:lang w:val="en-US"/>
              </w:rPr>
              <w:t>5</w:t>
            </w:r>
            <w:r w:rsidRPr="2ED791A3" w:rsidR="79A0E07B">
              <w:rPr>
                <w:rFonts w:eastAsia="Calibri"/>
                <w:sz w:val="24"/>
                <w:szCs w:val="24"/>
                <w:lang w:val="en-US"/>
              </w:rPr>
              <w:t>.202</w:t>
            </w:r>
            <w:r w:rsidRPr="2ED791A3" w:rsidR="08490AA5">
              <w:rPr>
                <w:rFonts w:eastAsia="Calibri"/>
                <w:sz w:val="24"/>
                <w:szCs w:val="24"/>
                <w:lang w:val="en-US"/>
              </w:rPr>
              <w:t>5</w:t>
            </w:r>
          </w:p>
        </w:tc>
      </w:tr>
      <w:tr xmlns:wp14="http://schemas.microsoft.com/office/word/2010/wordml" w:rsidR="00E31C31" w:rsidTr="2ED791A3" w14:paraId="4A661214" wp14:textId="77777777">
        <w:trPr>
          <w:trHeight w:val="870"/>
          <w:jc w:val="center"/>
        </w:trPr>
        <w:tc>
          <w:tcPr>
            <w:tcW w:w="9170" w:type="dxa"/>
            <w:gridSpan w:val="4"/>
            <w:tcBorders>
              <w:top w:val="single" w:color="auto" w:sz="4" w:space="0"/>
              <w:left w:val="single" w:color="auto" w:sz="4" w:space="0"/>
              <w:bottom w:val="single" w:color="auto" w:sz="4" w:space="0"/>
              <w:right w:val="single" w:color="auto" w:sz="4" w:space="0"/>
            </w:tcBorders>
            <w:tcMar/>
            <w:hideMark/>
          </w:tcPr>
          <w:p w:rsidRPr="009B097B" w:rsidR="009B097B" w:rsidP="008E6D90" w:rsidRDefault="009B097B" w14:paraId="0895FE82" wp14:textId="672BE702">
            <w:pPr>
              <w:pStyle w:val="-CHONG1"/>
              <w:ind w:firstLine="0"/>
              <w:rPr>
                <w:rFonts w:eastAsia="Calibri"/>
                <w:sz w:val="24"/>
                <w:szCs w:val="24"/>
                <w:lang w:val="ru-RU"/>
              </w:rPr>
            </w:pPr>
            <w:r w:rsidRPr="2ED791A3" w:rsidR="79A0E07B">
              <w:rPr>
                <w:rFonts w:eastAsia="Calibri"/>
                <w:b w:val="1"/>
                <w:bCs w:val="1"/>
                <w:sz w:val="24"/>
                <w:szCs w:val="24"/>
              </w:rPr>
              <w:t>Назва</w:t>
            </w:r>
            <w:r w:rsidRPr="2ED791A3" w:rsidR="79A0E07B">
              <w:rPr>
                <w:rFonts w:eastAsia="Calibri"/>
                <w:b w:val="1"/>
                <w:bCs w:val="1"/>
                <w:sz w:val="24"/>
                <w:szCs w:val="24"/>
              </w:rPr>
              <w:t xml:space="preserve">: </w:t>
            </w:r>
            <w:r w:rsidRPr="2ED791A3" w:rsidR="1D01C5AD">
              <w:rPr>
                <w:rFonts w:eastAsia="Calibri"/>
                <w:sz w:val="24"/>
                <w:szCs w:val="24"/>
              </w:rPr>
              <w:t>Додавання коментаря до завдання</w:t>
            </w:r>
          </w:p>
          <w:p w:rsidR="00E31C31" w:rsidP="00AA2EE5" w:rsidRDefault="00E31C31" w14:paraId="2AE0948F" wp14:textId="21266822">
            <w:pPr>
              <w:pStyle w:val="-CHONG1"/>
              <w:ind w:firstLine="0"/>
              <w:rPr>
                <w:rFonts w:eastAsia="Calibri"/>
                <w:sz w:val="24"/>
                <w:szCs w:val="24"/>
              </w:rPr>
            </w:pPr>
            <w:r w:rsidRPr="2ED791A3" w:rsidR="79A0E07B">
              <w:rPr>
                <w:rFonts w:eastAsia="Calibri"/>
                <w:b w:val="1"/>
                <w:bCs w:val="1"/>
                <w:sz w:val="24"/>
                <w:szCs w:val="24"/>
              </w:rPr>
              <w:t>Передумови:</w:t>
            </w:r>
            <w:r w:rsidRPr="2ED791A3" w:rsidR="310DBF81">
              <w:rPr>
                <w:rFonts w:eastAsia="Calibri"/>
                <w:b w:val="1"/>
                <w:bCs w:val="1"/>
                <w:sz w:val="24"/>
                <w:szCs w:val="24"/>
              </w:rPr>
              <w:t xml:space="preserve"> </w:t>
            </w:r>
            <w:r w:rsidRPr="2ED791A3" w:rsidR="310DBF81">
              <w:rPr>
                <w:rFonts w:ascii="Times New Roman" w:hAnsi="Times New Roman" w:eastAsia="Calibri" w:cs="Times New Roman"/>
                <w:noProof w:val="0"/>
                <w:sz w:val="24"/>
                <w:szCs w:val="24"/>
                <w:lang w:val="uk-UA"/>
              </w:rPr>
              <w:t>Користувач пройшов автентифікацію та знаходиться на сторінці конкретного завдання</w:t>
            </w:r>
          </w:p>
        </w:tc>
      </w:tr>
      <w:tr xmlns:wp14="http://schemas.microsoft.com/office/word/2010/wordml" w:rsidR="00E31C31" w:rsidTr="2ED791A3" w14:paraId="1DB4DAEF" wp14:textId="77777777">
        <w:trPr>
          <w:trHeight w:val="361"/>
          <w:jc w:val="center"/>
        </w:trPr>
        <w:tc>
          <w:tcPr>
            <w:tcW w:w="5791" w:type="dxa"/>
            <w:gridSpan w:val="3"/>
            <w:tcBorders>
              <w:top w:val="single" w:color="auto" w:sz="4" w:space="0"/>
              <w:left w:val="single" w:color="auto" w:sz="4" w:space="0"/>
              <w:bottom w:val="single" w:color="auto" w:sz="4" w:space="0"/>
              <w:right w:val="single" w:color="auto" w:sz="4" w:space="0"/>
            </w:tcBorders>
            <w:tcMar/>
            <w:hideMark/>
          </w:tcPr>
          <w:p w:rsidR="00E31C31" w:rsidP="008E6D90" w:rsidRDefault="00E31C31" w14:paraId="48B72ECE" wp14:textId="77777777">
            <w:pPr>
              <w:pStyle w:val="-CHONG1"/>
              <w:ind w:firstLine="0"/>
              <w:jc w:val="center"/>
              <w:rPr>
                <w:rFonts w:eastAsia="Calibri"/>
                <w:b/>
                <w:sz w:val="24"/>
                <w:szCs w:val="24"/>
              </w:rPr>
            </w:pPr>
            <w:r>
              <w:rPr>
                <w:rFonts w:eastAsia="Calibri"/>
                <w:b/>
                <w:sz w:val="24"/>
                <w:szCs w:val="24"/>
              </w:rPr>
              <w:t>Кроки</w:t>
            </w:r>
          </w:p>
        </w:tc>
        <w:tc>
          <w:tcPr>
            <w:tcW w:w="3379" w:type="dxa"/>
            <w:tcBorders>
              <w:top w:val="single" w:color="auto" w:sz="4" w:space="0"/>
              <w:left w:val="single" w:color="auto" w:sz="4" w:space="0"/>
              <w:bottom w:val="single" w:color="auto" w:sz="4" w:space="0"/>
              <w:right w:val="single" w:color="auto" w:sz="4" w:space="0"/>
            </w:tcBorders>
            <w:tcMar/>
            <w:hideMark/>
          </w:tcPr>
          <w:p w:rsidR="00E31C31" w:rsidP="008E6D90" w:rsidRDefault="00E31C31" w14:paraId="62783D87" wp14:textId="77777777">
            <w:pPr>
              <w:pStyle w:val="-CHONG1"/>
              <w:ind w:firstLine="0"/>
              <w:jc w:val="center"/>
              <w:rPr>
                <w:rFonts w:eastAsia="Calibri"/>
                <w:b/>
                <w:sz w:val="24"/>
                <w:szCs w:val="24"/>
              </w:rPr>
            </w:pPr>
            <w:r>
              <w:rPr>
                <w:rFonts w:eastAsia="Calibri"/>
                <w:b/>
                <w:sz w:val="24"/>
                <w:szCs w:val="24"/>
              </w:rPr>
              <w:t>Очікуваний результат</w:t>
            </w:r>
          </w:p>
        </w:tc>
      </w:tr>
      <w:tr xmlns:wp14="http://schemas.microsoft.com/office/word/2010/wordml" w:rsidR="00E31C31" w:rsidTr="2ED791A3" w14:paraId="284B32A3" wp14:textId="77777777">
        <w:trPr>
          <w:trHeight w:val="1948"/>
          <w:jc w:val="center"/>
        </w:trPr>
        <w:tc>
          <w:tcPr>
            <w:tcW w:w="5791" w:type="dxa"/>
            <w:gridSpan w:val="3"/>
            <w:tcBorders>
              <w:top w:val="single" w:color="auto" w:sz="4" w:space="0"/>
              <w:left w:val="single" w:color="auto" w:sz="4" w:space="0"/>
              <w:bottom w:val="single" w:color="auto" w:sz="4" w:space="0"/>
              <w:right w:val="single" w:color="auto" w:sz="4" w:space="0"/>
            </w:tcBorders>
            <w:tcMar/>
            <w:hideMark/>
          </w:tcPr>
          <w:p w:rsidR="00E31C31" w:rsidP="008E6D90" w:rsidRDefault="00E31C31" w14:paraId="0108DD79" wp14:textId="15E82FFB">
            <w:pPr>
              <w:pStyle w:val="-CHONG1"/>
              <w:ind w:firstLine="0"/>
              <w:rPr>
                <w:rFonts w:eastAsia="Calibri"/>
                <w:sz w:val="24"/>
                <w:szCs w:val="24"/>
              </w:rPr>
            </w:pPr>
            <w:r w:rsidRPr="2ED791A3" w:rsidR="79A0E07B">
              <w:rPr>
                <w:rFonts w:eastAsia="Calibri"/>
                <w:sz w:val="24"/>
                <w:szCs w:val="24"/>
              </w:rPr>
              <w:t>1. Натиснути</w:t>
            </w:r>
            <w:r w:rsidRPr="2ED791A3" w:rsidR="5650D0A3">
              <w:rPr>
                <w:rFonts w:eastAsia="Calibri"/>
                <w:sz w:val="24"/>
                <w:szCs w:val="24"/>
              </w:rPr>
              <w:t xml:space="preserve"> </w:t>
            </w:r>
            <w:r w:rsidRPr="2ED791A3" w:rsidR="5DF45E03">
              <w:rPr>
                <w:rFonts w:eastAsia="Calibri"/>
                <w:sz w:val="24"/>
                <w:szCs w:val="24"/>
              </w:rPr>
              <w:t xml:space="preserve">на секцію </w:t>
            </w:r>
            <w:r w:rsidRPr="2ED791A3" w:rsidR="5DF45E03">
              <w:rPr>
                <w:rFonts w:ascii="Times New Roman" w:hAnsi="Times New Roman" w:eastAsia="Calibri" w:cs="Times New Roman"/>
                <w:noProof w:val="0"/>
                <w:sz w:val="24"/>
                <w:szCs w:val="24"/>
                <w:lang w:val="uk-UA"/>
              </w:rPr>
              <w:t>«Коментарі»</w:t>
            </w:r>
            <w:r w:rsidRPr="2ED791A3" w:rsidR="79A0E07B">
              <w:rPr>
                <w:rFonts w:eastAsia="Calibri"/>
                <w:sz w:val="24"/>
                <w:szCs w:val="24"/>
              </w:rPr>
              <w:t>;</w:t>
            </w:r>
          </w:p>
          <w:p w:rsidR="00E31C31" w:rsidP="008E6D90" w:rsidRDefault="00E31C31" w14:paraId="2591DC79" wp14:textId="6CB3F8D8">
            <w:pPr>
              <w:pStyle w:val="-CHONG1"/>
              <w:ind w:firstLine="0"/>
              <w:rPr>
                <w:rFonts w:eastAsia="Calibri"/>
                <w:sz w:val="24"/>
                <w:szCs w:val="24"/>
              </w:rPr>
            </w:pPr>
            <w:r w:rsidRPr="2ED791A3" w:rsidR="79A0E07B">
              <w:rPr>
                <w:rFonts w:eastAsia="Calibri"/>
                <w:sz w:val="24"/>
                <w:szCs w:val="24"/>
              </w:rPr>
              <w:t>2.</w:t>
            </w:r>
            <w:r w:rsidRPr="2ED791A3" w:rsidR="66E30E66">
              <w:rPr>
                <w:rFonts w:ascii="Times New Roman" w:hAnsi="Times New Roman" w:eastAsia="Calibri" w:cs="Times New Roman"/>
                <w:noProof w:val="0"/>
                <w:sz w:val="24"/>
                <w:szCs w:val="24"/>
                <w:lang w:val="uk-UA"/>
              </w:rPr>
              <w:t xml:space="preserve"> У текстове поле ввести текст, наприклад «</w:t>
            </w:r>
            <w:r w:rsidRPr="2ED791A3" w:rsidR="66E30E66">
              <w:rPr>
                <w:rFonts w:ascii="Times New Roman" w:hAnsi="Times New Roman" w:eastAsia="Calibri" w:cs="Times New Roman"/>
                <w:noProof w:val="0"/>
                <w:sz w:val="24"/>
                <w:szCs w:val="24"/>
                <w:lang w:val="uk-UA"/>
              </w:rPr>
              <w:t>Hello</w:t>
            </w:r>
            <w:r w:rsidRPr="2ED791A3" w:rsidR="66E30E66">
              <w:rPr>
                <w:rFonts w:ascii="Times New Roman" w:hAnsi="Times New Roman" w:eastAsia="Calibri" w:cs="Times New Roman"/>
                <w:noProof w:val="0"/>
                <w:sz w:val="24"/>
                <w:szCs w:val="24"/>
                <w:lang w:val="uk-UA"/>
              </w:rPr>
              <w:t xml:space="preserve"> </w:t>
            </w:r>
            <w:r w:rsidRPr="2ED791A3" w:rsidR="66E30E66">
              <w:rPr>
                <w:rFonts w:ascii="Times New Roman" w:hAnsi="Times New Roman" w:eastAsia="Calibri" w:cs="Times New Roman"/>
                <w:noProof w:val="0"/>
                <w:sz w:val="24"/>
                <w:szCs w:val="24"/>
                <w:lang w:val="uk-UA"/>
              </w:rPr>
              <w:t>world</w:t>
            </w:r>
            <w:r w:rsidRPr="2ED791A3" w:rsidR="66E30E66">
              <w:rPr>
                <w:rFonts w:ascii="Times New Roman" w:hAnsi="Times New Roman" w:eastAsia="Calibri" w:cs="Times New Roman"/>
                <w:noProof w:val="0"/>
                <w:sz w:val="24"/>
                <w:szCs w:val="24"/>
                <w:lang w:val="uk-UA"/>
              </w:rPr>
              <w:t>»</w:t>
            </w:r>
            <w:r w:rsidRPr="2ED791A3" w:rsidR="66E30E66">
              <w:rPr>
                <w:rFonts w:eastAsia="Calibri"/>
                <w:sz w:val="24"/>
                <w:szCs w:val="24"/>
              </w:rPr>
              <w:t>;</w:t>
            </w:r>
          </w:p>
          <w:p w:rsidR="00E31C31" w:rsidP="008E6D90" w:rsidRDefault="00E31C31" w14:paraId="6BC6E6A3" wp14:textId="3D97132B">
            <w:pPr>
              <w:pStyle w:val="-CHONG1"/>
              <w:ind w:firstLine="0"/>
              <w:rPr>
                <w:rFonts w:eastAsia="Calibri"/>
                <w:sz w:val="24"/>
                <w:szCs w:val="24"/>
              </w:rPr>
            </w:pPr>
            <w:r w:rsidRPr="2ED791A3" w:rsidR="79A0E07B">
              <w:rPr>
                <w:rFonts w:eastAsia="Calibri"/>
                <w:sz w:val="24"/>
                <w:szCs w:val="24"/>
              </w:rPr>
              <w:t xml:space="preserve">3. </w:t>
            </w:r>
            <w:r w:rsidRPr="2ED791A3" w:rsidR="55CC4141">
              <w:rPr>
                <w:rFonts w:ascii="Times New Roman" w:hAnsi="Times New Roman" w:eastAsia="Calibri" w:cs="Times New Roman"/>
                <w:noProof w:val="0"/>
                <w:sz w:val="24"/>
                <w:szCs w:val="24"/>
                <w:lang w:val="uk-UA"/>
              </w:rPr>
              <w:t>Натиснути кнопку «Додати коментар»</w:t>
            </w:r>
            <w:r w:rsidRPr="2ED791A3" w:rsidR="74E91870">
              <w:rPr>
                <w:rFonts w:eastAsia="Calibri"/>
                <w:sz w:val="24"/>
                <w:szCs w:val="24"/>
              </w:rPr>
              <w:t>;</w:t>
            </w:r>
          </w:p>
          <w:p w:rsidR="00E31C31" w:rsidP="009F5969" w:rsidRDefault="00E31C31" w14:paraId="07F1F1AC" wp14:textId="1AA705DD">
            <w:pPr>
              <w:pStyle w:val="-CHONG1"/>
              <w:ind w:firstLine="0"/>
              <w:rPr>
                <w:rFonts w:eastAsia="Calibri"/>
                <w:sz w:val="24"/>
                <w:szCs w:val="24"/>
              </w:rPr>
            </w:pPr>
            <w:r w:rsidRPr="2ED791A3" w:rsidR="79A0E07B">
              <w:rPr>
                <w:rFonts w:eastAsia="Calibri"/>
                <w:sz w:val="24"/>
                <w:szCs w:val="24"/>
              </w:rPr>
              <w:t xml:space="preserve">4. </w:t>
            </w:r>
            <w:r w:rsidRPr="2ED791A3" w:rsidR="3A426218">
              <w:rPr>
                <w:rFonts w:eastAsia="Calibri"/>
                <w:sz w:val="24"/>
                <w:szCs w:val="24"/>
              </w:rPr>
              <w:t>Переконатися, що коментар додався та зазначено час створення.</w:t>
            </w:r>
          </w:p>
        </w:tc>
        <w:tc>
          <w:tcPr>
            <w:tcW w:w="3379" w:type="dxa"/>
            <w:tcBorders>
              <w:top w:val="single" w:color="auto" w:sz="4" w:space="0"/>
              <w:left w:val="single" w:color="auto" w:sz="4" w:space="0"/>
              <w:bottom w:val="single" w:color="auto" w:sz="4" w:space="0"/>
              <w:right w:val="single" w:color="auto" w:sz="4" w:space="0"/>
            </w:tcBorders>
            <w:tcMar/>
            <w:hideMark/>
          </w:tcPr>
          <w:p w:rsidR="00E31C31" w:rsidP="2ED791A3" w:rsidRDefault="0042153B" w14:paraId="4DDA9A77" wp14:textId="0B8AFF63">
            <w:pPr>
              <w:pStyle w:val="-CHONG1"/>
              <w:ind w:firstLine="0"/>
              <w:rPr>
                <w:rFonts w:eastAsia="Calibri"/>
                <w:sz w:val="24"/>
                <w:szCs w:val="24"/>
              </w:rPr>
            </w:pPr>
            <w:r w:rsidRPr="2ED791A3" w:rsidR="3A426218">
              <w:rPr>
                <w:rFonts w:eastAsia="Calibri"/>
                <w:sz w:val="24"/>
                <w:szCs w:val="24"/>
              </w:rPr>
              <w:t xml:space="preserve">1. </w:t>
            </w:r>
            <w:r w:rsidRPr="2ED791A3" w:rsidR="3A426218">
              <w:rPr>
                <w:rFonts w:ascii="Times New Roman" w:hAnsi="Times New Roman" w:eastAsia="Calibri" w:cs="Times New Roman"/>
                <w:noProof w:val="0"/>
                <w:sz w:val="24"/>
                <w:szCs w:val="24"/>
                <w:lang w:val="uk-UA"/>
              </w:rPr>
              <w:t>Відображається поле для введення нового коментаря</w:t>
            </w:r>
            <w:r w:rsidRPr="2ED791A3" w:rsidR="3A426218">
              <w:rPr>
                <w:rFonts w:eastAsia="Calibri"/>
                <w:sz w:val="24"/>
                <w:szCs w:val="24"/>
              </w:rPr>
              <w:t>;</w:t>
            </w:r>
          </w:p>
          <w:p w:rsidR="00E31C31" w:rsidP="2ED791A3" w:rsidRDefault="0042153B" w14:paraId="1D1CF7E9" wp14:textId="04FB680A">
            <w:pPr>
              <w:pStyle w:val="-CHONG1"/>
              <w:ind w:firstLine="0"/>
              <w:rPr>
                <w:rFonts w:eastAsia="Calibri"/>
                <w:sz w:val="24"/>
                <w:szCs w:val="24"/>
              </w:rPr>
            </w:pPr>
            <w:r w:rsidRPr="2ED791A3" w:rsidR="3A426218">
              <w:rPr>
                <w:rFonts w:eastAsia="Calibri"/>
                <w:sz w:val="24"/>
                <w:szCs w:val="24"/>
              </w:rPr>
              <w:t>2.</w:t>
            </w:r>
            <w:r w:rsidRPr="2ED791A3" w:rsidR="3A426218">
              <w:rPr>
                <w:rFonts w:ascii="Times New Roman" w:hAnsi="Times New Roman" w:eastAsia="Calibri" w:cs="Times New Roman"/>
                <w:noProof w:val="0"/>
                <w:sz w:val="24"/>
                <w:szCs w:val="24"/>
                <w:lang w:val="uk-UA"/>
              </w:rPr>
              <w:t xml:space="preserve"> Текст відображається</w:t>
            </w:r>
            <w:r w:rsidRPr="2ED791A3" w:rsidR="3A426218">
              <w:rPr>
                <w:rFonts w:eastAsia="Calibri"/>
                <w:sz w:val="24"/>
                <w:szCs w:val="24"/>
              </w:rPr>
              <w:t>;</w:t>
            </w:r>
          </w:p>
          <w:p w:rsidR="00E31C31" w:rsidP="2ED791A3" w:rsidRDefault="0042153B" w14:paraId="2D492865" wp14:textId="60EA7B42">
            <w:pPr>
              <w:pStyle w:val="-CHONG1"/>
              <w:ind w:firstLine="0"/>
              <w:rPr>
                <w:rFonts w:eastAsia="Calibri"/>
                <w:sz w:val="24"/>
                <w:szCs w:val="24"/>
              </w:rPr>
            </w:pPr>
            <w:r w:rsidRPr="2ED791A3" w:rsidR="3A426218">
              <w:rPr>
                <w:rFonts w:eastAsia="Calibri"/>
                <w:sz w:val="24"/>
                <w:szCs w:val="24"/>
              </w:rPr>
              <w:t xml:space="preserve">3. </w:t>
            </w:r>
            <w:r w:rsidRPr="2ED791A3" w:rsidR="3A426218">
              <w:rPr>
                <w:rFonts w:ascii="Times New Roman" w:hAnsi="Times New Roman" w:eastAsia="Calibri" w:cs="Times New Roman"/>
                <w:noProof w:val="0"/>
                <w:sz w:val="24"/>
                <w:szCs w:val="24"/>
                <w:lang w:val="uk-UA"/>
              </w:rPr>
              <w:t>Виконується запит на сервер;</w:t>
            </w:r>
          </w:p>
          <w:p w:rsidR="00E31C31" w:rsidP="2ED791A3" w:rsidRDefault="0042153B" w14:paraId="3D4CD3B9" wp14:textId="07A06B8C">
            <w:pPr>
              <w:pStyle w:val="-CHONG1"/>
              <w:ind w:firstLine="0"/>
              <w:rPr>
                <w:rFonts w:eastAsia="Calibri"/>
                <w:sz w:val="24"/>
                <w:szCs w:val="24"/>
              </w:rPr>
            </w:pPr>
            <w:r w:rsidRPr="2ED791A3" w:rsidR="3A426218">
              <w:rPr>
                <w:rFonts w:eastAsia="Calibri"/>
                <w:sz w:val="24"/>
                <w:szCs w:val="24"/>
              </w:rPr>
              <w:t xml:space="preserve">4. Новий коментар успішно доданий </w:t>
            </w:r>
            <w:r w:rsidRPr="2ED791A3" w:rsidR="5301FE8A">
              <w:rPr>
                <w:rFonts w:eastAsia="Calibri"/>
                <w:sz w:val="24"/>
                <w:szCs w:val="24"/>
              </w:rPr>
              <w:t>із часом створення</w:t>
            </w:r>
            <w:r w:rsidRPr="2ED791A3" w:rsidR="3A426218">
              <w:rPr>
                <w:rFonts w:eastAsia="Calibri"/>
                <w:sz w:val="24"/>
                <w:szCs w:val="24"/>
              </w:rPr>
              <w:t>.</w:t>
            </w:r>
          </w:p>
          <w:p w:rsidR="00E31C31" w:rsidP="008E6D90" w:rsidRDefault="0042153B" w14:paraId="1971E957" wp14:textId="7EE0B008">
            <w:pPr>
              <w:pStyle w:val="-CHONG1"/>
              <w:ind w:firstLine="0"/>
              <w:rPr>
                <w:rFonts w:eastAsia="Calibri"/>
                <w:sz w:val="24"/>
                <w:szCs w:val="24"/>
              </w:rPr>
            </w:pPr>
          </w:p>
        </w:tc>
      </w:tr>
      <w:tr xmlns:wp14="http://schemas.microsoft.com/office/word/2010/wordml" w:rsidR="00E31C31" w:rsidTr="2ED791A3" w14:paraId="0703BDFD" wp14:textId="77777777">
        <w:trPr>
          <w:trHeight w:val="383"/>
          <w:jc w:val="center"/>
        </w:trPr>
        <w:tc>
          <w:tcPr>
            <w:tcW w:w="9170" w:type="dxa"/>
            <w:gridSpan w:val="4"/>
            <w:tcBorders>
              <w:top w:val="single" w:color="auto" w:sz="4" w:space="0"/>
              <w:left w:val="single" w:color="auto" w:sz="4" w:space="0"/>
              <w:bottom w:val="single" w:color="auto" w:sz="4" w:space="0"/>
              <w:right w:val="single" w:color="auto" w:sz="4" w:space="0"/>
            </w:tcBorders>
            <w:tcMar/>
            <w:hideMark/>
          </w:tcPr>
          <w:p w:rsidR="00E31C31" w:rsidP="008E6D90" w:rsidRDefault="00E31C31" w14:paraId="27A241DB" wp14:textId="77777777">
            <w:pPr>
              <w:pStyle w:val="-CHONG1"/>
              <w:ind w:firstLine="0"/>
              <w:rPr>
                <w:rFonts w:eastAsia="Calibri"/>
                <w:sz w:val="24"/>
                <w:szCs w:val="24"/>
                <w:lang w:val="ru-RU"/>
              </w:rPr>
            </w:pPr>
            <w:r>
              <w:rPr>
                <w:rFonts w:eastAsia="Calibri"/>
                <w:b/>
                <w:sz w:val="24"/>
                <w:szCs w:val="24"/>
              </w:rPr>
              <w:t xml:space="preserve">Результат виконання тест-кейсу: </w:t>
            </w:r>
            <w:r>
              <w:rPr>
                <w:rFonts w:eastAsia="Calibri"/>
                <w:bCs/>
                <w:sz w:val="24"/>
                <w:szCs w:val="24"/>
              </w:rPr>
              <w:t>пройдено успішно</w:t>
            </w:r>
          </w:p>
        </w:tc>
      </w:tr>
    </w:tbl>
    <w:p xmlns:wp14="http://schemas.microsoft.com/office/word/2010/wordml" w:rsidR="00E31C31" w:rsidP="00BC498D" w:rsidRDefault="00E31C31" w14:paraId="30DCCCAD" wp14:textId="77777777">
      <w:pPr>
        <w:pStyle w:val="-CHONG1"/>
      </w:pPr>
    </w:p>
    <w:p xmlns:wp14="http://schemas.microsoft.com/office/word/2010/wordml" w:rsidR="00343140" w:rsidP="00BC498D" w:rsidRDefault="00343140" w14:paraId="4B0FE1B2" wp14:textId="2F7FE52E">
      <w:pPr>
        <w:pStyle w:val="-CHONG1"/>
      </w:pPr>
      <w:r w:rsidRPr="2ED791A3" w:rsidR="7FB5B8EC">
        <w:rPr>
          <w:rFonts w:ascii="Times New Roman" w:hAnsi="Times New Roman" w:eastAsia="Times New Roman" w:cs="Times New Roman"/>
          <w:noProof w:val="0"/>
          <w:sz w:val="28"/>
          <w:szCs w:val="28"/>
          <w:lang w:val="uk-UA"/>
        </w:rPr>
        <w:t>Після виконання кроків тест-кейсу система зберегла новий коментар у базі</w:t>
      </w:r>
      <w:r w:rsidRPr="2ED791A3" w:rsidR="338224D2">
        <w:rPr>
          <w:rFonts w:ascii="Times New Roman" w:hAnsi="Times New Roman" w:eastAsia="Times New Roman" w:cs="Times New Roman"/>
          <w:noProof w:val="0"/>
          <w:sz w:val="28"/>
          <w:szCs w:val="28"/>
          <w:lang w:val="uk-UA"/>
        </w:rPr>
        <w:t xml:space="preserve"> даних</w:t>
      </w:r>
      <w:r w:rsidRPr="2ED791A3" w:rsidR="7FB5B8EC">
        <w:rPr>
          <w:rFonts w:ascii="Times New Roman" w:hAnsi="Times New Roman" w:eastAsia="Times New Roman" w:cs="Times New Roman"/>
          <w:noProof w:val="0"/>
          <w:sz w:val="28"/>
          <w:szCs w:val="28"/>
          <w:lang w:val="uk-UA"/>
        </w:rPr>
        <w:t xml:space="preserve"> та відобразила його у секції коментарів без перезавантаження сторінки  </w:t>
      </w:r>
      <w:r w:rsidR="431DAF6D">
        <w:rPr/>
        <w:t>(рисунок 3.5).</w:t>
      </w:r>
    </w:p>
    <w:p xmlns:wp14="http://schemas.microsoft.com/office/word/2010/wordml" w:rsidRPr="00343140" w:rsidR="004D1A5D" w:rsidP="00BC498D" w:rsidRDefault="004D1A5D" w14:paraId="36AF6883" wp14:textId="77777777">
      <w:pPr>
        <w:pStyle w:val="-CHONG1"/>
      </w:pPr>
    </w:p>
    <w:p xmlns:wp14="http://schemas.microsoft.com/office/word/2010/wordml" w:rsidR="00E31C31" w:rsidP="00343140" w:rsidRDefault="00F62CE8" w14:paraId="54C529ED" wp14:textId="77777777">
      <w:pPr>
        <w:pStyle w:val="-CHONG4"/>
      </w:pPr>
      <w:r w:rsidRPr="00F62CE8">
        <w:rPr>
          <w:noProof/>
          <w:lang w:eastAsia="uk-UA"/>
        </w:rPr>
        <w:drawing>
          <wp:inline xmlns:wp14="http://schemas.microsoft.com/office/word/2010/wordprocessingDrawing" distT="0" distB="0" distL="0" distR="0" wp14:anchorId="260D9065" wp14:editId="71694B8E">
            <wp:extent cx="5885076" cy="3115733"/>
            <wp:effectExtent l="0" t="0" r="1905" b="889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890784" cy="3118755"/>
                    </a:xfrm>
                    <a:prstGeom prst="rect">
                      <a:avLst/>
                    </a:prstGeom>
                  </pic:spPr>
                </pic:pic>
              </a:graphicData>
            </a:graphic>
          </wp:inline>
        </w:drawing>
      </w:r>
    </w:p>
    <w:p xmlns:wp14="http://schemas.microsoft.com/office/word/2010/wordml" w:rsidR="00343140" w:rsidP="00343140" w:rsidRDefault="00343140" w14:paraId="129B8115" wp14:textId="287B77C7">
      <w:pPr>
        <w:pStyle w:val="-CHONG4"/>
      </w:pPr>
      <w:r w:rsidR="431DAF6D">
        <w:rPr/>
        <w:t xml:space="preserve">Рисунок 3.5 – </w:t>
      </w:r>
      <w:r w:rsidR="01F50609">
        <w:rPr/>
        <w:t>Вікно секції коментарів у конкретному завданні</w:t>
      </w:r>
    </w:p>
    <w:p xmlns:wp14="http://schemas.microsoft.com/office/word/2010/wordml" w:rsidR="00C13BC3" w:rsidP="00BC498D" w:rsidRDefault="00C13BC3" w14:paraId="1C0157D6" wp14:textId="77777777">
      <w:pPr>
        <w:pStyle w:val="-CHONG1"/>
      </w:pPr>
    </w:p>
    <w:p w:rsidR="03248357" w:rsidP="2ED791A3" w:rsidRDefault="03248357" w14:paraId="46FA5BDC" w14:textId="3CD29B3E">
      <w:pPr>
        <w:pStyle w:val="-CHONG1"/>
        <w:rPr>
          <w:rFonts w:ascii="Times New Roman" w:hAnsi="Times New Roman" w:eastAsia="Times New Roman" w:cs="Times New Roman"/>
          <w:noProof w:val="0"/>
          <w:sz w:val="28"/>
          <w:szCs w:val="28"/>
          <w:lang w:val="uk-UA"/>
        </w:rPr>
      </w:pPr>
      <w:r w:rsidRPr="2ED791A3" w:rsidR="03248357">
        <w:rPr>
          <w:rFonts w:ascii="Times New Roman" w:hAnsi="Times New Roman" w:eastAsia="Times New Roman" w:cs="Times New Roman"/>
          <w:noProof w:val="0"/>
          <w:sz w:val="28"/>
          <w:szCs w:val="28"/>
          <w:lang w:val="uk-UA"/>
        </w:rPr>
        <w:t xml:space="preserve">Після виконання всіх тест-кейсів система продемонструвала стабільну роботу критичних модулів. Авторизація підтвердила видачу дійсного JWT-токена та правильний </w:t>
      </w:r>
      <w:r w:rsidRPr="2ED791A3" w:rsidR="03248357">
        <w:rPr>
          <w:rFonts w:ascii="Times New Roman" w:hAnsi="Times New Roman" w:eastAsia="Times New Roman" w:cs="Times New Roman"/>
          <w:noProof w:val="0"/>
          <w:sz w:val="28"/>
          <w:szCs w:val="28"/>
          <w:lang w:val="uk-UA"/>
        </w:rPr>
        <w:t>редирект</w:t>
      </w:r>
      <w:r w:rsidRPr="2ED791A3" w:rsidR="03248357">
        <w:rPr>
          <w:rFonts w:ascii="Times New Roman" w:hAnsi="Times New Roman" w:eastAsia="Times New Roman" w:cs="Times New Roman"/>
          <w:noProof w:val="0"/>
          <w:sz w:val="28"/>
          <w:szCs w:val="28"/>
          <w:lang w:val="uk-UA"/>
        </w:rPr>
        <w:t xml:space="preserve"> на </w:t>
      </w:r>
      <w:r w:rsidRPr="2ED791A3" w:rsidR="03248357">
        <w:rPr>
          <w:rFonts w:ascii="Times New Roman" w:hAnsi="Times New Roman" w:eastAsia="Times New Roman" w:cs="Times New Roman"/>
          <w:noProof w:val="0"/>
          <w:sz w:val="28"/>
          <w:szCs w:val="28"/>
          <w:lang w:val="uk-UA"/>
        </w:rPr>
        <w:t>дашборд</w:t>
      </w:r>
      <w:r w:rsidRPr="2ED791A3" w:rsidR="03248357">
        <w:rPr>
          <w:rFonts w:ascii="Times New Roman" w:hAnsi="Times New Roman" w:eastAsia="Times New Roman" w:cs="Times New Roman"/>
          <w:noProof w:val="0"/>
          <w:sz w:val="28"/>
          <w:szCs w:val="28"/>
          <w:lang w:val="uk-UA"/>
        </w:rPr>
        <w:t>, створення завдань забезпечило коректну передачу й відображення всіх полів.</w:t>
      </w:r>
    </w:p>
    <w:p w:rsidR="7AAD8B66" w:rsidP="2ED791A3" w:rsidRDefault="7AAD8B66" w14:paraId="295C6223" w14:textId="3354E8C6">
      <w:pPr>
        <w:pStyle w:val="-CHONG1"/>
        <w:rPr>
          <w:rFonts w:ascii="Times New Roman" w:hAnsi="Times New Roman" w:eastAsia="Times New Roman" w:cs="Times New Roman"/>
          <w:noProof w:val="0"/>
          <w:sz w:val="28"/>
          <w:szCs w:val="28"/>
          <w:lang w:val="uk-UA"/>
        </w:rPr>
      </w:pPr>
      <w:r w:rsidRPr="2ED791A3" w:rsidR="7AAD8B66">
        <w:rPr>
          <w:rFonts w:ascii="Times New Roman" w:hAnsi="Times New Roman" w:eastAsia="Times New Roman" w:cs="Times New Roman"/>
          <w:noProof w:val="0"/>
          <w:sz w:val="28"/>
          <w:szCs w:val="28"/>
          <w:lang w:val="uk-UA"/>
        </w:rPr>
        <w:t>Отже</w:t>
      </w:r>
      <w:r w:rsidRPr="2ED791A3" w:rsidR="03248357">
        <w:rPr>
          <w:rFonts w:ascii="Times New Roman" w:hAnsi="Times New Roman" w:eastAsia="Times New Roman" w:cs="Times New Roman"/>
          <w:noProof w:val="0"/>
          <w:sz w:val="28"/>
          <w:szCs w:val="28"/>
          <w:lang w:val="uk-UA"/>
        </w:rPr>
        <w:t xml:space="preserve">, проведене тестування засвідчило, що базова функціональність платформи управління завданнями реалізована </w:t>
      </w:r>
      <w:r w:rsidRPr="2ED791A3" w:rsidR="03248357">
        <w:rPr>
          <w:rFonts w:ascii="Times New Roman" w:hAnsi="Times New Roman" w:eastAsia="Times New Roman" w:cs="Times New Roman"/>
          <w:noProof w:val="0"/>
          <w:sz w:val="28"/>
          <w:szCs w:val="28"/>
          <w:lang w:val="uk-UA"/>
        </w:rPr>
        <w:t>коректно</w:t>
      </w:r>
      <w:r w:rsidRPr="2ED791A3" w:rsidR="03248357">
        <w:rPr>
          <w:rFonts w:ascii="Times New Roman" w:hAnsi="Times New Roman" w:eastAsia="Times New Roman" w:cs="Times New Roman"/>
          <w:noProof w:val="0"/>
          <w:sz w:val="28"/>
          <w:szCs w:val="28"/>
          <w:lang w:val="uk-UA"/>
        </w:rPr>
        <w:t xml:space="preserve"> і готова до масштабування та подальшого розширення можливостей. На основі отриманих результатів можна </w:t>
      </w:r>
      <w:r w:rsidRPr="2ED791A3" w:rsidR="7275DFCF">
        <w:rPr>
          <w:rFonts w:ascii="Times New Roman" w:hAnsi="Times New Roman" w:eastAsia="Times New Roman" w:cs="Times New Roman"/>
          <w:noProof w:val="0"/>
          <w:sz w:val="28"/>
          <w:szCs w:val="28"/>
          <w:lang w:val="uk-UA"/>
        </w:rPr>
        <w:t>покращувати існуючі можливості та</w:t>
      </w:r>
      <w:r w:rsidRPr="2ED791A3" w:rsidR="03248357">
        <w:rPr>
          <w:rFonts w:ascii="Times New Roman" w:hAnsi="Times New Roman" w:eastAsia="Times New Roman" w:cs="Times New Roman"/>
          <w:noProof w:val="0"/>
          <w:sz w:val="28"/>
          <w:szCs w:val="28"/>
          <w:lang w:val="uk-UA"/>
        </w:rPr>
        <w:t xml:space="preserve"> </w:t>
      </w:r>
      <w:r w:rsidRPr="2ED791A3" w:rsidR="03248357">
        <w:rPr>
          <w:rFonts w:ascii="Times New Roman" w:hAnsi="Times New Roman" w:eastAsia="Times New Roman" w:cs="Times New Roman"/>
          <w:noProof w:val="0"/>
          <w:sz w:val="28"/>
          <w:szCs w:val="28"/>
          <w:lang w:val="uk-UA"/>
        </w:rPr>
        <w:t>розроб</w:t>
      </w:r>
      <w:r w:rsidRPr="2ED791A3" w:rsidR="3F5693B9">
        <w:rPr>
          <w:rFonts w:ascii="Times New Roman" w:hAnsi="Times New Roman" w:eastAsia="Times New Roman" w:cs="Times New Roman"/>
          <w:noProof w:val="0"/>
          <w:sz w:val="28"/>
          <w:szCs w:val="28"/>
          <w:lang w:val="uk-UA"/>
        </w:rPr>
        <w:t>ляти</w:t>
      </w:r>
      <w:r w:rsidRPr="2ED791A3" w:rsidR="03248357">
        <w:rPr>
          <w:rFonts w:ascii="Times New Roman" w:hAnsi="Times New Roman" w:eastAsia="Times New Roman" w:cs="Times New Roman"/>
          <w:noProof w:val="0"/>
          <w:sz w:val="28"/>
          <w:szCs w:val="28"/>
          <w:lang w:val="uk-UA"/>
        </w:rPr>
        <w:t xml:space="preserve"> додатков</w:t>
      </w:r>
      <w:r w:rsidRPr="2ED791A3" w:rsidR="329ED645">
        <w:rPr>
          <w:rFonts w:ascii="Times New Roman" w:hAnsi="Times New Roman" w:eastAsia="Times New Roman" w:cs="Times New Roman"/>
          <w:noProof w:val="0"/>
          <w:sz w:val="28"/>
          <w:szCs w:val="28"/>
          <w:lang w:val="uk-UA"/>
        </w:rPr>
        <w:t>і</w:t>
      </w:r>
      <w:r w:rsidRPr="2ED791A3" w:rsidR="03248357">
        <w:rPr>
          <w:rFonts w:ascii="Times New Roman" w:hAnsi="Times New Roman" w:eastAsia="Times New Roman" w:cs="Times New Roman"/>
          <w:noProof w:val="0"/>
          <w:sz w:val="28"/>
          <w:szCs w:val="28"/>
          <w:lang w:val="uk-UA"/>
        </w:rPr>
        <w:t xml:space="preserve"> сервіс</w:t>
      </w:r>
      <w:r w:rsidRPr="2ED791A3" w:rsidR="394E624B">
        <w:rPr>
          <w:rFonts w:ascii="Times New Roman" w:hAnsi="Times New Roman" w:eastAsia="Times New Roman" w:cs="Times New Roman"/>
          <w:noProof w:val="0"/>
          <w:sz w:val="28"/>
          <w:szCs w:val="28"/>
          <w:lang w:val="uk-UA"/>
        </w:rPr>
        <w:t>и</w:t>
      </w:r>
      <w:r w:rsidRPr="2ED791A3" w:rsidR="03248357">
        <w:rPr>
          <w:rFonts w:ascii="Times New Roman" w:hAnsi="Times New Roman" w:eastAsia="Times New Roman" w:cs="Times New Roman"/>
          <w:noProof w:val="0"/>
          <w:sz w:val="28"/>
          <w:szCs w:val="28"/>
          <w:lang w:val="uk-UA"/>
        </w:rPr>
        <w:t>, інтеграцій та вдосконалення інтерфейсу.</w:t>
      </w:r>
    </w:p>
    <w:p xmlns:wp14="http://schemas.microsoft.com/office/word/2010/wordml" w:rsidR="00E267E3" w:rsidP="00E267E3" w:rsidRDefault="00E267E3" w14:paraId="7CBEED82" wp14:textId="35E47663">
      <w:pPr>
        <w:pStyle w:val="-CHONG1"/>
      </w:pPr>
    </w:p>
    <w:p xmlns:wp14="http://schemas.microsoft.com/office/word/2010/wordml" w:rsidR="00F529AA" w:rsidP="2ED791A3" w:rsidRDefault="00F529AA" w14:paraId="7485A24B" wp14:textId="356A9B92">
      <w:pPr>
        <w:pStyle w:val="2-CHONG"/>
      </w:pPr>
      <w:r w:rsidR="1E754AF6">
        <w:rPr/>
        <w:t>3.4 Інструкція зареєстрованого користувача</w:t>
      </w:r>
    </w:p>
    <w:p xmlns:wp14="http://schemas.microsoft.com/office/word/2010/wordml" w:rsidR="00F529AA" w:rsidP="00F529AA" w:rsidRDefault="00F529AA" w14:paraId="4475AD14" wp14:textId="38B5C81B">
      <w:pPr>
        <w:pStyle w:val="-CHONG1"/>
      </w:pPr>
    </w:p>
    <w:p xmlns:wp14="http://schemas.microsoft.com/office/word/2010/wordml" w:rsidR="00D677DB" w:rsidP="00D677DB" w:rsidRDefault="009C06C0" w14:paraId="04E5C9F8" wp14:textId="77777777">
      <w:pPr>
        <w:pStyle w:val="-CHONG1"/>
      </w:pPr>
      <w:r w:rsidR="46284172">
        <w:rPr/>
        <w:t>Зареєстрованому користувачу доступний весь функціонал, який є у розпорядженн</w:t>
      </w:r>
      <w:r w:rsidR="027908B5">
        <w:rPr/>
        <w:t>і</w:t>
      </w:r>
      <w:r w:rsidR="46284172">
        <w:rPr/>
        <w:t xml:space="preserve"> гостя, тому пояснення в інструкції гостя застосовуються і тут. Проте цій категорії доступні не тільки можливості перегляду контенту, а й створення чи редагування власного.</w:t>
      </w:r>
    </w:p>
    <w:p xmlns:wp14="http://schemas.microsoft.com/office/word/2010/wordml" w:rsidRPr="007879EE" w:rsidR="00DA55C8" w:rsidP="00706B5F" w:rsidRDefault="00DA55C8" w14:paraId="0B735761" wp14:textId="657DE2FF">
      <w:pPr>
        <w:pStyle w:val="-CHONG1"/>
        <w:rPr>
          <w:lang w:val="ru-RU"/>
        </w:rPr>
      </w:pPr>
      <w:r w:rsidR="46DD9123">
        <w:rPr/>
        <w:t xml:space="preserve"> рецепт зі збірки потрібно натиснути на кнопку зі смітником у картці рецепту на сторінці збірки, після чого підтвердити вибір.</w:t>
      </w:r>
    </w:p>
    <w:p xmlns:wp14="http://schemas.microsoft.com/office/word/2010/wordml" w:rsidR="007E6103" w:rsidP="00706B5F" w:rsidRDefault="007E6103" w14:paraId="6A071783" wp14:textId="77777777">
      <w:pPr>
        <w:pStyle w:val="-CHONG1"/>
      </w:pPr>
      <w:r>
        <w:t xml:space="preserve">Зареєстрований користувач також може переглядати профілі інших – для цього в коментарях потрібно натиснути на аватар, після чого з’явиться </w:t>
      </w:r>
      <w:r w:rsidR="00091B80">
        <w:t>відповідна сторінка (рисунок 3.29</w:t>
      </w:r>
      <w:r>
        <w:t>).</w:t>
      </w:r>
    </w:p>
    <w:p xmlns:wp14="http://schemas.microsoft.com/office/word/2010/wordml" w:rsidRPr="00091B80" w:rsidR="007E6103" w:rsidP="00706B5F" w:rsidRDefault="007E6103" w14:paraId="6BF89DA3" wp14:textId="77777777">
      <w:pPr>
        <w:pStyle w:val="-CHONG1"/>
        <w:rPr>
          <w:lang w:val="ru-RU"/>
        </w:rPr>
      </w:pPr>
    </w:p>
    <w:p xmlns:wp14="http://schemas.microsoft.com/office/word/2010/wordml" w:rsidR="004C1A3E" w:rsidP="00091B80" w:rsidRDefault="004C1A3E" w14:paraId="5C3E0E74" wp14:textId="77777777">
      <w:pPr>
        <w:pStyle w:val="-CHONG4"/>
        <w:rPr>
          <w:lang w:val="en-US"/>
        </w:rPr>
      </w:pPr>
      <w:r w:rsidRPr="004C1A3E">
        <w:rPr>
          <w:noProof/>
          <w:lang w:eastAsia="uk-UA"/>
        </w:rPr>
        <w:drawing>
          <wp:inline xmlns:wp14="http://schemas.microsoft.com/office/word/2010/wordprocessingDrawing" distT="0" distB="0" distL="0" distR="0" wp14:anchorId="7CB3F840" wp14:editId="1F47A770">
            <wp:extent cx="5571978" cy="2949969"/>
            <wp:effectExtent l="0" t="0" r="0" b="317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574347" cy="2951223"/>
                    </a:xfrm>
                    <a:prstGeom prst="rect">
                      <a:avLst/>
                    </a:prstGeom>
                  </pic:spPr>
                </pic:pic>
              </a:graphicData>
            </a:graphic>
          </wp:inline>
        </w:drawing>
      </w:r>
    </w:p>
    <w:p xmlns:wp14="http://schemas.microsoft.com/office/word/2010/wordml" w:rsidR="004C1A3E" w:rsidP="00091B80" w:rsidRDefault="00091B80" w14:paraId="21734BAC" wp14:textId="77777777">
      <w:pPr>
        <w:pStyle w:val="-CHONG4"/>
      </w:pPr>
      <w:r>
        <w:t>Рисунок 3.29 – Сторінка профілю іншого користувача</w:t>
      </w:r>
    </w:p>
    <w:p xmlns:wp14="http://schemas.microsoft.com/office/word/2010/wordml" w:rsidRPr="00091B80" w:rsidR="00091B80" w:rsidP="00706B5F" w:rsidRDefault="00091B80" w14:paraId="66A1FAB9" wp14:textId="77777777">
      <w:pPr>
        <w:pStyle w:val="-CHONG1"/>
      </w:pPr>
    </w:p>
    <w:p xmlns:wp14="http://schemas.microsoft.com/office/word/2010/wordml" w:rsidRPr="002A7334" w:rsidR="007E6103" w:rsidP="00706B5F" w:rsidRDefault="007E6103" w14:paraId="0BD99E87" wp14:textId="77777777">
      <w:pPr>
        <w:pStyle w:val="-CHONG1"/>
      </w:pPr>
      <w:r>
        <w:t>Якщо обраний користувач має опубліковані рецепти та публічні збірки, то будь-який користувач зможе переглядати їх списки та сторінки, проте вн</w:t>
      </w:r>
      <w:r w:rsidR="001C6ABB">
        <w:t>есення змін неможливе</w:t>
      </w:r>
      <w:r>
        <w:t>.</w:t>
      </w:r>
    </w:p>
    <w:p xmlns:wp14="http://schemas.microsoft.com/office/word/2010/wordml" w:rsidR="00091B80" w:rsidP="00EC24D3" w:rsidRDefault="008C475B" w14:paraId="1D8CCF8E" wp14:textId="77777777">
      <w:pPr>
        <w:pStyle w:val="-CHONG1"/>
      </w:pPr>
      <w:r>
        <w:t>Отже, надано вичерпний опис  можливих дій зареєстрованого користувача на вебплатформі для вегетаріанських кулінарних рецептів.</w:t>
      </w:r>
    </w:p>
    <w:p xmlns:wp14="http://schemas.microsoft.com/office/word/2010/wordml" w:rsidR="00091B80" w:rsidP="00D677DB" w:rsidRDefault="00091B80" w14:paraId="76BB753C" wp14:textId="77777777">
      <w:pPr>
        <w:pStyle w:val="-CHONG1"/>
      </w:pPr>
    </w:p>
    <w:p xmlns:wp14="http://schemas.microsoft.com/office/word/2010/wordml" w:rsidR="00EC24D3" w:rsidP="00D677DB" w:rsidRDefault="00EC24D3" w14:paraId="513DA1E0" wp14:textId="77777777">
      <w:pPr>
        <w:pStyle w:val="-CHONG1"/>
      </w:pPr>
    </w:p>
    <w:p xmlns:wp14="http://schemas.microsoft.com/office/word/2010/wordml" w:rsidR="00EC24D3" w:rsidP="00D677DB" w:rsidRDefault="00EC24D3" w14:paraId="75CAC6F5" wp14:textId="77777777">
      <w:pPr>
        <w:pStyle w:val="-CHONG1"/>
      </w:pPr>
    </w:p>
    <w:p xmlns:wp14="http://schemas.microsoft.com/office/word/2010/wordml" w:rsidRPr="00247492" w:rsidR="00EC24D3" w:rsidP="00D677DB" w:rsidRDefault="00EC24D3" w14:paraId="66060428" wp14:textId="77777777">
      <w:pPr>
        <w:pStyle w:val="-CHONG1"/>
      </w:pPr>
    </w:p>
    <w:p xmlns:wp14="http://schemas.microsoft.com/office/word/2010/wordml" w:rsidRPr="00247492" w:rsidR="00C5760B" w:rsidP="00C5760B" w:rsidRDefault="00C5760B" w14:paraId="62E12788" wp14:textId="77777777">
      <w:pPr>
        <w:pStyle w:val="2-CHONG"/>
      </w:pPr>
      <w:bookmarkStart w:name="_Toc169527627" w:id="29"/>
      <w:r w:rsidRPr="00247492">
        <w:t>3.5</w:t>
      </w:r>
      <w:r w:rsidRPr="00247492" w:rsidR="00142F03">
        <w:t> </w:t>
      </w:r>
      <w:r w:rsidRPr="00247492">
        <w:t>Вимоги до розгортання інформаційної системи</w:t>
      </w:r>
      <w:bookmarkEnd w:id="29"/>
    </w:p>
    <w:p xmlns:wp14="http://schemas.microsoft.com/office/word/2010/wordml" w:rsidRPr="00247492" w:rsidR="00B65134" w:rsidP="00F62A1B" w:rsidRDefault="00B65134" w14:paraId="1D0656FE" wp14:textId="77777777">
      <w:pPr>
        <w:ind w:firstLine="851"/>
      </w:pPr>
    </w:p>
    <w:p xmlns:wp14="http://schemas.microsoft.com/office/word/2010/wordml" w:rsidRPr="00732D32" w:rsidR="00732D32" w:rsidP="00732D32" w:rsidRDefault="00732D32" w14:paraId="3D88AF7A" wp14:textId="28258CE9">
      <w:pPr>
        <w:pStyle w:val="-CHONG1"/>
      </w:pPr>
      <w:r w:rsidRPr="2ED791A3" w:rsidR="5EB75CE2">
        <w:rPr>
          <w:rFonts w:ascii="Times New Roman" w:hAnsi="Times New Roman" w:eastAsia="Times New Roman" w:cs="Times New Roman"/>
          <w:noProof w:val="0"/>
          <w:sz w:val="28"/>
          <w:szCs w:val="28"/>
          <w:lang w:val="uk-UA"/>
        </w:rPr>
        <w:t xml:space="preserve">Успішне розгортання системи керування завданнями вимагає налаштування двох складових серверного оточення та клієнтської платформи. З боку сервера необхідно забезпечити наявність інтерпретатора Node.js версії не менше ніж 18.x із менеджером пакетів NPM або </w:t>
      </w:r>
      <w:r w:rsidRPr="2ED791A3" w:rsidR="5EB75CE2">
        <w:rPr>
          <w:rFonts w:ascii="Times New Roman" w:hAnsi="Times New Roman" w:eastAsia="Times New Roman" w:cs="Times New Roman"/>
          <w:noProof w:val="0"/>
          <w:sz w:val="28"/>
          <w:szCs w:val="28"/>
          <w:lang w:val="uk-UA"/>
        </w:rPr>
        <w:t>Yarn</w:t>
      </w:r>
      <w:r w:rsidRPr="2ED791A3" w:rsidR="5EB75CE2">
        <w:rPr>
          <w:rFonts w:ascii="Times New Roman" w:hAnsi="Times New Roman" w:eastAsia="Times New Roman" w:cs="Times New Roman"/>
          <w:noProof w:val="0"/>
          <w:sz w:val="28"/>
          <w:szCs w:val="28"/>
          <w:lang w:val="uk-UA"/>
        </w:rPr>
        <w:t xml:space="preserve">, оскільки саме на цьому середовищі працюють асинхронні контролери, </w:t>
      </w:r>
      <w:r w:rsidRPr="2ED791A3" w:rsidR="5EB75CE2">
        <w:rPr>
          <w:rFonts w:ascii="Times New Roman" w:hAnsi="Times New Roman" w:eastAsia="Times New Roman" w:cs="Times New Roman"/>
          <w:noProof w:val="0"/>
          <w:sz w:val="28"/>
          <w:szCs w:val="28"/>
          <w:lang w:val="uk-UA"/>
        </w:rPr>
        <w:t>WebSocket</w:t>
      </w:r>
      <w:r w:rsidRPr="2ED791A3" w:rsidR="5EB75CE2">
        <w:rPr>
          <w:rFonts w:ascii="Times New Roman" w:hAnsi="Times New Roman" w:eastAsia="Times New Roman" w:cs="Times New Roman"/>
          <w:noProof w:val="0"/>
          <w:sz w:val="28"/>
          <w:szCs w:val="28"/>
          <w:lang w:val="uk-UA"/>
        </w:rPr>
        <w:t xml:space="preserve">-сервер та ORM </w:t>
      </w:r>
      <w:r w:rsidRPr="2ED791A3" w:rsidR="5EB75CE2">
        <w:rPr>
          <w:rFonts w:ascii="Times New Roman" w:hAnsi="Times New Roman" w:eastAsia="Times New Roman" w:cs="Times New Roman"/>
          <w:noProof w:val="0"/>
          <w:sz w:val="28"/>
          <w:szCs w:val="28"/>
          <w:lang w:val="uk-UA"/>
        </w:rPr>
        <w:t>Sequelize</w:t>
      </w:r>
      <w:r w:rsidRPr="2ED791A3" w:rsidR="5EB75CE2">
        <w:rPr>
          <w:rFonts w:ascii="Times New Roman" w:hAnsi="Times New Roman" w:eastAsia="Times New Roman" w:cs="Times New Roman"/>
          <w:noProof w:val="0"/>
          <w:sz w:val="28"/>
          <w:szCs w:val="28"/>
          <w:lang w:val="uk-UA"/>
        </w:rPr>
        <w:t xml:space="preserve">. Також обов’язково встановити </w:t>
      </w:r>
      <w:r w:rsidRPr="2ED791A3" w:rsidR="5EB75CE2">
        <w:rPr>
          <w:rFonts w:ascii="Times New Roman" w:hAnsi="Times New Roman" w:eastAsia="Times New Roman" w:cs="Times New Roman"/>
          <w:noProof w:val="0"/>
          <w:sz w:val="28"/>
          <w:szCs w:val="28"/>
          <w:lang w:val="uk-UA"/>
        </w:rPr>
        <w:t>PostgreSQL</w:t>
      </w:r>
      <w:r w:rsidRPr="2ED791A3" w:rsidR="5EB75CE2">
        <w:rPr>
          <w:rFonts w:ascii="Times New Roman" w:hAnsi="Times New Roman" w:eastAsia="Times New Roman" w:cs="Times New Roman"/>
          <w:noProof w:val="0"/>
          <w:sz w:val="28"/>
          <w:szCs w:val="28"/>
          <w:lang w:val="uk-UA"/>
        </w:rPr>
        <w:t xml:space="preserve"> версії 14.0 або новішої для зберігання пов’язаних таблиць, а також налаштувати файл .</w:t>
      </w:r>
      <w:r w:rsidRPr="2ED791A3" w:rsidR="5EB75CE2">
        <w:rPr>
          <w:rFonts w:ascii="Times New Roman" w:hAnsi="Times New Roman" w:eastAsia="Times New Roman" w:cs="Times New Roman"/>
          <w:noProof w:val="0"/>
          <w:sz w:val="28"/>
          <w:szCs w:val="28"/>
          <w:lang w:val="uk-UA"/>
        </w:rPr>
        <w:t>env</w:t>
      </w:r>
      <w:r w:rsidRPr="2ED791A3" w:rsidR="5EB75CE2">
        <w:rPr>
          <w:rFonts w:ascii="Times New Roman" w:hAnsi="Times New Roman" w:eastAsia="Times New Roman" w:cs="Times New Roman"/>
          <w:noProof w:val="0"/>
          <w:sz w:val="28"/>
          <w:szCs w:val="28"/>
          <w:lang w:val="uk-UA"/>
        </w:rPr>
        <w:t xml:space="preserve"> із змінними оточення. </w:t>
      </w:r>
    </w:p>
    <w:p xmlns:wp14="http://schemas.microsoft.com/office/word/2010/wordml" w:rsidRPr="00732D32" w:rsidR="00732D32" w:rsidP="00732D32" w:rsidRDefault="00732D32" w14:paraId="6B6D972B" wp14:textId="5429A459">
      <w:pPr>
        <w:pStyle w:val="-CHONG1"/>
      </w:pPr>
      <w:r w:rsidRPr="2ED791A3" w:rsidR="5EB75CE2">
        <w:rPr>
          <w:rFonts w:ascii="Times New Roman" w:hAnsi="Times New Roman" w:eastAsia="Times New Roman" w:cs="Times New Roman"/>
          <w:noProof w:val="0"/>
          <w:sz w:val="28"/>
          <w:szCs w:val="28"/>
          <w:lang w:val="uk-UA"/>
        </w:rPr>
        <w:t xml:space="preserve">Система потребує мінімум 2 ГБ оперативної пам’яті та </w:t>
      </w:r>
      <w:r w:rsidRPr="2ED791A3" w:rsidR="5EB75CE2">
        <w:rPr>
          <w:rFonts w:ascii="Times New Roman" w:hAnsi="Times New Roman" w:eastAsia="Times New Roman" w:cs="Times New Roman"/>
          <w:noProof w:val="0"/>
          <w:sz w:val="28"/>
          <w:szCs w:val="28"/>
          <w:lang w:val="uk-UA"/>
        </w:rPr>
        <w:t>двоядерного</w:t>
      </w:r>
      <w:r w:rsidRPr="2ED791A3" w:rsidR="5EB75CE2">
        <w:rPr>
          <w:rFonts w:ascii="Times New Roman" w:hAnsi="Times New Roman" w:eastAsia="Times New Roman" w:cs="Times New Roman"/>
          <w:noProof w:val="0"/>
          <w:sz w:val="28"/>
          <w:szCs w:val="28"/>
          <w:lang w:val="uk-UA"/>
        </w:rPr>
        <w:t xml:space="preserve"> процесора на етапі тестування, а для промислового навантаження бажано мати принаймні 4 ГБ ОЗП, SSL-сертифікат для захищеного HTTPS-з’єднання та безперервний доступ до мережі Інтернет для верифікації токенів.</w:t>
      </w:r>
    </w:p>
    <w:p xmlns:wp14="http://schemas.microsoft.com/office/word/2010/wordml" w:rsidRPr="00732D32" w:rsidR="00732D32" w:rsidP="00732D32" w:rsidRDefault="00732D32" w14:paraId="78653AD3" wp14:textId="5BACE2FD">
      <w:pPr>
        <w:pStyle w:val="-CHONG1"/>
      </w:pPr>
      <w:r w:rsidRPr="2ED791A3" w:rsidR="5EB75CE2">
        <w:rPr>
          <w:rFonts w:ascii="Times New Roman" w:hAnsi="Times New Roman" w:eastAsia="Times New Roman" w:cs="Times New Roman"/>
          <w:noProof w:val="0"/>
          <w:sz w:val="28"/>
          <w:szCs w:val="28"/>
          <w:lang w:val="uk-UA"/>
        </w:rPr>
        <w:t xml:space="preserve">З боку клієнта користувачеві достатньо скористатися будь-яким сучасним браузером із підтримкою </w:t>
      </w:r>
      <w:r w:rsidRPr="2ED791A3" w:rsidR="5EB75CE2">
        <w:rPr>
          <w:rFonts w:ascii="Times New Roman" w:hAnsi="Times New Roman" w:eastAsia="Times New Roman" w:cs="Times New Roman"/>
          <w:noProof w:val="0"/>
          <w:sz w:val="28"/>
          <w:szCs w:val="28"/>
          <w:lang w:val="uk-UA"/>
        </w:rPr>
        <w:t>ECMAScript</w:t>
      </w:r>
      <w:r w:rsidRPr="2ED791A3" w:rsidR="5EB75CE2">
        <w:rPr>
          <w:rFonts w:ascii="Times New Roman" w:hAnsi="Times New Roman" w:eastAsia="Times New Roman" w:cs="Times New Roman"/>
          <w:noProof w:val="0"/>
          <w:sz w:val="28"/>
          <w:szCs w:val="28"/>
          <w:lang w:val="uk-UA"/>
        </w:rPr>
        <w:t xml:space="preserve"> 2020, </w:t>
      </w:r>
      <w:r w:rsidRPr="2ED791A3" w:rsidR="5EB75CE2">
        <w:rPr>
          <w:rFonts w:ascii="Times New Roman" w:hAnsi="Times New Roman" w:eastAsia="Times New Roman" w:cs="Times New Roman"/>
          <w:noProof w:val="0"/>
          <w:sz w:val="28"/>
          <w:szCs w:val="28"/>
          <w:lang w:val="uk-UA"/>
        </w:rPr>
        <w:t>WebSocket</w:t>
      </w:r>
      <w:r w:rsidRPr="2ED791A3" w:rsidR="5EB75CE2">
        <w:rPr>
          <w:rFonts w:ascii="Times New Roman" w:hAnsi="Times New Roman" w:eastAsia="Times New Roman" w:cs="Times New Roman"/>
          <w:noProof w:val="0"/>
          <w:sz w:val="28"/>
          <w:szCs w:val="28"/>
          <w:lang w:val="uk-UA"/>
        </w:rPr>
        <w:t xml:space="preserve">, </w:t>
      </w:r>
      <w:r w:rsidRPr="2ED791A3" w:rsidR="5EB75CE2">
        <w:rPr>
          <w:rFonts w:ascii="Times New Roman" w:hAnsi="Times New Roman" w:eastAsia="Times New Roman" w:cs="Times New Roman"/>
          <w:noProof w:val="0"/>
          <w:sz w:val="28"/>
          <w:szCs w:val="28"/>
          <w:lang w:val="uk-UA"/>
        </w:rPr>
        <w:t>Fetch</w:t>
      </w:r>
      <w:r w:rsidRPr="2ED791A3" w:rsidR="5EB75CE2">
        <w:rPr>
          <w:rFonts w:ascii="Times New Roman" w:hAnsi="Times New Roman" w:eastAsia="Times New Roman" w:cs="Times New Roman"/>
          <w:noProof w:val="0"/>
          <w:sz w:val="28"/>
          <w:szCs w:val="28"/>
          <w:lang w:val="uk-UA"/>
        </w:rPr>
        <w:t xml:space="preserve"> API та CSS </w:t>
      </w:r>
      <w:r w:rsidRPr="2ED791A3" w:rsidR="5EB75CE2">
        <w:rPr>
          <w:rFonts w:ascii="Times New Roman" w:hAnsi="Times New Roman" w:eastAsia="Times New Roman" w:cs="Times New Roman"/>
          <w:noProof w:val="0"/>
          <w:sz w:val="28"/>
          <w:szCs w:val="28"/>
          <w:lang w:val="uk-UA"/>
        </w:rPr>
        <w:t>Grid</w:t>
      </w:r>
      <w:r w:rsidRPr="2ED791A3" w:rsidR="5EB75CE2">
        <w:rPr>
          <w:rFonts w:ascii="Times New Roman" w:hAnsi="Times New Roman" w:eastAsia="Times New Roman" w:cs="Times New Roman"/>
          <w:noProof w:val="0"/>
          <w:sz w:val="28"/>
          <w:szCs w:val="28"/>
          <w:lang w:val="uk-UA"/>
        </w:rPr>
        <w:t>/</w:t>
      </w:r>
      <w:r w:rsidRPr="2ED791A3" w:rsidR="5EB75CE2">
        <w:rPr>
          <w:rFonts w:ascii="Times New Roman" w:hAnsi="Times New Roman" w:eastAsia="Times New Roman" w:cs="Times New Roman"/>
          <w:noProof w:val="0"/>
          <w:sz w:val="28"/>
          <w:szCs w:val="28"/>
          <w:lang w:val="uk-UA"/>
        </w:rPr>
        <w:t>Flexbox</w:t>
      </w:r>
      <w:r w:rsidRPr="2ED791A3" w:rsidR="5EB75CE2">
        <w:rPr>
          <w:rFonts w:ascii="Times New Roman" w:hAnsi="Times New Roman" w:eastAsia="Times New Roman" w:cs="Times New Roman"/>
          <w:noProof w:val="0"/>
          <w:sz w:val="28"/>
          <w:szCs w:val="28"/>
          <w:lang w:val="uk-UA"/>
        </w:rPr>
        <w:t xml:space="preserve">, з увімкненим </w:t>
      </w:r>
      <w:r w:rsidRPr="2ED791A3" w:rsidR="5EB75CE2">
        <w:rPr>
          <w:rFonts w:ascii="Times New Roman" w:hAnsi="Times New Roman" w:eastAsia="Times New Roman" w:cs="Times New Roman"/>
          <w:noProof w:val="0"/>
          <w:sz w:val="28"/>
          <w:szCs w:val="28"/>
          <w:lang w:val="uk-UA"/>
        </w:rPr>
        <w:t>JavaScript</w:t>
      </w:r>
      <w:r w:rsidRPr="2ED791A3" w:rsidR="5EB75CE2">
        <w:rPr>
          <w:rFonts w:ascii="Times New Roman" w:hAnsi="Times New Roman" w:eastAsia="Times New Roman" w:cs="Times New Roman"/>
          <w:noProof w:val="0"/>
          <w:sz w:val="28"/>
          <w:szCs w:val="28"/>
          <w:lang w:val="uk-UA"/>
        </w:rPr>
        <w:t xml:space="preserve"> і дозволом спливаючих віко</w:t>
      </w:r>
      <w:r w:rsidRPr="2ED791A3" w:rsidR="053BA36D">
        <w:rPr>
          <w:rFonts w:ascii="Times New Roman" w:hAnsi="Times New Roman" w:eastAsia="Times New Roman" w:cs="Times New Roman"/>
          <w:noProof w:val="0"/>
          <w:sz w:val="28"/>
          <w:szCs w:val="28"/>
          <w:lang w:val="uk-UA"/>
        </w:rPr>
        <w:t>н.</w:t>
      </w:r>
    </w:p>
    <w:p xmlns:wp14="http://schemas.microsoft.com/office/word/2010/wordml" w:rsidRPr="00732D32" w:rsidR="00732D32" w:rsidP="00732D32" w:rsidRDefault="00732D32" w14:paraId="693B04D4" wp14:textId="5DACB42D">
      <w:pPr>
        <w:pStyle w:val="-CHONG1"/>
      </w:pPr>
      <w:r w:rsidRPr="2ED791A3" w:rsidR="5F9F1432">
        <w:rPr>
          <w:rFonts w:ascii="Times New Roman" w:hAnsi="Times New Roman" w:eastAsia="Times New Roman" w:cs="Times New Roman"/>
          <w:noProof w:val="0"/>
          <w:sz w:val="28"/>
          <w:szCs w:val="28"/>
          <w:lang w:val="uk-UA"/>
        </w:rPr>
        <w:t>М</w:t>
      </w:r>
      <w:r w:rsidRPr="2ED791A3" w:rsidR="5EB75CE2">
        <w:rPr>
          <w:rFonts w:ascii="Times New Roman" w:hAnsi="Times New Roman" w:eastAsia="Times New Roman" w:cs="Times New Roman"/>
          <w:noProof w:val="0"/>
          <w:sz w:val="28"/>
          <w:szCs w:val="28"/>
          <w:lang w:val="uk-UA"/>
        </w:rPr>
        <w:t xml:space="preserve">обільним користувачам рекомендовано використовувати найновішу версію </w:t>
      </w:r>
      <w:r w:rsidRPr="2ED791A3" w:rsidR="5EB75CE2">
        <w:rPr>
          <w:rFonts w:ascii="Times New Roman" w:hAnsi="Times New Roman" w:eastAsia="Times New Roman" w:cs="Times New Roman"/>
          <w:noProof w:val="0"/>
          <w:sz w:val="28"/>
          <w:szCs w:val="28"/>
          <w:lang w:val="uk-UA"/>
        </w:rPr>
        <w:t>Chrome</w:t>
      </w:r>
      <w:r w:rsidRPr="2ED791A3" w:rsidR="5EB75CE2">
        <w:rPr>
          <w:rFonts w:ascii="Times New Roman" w:hAnsi="Times New Roman" w:eastAsia="Times New Roman" w:cs="Times New Roman"/>
          <w:noProof w:val="0"/>
          <w:sz w:val="28"/>
          <w:szCs w:val="28"/>
          <w:lang w:val="uk-UA"/>
        </w:rPr>
        <w:t xml:space="preserve"> чи </w:t>
      </w:r>
      <w:r w:rsidRPr="2ED791A3" w:rsidR="5EB75CE2">
        <w:rPr>
          <w:rFonts w:ascii="Times New Roman" w:hAnsi="Times New Roman" w:eastAsia="Times New Roman" w:cs="Times New Roman"/>
          <w:noProof w:val="0"/>
          <w:sz w:val="28"/>
          <w:szCs w:val="28"/>
          <w:lang w:val="uk-UA"/>
        </w:rPr>
        <w:t>Safari</w:t>
      </w:r>
      <w:r w:rsidRPr="2ED791A3" w:rsidR="5EB75CE2">
        <w:rPr>
          <w:rFonts w:ascii="Times New Roman" w:hAnsi="Times New Roman" w:eastAsia="Times New Roman" w:cs="Times New Roman"/>
          <w:noProof w:val="0"/>
          <w:sz w:val="28"/>
          <w:szCs w:val="28"/>
          <w:lang w:val="uk-UA"/>
        </w:rPr>
        <w:t xml:space="preserve">, які гарантують коректну роботу </w:t>
      </w:r>
      <w:r w:rsidRPr="2ED791A3" w:rsidR="5EB75CE2">
        <w:rPr>
          <w:rFonts w:ascii="Times New Roman" w:hAnsi="Times New Roman" w:eastAsia="Times New Roman" w:cs="Times New Roman"/>
          <w:noProof w:val="0"/>
          <w:sz w:val="28"/>
          <w:szCs w:val="28"/>
          <w:lang w:val="uk-UA"/>
        </w:rPr>
        <w:t>drag-and-drop</w:t>
      </w:r>
      <w:r w:rsidRPr="2ED791A3" w:rsidR="5EB75CE2">
        <w:rPr>
          <w:rFonts w:ascii="Times New Roman" w:hAnsi="Times New Roman" w:eastAsia="Times New Roman" w:cs="Times New Roman"/>
          <w:noProof w:val="0"/>
          <w:sz w:val="28"/>
          <w:szCs w:val="28"/>
          <w:lang w:val="uk-UA"/>
        </w:rPr>
        <w:t xml:space="preserve"> інтерфейсу, динамічної </w:t>
      </w:r>
      <w:r w:rsidRPr="2ED791A3" w:rsidR="5EB75CE2">
        <w:rPr>
          <w:rFonts w:ascii="Times New Roman" w:hAnsi="Times New Roman" w:eastAsia="Times New Roman" w:cs="Times New Roman"/>
          <w:noProof w:val="0"/>
          <w:sz w:val="28"/>
          <w:szCs w:val="28"/>
          <w:lang w:val="uk-UA"/>
        </w:rPr>
        <w:t>підвантажувальної</w:t>
      </w:r>
      <w:r w:rsidRPr="2ED791A3" w:rsidR="5EB75CE2">
        <w:rPr>
          <w:rFonts w:ascii="Times New Roman" w:hAnsi="Times New Roman" w:eastAsia="Times New Roman" w:cs="Times New Roman"/>
          <w:noProof w:val="0"/>
          <w:sz w:val="28"/>
          <w:szCs w:val="28"/>
          <w:lang w:val="uk-UA"/>
        </w:rPr>
        <w:t xml:space="preserve"> фільтрації та відображення інтерактивних </w:t>
      </w:r>
      <w:r w:rsidRPr="2ED791A3" w:rsidR="5EB75CE2">
        <w:rPr>
          <w:rFonts w:ascii="Times New Roman" w:hAnsi="Times New Roman" w:eastAsia="Times New Roman" w:cs="Times New Roman"/>
          <w:noProof w:val="0"/>
          <w:sz w:val="28"/>
          <w:szCs w:val="28"/>
          <w:lang w:val="uk-UA"/>
        </w:rPr>
        <w:t>дашбордів</w:t>
      </w:r>
      <w:r w:rsidRPr="2ED791A3" w:rsidR="5EB75CE2">
        <w:rPr>
          <w:rFonts w:ascii="Times New Roman" w:hAnsi="Times New Roman" w:eastAsia="Times New Roman" w:cs="Times New Roman"/>
          <w:noProof w:val="0"/>
          <w:sz w:val="28"/>
          <w:szCs w:val="28"/>
          <w:lang w:val="uk-UA"/>
        </w:rPr>
        <w:t>. Завдяки дотриманню цих вимог забезпечується стабільна робота всіх модулів системи, висока швидкість обробки запитів і безперервна взаємодія в реальному часі.</w:t>
      </w:r>
    </w:p>
    <w:p xmlns:wp14="http://schemas.microsoft.com/office/word/2010/wordml" w:rsidRPr="00C05DF3" w:rsidR="00EE31A5" w:rsidP="00C05DF3" w:rsidRDefault="00EE31A5" w14:paraId="7B37605A" wp14:textId="77777777">
      <w:pPr>
        <w:pStyle w:val="-CHONG1"/>
      </w:pPr>
    </w:p>
    <w:p xmlns:wp14="http://schemas.microsoft.com/office/word/2010/wordml" w:rsidRPr="00247492" w:rsidR="00CB24CA" w:rsidP="00CB24CA" w:rsidRDefault="00CB24CA" w14:paraId="73FB47DD" wp14:textId="77777777">
      <w:pPr>
        <w:pStyle w:val="1-CHONG"/>
      </w:pPr>
      <w:r w:rsidRPr="00247492">
        <w:br w:type="page"/>
      </w:r>
      <w:bookmarkStart w:name="_Toc515997748" w:id="30"/>
      <w:bookmarkStart w:name="_Toc516021946" w:id="31"/>
      <w:bookmarkStart w:name="_Toc169527628" w:id="32"/>
      <w:r w:rsidRPr="00247492" w:rsidR="00C5760B">
        <w:t>В</w:t>
      </w:r>
      <w:r w:rsidRPr="00247492">
        <w:t>исновки</w:t>
      </w:r>
      <w:bookmarkEnd w:id="30"/>
      <w:bookmarkEnd w:id="31"/>
      <w:bookmarkEnd w:id="32"/>
    </w:p>
    <w:p xmlns:wp14="http://schemas.microsoft.com/office/word/2010/wordml" w:rsidRPr="00E3125A" w:rsidR="00654945" w:rsidP="00E3125A" w:rsidRDefault="00654945" w14:paraId="76717EB6" wp14:textId="6B0A795C">
      <w:pPr>
        <w:pStyle w:val="-CHONG1"/>
      </w:pPr>
      <w:r w:rsidRPr="2ED791A3" w:rsidR="4F7DDEBE">
        <w:rPr>
          <w:rFonts w:ascii="Times New Roman" w:hAnsi="Times New Roman" w:eastAsia="Times New Roman" w:cs="Times New Roman"/>
          <w:noProof w:val="0"/>
          <w:sz w:val="28"/>
          <w:szCs w:val="28"/>
          <w:lang w:val="uk-UA"/>
        </w:rPr>
        <w:t xml:space="preserve">Виконання курсового </w:t>
      </w:r>
      <w:r w:rsidRPr="2ED791A3" w:rsidR="4F7DDEBE">
        <w:rPr>
          <w:rFonts w:ascii="Times New Roman" w:hAnsi="Times New Roman" w:eastAsia="Times New Roman" w:cs="Times New Roman"/>
          <w:noProof w:val="0"/>
          <w:sz w:val="28"/>
          <w:szCs w:val="28"/>
          <w:lang w:val="uk-UA"/>
        </w:rPr>
        <w:t>проєкту</w:t>
      </w:r>
      <w:r w:rsidRPr="2ED791A3" w:rsidR="4F7DDEBE">
        <w:rPr>
          <w:rFonts w:ascii="Times New Roman" w:hAnsi="Times New Roman" w:eastAsia="Times New Roman" w:cs="Times New Roman"/>
          <w:noProof w:val="0"/>
          <w:sz w:val="28"/>
          <w:szCs w:val="28"/>
          <w:lang w:val="uk-UA"/>
        </w:rPr>
        <w:t xml:space="preserve"> дало змогу створити </w:t>
      </w:r>
      <w:r w:rsidRPr="2ED791A3" w:rsidR="4F7DDEBE">
        <w:rPr>
          <w:rFonts w:ascii="Times New Roman" w:hAnsi="Times New Roman" w:eastAsia="Times New Roman" w:cs="Times New Roman"/>
          <w:noProof w:val="0"/>
          <w:sz w:val="28"/>
          <w:szCs w:val="28"/>
          <w:lang w:val="uk-UA"/>
        </w:rPr>
        <w:t>високофункціональну</w:t>
      </w:r>
      <w:r w:rsidRPr="2ED791A3" w:rsidR="4F7DDEBE">
        <w:rPr>
          <w:rFonts w:ascii="Times New Roman" w:hAnsi="Times New Roman" w:eastAsia="Times New Roman" w:cs="Times New Roman"/>
          <w:noProof w:val="0"/>
          <w:sz w:val="28"/>
          <w:szCs w:val="28"/>
          <w:lang w:val="uk-UA"/>
        </w:rPr>
        <w:t xml:space="preserve"> веб-платформу для управління </w:t>
      </w:r>
      <w:r w:rsidRPr="2ED791A3" w:rsidR="4F7DDEBE">
        <w:rPr>
          <w:rFonts w:ascii="Times New Roman" w:hAnsi="Times New Roman" w:eastAsia="Times New Roman" w:cs="Times New Roman"/>
          <w:noProof w:val="0"/>
          <w:sz w:val="28"/>
          <w:szCs w:val="28"/>
          <w:lang w:val="uk-UA"/>
        </w:rPr>
        <w:t>проєктами</w:t>
      </w:r>
      <w:r w:rsidRPr="2ED791A3" w:rsidR="4F7DDEBE">
        <w:rPr>
          <w:rFonts w:ascii="Times New Roman" w:hAnsi="Times New Roman" w:eastAsia="Times New Roman" w:cs="Times New Roman"/>
          <w:noProof w:val="0"/>
          <w:sz w:val="28"/>
          <w:szCs w:val="28"/>
          <w:lang w:val="uk-UA"/>
        </w:rPr>
        <w:t>, що забезпечує прозору взаємодію в команді на всіх етапах від планування до моніторингу завдань.</w:t>
      </w:r>
    </w:p>
    <w:p xmlns:wp14="http://schemas.microsoft.com/office/word/2010/wordml" w:rsidRPr="00E3125A" w:rsidR="00654945" w:rsidP="00E3125A" w:rsidRDefault="00654945" w14:paraId="4D2C73EE" wp14:textId="44E8CDC7">
      <w:pPr>
        <w:pStyle w:val="-CHONG1"/>
      </w:pPr>
      <w:r w:rsidRPr="2ED791A3" w:rsidR="4F7DDEBE">
        <w:rPr>
          <w:rFonts w:ascii="Times New Roman" w:hAnsi="Times New Roman" w:eastAsia="Times New Roman" w:cs="Times New Roman"/>
          <w:noProof w:val="0"/>
          <w:sz w:val="28"/>
          <w:szCs w:val="28"/>
          <w:lang w:val="uk-UA"/>
        </w:rPr>
        <w:t>В результаті реалізовано</w:t>
      </w:r>
      <w:r w:rsidRPr="2ED791A3" w:rsidR="5A3B07AB">
        <w:rPr>
          <w:rFonts w:ascii="Times New Roman" w:hAnsi="Times New Roman" w:eastAsia="Times New Roman" w:cs="Times New Roman"/>
          <w:noProof w:val="0"/>
          <w:sz w:val="28"/>
          <w:szCs w:val="28"/>
          <w:lang w:val="uk-UA"/>
        </w:rPr>
        <w:t>:</w:t>
      </w:r>
    </w:p>
    <w:p xmlns:wp14="http://schemas.microsoft.com/office/word/2010/wordml" w:rsidRPr="00E3125A" w:rsidR="00654945" w:rsidP="2ED791A3" w:rsidRDefault="00654945" w14:paraId="7DABC7A2" wp14:textId="6E948B01">
      <w:pPr>
        <w:pStyle w:val="-CHONG"/>
        <w:rPr>
          <w:noProof w:val="0"/>
          <w:lang w:val="uk-UA"/>
        </w:rPr>
      </w:pPr>
      <w:r w:rsidRPr="2ED791A3" w:rsidR="4F7DDEBE">
        <w:rPr>
          <w:noProof w:val="0"/>
          <w:lang w:val="uk-UA"/>
        </w:rPr>
        <w:t xml:space="preserve">зручну реєстрацію та авторизацію з </w:t>
      </w:r>
      <w:r w:rsidRPr="2ED791A3" w:rsidR="4F7DDEBE">
        <w:rPr>
          <w:noProof w:val="0"/>
          <w:lang w:val="uk-UA"/>
        </w:rPr>
        <w:t>Firebase</w:t>
      </w:r>
      <w:r w:rsidRPr="2ED791A3" w:rsidR="4F7DDEBE">
        <w:rPr>
          <w:noProof w:val="0"/>
          <w:lang w:val="uk-UA"/>
        </w:rPr>
        <w:t xml:space="preserve"> </w:t>
      </w:r>
      <w:r w:rsidRPr="2ED791A3" w:rsidR="4F7DDEBE">
        <w:rPr>
          <w:noProof w:val="0"/>
          <w:lang w:val="uk-UA"/>
        </w:rPr>
        <w:t>Admin</w:t>
      </w:r>
      <w:r w:rsidRPr="2ED791A3" w:rsidR="4F7DDEBE">
        <w:rPr>
          <w:noProof w:val="0"/>
          <w:lang w:val="uk-UA"/>
        </w:rPr>
        <w:t xml:space="preserve"> SDK</w:t>
      </w:r>
      <w:r w:rsidRPr="2ED791A3" w:rsidR="3A8D8F21">
        <w:rPr>
          <w:noProof w:val="0"/>
          <w:lang w:val="uk-UA"/>
        </w:rPr>
        <w:t>;</w:t>
      </w:r>
    </w:p>
    <w:p xmlns:wp14="http://schemas.microsoft.com/office/word/2010/wordml" w:rsidRPr="00E3125A" w:rsidR="00654945" w:rsidP="2ED791A3" w:rsidRDefault="00654945" w14:paraId="34145EEC" wp14:textId="3E17AF57">
      <w:pPr>
        <w:pStyle w:val="-CHONG"/>
        <w:rPr/>
      </w:pPr>
      <w:r w:rsidRPr="2ED791A3" w:rsidR="4F7DDEBE">
        <w:rPr>
          <w:noProof w:val="0"/>
          <w:lang w:val="uk-UA"/>
        </w:rPr>
        <w:t>модулі управління командами й завданнями з підтримкою</w:t>
      </w:r>
      <w:r w:rsidRPr="2ED791A3" w:rsidR="4F7DDEBE">
        <w:rPr>
          <w:noProof w:val="0"/>
          <w:lang w:val="uk-UA"/>
        </w:rPr>
        <w:t xml:space="preserve"> асинхронної обробки запитів</w:t>
      </w:r>
      <w:r w:rsidRPr="2ED791A3" w:rsidR="5C1C181B">
        <w:rPr>
          <w:noProof w:val="0"/>
          <w:lang w:val="uk-UA"/>
        </w:rPr>
        <w:t>;</w:t>
      </w:r>
    </w:p>
    <w:p xmlns:wp14="http://schemas.microsoft.com/office/word/2010/wordml" w:rsidRPr="00E3125A" w:rsidR="00654945" w:rsidP="2ED791A3" w:rsidRDefault="00654945" w14:paraId="1AAC8278" wp14:textId="5795EA13">
      <w:pPr>
        <w:pStyle w:val="-CHONG"/>
        <w:rPr/>
      </w:pPr>
      <w:r w:rsidRPr="2ED791A3" w:rsidR="4F7DDEBE">
        <w:rPr>
          <w:noProof w:val="0"/>
          <w:lang w:val="uk-UA"/>
        </w:rPr>
        <w:t>систему коментування</w:t>
      </w:r>
      <w:r w:rsidRPr="2ED791A3" w:rsidR="7E304182">
        <w:rPr>
          <w:noProof w:val="0"/>
          <w:lang w:val="uk-UA"/>
        </w:rPr>
        <w:t>;</w:t>
      </w:r>
    </w:p>
    <w:p xmlns:wp14="http://schemas.microsoft.com/office/word/2010/wordml" w:rsidRPr="00E3125A" w:rsidR="00654945" w:rsidP="2ED791A3" w:rsidRDefault="00654945" w14:paraId="687D9AB6" wp14:textId="7A6F4F1E">
      <w:pPr>
        <w:pStyle w:val="-CHONG"/>
        <w:rPr/>
      </w:pPr>
      <w:r w:rsidRPr="2ED791A3" w:rsidR="59E7AB9D">
        <w:rPr>
          <w:noProof w:val="0"/>
          <w:lang w:val="uk-UA"/>
        </w:rPr>
        <w:t>д</w:t>
      </w:r>
      <w:r w:rsidRPr="2ED791A3" w:rsidR="4F7DDEBE">
        <w:rPr>
          <w:noProof w:val="0"/>
          <w:lang w:val="uk-UA"/>
        </w:rPr>
        <w:t>ашборди</w:t>
      </w:r>
      <w:r w:rsidRPr="2ED791A3" w:rsidR="4F7DDEBE">
        <w:rPr>
          <w:noProof w:val="0"/>
          <w:lang w:val="uk-UA"/>
        </w:rPr>
        <w:t xml:space="preserve"> аналітики для оцінки продуктивності</w:t>
      </w:r>
      <w:r w:rsidRPr="2ED791A3" w:rsidR="5F6D353C">
        <w:rPr>
          <w:noProof w:val="0"/>
          <w:lang w:val="uk-UA"/>
        </w:rPr>
        <w:t>;</w:t>
      </w:r>
    </w:p>
    <w:p xmlns:wp14="http://schemas.microsoft.com/office/word/2010/wordml" w:rsidRPr="00E3125A" w:rsidR="00654945" w:rsidP="2ED791A3" w:rsidRDefault="00654945" w14:paraId="3E7C810F" wp14:textId="673308EF">
      <w:pPr>
        <w:pStyle w:val="-CHONG"/>
        <w:rPr>
          <w:noProof w:val="0"/>
          <w:lang w:val="uk-UA"/>
        </w:rPr>
      </w:pPr>
      <w:r w:rsidRPr="2ED791A3" w:rsidR="4F7DDEBE">
        <w:rPr>
          <w:noProof w:val="0"/>
          <w:lang w:val="uk-UA"/>
        </w:rPr>
        <w:t xml:space="preserve">адаптивний інтерфейс, який однаково </w:t>
      </w:r>
      <w:r w:rsidRPr="2ED791A3" w:rsidR="4F7DDEBE">
        <w:rPr>
          <w:noProof w:val="0"/>
          <w:lang w:val="uk-UA"/>
        </w:rPr>
        <w:t>комфортно</w:t>
      </w:r>
      <w:r w:rsidRPr="2ED791A3" w:rsidR="4F7DDEBE">
        <w:rPr>
          <w:noProof w:val="0"/>
          <w:lang w:val="uk-UA"/>
        </w:rPr>
        <w:t xml:space="preserve"> працює на десктопі й мобільних пристроях.</w:t>
      </w:r>
    </w:p>
    <w:p xmlns:wp14="http://schemas.microsoft.com/office/word/2010/wordml" w:rsidRPr="00E3125A" w:rsidR="00654945" w:rsidP="00E3125A" w:rsidRDefault="00654945" w14:paraId="4CB308D3" wp14:textId="22291C78">
      <w:pPr>
        <w:pStyle w:val="-CHONG1"/>
      </w:pPr>
      <w:r w:rsidRPr="2ED791A3" w:rsidR="087F48AC">
        <w:rPr>
          <w:rFonts w:ascii="Times New Roman" w:hAnsi="Times New Roman" w:eastAsia="Times New Roman" w:cs="Times New Roman"/>
          <w:noProof w:val="0"/>
          <w:sz w:val="28"/>
          <w:szCs w:val="28"/>
          <w:lang w:val="uk-UA"/>
        </w:rPr>
        <w:t>Також о</w:t>
      </w:r>
      <w:r w:rsidRPr="2ED791A3" w:rsidR="4F7DDEBE">
        <w:rPr>
          <w:rFonts w:ascii="Times New Roman" w:hAnsi="Times New Roman" w:eastAsia="Times New Roman" w:cs="Times New Roman"/>
          <w:noProof w:val="0"/>
          <w:sz w:val="28"/>
          <w:szCs w:val="28"/>
          <w:lang w:val="uk-UA"/>
        </w:rPr>
        <w:t xml:space="preserve">собливу увагу приділено обробці помилок і </w:t>
      </w:r>
      <w:r w:rsidRPr="2ED791A3" w:rsidR="4F7DDEBE">
        <w:rPr>
          <w:rFonts w:ascii="Times New Roman" w:hAnsi="Times New Roman" w:eastAsia="Times New Roman" w:cs="Times New Roman"/>
          <w:noProof w:val="0"/>
          <w:sz w:val="28"/>
          <w:szCs w:val="28"/>
          <w:lang w:val="uk-UA"/>
        </w:rPr>
        <w:t>логуванню</w:t>
      </w:r>
      <w:r w:rsidRPr="2ED791A3" w:rsidR="4F7DDEBE">
        <w:rPr>
          <w:rFonts w:ascii="Times New Roman" w:hAnsi="Times New Roman" w:eastAsia="Times New Roman" w:cs="Times New Roman"/>
          <w:noProof w:val="0"/>
          <w:sz w:val="28"/>
          <w:szCs w:val="28"/>
          <w:lang w:val="uk-UA"/>
        </w:rPr>
        <w:t>, що гарантує стабільність роботи під час пікових навантажень, а також масштабованості завдяки делегуванню очікуваних функцій зовнішнім сервісам. Проведене комплексне тестування ключових модулів підтвердило коректність функціонування і зручність користувацького досвіду.</w:t>
      </w:r>
    </w:p>
    <w:p xmlns:wp14="http://schemas.microsoft.com/office/word/2010/wordml" w:rsidRPr="00E3125A" w:rsidR="00654945" w:rsidP="00E3125A" w:rsidRDefault="00654945" w14:paraId="30FF155B" wp14:textId="619D04CF">
      <w:pPr>
        <w:pStyle w:val="-CHONG1"/>
      </w:pPr>
      <w:r w:rsidRPr="2ED791A3" w:rsidR="4F7DDEBE">
        <w:rPr>
          <w:rFonts w:ascii="Times New Roman" w:hAnsi="Times New Roman" w:eastAsia="Times New Roman" w:cs="Times New Roman"/>
          <w:noProof w:val="0"/>
          <w:sz w:val="28"/>
          <w:szCs w:val="28"/>
          <w:lang w:val="uk-UA"/>
        </w:rPr>
        <w:t>Отже, реалізована веб-платформа повністю відповідає поставленим цілям, забезпечуючи ефективний контроль, злагоджену комунікацію та підвищену продуктивність командної роботи.</w:t>
      </w:r>
    </w:p>
    <w:p xmlns:wp14="http://schemas.microsoft.com/office/word/2010/wordml" w:rsidRPr="00247492" w:rsidR="00CB24CA" w:rsidP="00CB24CA" w:rsidRDefault="00CB24CA" w14:paraId="2400D03A" wp14:textId="77777777">
      <w:pPr>
        <w:pStyle w:val="1-CHONG"/>
      </w:pPr>
      <w:r w:rsidRPr="00247492">
        <w:br w:type="page"/>
      </w:r>
      <w:bookmarkStart w:name="_Toc516021947" w:id="33"/>
      <w:bookmarkStart w:name="_Toc169527629" w:id="34"/>
      <w:r w:rsidRPr="00247492">
        <w:t>Перелік посилань</w:t>
      </w:r>
      <w:bookmarkEnd w:id="33"/>
      <w:bookmarkEnd w:id="34"/>
    </w:p>
    <w:p xmlns:wp14="http://schemas.microsoft.com/office/word/2010/wordml" w:rsidR="00CC71C5" w:rsidP="2ED791A3" w:rsidRDefault="00B86B79" w14:paraId="2BF40CA3" wp14:textId="7D22925D">
      <w:pPr>
        <w:pStyle w:val="-CHONG0"/>
        <w:rPr/>
      </w:pPr>
      <w:r w:rsidR="1FCA4495">
        <w:rPr/>
        <w:t>l</w:t>
      </w:r>
      <w:r w:rsidR="350259B9">
        <w:rPr/>
        <w:t>emon</w:t>
      </w:r>
      <w:r w:rsidR="5B1164A6">
        <w:rPr/>
        <w:t>.</w:t>
      </w:r>
      <w:r w:rsidR="12453A88">
        <w:rPr/>
        <w:t>scho</w:t>
      </w:r>
      <w:r w:rsidR="678150B9">
        <w:rPr/>
        <w:t>o</w:t>
      </w:r>
      <w:r w:rsidR="12453A88">
        <w:rPr/>
        <w:t>l</w:t>
      </w:r>
      <w:r w:rsidR="12453A88">
        <w:rPr/>
        <w:t>.</w:t>
      </w:r>
      <w:r w:rsidR="5B1164A6">
        <w:rPr/>
        <w:t xml:space="preserve"> Управління IT </w:t>
      </w:r>
      <w:r w:rsidR="70784F25">
        <w:rPr/>
        <w:t xml:space="preserve">проектами - як це відбувається на </w:t>
      </w:r>
      <w:r w:rsidR="70784F25">
        <w:rPr/>
        <w:t>приктиці</w:t>
      </w:r>
      <w:r w:rsidR="5B1164A6">
        <w:rPr/>
        <w:t xml:space="preserve">. </w:t>
      </w:r>
      <w:r w:rsidRPr="2ED791A3" w:rsidR="5B1164A6">
        <w:rPr>
          <w:lang w:val="en-US"/>
        </w:rPr>
        <w:t>URL</w:t>
      </w:r>
      <w:r w:rsidR="5B1164A6">
        <w:rPr/>
        <w:t xml:space="preserve">: </w:t>
      </w:r>
      <w:r w:rsidRPr="2ED791A3" w:rsidR="5B1164A6">
        <w:rPr>
          <w:rFonts w:ascii="Times New Roman" w:hAnsi="Times New Roman" w:eastAsia="Times New Roman" w:cs="Times New Roman"/>
          <w:noProof w:val="0"/>
          <w:sz w:val="28"/>
          <w:szCs w:val="28"/>
          <w:lang w:val="uk-UA"/>
        </w:rPr>
        <w:t>https://</w:t>
      </w:r>
      <w:r w:rsidRPr="2ED791A3" w:rsidR="5B1164A6">
        <w:rPr>
          <w:rFonts w:ascii="Times New Roman" w:hAnsi="Times New Roman" w:eastAsia="Times New Roman" w:cs="Times New Roman"/>
          <w:noProof w:val="0"/>
          <w:sz w:val="28"/>
          <w:szCs w:val="28"/>
          <w:lang w:val="uk-UA"/>
        </w:rPr>
        <w:t>lemon.school</w:t>
      </w:r>
      <w:r w:rsidRPr="2ED791A3" w:rsidR="5B1164A6">
        <w:rPr>
          <w:rFonts w:ascii="Times New Roman" w:hAnsi="Times New Roman" w:eastAsia="Times New Roman" w:cs="Times New Roman"/>
          <w:noProof w:val="0"/>
          <w:sz w:val="28"/>
          <w:szCs w:val="28"/>
          <w:lang w:val="uk-UA"/>
        </w:rPr>
        <w:t>/</w:t>
      </w:r>
      <w:r w:rsidRPr="2ED791A3" w:rsidR="5B1164A6">
        <w:rPr>
          <w:rFonts w:ascii="Times New Roman" w:hAnsi="Times New Roman" w:eastAsia="Times New Roman" w:cs="Times New Roman"/>
          <w:noProof w:val="0"/>
          <w:sz w:val="28"/>
          <w:szCs w:val="28"/>
          <w:lang w:val="uk-UA"/>
        </w:rPr>
        <w:t>blog</w:t>
      </w:r>
      <w:r w:rsidRPr="2ED791A3" w:rsidR="5B1164A6">
        <w:rPr>
          <w:rFonts w:ascii="Times New Roman" w:hAnsi="Times New Roman" w:eastAsia="Times New Roman" w:cs="Times New Roman"/>
          <w:noProof w:val="0"/>
          <w:sz w:val="28"/>
          <w:szCs w:val="28"/>
          <w:lang w:val="uk-UA"/>
        </w:rPr>
        <w:t>/</w:t>
      </w:r>
      <w:r w:rsidRPr="2ED791A3" w:rsidR="5B1164A6">
        <w:rPr>
          <w:rFonts w:ascii="Times New Roman" w:hAnsi="Times New Roman" w:eastAsia="Times New Roman" w:cs="Times New Roman"/>
          <w:noProof w:val="0"/>
          <w:sz w:val="28"/>
          <w:szCs w:val="28"/>
          <w:lang w:val="uk-UA"/>
        </w:rPr>
        <w:t>upravlinnya-it-proyektamy-yak-tse-vidbuvayetsya-na-praktytsi</w:t>
      </w:r>
      <w:r w:rsidR="5B1164A6">
        <w:rPr/>
        <w:t xml:space="preserve"> </w:t>
      </w:r>
      <w:r w:rsidR="2ECDAD38">
        <w:rPr/>
        <w:t xml:space="preserve">  </w:t>
      </w:r>
      <w:hyperlink r:id="R49e05dc6f4664b3e">
        <w:r w:rsidRPr="2ED791A3" w:rsidR="611EF589">
          <w:rPr>
            <w:rStyle w:val="af1"/>
          </w:rPr>
          <w:t>https://help.asana.com/s/article/navigating-asana?language=en_US</w:t>
        </w:r>
      </w:hyperlink>
      <w:r w:rsidR="611EF589">
        <w:rPr/>
        <w:t xml:space="preserve"> </w:t>
      </w:r>
      <w:r w:rsidR="492CFA54">
        <w:rPr/>
        <w:t xml:space="preserve"> https://www.atlassian.com/software/jira/guides/advanced-roadmaps/overview#how-to-get-started</w:t>
      </w:r>
    </w:p>
    <w:p xmlns:wp14="http://schemas.microsoft.com/office/word/2010/wordml" w:rsidR="00CC71C5" w:rsidP="2ED791A3" w:rsidRDefault="00D3510B" w14:paraId="253244E4" wp14:textId="6F2FE10A">
      <w:pPr>
        <w:pStyle w:val="-CHONG0"/>
        <w:rPr>
          <w:rFonts w:ascii="Times New Roman" w:hAnsi="Times New Roman" w:eastAsia="Times New Roman" w:cs="Times New Roman"/>
          <w:noProof w:val="0"/>
          <w:sz w:val="28"/>
          <w:szCs w:val="28"/>
          <w:lang w:val="uk-UA"/>
        </w:rPr>
      </w:pPr>
      <w:r w:rsidR="258113ED">
        <w:rPr/>
        <w:t>Wikipedia</w:t>
      </w:r>
      <w:r w:rsidR="42CB4F53">
        <w:rPr/>
        <w:t xml:space="preserve">. </w:t>
      </w:r>
      <w:r w:rsidR="1EA5C4A4">
        <w:rPr/>
        <w:t>Управління проектами</w:t>
      </w:r>
      <w:r w:rsidR="42CB4F53">
        <w:rPr/>
        <w:t xml:space="preserve">. </w:t>
      </w:r>
      <w:r w:rsidRPr="2ED791A3" w:rsidR="42CB4F53">
        <w:rPr>
          <w:lang w:val="en-US"/>
        </w:rPr>
        <w:t>URL</w:t>
      </w:r>
      <w:r w:rsidR="66D651D5">
        <w:rPr/>
        <w:t xml:space="preserve">: </w:t>
      </w:r>
      <w:r w:rsidRPr="2ED791A3" w:rsidR="56840092">
        <w:rPr>
          <w:rFonts w:ascii="Times New Roman" w:hAnsi="Times New Roman" w:eastAsia="Times New Roman" w:cs="Times New Roman"/>
          <w:noProof w:val="0"/>
          <w:sz w:val="28"/>
          <w:szCs w:val="28"/>
          <w:lang w:val="uk-UA"/>
        </w:rPr>
        <w:t>https://uk.wikipedia.org/wiki/Управління_проєктами</w:t>
      </w:r>
    </w:p>
    <w:p xmlns:wp14="http://schemas.microsoft.com/office/word/2010/wordml" w:rsidRPr="008E6D90" w:rsidR="00306FDA" w:rsidP="2ED791A3" w:rsidRDefault="00F041DC" w14:paraId="174842D1" wp14:textId="69E03FC2">
      <w:pPr>
        <w:pStyle w:val="-CHONG0"/>
        <w:rPr>
          <w:rFonts w:ascii="Times New Roman" w:hAnsi="Times New Roman" w:eastAsia="Times New Roman" w:cs="Times New Roman"/>
          <w:noProof w:val="0"/>
          <w:sz w:val="28"/>
          <w:szCs w:val="28"/>
          <w:lang w:val="en-US"/>
        </w:rPr>
      </w:pPr>
      <w:r w:rsidRPr="2ED791A3" w:rsidR="74F771FB">
        <w:rPr>
          <w:lang w:val="en-US"/>
        </w:rPr>
        <w:t>stfalcon</w:t>
      </w:r>
      <w:r w:rsidRPr="2ED791A3" w:rsidR="16E9BDA4">
        <w:rPr>
          <w:lang w:val="en-US"/>
        </w:rPr>
        <w:t xml:space="preserve">. </w:t>
      </w:r>
      <w:r w:rsidRPr="2ED791A3" w:rsidR="5DEC687D">
        <w:rPr>
          <w:lang w:val="en-US"/>
        </w:rPr>
        <w:t xml:space="preserve">5 </w:t>
      </w:r>
      <w:r w:rsidRPr="2ED791A3" w:rsidR="5DEC687D">
        <w:rPr>
          <w:lang w:val="en-US"/>
        </w:rPr>
        <w:t>фаз</w:t>
      </w:r>
      <w:r w:rsidRPr="2ED791A3" w:rsidR="5DEC687D">
        <w:rPr>
          <w:lang w:val="en-US"/>
        </w:rPr>
        <w:t xml:space="preserve"> </w:t>
      </w:r>
      <w:r w:rsidRPr="2ED791A3" w:rsidR="5DEC687D">
        <w:rPr>
          <w:lang w:val="en-US"/>
        </w:rPr>
        <w:t>життєвого</w:t>
      </w:r>
      <w:r w:rsidRPr="2ED791A3" w:rsidR="5DEC687D">
        <w:rPr>
          <w:lang w:val="en-US"/>
        </w:rPr>
        <w:t xml:space="preserve"> циклу управління проектами</w:t>
      </w:r>
      <w:r w:rsidRPr="2ED791A3" w:rsidR="16E9BDA4">
        <w:rPr>
          <w:lang w:val="en-US"/>
        </w:rPr>
        <w:t>.</w:t>
      </w:r>
      <w:r w:rsidRPr="2ED791A3" w:rsidR="585177E3">
        <w:rPr>
          <w:lang w:val="en-US"/>
        </w:rPr>
        <w:t xml:space="preserve"> </w:t>
      </w:r>
      <w:r w:rsidRPr="2ED791A3" w:rsidR="16E9BDA4">
        <w:rPr>
          <w:lang w:val="en-US"/>
        </w:rPr>
        <w:t>URL</w:t>
      </w:r>
      <w:r w:rsidRPr="2ED791A3" w:rsidR="16E9BDA4">
        <w:rPr>
          <w:lang w:val="en-US"/>
        </w:rPr>
        <w:t xml:space="preserve">: </w:t>
      </w:r>
      <w:r w:rsidRPr="2ED791A3" w:rsidR="50AFAE1E">
        <w:rPr>
          <w:rFonts w:ascii="Times New Roman" w:hAnsi="Times New Roman" w:eastAsia="Times New Roman" w:cs="Times New Roman"/>
          <w:noProof w:val="0"/>
          <w:sz w:val="28"/>
          <w:szCs w:val="28"/>
          <w:lang w:val="en-US"/>
        </w:rPr>
        <w:t>https://stfalcon.com/uk/blog/post/project-management-life-cycle</w:t>
      </w:r>
    </w:p>
    <w:p xmlns:wp14="http://schemas.microsoft.com/office/word/2010/wordml" w:rsidRPr="007467B0" w:rsidR="007467B0" w:rsidP="2ED791A3" w:rsidRDefault="00A427A8" w14:paraId="68244F92" wp14:textId="446C2D2B">
      <w:pPr>
        <w:pStyle w:val="-CHONG0"/>
        <w:rPr>
          <w:rFonts w:ascii="Times New Roman" w:hAnsi="Times New Roman" w:eastAsia="Times New Roman" w:cs="Times New Roman"/>
          <w:noProof w:val="0"/>
          <w:sz w:val="28"/>
          <w:szCs w:val="28"/>
          <w:lang w:val="uk-UA"/>
        </w:rPr>
      </w:pPr>
      <w:r w:rsidR="69B3F4A6">
        <w:rPr/>
        <w:t>d</w:t>
      </w:r>
      <w:r w:rsidR="4B36912A">
        <w:rPr/>
        <w:t>ou</w:t>
      </w:r>
      <w:r w:rsidR="5219044D">
        <w:rPr/>
        <w:t>.</w:t>
      </w:r>
      <w:r w:rsidR="6E593985">
        <w:rPr/>
        <w:t>ua.</w:t>
      </w:r>
      <w:r w:rsidR="4BF18465">
        <w:rPr/>
        <w:t xml:space="preserve"> </w:t>
      </w:r>
      <w:r w:rsidRPr="2ED791A3" w:rsidR="4BF18465">
        <w:rPr>
          <w:rFonts w:ascii="Times New Roman" w:hAnsi="Times New Roman" w:eastAsia="Times New Roman" w:cs="Times New Roman"/>
          <w:noProof w:val="0"/>
          <w:sz w:val="28"/>
          <w:szCs w:val="28"/>
          <w:lang w:val="uk-UA"/>
        </w:rPr>
        <w:t>Процес моделювання предметної області.</w:t>
      </w:r>
      <w:r w:rsidRPr="2ED791A3" w:rsidR="46F60268">
        <w:rPr>
          <w:lang w:val="en-US"/>
        </w:rPr>
        <w:t xml:space="preserve"> </w:t>
      </w:r>
      <w:r w:rsidR="5219044D">
        <w:rPr/>
        <w:t xml:space="preserve">URL: </w:t>
      </w:r>
      <w:r w:rsidRPr="2ED791A3" w:rsidR="052766A5">
        <w:rPr>
          <w:rFonts w:ascii="Times New Roman" w:hAnsi="Times New Roman" w:eastAsia="Times New Roman" w:cs="Times New Roman"/>
          <w:noProof w:val="0"/>
          <w:sz w:val="28"/>
          <w:szCs w:val="28"/>
          <w:lang w:val="uk-UA"/>
        </w:rPr>
        <w:t>https://dou.ua/forums/topic/42366/</w:t>
      </w:r>
    </w:p>
    <w:p xmlns:wp14="http://schemas.microsoft.com/office/word/2010/wordml" w:rsidRPr="009A0D49" w:rsidR="009A0D49" w:rsidP="2ED791A3" w:rsidRDefault="002A293C" w14:paraId="64DF9583" wp14:textId="17C2F4A7">
      <w:pPr>
        <w:pStyle w:val="-CHONG0"/>
        <w:rPr>
          <w:rFonts w:ascii="Times New Roman" w:hAnsi="Times New Roman" w:eastAsia="Times New Roman" w:cs="Times New Roman"/>
          <w:noProof w:val="0"/>
          <w:sz w:val="28"/>
          <w:szCs w:val="28"/>
          <w:lang w:val="uk-UA"/>
        </w:rPr>
      </w:pPr>
      <w:r w:rsidR="7E7A23A1">
        <w:rPr/>
        <w:t>tr</w:t>
      </w:r>
      <w:r w:rsidR="34B6D26F">
        <w:rPr/>
        <w:t>ello</w:t>
      </w:r>
      <w:r w:rsidR="03AD653E">
        <w:rPr/>
        <w:t>.</w:t>
      </w:r>
      <w:r w:rsidR="2F661819">
        <w:rPr/>
        <w:t>com.</w:t>
      </w:r>
      <w:r w:rsidR="03AD653E">
        <w:rPr/>
        <w:t xml:space="preserve"> </w:t>
      </w:r>
      <w:r w:rsidR="74D9630F">
        <w:rPr/>
        <w:t xml:space="preserve">Що таке Trello. </w:t>
      </w:r>
      <w:r w:rsidR="03AD653E">
        <w:rPr/>
        <w:t xml:space="preserve">URL: </w:t>
      </w:r>
      <w:r w:rsidRPr="2ED791A3" w:rsidR="429A05C3">
        <w:rPr>
          <w:rFonts w:ascii="Times New Roman" w:hAnsi="Times New Roman" w:eastAsia="Times New Roman" w:cs="Times New Roman"/>
          <w:noProof w:val="0"/>
          <w:sz w:val="28"/>
          <w:szCs w:val="28"/>
          <w:lang w:val="uk-UA"/>
        </w:rPr>
        <w:t>https://trello.com/uk/tour</w:t>
      </w:r>
    </w:p>
    <w:p xmlns:wp14="http://schemas.microsoft.com/office/word/2010/wordml" w:rsidR="009A0D49" w:rsidP="2ED791A3" w:rsidRDefault="00E90D35" w14:paraId="51ED7F2B" wp14:textId="0B7437A9">
      <w:pPr>
        <w:pStyle w:val="-CHONG0"/>
        <w:rPr>
          <w:lang w:val="en-US"/>
        </w:rPr>
      </w:pPr>
      <w:hyperlink r:id="R116aedbc002b409d">
        <w:r w:rsidRPr="2ED791A3" w:rsidR="1D1AECA7">
          <w:rPr>
            <w:rStyle w:val="af1"/>
          </w:rPr>
          <w:t>trello.com</w:t>
        </w:r>
      </w:hyperlink>
      <w:r w:rsidR="7B94282B">
        <w:rPr/>
        <w:t>.</w:t>
      </w:r>
      <w:r w:rsidR="7B94282B">
        <w:rPr/>
        <w:t xml:space="preserve"> URL: </w:t>
      </w:r>
      <w:hyperlink r:id="R3e05d4c85aa0422f">
        <w:r w:rsidRPr="2ED791A3" w:rsidR="0197026B">
          <w:rPr>
            <w:rStyle w:val="af1"/>
          </w:rPr>
          <w:t>https://trello.com/uk/guide/trello-101</w:t>
        </w:r>
      </w:hyperlink>
    </w:p>
    <w:p xmlns:wp14="http://schemas.microsoft.com/office/word/2010/wordml" w:rsidR="00A47D5F" w:rsidP="2ED791A3" w:rsidRDefault="00332EB7" w14:paraId="7F9E454B" wp14:textId="4E98E194">
      <w:pPr>
        <w:pStyle w:val="-CHONG0"/>
        <w:rPr>
          <w:rFonts w:ascii="Times New Roman" w:hAnsi="Times New Roman" w:eastAsia="Times New Roman" w:cs="Times New Roman"/>
          <w:sz w:val="28"/>
          <w:szCs w:val="28"/>
          <w:lang w:val="en-US"/>
        </w:rPr>
      </w:pPr>
      <w:hyperlink r:id="R1b3241793ad9477d">
        <w:r w:rsidRPr="2ED791A3" w:rsidR="3D90D4A0">
          <w:rPr>
            <w:rStyle w:val="af1"/>
            <w:rFonts w:ascii="Times New Roman" w:hAnsi="Times New Roman" w:eastAsia="Times New Roman" w:cs="Times New Roman"/>
            <w:sz w:val="28"/>
            <w:szCs w:val="28"/>
            <w:lang w:val="en-US"/>
          </w:rPr>
          <w:t>help.asana.com</w:t>
        </w:r>
      </w:hyperlink>
      <w:r w:rsidRPr="2ED791A3" w:rsidR="30FBC52E">
        <w:rPr>
          <w:lang w:val="en-US"/>
        </w:rPr>
        <w:t>.</w:t>
      </w:r>
      <w:r w:rsidRPr="2ED791A3" w:rsidR="411E55B0">
        <w:rPr>
          <w:lang w:val="en-US"/>
        </w:rPr>
        <w:t xml:space="preserve"> </w:t>
      </w:r>
      <w:r w:rsidRPr="2ED791A3" w:rsidR="30FBC52E">
        <w:rPr>
          <w:lang w:val="en-US"/>
        </w:rPr>
        <w:t xml:space="preserve">URL: </w:t>
      </w:r>
      <w:hyperlink r:id="R58f9cdc742d14961">
        <w:r w:rsidRPr="2ED791A3" w:rsidR="076277B6">
          <w:rPr>
            <w:rStyle w:val="af1"/>
            <w:rFonts w:ascii="Times New Roman" w:hAnsi="Times New Roman" w:eastAsia="Times New Roman" w:cs="Times New Roman"/>
            <w:sz w:val="28"/>
            <w:szCs w:val="28"/>
            <w:lang w:val="en-US"/>
          </w:rPr>
          <w:t>https://help.asana.com/s/article/navigating-asana?language=en_US</w:t>
        </w:r>
      </w:hyperlink>
    </w:p>
    <w:p xmlns:wp14="http://schemas.microsoft.com/office/word/2010/wordml" w:rsidR="008B5452" w:rsidP="2ED791A3" w:rsidRDefault="004D1D3B" w14:paraId="1E4D896C" wp14:textId="6A4DBFFF">
      <w:pPr>
        <w:pStyle w:val="-CHONG0"/>
        <w:rPr>
          <w:lang w:val="en-US"/>
        </w:rPr>
      </w:pPr>
      <w:r w:rsidR="65C1BB4B">
        <w:rPr/>
        <w:t>atlassian.com</w:t>
      </w:r>
      <w:r w:rsidR="46A9961D">
        <w:rPr/>
        <w:t>.</w:t>
      </w:r>
      <w:r w:rsidR="46A9961D">
        <w:rPr/>
        <w:t xml:space="preserve"> URL: </w:t>
      </w:r>
      <w:r w:rsidR="06E425A8">
        <w:rPr/>
        <w:t>https://www.atlassian.com/software/jira/guides/advanced-roadmaps/overview#how-to-get-started</w:t>
      </w:r>
    </w:p>
    <w:p xmlns:wp14="http://schemas.microsoft.com/office/word/2010/wordml" w:rsidR="0066532E" w:rsidP="2ED791A3" w:rsidRDefault="000B42BA" w14:paraId="0B98810F" wp14:textId="7A12F87B">
      <w:pPr>
        <w:pStyle w:val="-CHONG0"/>
        <w:rPr>
          <w:rFonts w:ascii="Times New Roman" w:hAnsi="Times New Roman" w:eastAsia="Times New Roman" w:cs="Times New Roman"/>
          <w:noProof w:val="0"/>
          <w:sz w:val="28"/>
          <w:szCs w:val="28"/>
          <w:lang w:val="uk-UA"/>
        </w:rPr>
      </w:pPr>
      <w:r w:rsidRPr="2ED791A3" w:rsidR="4377C17F">
        <w:rPr>
          <w:lang w:val="en-US"/>
        </w:rPr>
        <w:t>Wikipedia</w:t>
      </w:r>
      <w:r w:rsidR="4E8367D7">
        <w:rPr/>
        <w:t xml:space="preserve">. </w:t>
      </w:r>
      <w:r w:rsidR="1C24636D">
        <w:rPr/>
        <w:t>Діаграма прецедентів</w:t>
      </w:r>
      <w:r w:rsidR="4E8367D7">
        <w:rPr/>
        <w:t xml:space="preserve">. URL: </w:t>
      </w:r>
      <w:r w:rsidRPr="2ED791A3" w:rsidR="791D800C">
        <w:rPr>
          <w:rFonts w:ascii="Times New Roman" w:hAnsi="Times New Roman" w:eastAsia="Times New Roman" w:cs="Times New Roman"/>
          <w:noProof w:val="0"/>
          <w:sz w:val="28"/>
          <w:szCs w:val="28"/>
          <w:lang w:val="uk-UA"/>
        </w:rPr>
        <w:t>https://uk.wikipedia.org/wiki/Діаграма_прецедентів</w:t>
      </w:r>
    </w:p>
    <w:p xmlns:wp14="http://schemas.microsoft.com/office/word/2010/wordml" w:rsidR="00A47D5F" w:rsidP="2ED791A3" w:rsidRDefault="006D2401" w14:paraId="4B3A47FC" wp14:textId="13FACB36">
      <w:pPr>
        <w:pStyle w:val="-CHONG0"/>
        <w:rPr>
          <w:rFonts w:ascii="Times New Roman" w:hAnsi="Times New Roman" w:eastAsia="Times New Roman" w:cs="Times New Roman"/>
          <w:noProof w:val="0"/>
          <w:sz w:val="28"/>
          <w:szCs w:val="28"/>
          <w:lang w:val="en-US"/>
        </w:rPr>
      </w:pPr>
      <w:r w:rsidRPr="2ED791A3" w:rsidR="17C5D1BE">
        <w:rPr>
          <w:lang w:val="en-US"/>
        </w:rPr>
        <w:t xml:space="preserve"> </w:t>
      </w:r>
      <w:r w:rsidRPr="2ED791A3" w:rsidR="54B7F99E">
        <w:rPr>
          <w:rFonts w:ascii="Times New Roman" w:hAnsi="Times New Roman" w:eastAsia="Times New Roman" w:cs="Times New Roman"/>
          <w:noProof w:val="0"/>
          <w:sz w:val="28"/>
          <w:szCs w:val="28"/>
          <w:lang w:val="en-US"/>
        </w:rPr>
        <w:t>whileweb.com</w:t>
      </w:r>
      <w:r w:rsidR="17C5D1BE">
        <w:rPr/>
        <w:t xml:space="preserve">. </w:t>
      </w:r>
      <w:r w:rsidRPr="2ED791A3" w:rsidR="059FB36E">
        <w:rPr>
          <w:rFonts w:ascii="Times New Roman" w:hAnsi="Times New Roman" w:eastAsia="Times New Roman" w:cs="Times New Roman"/>
          <w:noProof w:val="0"/>
          <w:sz w:val="28"/>
          <w:szCs w:val="28"/>
          <w:lang w:val="uk-UA"/>
        </w:rPr>
        <w:t>Веб-дизайн та UX/UI: як створити зручний інтерфейс?</w:t>
      </w:r>
      <w:r w:rsidR="17C5D1BE">
        <w:rPr/>
        <w:t xml:space="preserve"> URL:</w:t>
      </w:r>
      <w:r w:rsidRPr="2ED791A3" w:rsidR="17C5D1BE">
        <w:rPr>
          <w:lang w:val="en-US"/>
        </w:rPr>
        <w:t xml:space="preserve"> </w:t>
      </w:r>
      <w:r w:rsidRPr="2ED791A3" w:rsidR="728F07B3">
        <w:rPr>
          <w:rFonts w:ascii="Times New Roman" w:hAnsi="Times New Roman" w:eastAsia="Times New Roman" w:cs="Times New Roman"/>
          <w:noProof w:val="0"/>
          <w:sz w:val="28"/>
          <w:szCs w:val="28"/>
          <w:lang w:val="en-US"/>
        </w:rPr>
        <w:t>https://whileweb.com/uk/blog/veb-dizajn-ta-uxui-yak-stvoriti-zruchnij-interfejs/</w:t>
      </w:r>
    </w:p>
    <w:p xmlns:wp14="http://schemas.microsoft.com/office/word/2010/wordml" w:rsidR="00DE4E66" w:rsidP="2ED791A3" w:rsidRDefault="003F01C3" w14:paraId="215B709D" wp14:textId="2FDFDD24">
      <w:pPr>
        <w:pStyle w:val="-CHONG0"/>
        <w:rPr>
          <w:rFonts w:ascii="Times New Roman" w:hAnsi="Times New Roman" w:eastAsia="Times New Roman" w:cs="Times New Roman"/>
          <w:noProof w:val="0"/>
          <w:sz w:val="28"/>
          <w:szCs w:val="28"/>
          <w:lang w:val="uk-UA"/>
        </w:rPr>
      </w:pPr>
      <w:r w:rsidRPr="2ED791A3" w:rsidR="6583C0A7">
        <w:rPr>
          <w:lang w:val="en-US"/>
        </w:rPr>
        <w:t xml:space="preserve"> </w:t>
      </w:r>
      <w:r w:rsidRPr="2ED791A3" w:rsidR="5C477DED">
        <w:rPr>
          <w:lang w:val="en-US"/>
        </w:rPr>
        <w:t>dashthis.com</w:t>
      </w:r>
      <w:r w:rsidR="6583C0A7">
        <w:rPr/>
        <w:t xml:space="preserve">. </w:t>
      </w:r>
      <w:r w:rsidRPr="2ED791A3" w:rsidR="4F066B51">
        <w:rPr>
          <w:rFonts w:ascii="Times New Roman" w:hAnsi="Times New Roman" w:eastAsia="Times New Roman" w:cs="Times New Roman"/>
          <w:noProof w:val="0"/>
          <w:sz w:val="28"/>
          <w:szCs w:val="28"/>
          <w:lang w:val="uk-UA"/>
        </w:rPr>
        <w:t>Drag</w:t>
      </w:r>
      <w:r w:rsidRPr="2ED791A3" w:rsidR="4F066B51">
        <w:rPr>
          <w:rFonts w:ascii="Times New Roman" w:hAnsi="Times New Roman" w:eastAsia="Times New Roman" w:cs="Times New Roman"/>
          <w:noProof w:val="0"/>
          <w:sz w:val="28"/>
          <w:szCs w:val="28"/>
          <w:lang w:val="uk-UA"/>
        </w:rPr>
        <w:t xml:space="preserve"> </w:t>
      </w:r>
      <w:r w:rsidRPr="2ED791A3" w:rsidR="4F066B51">
        <w:rPr>
          <w:rFonts w:ascii="Times New Roman" w:hAnsi="Times New Roman" w:eastAsia="Times New Roman" w:cs="Times New Roman"/>
          <w:noProof w:val="0"/>
          <w:sz w:val="28"/>
          <w:szCs w:val="28"/>
          <w:lang w:val="uk-UA"/>
        </w:rPr>
        <w:t>and</w:t>
      </w:r>
      <w:r w:rsidRPr="2ED791A3" w:rsidR="4F066B51">
        <w:rPr>
          <w:rFonts w:ascii="Times New Roman" w:hAnsi="Times New Roman" w:eastAsia="Times New Roman" w:cs="Times New Roman"/>
          <w:noProof w:val="0"/>
          <w:sz w:val="28"/>
          <w:szCs w:val="28"/>
          <w:lang w:val="uk-UA"/>
        </w:rPr>
        <w:t xml:space="preserve"> </w:t>
      </w:r>
      <w:r w:rsidRPr="2ED791A3" w:rsidR="4F066B51">
        <w:rPr>
          <w:rFonts w:ascii="Times New Roman" w:hAnsi="Times New Roman" w:eastAsia="Times New Roman" w:cs="Times New Roman"/>
          <w:noProof w:val="0"/>
          <w:sz w:val="28"/>
          <w:szCs w:val="28"/>
          <w:lang w:val="uk-UA"/>
        </w:rPr>
        <w:t>Drop</w:t>
      </w:r>
      <w:r w:rsidRPr="2ED791A3" w:rsidR="4F066B51">
        <w:rPr>
          <w:rFonts w:ascii="Times New Roman" w:hAnsi="Times New Roman" w:eastAsia="Times New Roman" w:cs="Times New Roman"/>
          <w:noProof w:val="0"/>
          <w:sz w:val="28"/>
          <w:szCs w:val="28"/>
          <w:lang w:val="uk-UA"/>
        </w:rPr>
        <w:t xml:space="preserve"> </w:t>
      </w:r>
      <w:r w:rsidRPr="2ED791A3" w:rsidR="4F066B51">
        <w:rPr>
          <w:rFonts w:ascii="Times New Roman" w:hAnsi="Times New Roman" w:eastAsia="Times New Roman" w:cs="Times New Roman"/>
          <w:noProof w:val="0"/>
          <w:sz w:val="28"/>
          <w:szCs w:val="28"/>
          <w:lang w:val="uk-UA"/>
        </w:rPr>
        <w:t>Widgets</w:t>
      </w:r>
      <w:r w:rsidRPr="2ED791A3" w:rsidR="4F066B51">
        <w:rPr>
          <w:rFonts w:ascii="Times New Roman" w:hAnsi="Times New Roman" w:eastAsia="Times New Roman" w:cs="Times New Roman"/>
          <w:noProof w:val="0"/>
          <w:sz w:val="28"/>
          <w:szCs w:val="28"/>
          <w:lang w:val="uk-UA"/>
        </w:rPr>
        <w:t xml:space="preserve"> </w:t>
      </w:r>
      <w:r w:rsidRPr="2ED791A3" w:rsidR="4F066B51">
        <w:rPr>
          <w:rFonts w:ascii="Times New Roman" w:hAnsi="Times New Roman" w:eastAsia="Times New Roman" w:cs="Times New Roman"/>
          <w:noProof w:val="0"/>
          <w:sz w:val="28"/>
          <w:szCs w:val="28"/>
          <w:lang w:val="uk-UA"/>
        </w:rPr>
        <w:t>to</w:t>
      </w:r>
      <w:r w:rsidRPr="2ED791A3" w:rsidR="4F066B51">
        <w:rPr>
          <w:rFonts w:ascii="Times New Roman" w:hAnsi="Times New Roman" w:eastAsia="Times New Roman" w:cs="Times New Roman"/>
          <w:noProof w:val="0"/>
          <w:sz w:val="28"/>
          <w:szCs w:val="28"/>
          <w:lang w:val="uk-UA"/>
        </w:rPr>
        <w:t xml:space="preserve"> </w:t>
      </w:r>
      <w:r w:rsidRPr="2ED791A3" w:rsidR="4F066B51">
        <w:rPr>
          <w:rFonts w:ascii="Times New Roman" w:hAnsi="Times New Roman" w:eastAsia="Times New Roman" w:cs="Times New Roman"/>
          <w:noProof w:val="0"/>
          <w:sz w:val="28"/>
          <w:szCs w:val="28"/>
          <w:lang w:val="uk-UA"/>
        </w:rPr>
        <w:t>your</w:t>
      </w:r>
      <w:r w:rsidRPr="2ED791A3" w:rsidR="4F066B51">
        <w:rPr>
          <w:rFonts w:ascii="Times New Roman" w:hAnsi="Times New Roman" w:eastAsia="Times New Roman" w:cs="Times New Roman"/>
          <w:noProof w:val="0"/>
          <w:sz w:val="28"/>
          <w:szCs w:val="28"/>
          <w:lang w:val="uk-UA"/>
        </w:rPr>
        <w:t xml:space="preserve"> </w:t>
      </w:r>
      <w:r w:rsidRPr="2ED791A3" w:rsidR="4F066B51">
        <w:rPr>
          <w:rFonts w:ascii="Times New Roman" w:hAnsi="Times New Roman" w:eastAsia="Times New Roman" w:cs="Times New Roman"/>
          <w:noProof w:val="0"/>
          <w:sz w:val="28"/>
          <w:szCs w:val="28"/>
          <w:lang w:val="uk-UA"/>
        </w:rPr>
        <w:t>Web</w:t>
      </w:r>
      <w:r w:rsidRPr="2ED791A3" w:rsidR="4F066B51">
        <w:rPr>
          <w:rFonts w:ascii="Times New Roman" w:hAnsi="Times New Roman" w:eastAsia="Times New Roman" w:cs="Times New Roman"/>
          <w:noProof w:val="0"/>
          <w:sz w:val="28"/>
          <w:szCs w:val="28"/>
          <w:lang w:val="uk-UA"/>
        </w:rPr>
        <w:t xml:space="preserve"> </w:t>
      </w:r>
      <w:r w:rsidRPr="2ED791A3" w:rsidR="4F066B51">
        <w:rPr>
          <w:rFonts w:ascii="Times New Roman" w:hAnsi="Times New Roman" w:eastAsia="Times New Roman" w:cs="Times New Roman"/>
          <w:noProof w:val="0"/>
          <w:sz w:val="28"/>
          <w:szCs w:val="28"/>
          <w:lang w:val="uk-UA"/>
        </w:rPr>
        <w:t>Dashboard</w:t>
      </w:r>
      <w:r w:rsidR="6583C0A7">
        <w:rPr/>
        <w:t xml:space="preserve">. URL: </w:t>
      </w:r>
      <w:r w:rsidRPr="2ED791A3" w:rsidR="33299DE0">
        <w:rPr>
          <w:rFonts w:ascii="Times New Roman" w:hAnsi="Times New Roman" w:eastAsia="Times New Roman" w:cs="Times New Roman"/>
          <w:noProof w:val="0"/>
          <w:sz w:val="28"/>
          <w:szCs w:val="28"/>
          <w:lang w:val="uk-UA"/>
        </w:rPr>
        <w:t>https://dashthis.com/blog/drag-and-drop-widgets-to-your-web-dashboard/</w:t>
      </w:r>
    </w:p>
    <w:p xmlns:wp14="http://schemas.microsoft.com/office/word/2010/wordml" w:rsidRPr="00DE4E66" w:rsidR="00DE4E66" w:rsidP="2ED791A3" w:rsidRDefault="00DE4E66" w14:paraId="7B68B48C" wp14:textId="2099BDE1">
      <w:pPr>
        <w:pStyle w:val="-CHONG0"/>
        <w:rPr>
          <w:rFonts w:ascii="Times New Roman" w:hAnsi="Times New Roman" w:eastAsia="Times New Roman" w:cs="Times New Roman"/>
          <w:sz w:val="28"/>
          <w:szCs w:val="28"/>
        </w:rPr>
      </w:pPr>
      <w:r w:rsidRPr="2ED791A3" w:rsidR="12F82A84">
        <w:rPr>
          <w:lang w:val="en-US"/>
        </w:rPr>
        <w:t xml:space="preserve"> </w:t>
      </w:r>
      <w:r w:rsidRPr="2ED791A3" w:rsidR="131EFA07">
        <w:rPr>
          <w:lang w:val="en-US"/>
        </w:rPr>
        <w:t>wikipedia</w:t>
      </w:r>
      <w:r w:rsidR="12F82A84">
        <w:rPr/>
        <w:t xml:space="preserve">. </w:t>
      </w:r>
      <w:r w:rsidR="1B325A6B">
        <w:rPr/>
        <w:t>Моделі баз даних</w:t>
      </w:r>
      <w:r w:rsidR="12F82A84">
        <w:rPr/>
        <w:t>. URL:</w:t>
      </w:r>
      <w:r w:rsidRPr="2ED791A3" w:rsidR="23A6CDE3">
        <w:rPr>
          <w:lang w:val="en-US"/>
        </w:rPr>
        <w:t xml:space="preserve"> </w:t>
      </w:r>
      <w:hyperlink r:id="R143b4d933f54478e">
        <w:r w:rsidRPr="2ED791A3" w:rsidR="0F247A8C">
          <w:rPr>
            <w:rStyle w:val="af1"/>
            <w:rFonts w:ascii="Times New Roman" w:hAnsi="Times New Roman" w:eastAsia="Times New Roman" w:cs="Times New Roman"/>
            <w:noProof w:val="0"/>
            <w:sz w:val="28"/>
            <w:szCs w:val="28"/>
            <w:lang w:val="en-US"/>
          </w:rPr>
          <w:t>https://uk.wikipedia.org/wiki/Моделі_баз_даних</w:t>
        </w:r>
      </w:hyperlink>
    </w:p>
    <w:p xmlns:wp14="http://schemas.microsoft.com/office/word/2010/wordml" w:rsidRPr="00DE4E66" w:rsidR="00DE4E66" w:rsidP="2ED791A3" w:rsidRDefault="00DE4E66" w14:paraId="7BC0FD6E" wp14:textId="54C35C5A">
      <w:pPr>
        <w:pStyle w:val="-CHONG0"/>
        <w:rPr>
          <w:rFonts w:ascii="Times New Roman" w:hAnsi="Times New Roman" w:eastAsia="Times New Roman" w:cs="Times New Roman"/>
          <w:noProof w:val="0"/>
          <w:sz w:val="28"/>
          <w:szCs w:val="28"/>
          <w:lang w:val="en-US"/>
        </w:rPr>
      </w:pPr>
      <w:r w:rsidR="384B87F5">
        <w:rPr/>
        <w:t xml:space="preserve"> dou.ua. </w:t>
      </w:r>
      <w:r w:rsidRPr="2ED791A3" w:rsidR="384B87F5">
        <w:rPr>
          <w:rFonts w:ascii="Times New Roman" w:hAnsi="Times New Roman" w:eastAsia="Times New Roman" w:cs="Times New Roman"/>
          <w:noProof w:val="0"/>
          <w:sz w:val="28"/>
          <w:szCs w:val="28"/>
          <w:lang w:val="uk-UA"/>
        </w:rPr>
        <w:t>Типи баз даних: особливості, відмінності та приклади</w:t>
      </w:r>
      <w:r w:rsidR="384B87F5">
        <w:rPr/>
        <w:t>. URL:</w:t>
      </w:r>
      <w:r w:rsidRPr="2ED791A3" w:rsidR="384B87F5">
        <w:rPr>
          <w:lang w:val="en-US"/>
        </w:rPr>
        <w:t xml:space="preserve"> https://dou.ua/lenta/articles/types-of-databases/</w:t>
      </w:r>
    </w:p>
    <w:p xmlns:wp14="http://schemas.microsoft.com/office/word/2010/wordml" w:rsidRPr="00DE4E66" w:rsidR="00DE4E66" w:rsidP="2ED791A3" w:rsidRDefault="00DE4E66" w14:paraId="14306ADA" wp14:textId="4EEB51B5">
      <w:pPr>
        <w:pStyle w:val="-CHONG0"/>
        <w:ind w:hanging="360"/>
        <w:rPr>
          <w:rFonts w:ascii="Times New Roman" w:hAnsi="Times New Roman" w:eastAsia="Times New Roman" w:cs="Times New Roman"/>
          <w:noProof w:val="0"/>
          <w:sz w:val="28"/>
          <w:szCs w:val="28"/>
          <w:lang w:val="en-US"/>
        </w:rPr>
      </w:pPr>
      <w:r w:rsidR="053D9295">
        <w:rPr/>
        <w:t>dou.ua</w:t>
      </w:r>
      <w:r w:rsidR="384B87F5">
        <w:rPr/>
        <w:t xml:space="preserve">. </w:t>
      </w:r>
      <w:r w:rsidRPr="2ED791A3" w:rsidR="0AD4FA61">
        <w:rPr>
          <w:rFonts w:ascii="Times New Roman" w:hAnsi="Times New Roman" w:eastAsia="Times New Roman" w:cs="Times New Roman"/>
          <w:noProof w:val="0"/>
          <w:sz w:val="28"/>
          <w:szCs w:val="28"/>
          <w:lang w:val="uk-UA"/>
        </w:rPr>
        <w:t xml:space="preserve">Багатосторінкові та </w:t>
      </w:r>
      <w:r w:rsidRPr="2ED791A3" w:rsidR="0AD4FA61">
        <w:rPr>
          <w:rFonts w:ascii="Times New Roman" w:hAnsi="Times New Roman" w:eastAsia="Times New Roman" w:cs="Times New Roman"/>
          <w:noProof w:val="0"/>
          <w:sz w:val="28"/>
          <w:szCs w:val="28"/>
          <w:lang w:val="uk-UA"/>
        </w:rPr>
        <w:t>односторінкові</w:t>
      </w:r>
      <w:r w:rsidRPr="2ED791A3" w:rsidR="0AD4FA61">
        <w:rPr>
          <w:rFonts w:ascii="Times New Roman" w:hAnsi="Times New Roman" w:eastAsia="Times New Roman" w:cs="Times New Roman"/>
          <w:noProof w:val="0"/>
          <w:sz w:val="28"/>
          <w:szCs w:val="28"/>
          <w:lang w:val="uk-UA"/>
        </w:rPr>
        <w:t xml:space="preserve"> додатки, їх переваги та недоліки</w:t>
      </w:r>
      <w:r w:rsidR="384B87F5">
        <w:rPr/>
        <w:t>. URL:</w:t>
      </w:r>
      <w:r w:rsidRPr="2ED791A3" w:rsidR="384B87F5">
        <w:rPr>
          <w:lang w:val="en-US"/>
        </w:rPr>
        <w:t xml:space="preserve"> </w:t>
      </w:r>
      <w:r w:rsidRPr="2ED791A3" w:rsidR="136810F4">
        <w:rPr>
          <w:rFonts w:ascii="Times New Roman" w:hAnsi="Times New Roman" w:eastAsia="Times New Roman" w:cs="Times New Roman"/>
          <w:noProof w:val="0"/>
          <w:sz w:val="28"/>
          <w:szCs w:val="28"/>
          <w:lang w:val="en-US"/>
        </w:rPr>
        <w:t>https://dou.ua/forums/topic/25444/</w:t>
      </w:r>
    </w:p>
    <w:p xmlns:wp14="http://schemas.microsoft.com/office/word/2010/wordml" w:rsidRPr="00DE4E66" w:rsidR="00DE4E66" w:rsidP="2ED791A3" w:rsidRDefault="00DE4E66" w14:paraId="1EEEED67" wp14:textId="53B10102">
      <w:pPr>
        <w:pStyle w:val="-CHONG0"/>
        <w:ind w:hanging="360"/>
        <w:rPr>
          <w:rFonts w:ascii="Times New Roman" w:hAnsi="Times New Roman" w:eastAsia="Times New Roman" w:cs="Times New Roman"/>
          <w:noProof w:val="0"/>
          <w:sz w:val="28"/>
          <w:szCs w:val="28"/>
          <w:lang w:val="en-US"/>
        </w:rPr>
      </w:pPr>
      <w:r w:rsidRPr="2ED791A3" w:rsidR="384B87F5">
        <w:rPr>
          <w:lang w:val="en-US"/>
        </w:rPr>
        <w:t>wikipedia</w:t>
      </w:r>
      <w:r w:rsidR="384B87F5">
        <w:rPr/>
        <w:t xml:space="preserve">. </w:t>
      </w:r>
      <w:r w:rsidR="1D4F3FFF">
        <w:rPr/>
        <w:t>Firebase</w:t>
      </w:r>
      <w:r w:rsidR="384B87F5">
        <w:rPr/>
        <w:t>. URL:</w:t>
      </w:r>
      <w:r w:rsidRPr="2ED791A3" w:rsidR="384B87F5">
        <w:rPr>
          <w:lang w:val="en-US"/>
        </w:rPr>
        <w:t xml:space="preserve"> </w:t>
      </w:r>
      <w:r w:rsidRPr="2ED791A3" w:rsidR="309A9AB7">
        <w:rPr>
          <w:rFonts w:ascii="Times New Roman" w:hAnsi="Times New Roman" w:eastAsia="Times New Roman" w:cs="Times New Roman"/>
          <w:noProof w:val="0"/>
          <w:sz w:val="28"/>
          <w:szCs w:val="28"/>
          <w:lang w:val="en-US"/>
        </w:rPr>
        <w:t>https://uk.wikipedia.org/wiki/Firebase</w:t>
      </w:r>
    </w:p>
    <w:p xmlns:wp14="http://schemas.microsoft.com/office/word/2010/wordml" w:rsidRPr="00DE4E66" w:rsidR="00DE4E66" w:rsidP="2ED791A3" w:rsidRDefault="00DE4E66" w14:paraId="6DEAA765" wp14:textId="0D9E408A">
      <w:pPr>
        <w:pStyle w:val="-CHONG0"/>
        <w:ind w:hanging="360"/>
        <w:rPr>
          <w:rFonts w:ascii="Times New Roman" w:hAnsi="Times New Roman" w:eastAsia="Times New Roman" w:cs="Times New Roman"/>
          <w:noProof w:val="0"/>
          <w:sz w:val="28"/>
          <w:szCs w:val="28"/>
          <w:lang w:val="en-US"/>
        </w:rPr>
      </w:pPr>
      <w:r w:rsidRPr="2ED791A3" w:rsidR="384B87F5">
        <w:rPr>
          <w:lang w:val="en-US"/>
        </w:rPr>
        <w:t>wikipedia</w:t>
      </w:r>
      <w:r w:rsidR="384B87F5">
        <w:rPr/>
        <w:t xml:space="preserve">. </w:t>
      </w:r>
      <w:r w:rsidR="558A6965">
        <w:rPr/>
        <w:t>PostreSQL</w:t>
      </w:r>
      <w:r w:rsidR="384B87F5">
        <w:rPr/>
        <w:t>. URL:</w:t>
      </w:r>
      <w:r w:rsidRPr="2ED791A3" w:rsidR="384B87F5">
        <w:rPr>
          <w:lang w:val="en-US"/>
        </w:rPr>
        <w:t xml:space="preserve"> </w:t>
      </w:r>
      <w:r w:rsidRPr="2ED791A3" w:rsidR="64C2AB6C">
        <w:rPr>
          <w:rFonts w:ascii="Times New Roman" w:hAnsi="Times New Roman" w:eastAsia="Times New Roman" w:cs="Times New Roman"/>
          <w:noProof w:val="0"/>
          <w:sz w:val="28"/>
          <w:szCs w:val="28"/>
          <w:lang w:val="en-US"/>
        </w:rPr>
        <w:t>https://uk.wikipedia.org/wiki/PostgreSQL</w:t>
      </w:r>
    </w:p>
    <w:p xmlns:wp14="http://schemas.microsoft.com/office/word/2010/wordml" w:rsidRPr="00DE4E66" w:rsidR="00DE4E66" w:rsidP="2ED791A3" w:rsidRDefault="00DE4E66" w14:paraId="012FA767" wp14:textId="72882548">
      <w:pPr>
        <w:pStyle w:val="-CHONG0"/>
        <w:ind w:hanging="360"/>
        <w:rPr>
          <w:rFonts w:ascii="Times New Roman" w:hAnsi="Times New Roman" w:eastAsia="Times New Roman" w:cs="Times New Roman"/>
          <w:noProof w:val="0"/>
          <w:sz w:val="28"/>
          <w:szCs w:val="28"/>
          <w:lang w:val="en-US"/>
        </w:rPr>
      </w:pPr>
      <w:r w:rsidRPr="2ED791A3" w:rsidR="384B87F5">
        <w:rPr>
          <w:lang w:val="en-US"/>
        </w:rPr>
        <w:t>wikipedia</w:t>
      </w:r>
      <w:r w:rsidR="384B87F5">
        <w:rPr/>
        <w:t xml:space="preserve">. </w:t>
      </w:r>
      <w:r w:rsidR="76EC9282">
        <w:rPr/>
        <w:t>MVC</w:t>
      </w:r>
      <w:r w:rsidR="384B87F5">
        <w:rPr/>
        <w:t>. URL:</w:t>
      </w:r>
      <w:r w:rsidRPr="2ED791A3" w:rsidR="384B87F5">
        <w:rPr>
          <w:lang w:val="en-US"/>
        </w:rPr>
        <w:t xml:space="preserve"> </w:t>
      </w:r>
      <w:r w:rsidRPr="2ED791A3" w:rsidR="0B845B43">
        <w:rPr>
          <w:rFonts w:ascii="Times New Roman" w:hAnsi="Times New Roman" w:eastAsia="Times New Roman" w:cs="Times New Roman"/>
          <w:noProof w:val="0"/>
          <w:sz w:val="28"/>
          <w:szCs w:val="28"/>
          <w:lang w:val="en-US"/>
        </w:rPr>
        <w:t>https://uk.wikipedia.org/wiki/Модель-вид-контролер</w:t>
      </w:r>
    </w:p>
    <w:p xmlns:wp14="http://schemas.microsoft.com/office/word/2010/wordml" w:rsidRPr="00DE4E66" w:rsidR="00DE4E66" w:rsidP="2ED791A3" w:rsidRDefault="00DE4E66" w14:paraId="4F637267" wp14:textId="2B3D1637">
      <w:pPr>
        <w:pStyle w:val="-CHONG0"/>
        <w:ind w:hanging="360"/>
        <w:rPr>
          <w:rFonts w:ascii="Times New Roman" w:hAnsi="Times New Roman" w:eastAsia="Times New Roman" w:cs="Times New Roman"/>
          <w:noProof w:val="0"/>
          <w:sz w:val="28"/>
          <w:szCs w:val="28"/>
          <w:lang w:val="en-US"/>
        </w:rPr>
      </w:pPr>
      <w:r w:rsidR="735EFBE2">
        <w:rPr/>
        <w:t>d</w:t>
      </w:r>
      <w:r w:rsidR="448BAB3B">
        <w:rPr/>
        <w:t>eltahost.ua</w:t>
      </w:r>
      <w:r w:rsidR="4AF247DA">
        <w:rPr/>
        <w:t>.</w:t>
      </w:r>
      <w:r w:rsidR="384B87F5">
        <w:rPr/>
        <w:t xml:space="preserve"> </w:t>
      </w:r>
      <w:r w:rsidR="713CDE0E">
        <w:rPr/>
        <w:t>Типи мережевих протоколів</w:t>
      </w:r>
      <w:r w:rsidR="384B87F5">
        <w:rPr/>
        <w:t>. URL:</w:t>
      </w:r>
      <w:r w:rsidRPr="2ED791A3" w:rsidR="384B87F5">
        <w:rPr>
          <w:lang w:val="en-US"/>
        </w:rPr>
        <w:t xml:space="preserve"> </w:t>
      </w:r>
      <w:r w:rsidRPr="2ED791A3" w:rsidR="68A5E63C">
        <w:rPr>
          <w:rFonts w:ascii="Times New Roman" w:hAnsi="Times New Roman" w:eastAsia="Times New Roman" w:cs="Times New Roman"/>
          <w:noProof w:val="0"/>
          <w:sz w:val="28"/>
          <w:szCs w:val="28"/>
          <w:lang w:val="en-US"/>
        </w:rPr>
        <w:t>https://deltahost.ua/ua/tipi-merezhevix-protokoliv-i-ih-priznachennya-http-ip-ssh-ftp-pop3-mac.html?srsltid=AfmBOoqVox-BaFVMI_hpbSWDDhiesjRaO9xcWNdbCXcnNvKyJhgyoWP5</w:t>
      </w:r>
    </w:p>
    <w:p xmlns:wp14="http://schemas.microsoft.com/office/word/2010/wordml" w:rsidRPr="00DE4E66" w:rsidR="00DE4E66" w:rsidP="2ED791A3" w:rsidRDefault="00DE4E66" w14:paraId="7AD37602" wp14:textId="2B321B70">
      <w:pPr>
        <w:pStyle w:val="-CHONG1"/>
      </w:pPr>
    </w:p>
    <w:p xmlns:wp14="http://schemas.microsoft.com/office/word/2010/wordml" w:rsidRPr="00DE4E66" w:rsidR="00DE4E66" w:rsidP="2ED791A3" w:rsidRDefault="00DE4E66" w14:paraId="0E2AB264" wp14:textId="109DFC35">
      <w:pPr>
        <w:pStyle w:val="-CHONG1"/>
        <w:rPr>
          <w:lang w:val="en-US"/>
        </w:rPr>
        <w:sectPr w:rsidRPr="00DE4E66" w:rsidR="00DE4E66" w:rsidSect="00C5760B">
          <w:headerReference w:type="default" r:id="rId54"/>
          <w:footerReference w:type="default" r:id="rId55"/>
          <w:headerReference w:type="first" r:id="rId56"/>
          <w:footerReference w:type="first" r:id="rId57"/>
          <w:pgSz w:w="11906" w:h="16838" w:orient="portrait"/>
          <w:pgMar w:top="284" w:right="707" w:bottom="993" w:left="1418" w:header="567" w:footer="708" w:gutter="0"/>
          <w:pgNumType w:start="2"/>
          <w:cols w:space="708"/>
          <w:docGrid w:linePitch="381"/>
        </w:sectPr>
      </w:pPr>
    </w:p>
    <w:p xmlns:wp14="http://schemas.microsoft.com/office/word/2010/wordml" w:rsidRPr="00247492" w:rsidR="00D55A0E" w:rsidP="00D26D3F" w:rsidRDefault="00D55A0E" w14:paraId="394798F2" wp14:textId="77777777">
      <w:pPr>
        <w:jc w:val="center"/>
        <w:rPr>
          <w:b/>
          <w:sz w:val="96"/>
          <w:szCs w:val="96"/>
        </w:rPr>
      </w:pPr>
    </w:p>
    <w:p xmlns:wp14="http://schemas.microsoft.com/office/word/2010/wordml" w:rsidRPr="00247492" w:rsidR="00D55A0E" w:rsidP="00D26D3F" w:rsidRDefault="00D55A0E" w14:paraId="3889A505" wp14:textId="77777777">
      <w:pPr>
        <w:spacing w:line="240" w:lineRule="auto"/>
        <w:jc w:val="center"/>
        <w:rPr>
          <w:b/>
          <w:sz w:val="96"/>
          <w:szCs w:val="96"/>
        </w:rPr>
      </w:pPr>
    </w:p>
    <w:p xmlns:wp14="http://schemas.microsoft.com/office/word/2010/wordml" w:rsidRPr="00247492" w:rsidR="00E35E40" w:rsidP="00D26D3F" w:rsidRDefault="00E35E40" w14:paraId="29079D35" wp14:textId="77777777">
      <w:pPr>
        <w:jc w:val="center"/>
        <w:rPr>
          <w:b/>
          <w:sz w:val="96"/>
          <w:szCs w:val="96"/>
        </w:rPr>
      </w:pPr>
    </w:p>
    <w:p xmlns:wp14="http://schemas.microsoft.com/office/word/2010/wordml" w:rsidRPr="00247492" w:rsidR="00E35E40" w:rsidP="00D26D3F" w:rsidRDefault="00E35E40" w14:paraId="17686DC7" wp14:textId="77777777">
      <w:pPr>
        <w:jc w:val="center"/>
        <w:rPr>
          <w:b/>
          <w:szCs w:val="28"/>
        </w:rPr>
      </w:pPr>
    </w:p>
    <w:p xmlns:wp14="http://schemas.microsoft.com/office/word/2010/wordml" w:rsidRPr="00247492" w:rsidR="00BD2AF7" w:rsidP="00D26D3F" w:rsidRDefault="00BD2AF7" w14:paraId="53BD644D" wp14:textId="77777777">
      <w:pPr>
        <w:jc w:val="center"/>
        <w:rPr>
          <w:b/>
          <w:szCs w:val="28"/>
        </w:rPr>
      </w:pPr>
    </w:p>
    <w:p xmlns:wp14="http://schemas.microsoft.com/office/word/2010/wordml" w:rsidRPr="00247492" w:rsidR="00E35E40" w:rsidP="00D26D3F" w:rsidRDefault="00E35E40" w14:paraId="1A3FAC43" wp14:textId="77777777">
      <w:pPr>
        <w:jc w:val="center"/>
        <w:rPr>
          <w:b/>
          <w:szCs w:val="28"/>
        </w:rPr>
      </w:pPr>
    </w:p>
    <w:p xmlns:wp14="http://schemas.microsoft.com/office/word/2010/wordml" w:rsidRPr="00247492" w:rsidR="00D55A0E" w:rsidP="00D26D3F" w:rsidRDefault="00D55A0E" w14:paraId="1B60CB6D" wp14:textId="77777777">
      <w:pPr>
        <w:jc w:val="center"/>
        <w:rPr>
          <w:sz w:val="96"/>
          <w:szCs w:val="96"/>
        </w:rPr>
      </w:pPr>
      <w:r w:rsidRPr="00247492">
        <w:rPr>
          <w:b/>
          <w:sz w:val="96"/>
          <w:szCs w:val="96"/>
        </w:rPr>
        <w:t>ДОДАТКИ</w:t>
      </w:r>
    </w:p>
    <w:p xmlns:wp14="http://schemas.microsoft.com/office/word/2010/wordml" w:rsidRPr="00CE78DE" w:rsidR="00D55101" w:rsidP="00CE78DE" w:rsidRDefault="00341614" w14:paraId="05A067B6" wp14:textId="77777777">
      <w:pPr>
        <w:pStyle w:val="5-CHONG"/>
      </w:pPr>
      <w:r w:rsidRPr="00247492">
        <w:br w:type="page"/>
      </w:r>
      <w:r w:rsidRPr="00247492" w:rsidR="00D55101">
        <w:t>Додаток А</w:t>
      </w:r>
    </w:p>
    <w:p xmlns:wp14="http://schemas.microsoft.com/office/word/2010/wordml" w:rsidR="007A5396" w:rsidP="00CE78DE" w:rsidRDefault="00CE78DE" w14:paraId="0F28CC13" wp14:textId="77777777">
      <w:pPr>
        <w:pStyle w:val="5-CHONG"/>
      </w:pPr>
      <w:r>
        <w:t>Програмні</w:t>
      </w:r>
      <w:r w:rsidRPr="00247492" w:rsidR="00D55101">
        <w:t xml:space="preserve"> коди</w:t>
      </w:r>
    </w:p>
    <w:p xmlns:wp14="http://schemas.microsoft.com/office/word/2010/wordml" w:rsidRPr="00E569AA" w:rsidR="00E569AA" w:rsidP="00E569AA" w:rsidRDefault="009177E6" w14:paraId="34221FD5" wp14:textId="77777777">
      <w:pPr>
        <w:pStyle w:val="-CHONG1"/>
        <w:ind w:firstLine="0"/>
        <w:rPr>
          <w:sz w:val="24"/>
          <w:szCs w:val="24"/>
        </w:rPr>
      </w:pPr>
      <w:r w:rsidRPr="00E569AA">
        <w:rPr>
          <w:sz w:val="24"/>
          <w:szCs w:val="24"/>
        </w:rPr>
        <w:t xml:space="preserve">Лістинг </w:t>
      </w:r>
      <w:r w:rsidRPr="00E569AA">
        <w:rPr>
          <w:sz w:val="24"/>
          <w:szCs w:val="24"/>
          <w:lang w:val="en-US"/>
        </w:rPr>
        <w:t>RecipeCollectionController</w:t>
      </w:r>
      <w:r w:rsidRPr="00AE6263">
        <w:rPr>
          <w:sz w:val="24"/>
          <w:szCs w:val="24"/>
        </w:rPr>
        <w:t>:</w:t>
      </w:r>
    </w:p>
    <w:p xmlns:wp14="http://schemas.microsoft.com/office/word/2010/wordml" w:rsidR="009177E6" w:rsidP="00E569AA" w:rsidRDefault="009177E6" w14:paraId="22B98204" wp14:textId="77777777">
      <w:pPr>
        <w:pStyle w:val="-CHONG3"/>
      </w:pPr>
      <w:r>
        <w:t>&lt;?php</w:t>
      </w:r>
    </w:p>
    <w:p xmlns:wp14="http://schemas.microsoft.com/office/word/2010/wordml" w:rsidR="009177E6" w:rsidP="009177E6" w:rsidRDefault="009177E6" w14:paraId="2BBD94B2" wp14:textId="77777777">
      <w:pPr>
        <w:pStyle w:val="-CHONG3"/>
      </w:pPr>
    </w:p>
    <w:p xmlns:wp14="http://schemas.microsoft.com/office/word/2010/wordml" w:rsidR="009177E6" w:rsidP="009177E6" w:rsidRDefault="009177E6" w14:paraId="539B0D17" wp14:textId="77777777">
      <w:pPr>
        <w:pStyle w:val="-CHONG3"/>
      </w:pPr>
      <w:r>
        <w:t>namespace App\Http\Controllers;</w:t>
      </w:r>
    </w:p>
    <w:p xmlns:wp14="http://schemas.microsoft.com/office/word/2010/wordml" w:rsidR="009177E6" w:rsidP="009177E6" w:rsidRDefault="009177E6" w14:paraId="5854DE7F" wp14:textId="77777777">
      <w:pPr>
        <w:pStyle w:val="-CHONG3"/>
      </w:pPr>
    </w:p>
    <w:p xmlns:wp14="http://schemas.microsoft.com/office/word/2010/wordml" w:rsidR="009177E6" w:rsidP="009177E6" w:rsidRDefault="009177E6" w14:paraId="189EDC0A" wp14:textId="77777777">
      <w:pPr>
        <w:pStyle w:val="-CHONG3"/>
      </w:pPr>
      <w:r>
        <w:t>use App\Models\RecipeCollection;</w:t>
      </w:r>
    </w:p>
    <w:p xmlns:wp14="http://schemas.microsoft.com/office/word/2010/wordml" w:rsidR="009177E6" w:rsidP="009177E6" w:rsidRDefault="009177E6" w14:paraId="0CF3D5B4" wp14:textId="77777777">
      <w:pPr>
        <w:pStyle w:val="-CHONG3"/>
      </w:pPr>
      <w:r>
        <w:t>use Illuminate\Http\Request;</w:t>
      </w:r>
    </w:p>
    <w:p xmlns:wp14="http://schemas.microsoft.com/office/word/2010/wordml" w:rsidR="009177E6" w:rsidP="009177E6" w:rsidRDefault="009177E6" w14:paraId="2327F10C" wp14:textId="77777777">
      <w:pPr>
        <w:pStyle w:val="-CHONG3"/>
      </w:pPr>
      <w:r>
        <w:t>use Illuminate\Support\Facades\Auth;</w:t>
      </w:r>
    </w:p>
    <w:p xmlns:wp14="http://schemas.microsoft.com/office/word/2010/wordml" w:rsidR="009177E6" w:rsidP="009177E6" w:rsidRDefault="009177E6" w14:paraId="1C88F4B5" wp14:textId="77777777">
      <w:pPr>
        <w:pStyle w:val="-CHONG3"/>
      </w:pPr>
      <w:r>
        <w:t>use Illuminate\Support\Facades\File;</w:t>
      </w:r>
    </w:p>
    <w:p xmlns:wp14="http://schemas.microsoft.com/office/word/2010/wordml" w:rsidR="009177E6" w:rsidP="009177E6" w:rsidRDefault="009177E6" w14:paraId="323A6EED" wp14:textId="77777777">
      <w:pPr>
        <w:pStyle w:val="-CHONG3"/>
      </w:pPr>
      <w:r>
        <w:t>use Illuminate\Support\Facades\Validator;</w:t>
      </w:r>
    </w:p>
    <w:p xmlns:wp14="http://schemas.microsoft.com/office/word/2010/wordml" w:rsidR="009177E6" w:rsidP="009177E6" w:rsidRDefault="009177E6" w14:paraId="2CA7ADD4" wp14:textId="77777777">
      <w:pPr>
        <w:pStyle w:val="-CHONG3"/>
      </w:pPr>
    </w:p>
    <w:p xmlns:wp14="http://schemas.microsoft.com/office/word/2010/wordml" w:rsidR="009177E6" w:rsidP="009177E6" w:rsidRDefault="009177E6" w14:paraId="43C04F67" wp14:textId="77777777">
      <w:pPr>
        <w:pStyle w:val="-CHONG3"/>
      </w:pPr>
      <w:r>
        <w:t>class RecipeCollectionController extends Controller</w:t>
      </w:r>
    </w:p>
    <w:p xmlns:wp14="http://schemas.microsoft.com/office/word/2010/wordml" w:rsidR="009177E6" w:rsidP="009177E6" w:rsidRDefault="009177E6" w14:paraId="668EF8AE" wp14:textId="77777777">
      <w:pPr>
        <w:pStyle w:val="-CHONG3"/>
      </w:pPr>
      <w:r>
        <w:t>{</w:t>
      </w:r>
    </w:p>
    <w:p xmlns:wp14="http://schemas.microsoft.com/office/word/2010/wordml" w:rsidR="009177E6" w:rsidP="009177E6" w:rsidRDefault="009177E6" w14:paraId="31968140" wp14:textId="77777777">
      <w:pPr>
        <w:pStyle w:val="-CHONG3"/>
      </w:pPr>
      <w:r>
        <w:t xml:space="preserve">    public function get_user_recipe_collections($user_id) {</w:t>
      </w:r>
    </w:p>
    <w:p xmlns:wp14="http://schemas.microsoft.com/office/word/2010/wordml" w:rsidR="009177E6" w:rsidP="009177E6" w:rsidRDefault="009177E6" w14:paraId="1A672628" wp14:textId="77777777">
      <w:pPr>
        <w:pStyle w:val="-CHONG3"/>
      </w:pPr>
      <w:r>
        <w:t xml:space="preserve">        $recipe_collections = RecipeCollection::where('user_id', $user_id)-&gt;latest('updated_at')-&gt;get();</w:t>
      </w:r>
    </w:p>
    <w:p xmlns:wp14="http://schemas.microsoft.com/office/word/2010/wordml" w:rsidR="009177E6" w:rsidP="009177E6" w:rsidRDefault="009177E6" w14:paraId="6994FCCC" wp14:textId="77777777">
      <w:pPr>
        <w:pStyle w:val="-CHONG3"/>
      </w:pPr>
      <w:r>
        <w:t xml:space="preserve">        </w:t>
      </w:r>
    </w:p>
    <w:p xmlns:wp14="http://schemas.microsoft.com/office/word/2010/wordml" w:rsidR="009177E6" w:rsidP="009177E6" w:rsidRDefault="009177E6" w14:paraId="45390A7B" wp14:textId="77777777">
      <w:pPr>
        <w:pStyle w:val="-CHONG3"/>
      </w:pPr>
      <w:r>
        <w:t xml:space="preserve">        if (Auth::user()-&gt;user_id != $user_id) {</w:t>
      </w:r>
    </w:p>
    <w:p xmlns:wp14="http://schemas.microsoft.com/office/word/2010/wordml" w:rsidR="009177E6" w:rsidP="009177E6" w:rsidRDefault="009177E6" w14:paraId="6A7A275B" wp14:textId="77777777">
      <w:pPr>
        <w:pStyle w:val="-CHONG3"/>
      </w:pPr>
      <w:r>
        <w:t xml:space="preserve">            $recipe_collections = $recipe_collections-&gt;where('access_modificator', 'публічна');</w:t>
      </w:r>
    </w:p>
    <w:p xmlns:wp14="http://schemas.microsoft.com/office/word/2010/wordml" w:rsidR="009177E6" w:rsidP="009177E6" w:rsidRDefault="009177E6" w14:paraId="3628C5C7" wp14:textId="77777777">
      <w:pPr>
        <w:pStyle w:val="-CHONG3"/>
      </w:pPr>
      <w:r>
        <w:t xml:space="preserve">        }</w:t>
      </w:r>
    </w:p>
    <w:p xmlns:wp14="http://schemas.microsoft.com/office/word/2010/wordml" w:rsidR="009177E6" w:rsidP="009177E6" w:rsidRDefault="009177E6" w14:paraId="314EE24A" wp14:textId="77777777">
      <w:pPr>
        <w:pStyle w:val="-CHONG3"/>
      </w:pPr>
    </w:p>
    <w:p xmlns:wp14="http://schemas.microsoft.com/office/word/2010/wordml" w:rsidR="009177E6" w:rsidP="009177E6" w:rsidRDefault="009177E6" w14:paraId="5C280639" wp14:textId="77777777">
      <w:pPr>
        <w:pStyle w:val="-CHONG3"/>
      </w:pPr>
      <w:r>
        <w:t xml:space="preserve">        if(request()-&gt;has('recipe-to-add-in-collection')) {</w:t>
      </w:r>
    </w:p>
    <w:p xmlns:wp14="http://schemas.microsoft.com/office/word/2010/wordml" w:rsidR="009177E6" w:rsidP="009177E6" w:rsidRDefault="009177E6" w14:paraId="64D7F95F" wp14:textId="77777777">
      <w:pPr>
        <w:pStyle w:val="-CHONG3"/>
      </w:pPr>
      <w:r>
        <w:t xml:space="preserve">            return view('recipe-collections')-&gt;with('user_id', $user_id)</w:t>
      </w:r>
    </w:p>
    <w:p xmlns:wp14="http://schemas.microsoft.com/office/word/2010/wordml" w:rsidR="009177E6" w:rsidP="009177E6" w:rsidRDefault="009177E6" w14:paraId="653C8A90" wp14:textId="77777777">
      <w:pPr>
        <w:pStyle w:val="-CHONG3"/>
      </w:pPr>
      <w:r>
        <w:t xml:space="preserve">                                             -&gt;with('recipe_collections', $recipe_collections)</w:t>
      </w:r>
    </w:p>
    <w:p xmlns:wp14="http://schemas.microsoft.com/office/word/2010/wordml" w:rsidR="009177E6" w:rsidP="009177E6" w:rsidRDefault="009177E6" w14:paraId="33884310" wp14:textId="77777777">
      <w:pPr>
        <w:pStyle w:val="-CHONG3"/>
      </w:pPr>
      <w:r>
        <w:t xml:space="preserve">                                             -&gt;with('recipe_to_add_in_collection', request()-&gt;query('recipe-to-add-in-collection'));</w:t>
      </w:r>
    </w:p>
    <w:p xmlns:wp14="http://schemas.microsoft.com/office/word/2010/wordml" w:rsidR="009177E6" w:rsidP="009177E6" w:rsidRDefault="009177E6" w14:paraId="65A1F234" wp14:textId="77777777">
      <w:pPr>
        <w:pStyle w:val="-CHONG3"/>
      </w:pPr>
      <w:r>
        <w:t xml:space="preserve">        }</w:t>
      </w:r>
    </w:p>
    <w:p xmlns:wp14="http://schemas.microsoft.com/office/word/2010/wordml" w:rsidR="009177E6" w:rsidP="009177E6" w:rsidRDefault="009177E6" w14:paraId="0AC78143" wp14:textId="77777777">
      <w:pPr>
        <w:pStyle w:val="-CHONG3"/>
      </w:pPr>
      <w:r>
        <w:t xml:space="preserve">        if(request()-&gt;has('recipe-added-success')) {</w:t>
      </w:r>
    </w:p>
    <w:p xmlns:wp14="http://schemas.microsoft.com/office/word/2010/wordml" w:rsidR="009177E6" w:rsidP="009177E6" w:rsidRDefault="009177E6" w14:paraId="3DCC5B5B" wp14:textId="77777777">
      <w:pPr>
        <w:pStyle w:val="-CHONG3"/>
      </w:pPr>
      <w:r>
        <w:t xml:space="preserve">            return view('recipe-collections')-&gt;with('user_id', $user_id)</w:t>
      </w:r>
    </w:p>
    <w:p xmlns:wp14="http://schemas.microsoft.com/office/word/2010/wordml" w:rsidR="009177E6" w:rsidP="009177E6" w:rsidRDefault="009177E6" w14:paraId="181EDBB4" wp14:textId="77777777">
      <w:pPr>
        <w:pStyle w:val="-CHONG3"/>
      </w:pPr>
      <w:r>
        <w:t xml:space="preserve">                                             -&gt;with('recipe_collections', $recipe_collections)</w:t>
      </w:r>
    </w:p>
    <w:p xmlns:wp14="http://schemas.microsoft.com/office/word/2010/wordml" w:rsidR="009177E6" w:rsidP="009177E6" w:rsidRDefault="009177E6" w14:paraId="71F33EDF" wp14:textId="77777777">
      <w:pPr>
        <w:pStyle w:val="-CHONG3"/>
      </w:pPr>
      <w:r>
        <w:t xml:space="preserve">                                             -&gt;with('recipe_added_success', true);</w:t>
      </w:r>
    </w:p>
    <w:p xmlns:wp14="http://schemas.microsoft.com/office/word/2010/wordml" w:rsidR="009177E6" w:rsidP="009177E6" w:rsidRDefault="009177E6" w14:paraId="58928608" wp14:textId="77777777">
      <w:pPr>
        <w:pStyle w:val="-CHONG3"/>
      </w:pPr>
      <w:r>
        <w:t xml:space="preserve">        }</w:t>
      </w:r>
    </w:p>
    <w:p xmlns:wp14="http://schemas.microsoft.com/office/word/2010/wordml" w:rsidR="009177E6" w:rsidP="009177E6" w:rsidRDefault="009177E6" w14:paraId="76614669" wp14:textId="77777777">
      <w:pPr>
        <w:pStyle w:val="-CHONG3"/>
      </w:pPr>
    </w:p>
    <w:p xmlns:wp14="http://schemas.microsoft.com/office/word/2010/wordml" w:rsidR="009177E6" w:rsidP="009177E6" w:rsidRDefault="009177E6" w14:paraId="01B50668" wp14:textId="77777777">
      <w:pPr>
        <w:pStyle w:val="-CHONG3"/>
      </w:pPr>
      <w:r>
        <w:t xml:space="preserve">        return view('recipe-collections')-&gt;with('user_id', $user_id)</w:t>
      </w:r>
    </w:p>
    <w:p xmlns:wp14="http://schemas.microsoft.com/office/word/2010/wordml" w:rsidR="009177E6" w:rsidP="009177E6" w:rsidRDefault="009177E6" w14:paraId="35466B7B" wp14:textId="77777777">
      <w:pPr>
        <w:pStyle w:val="-CHONG3"/>
      </w:pPr>
      <w:r>
        <w:t xml:space="preserve">                                         -&gt;with('recipe_collections', $recipe_collections);</w:t>
      </w:r>
    </w:p>
    <w:p xmlns:wp14="http://schemas.microsoft.com/office/word/2010/wordml" w:rsidR="009177E6" w:rsidP="009177E6" w:rsidRDefault="009177E6" w14:paraId="0D3AE923" wp14:textId="77777777">
      <w:pPr>
        <w:pStyle w:val="-CHONG3"/>
      </w:pPr>
      <w:r>
        <w:t xml:space="preserve">    }</w:t>
      </w:r>
    </w:p>
    <w:p xmlns:wp14="http://schemas.microsoft.com/office/word/2010/wordml" w:rsidR="009177E6" w:rsidP="009177E6" w:rsidRDefault="009177E6" w14:paraId="57590049" wp14:textId="77777777">
      <w:pPr>
        <w:pStyle w:val="-CHONG3"/>
      </w:pPr>
    </w:p>
    <w:p xmlns:wp14="http://schemas.microsoft.com/office/word/2010/wordml" w:rsidR="009177E6" w:rsidP="009177E6" w:rsidRDefault="009177E6" w14:paraId="5E07D017" wp14:textId="77777777">
      <w:pPr>
        <w:pStyle w:val="-CHONG3"/>
      </w:pPr>
      <w:r>
        <w:t xml:space="preserve">    public function get_recipe_collection($user_id, $recipe_collection_id) {</w:t>
      </w:r>
    </w:p>
    <w:p xmlns:wp14="http://schemas.microsoft.com/office/word/2010/wordml" w:rsidR="009177E6" w:rsidP="009177E6" w:rsidRDefault="009177E6" w14:paraId="1EBAD7BF" wp14:textId="77777777">
      <w:pPr>
        <w:pStyle w:val="-CHONG3"/>
      </w:pPr>
      <w:r>
        <w:t xml:space="preserve">        $recipe_collection = RecipeCollection::with('recipes')-&gt;find($recipe_collection_id);</w:t>
      </w:r>
    </w:p>
    <w:p xmlns:wp14="http://schemas.microsoft.com/office/word/2010/wordml" w:rsidR="009177E6" w:rsidP="009177E6" w:rsidRDefault="009177E6" w14:paraId="0C5B615A" wp14:textId="77777777">
      <w:pPr>
        <w:pStyle w:val="-CHONG3"/>
      </w:pPr>
    </w:p>
    <w:p xmlns:wp14="http://schemas.microsoft.com/office/word/2010/wordml" w:rsidR="009177E6" w:rsidP="009177E6" w:rsidRDefault="009177E6" w14:paraId="6F2D28DD" wp14:textId="77777777">
      <w:pPr>
        <w:pStyle w:val="-CHONG3"/>
      </w:pPr>
      <w:r>
        <w:t xml:space="preserve">        return view('recipe-collection/overview')-&gt;with('recipe_collection', $recipe_collection)</w:t>
      </w:r>
    </w:p>
    <w:p xmlns:wp14="http://schemas.microsoft.com/office/word/2010/wordml" w:rsidR="009177E6" w:rsidP="009177E6" w:rsidRDefault="009177E6" w14:paraId="419FB018" wp14:textId="77777777">
      <w:pPr>
        <w:pStyle w:val="-CHONG3"/>
      </w:pPr>
      <w:r>
        <w:t xml:space="preserve">                                                 -&gt;with('user_id', $user_id);</w:t>
      </w:r>
    </w:p>
    <w:p xmlns:wp14="http://schemas.microsoft.com/office/word/2010/wordml" w:rsidR="009177E6" w:rsidP="009177E6" w:rsidRDefault="009177E6" w14:paraId="2BE46643" wp14:textId="77777777">
      <w:pPr>
        <w:pStyle w:val="-CHONG3"/>
      </w:pPr>
      <w:r>
        <w:t xml:space="preserve">    }</w:t>
      </w:r>
    </w:p>
    <w:p xmlns:wp14="http://schemas.microsoft.com/office/word/2010/wordml" w:rsidR="009177E6" w:rsidP="009177E6" w:rsidRDefault="009177E6" w14:paraId="792F1AA2" wp14:textId="77777777">
      <w:pPr>
        <w:pStyle w:val="-CHONG3"/>
      </w:pPr>
    </w:p>
    <w:p xmlns:wp14="http://schemas.microsoft.com/office/word/2010/wordml" w:rsidR="009177E6" w:rsidP="009177E6" w:rsidRDefault="009177E6" w14:paraId="55818133" wp14:textId="77777777">
      <w:pPr>
        <w:pStyle w:val="-CHONG3"/>
      </w:pPr>
      <w:r>
        <w:t xml:space="preserve">    public function create() {</w:t>
      </w:r>
    </w:p>
    <w:p xmlns:wp14="http://schemas.microsoft.com/office/word/2010/wordml" w:rsidR="009177E6" w:rsidP="009177E6" w:rsidRDefault="009177E6" w14:paraId="0A3A4AD8" wp14:textId="77777777">
      <w:pPr>
        <w:pStyle w:val="-CHONG3"/>
      </w:pPr>
      <w:r>
        <w:t xml:space="preserve">        return view('recipe-collection/create');</w:t>
      </w:r>
    </w:p>
    <w:p xmlns:wp14="http://schemas.microsoft.com/office/word/2010/wordml" w:rsidR="009177E6" w:rsidP="009177E6" w:rsidRDefault="009177E6" w14:paraId="6624AE85" wp14:textId="77777777">
      <w:pPr>
        <w:pStyle w:val="-CHONG3"/>
      </w:pPr>
      <w:r>
        <w:t xml:space="preserve">    }</w:t>
      </w:r>
    </w:p>
    <w:p xmlns:wp14="http://schemas.microsoft.com/office/word/2010/wordml" w:rsidR="009177E6" w:rsidP="009177E6" w:rsidRDefault="009177E6" w14:paraId="1A499DFC" wp14:textId="77777777">
      <w:pPr>
        <w:pStyle w:val="-CHONG3"/>
      </w:pPr>
    </w:p>
    <w:p xmlns:wp14="http://schemas.microsoft.com/office/word/2010/wordml" w:rsidR="009177E6" w:rsidP="009177E6" w:rsidRDefault="009177E6" w14:paraId="698FFBA9" wp14:textId="77777777">
      <w:pPr>
        <w:pStyle w:val="-CHONG3"/>
      </w:pPr>
      <w:r>
        <w:t xml:space="preserve">    public function store(Request $request) {</w:t>
      </w:r>
    </w:p>
    <w:p xmlns:wp14="http://schemas.microsoft.com/office/word/2010/wordml" w:rsidR="009177E6" w:rsidP="009177E6" w:rsidRDefault="009177E6" w14:paraId="5E2246A2" wp14:textId="77777777">
      <w:pPr>
        <w:pStyle w:val="-CHONG3"/>
      </w:pPr>
      <w:r>
        <w:t xml:space="preserve">        $rules = ['name' =&gt; 'required', 'access_modificator' =&gt; 'required', 'img' =&gt; 'required|image'];</w:t>
      </w:r>
    </w:p>
    <w:p xmlns:wp14="http://schemas.microsoft.com/office/word/2010/wordml" w:rsidR="009177E6" w:rsidP="009177E6" w:rsidRDefault="009177E6" w14:paraId="3E6D7F3E" wp14:textId="77777777">
      <w:pPr>
        <w:pStyle w:val="-CHONG3"/>
      </w:pPr>
      <w:r>
        <w:t xml:space="preserve">        $validator = Validator::make($request-&gt;all(), $rules, ['name.required' =&gt; 'Назва Збірки не може бути пустою',</w:t>
      </w:r>
    </w:p>
    <w:p xmlns:wp14="http://schemas.microsoft.com/office/word/2010/wordml" w:rsidR="009177E6" w:rsidP="009177E6" w:rsidRDefault="009177E6" w14:paraId="4F00F91D" wp14:textId="77777777">
      <w:pPr>
        <w:pStyle w:val="-CHONG3"/>
      </w:pPr>
      <w:r>
        <w:t xml:space="preserve">                                                               'access_modificator' =&gt; 'Тип видимості Збірки не обрано',</w:t>
      </w:r>
    </w:p>
    <w:p xmlns:wp14="http://schemas.microsoft.com/office/word/2010/wordml" w:rsidR="009177E6" w:rsidP="009177E6" w:rsidRDefault="009177E6" w14:paraId="5579F168" wp14:textId="77777777">
      <w:pPr>
        <w:pStyle w:val="-CHONG3"/>
      </w:pPr>
      <w:r>
        <w:t xml:space="preserve">                                                               'img.required' =&gt; 'Головне зображення Збірки не обрано',</w:t>
      </w:r>
    </w:p>
    <w:p xmlns:wp14="http://schemas.microsoft.com/office/word/2010/wordml" w:rsidR="009177E6" w:rsidP="009177E6" w:rsidRDefault="009177E6" w14:paraId="44B631EB" wp14:textId="77777777">
      <w:pPr>
        <w:pStyle w:val="-CHONG3"/>
      </w:pPr>
      <w:r>
        <w:t xml:space="preserve">                                                               'img.image' =&gt; 'Обраний файл не є зображенням']);</w:t>
      </w:r>
    </w:p>
    <w:p xmlns:wp14="http://schemas.microsoft.com/office/word/2010/wordml" w:rsidR="009177E6" w:rsidP="009177E6" w:rsidRDefault="009177E6" w14:paraId="2ED201F1" wp14:textId="77777777">
      <w:pPr>
        <w:pStyle w:val="-CHONG3"/>
      </w:pPr>
      <w:r>
        <w:t xml:space="preserve">        if ($validator-&gt;fails()) {</w:t>
      </w:r>
    </w:p>
    <w:p xmlns:wp14="http://schemas.microsoft.com/office/word/2010/wordml" w:rsidR="009177E6" w:rsidP="009177E6" w:rsidRDefault="009177E6" w14:paraId="606BF3BF" wp14:textId="77777777">
      <w:pPr>
        <w:pStyle w:val="-CHONG3"/>
      </w:pPr>
      <w:r>
        <w:t xml:space="preserve">            return redirect(route('recipe_collections.create'))-&gt;withErrors($validator)</w:t>
      </w:r>
    </w:p>
    <w:p xmlns:wp14="http://schemas.microsoft.com/office/word/2010/wordml" w:rsidR="009177E6" w:rsidP="009177E6" w:rsidRDefault="009177E6" w14:paraId="4AE1EA5D" wp14:textId="77777777">
      <w:pPr>
        <w:pStyle w:val="-CHONG3"/>
      </w:pPr>
      <w:r>
        <w:t xml:space="preserve">                                                               -&gt;withInput();</w:t>
      </w:r>
    </w:p>
    <w:p xmlns:wp14="http://schemas.microsoft.com/office/word/2010/wordml" w:rsidR="009177E6" w:rsidP="009177E6" w:rsidRDefault="009177E6" w14:paraId="37659F5A" wp14:textId="77777777">
      <w:pPr>
        <w:pStyle w:val="-CHONG3"/>
      </w:pPr>
      <w:r>
        <w:t xml:space="preserve">        }</w:t>
      </w:r>
    </w:p>
    <w:p xmlns:wp14="http://schemas.microsoft.com/office/word/2010/wordml" w:rsidR="009177E6" w:rsidP="009177E6" w:rsidRDefault="009177E6" w14:paraId="5E7E3C41" wp14:textId="77777777">
      <w:pPr>
        <w:pStyle w:val="-CHONG3"/>
      </w:pPr>
    </w:p>
    <w:p xmlns:wp14="http://schemas.microsoft.com/office/word/2010/wordml" w:rsidR="009177E6" w:rsidP="009177E6" w:rsidRDefault="009177E6" w14:paraId="5C4687F8" wp14:textId="77777777">
      <w:pPr>
        <w:pStyle w:val="-CHONG3"/>
      </w:pPr>
      <w:r>
        <w:t xml:space="preserve">        $name = $request-&gt;get('name');</w:t>
      </w:r>
    </w:p>
    <w:p xmlns:wp14="http://schemas.microsoft.com/office/word/2010/wordml" w:rsidR="009177E6" w:rsidP="009177E6" w:rsidRDefault="009177E6" w14:paraId="671C7E51" wp14:textId="77777777">
      <w:pPr>
        <w:pStyle w:val="-CHONG3"/>
      </w:pPr>
      <w:r>
        <w:t xml:space="preserve">        $user_id = Auth::user()-&gt;user_id;</w:t>
      </w:r>
    </w:p>
    <w:p xmlns:wp14="http://schemas.microsoft.com/office/word/2010/wordml" w:rsidR="009177E6" w:rsidP="009177E6" w:rsidRDefault="009177E6" w14:paraId="7A8BD876" wp14:textId="77777777">
      <w:pPr>
        <w:pStyle w:val="-CHONG3"/>
      </w:pPr>
      <w:r>
        <w:t xml:space="preserve">        $img = $request-&gt;file('img');</w:t>
      </w:r>
    </w:p>
    <w:p xmlns:wp14="http://schemas.microsoft.com/office/word/2010/wordml" w:rsidR="009177E6" w:rsidP="009177E6" w:rsidRDefault="009177E6" w14:paraId="08551051" wp14:textId="77777777">
      <w:pPr>
        <w:pStyle w:val="-CHONG3"/>
      </w:pPr>
      <w:r>
        <w:t xml:space="preserve">        $description = $request-&gt;get('description');</w:t>
      </w:r>
    </w:p>
    <w:p xmlns:wp14="http://schemas.microsoft.com/office/word/2010/wordml" w:rsidR="009177E6" w:rsidP="009177E6" w:rsidRDefault="009177E6" w14:paraId="2983E2DB" wp14:textId="77777777">
      <w:pPr>
        <w:pStyle w:val="-CHONG3"/>
      </w:pPr>
      <w:r>
        <w:t xml:space="preserve">        $access_modificator = $request-&gt;get('access_modificator');</w:t>
      </w:r>
    </w:p>
    <w:p xmlns:wp14="http://schemas.microsoft.com/office/word/2010/wordml" w:rsidR="009177E6" w:rsidP="009177E6" w:rsidRDefault="009177E6" w14:paraId="03F828E4" wp14:textId="77777777">
      <w:pPr>
        <w:pStyle w:val="-CHONG3"/>
      </w:pPr>
    </w:p>
    <w:p xmlns:wp14="http://schemas.microsoft.com/office/word/2010/wordml" w:rsidR="009177E6" w:rsidP="009177E6" w:rsidRDefault="009177E6" w14:paraId="19C988A9" wp14:textId="77777777">
      <w:pPr>
        <w:pStyle w:val="-CHONG3"/>
      </w:pPr>
      <w:r>
        <w:t xml:space="preserve">        $img_name = time().'.'.$img-&gt;extension();</w:t>
      </w:r>
    </w:p>
    <w:p xmlns:wp14="http://schemas.microsoft.com/office/word/2010/wordml" w:rsidR="009177E6" w:rsidP="009177E6" w:rsidRDefault="009177E6" w14:paraId="57D1B8C1" wp14:textId="77777777">
      <w:pPr>
        <w:pStyle w:val="-CHONG3"/>
      </w:pPr>
      <w:r>
        <w:t xml:space="preserve">        $img-&gt;move(public_path('images/recipe_collection_picture'), $img_name);</w:t>
      </w:r>
    </w:p>
    <w:p xmlns:wp14="http://schemas.microsoft.com/office/word/2010/wordml" w:rsidR="009177E6" w:rsidP="009177E6" w:rsidRDefault="009177E6" w14:paraId="358403BA" wp14:textId="77777777">
      <w:pPr>
        <w:pStyle w:val="-CHONG3"/>
      </w:pPr>
      <w:r>
        <w:t xml:space="preserve">        $img_path = "images/recipe_collection_picture/{$img_name}";</w:t>
      </w:r>
    </w:p>
    <w:p xmlns:wp14="http://schemas.microsoft.com/office/word/2010/wordml" w:rsidR="009177E6" w:rsidP="009177E6" w:rsidRDefault="009177E6" w14:paraId="2AC57CB0" wp14:textId="77777777">
      <w:pPr>
        <w:pStyle w:val="-CHONG3"/>
      </w:pPr>
    </w:p>
    <w:p xmlns:wp14="http://schemas.microsoft.com/office/word/2010/wordml" w:rsidR="009177E6" w:rsidP="009177E6" w:rsidRDefault="009177E6" w14:paraId="7EDAB176" wp14:textId="77777777">
      <w:pPr>
        <w:pStyle w:val="-CHONG3"/>
      </w:pPr>
      <w:r>
        <w:t xml:space="preserve">        $recipe_collection = new RecipeCollection();</w:t>
      </w:r>
    </w:p>
    <w:p xmlns:wp14="http://schemas.microsoft.com/office/word/2010/wordml" w:rsidR="009177E6" w:rsidP="009177E6" w:rsidRDefault="009177E6" w14:paraId="3FCBF541" wp14:textId="77777777">
      <w:pPr>
        <w:pStyle w:val="-CHONG3"/>
      </w:pPr>
      <w:r>
        <w:t xml:space="preserve">        $recipe_collection-&gt;name = $name;</w:t>
      </w:r>
    </w:p>
    <w:p xmlns:wp14="http://schemas.microsoft.com/office/word/2010/wordml" w:rsidR="009177E6" w:rsidP="009177E6" w:rsidRDefault="009177E6" w14:paraId="68EFB39D" wp14:textId="77777777">
      <w:pPr>
        <w:pStyle w:val="-CHONG3"/>
      </w:pPr>
      <w:r>
        <w:t xml:space="preserve">        $recipe_collection-&gt;user_id = $user_id;</w:t>
      </w:r>
    </w:p>
    <w:p xmlns:wp14="http://schemas.microsoft.com/office/word/2010/wordml" w:rsidR="009177E6" w:rsidP="009177E6" w:rsidRDefault="009177E6" w14:paraId="7DA39F2A" wp14:textId="77777777">
      <w:pPr>
        <w:pStyle w:val="-CHONG3"/>
      </w:pPr>
      <w:r>
        <w:t xml:space="preserve">        $recipe_collection-&gt;img_path = $img_path;</w:t>
      </w:r>
    </w:p>
    <w:p xmlns:wp14="http://schemas.microsoft.com/office/word/2010/wordml" w:rsidR="009177E6" w:rsidP="009177E6" w:rsidRDefault="009177E6" w14:paraId="2720252C" wp14:textId="77777777">
      <w:pPr>
        <w:pStyle w:val="-CHONG3"/>
      </w:pPr>
      <w:r>
        <w:t xml:space="preserve">        $recipe_collection-&gt;description = $description;</w:t>
      </w:r>
    </w:p>
    <w:p xmlns:wp14="http://schemas.microsoft.com/office/word/2010/wordml" w:rsidR="009177E6" w:rsidP="009177E6" w:rsidRDefault="009177E6" w14:paraId="3F39902E" wp14:textId="77777777">
      <w:pPr>
        <w:pStyle w:val="-CHONG3"/>
      </w:pPr>
      <w:r>
        <w:t xml:space="preserve">        $recipe_collection-&gt;access_modificator = $access_modificator;</w:t>
      </w:r>
    </w:p>
    <w:p xmlns:wp14="http://schemas.microsoft.com/office/word/2010/wordml" w:rsidR="009177E6" w:rsidP="009177E6" w:rsidRDefault="009177E6" w14:paraId="2E0A72AE" wp14:textId="77777777">
      <w:pPr>
        <w:pStyle w:val="-CHONG3"/>
      </w:pPr>
      <w:r>
        <w:t xml:space="preserve">        $recipe_collection-&gt;save();</w:t>
      </w:r>
    </w:p>
    <w:p xmlns:wp14="http://schemas.microsoft.com/office/word/2010/wordml" w:rsidR="009177E6" w:rsidP="009177E6" w:rsidRDefault="009177E6" w14:paraId="5186B13D" wp14:textId="77777777">
      <w:pPr>
        <w:pStyle w:val="-CHONG3"/>
      </w:pPr>
    </w:p>
    <w:p xmlns:wp14="http://schemas.microsoft.com/office/word/2010/wordml" w:rsidR="009177E6" w:rsidP="009177E6" w:rsidRDefault="009177E6" w14:paraId="132DD539" wp14:textId="77777777">
      <w:pPr>
        <w:pStyle w:val="-CHONG3"/>
      </w:pPr>
      <w:r>
        <w:t xml:space="preserve">        return redirect(route('users.show_recipe_collections', Auth::user()-&gt;user_id));</w:t>
      </w:r>
    </w:p>
    <w:p xmlns:wp14="http://schemas.microsoft.com/office/word/2010/wordml" w:rsidR="009177E6" w:rsidP="009177E6" w:rsidRDefault="009177E6" w14:paraId="79A8D64D" wp14:textId="77777777">
      <w:pPr>
        <w:pStyle w:val="-CHONG3"/>
      </w:pPr>
      <w:r>
        <w:t xml:space="preserve">    }</w:t>
      </w:r>
    </w:p>
    <w:p xmlns:wp14="http://schemas.microsoft.com/office/word/2010/wordml" w:rsidR="009177E6" w:rsidP="009177E6" w:rsidRDefault="009177E6" w14:paraId="6C57C439" wp14:textId="77777777">
      <w:pPr>
        <w:pStyle w:val="-CHONG3"/>
      </w:pPr>
    </w:p>
    <w:p xmlns:wp14="http://schemas.microsoft.com/office/word/2010/wordml" w:rsidR="009177E6" w:rsidP="009177E6" w:rsidRDefault="009177E6" w14:paraId="7502BE08" wp14:textId="77777777">
      <w:pPr>
        <w:pStyle w:val="-CHONG3"/>
      </w:pPr>
      <w:r>
        <w:t xml:space="preserve">    public function edit($recipe_collection_id) {</w:t>
      </w:r>
    </w:p>
    <w:p xmlns:wp14="http://schemas.microsoft.com/office/word/2010/wordml" w:rsidR="009177E6" w:rsidP="009177E6" w:rsidRDefault="009177E6" w14:paraId="52BA954E" wp14:textId="77777777">
      <w:pPr>
        <w:pStyle w:val="-CHONG3"/>
      </w:pPr>
      <w:r>
        <w:t xml:space="preserve">        $recipe_collection = RecipeCollection::find($recipe_collection_id);</w:t>
      </w:r>
    </w:p>
    <w:p xmlns:wp14="http://schemas.microsoft.com/office/word/2010/wordml" w:rsidR="009177E6" w:rsidP="009177E6" w:rsidRDefault="009177E6" w14:paraId="3D404BC9" wp14:textId="77777777">
      <w:pPr>
        <w:pStyle w:val="-CHONG3"/>
      </w:pPr>
    </w:p>
    <w:p xmlns:wp14="http://schemas.microsoft.com/office/word/2010/wordml" w:rsidR="009177E6" w:rsidP="009177E6" w:rsidRDefault="009177E6" w14:paraId="2F0C2A65" wp14:textId="77777777">
      <w:pPr>
        <w:pStyle w:val="-CHONG3"/>
      </w:pPr>
      <w:r>
        <w:t xml:space="preserve">        return view('recipe-collection/edit')-&gt;with('recipe_collection', $recipe_collection);</w:t>
      </w:r>
    </w:p>
    <w:p xmlns:wp14="http://schemas.microsoft.com/office/word/2010/wordml" w:rsidR="009177E6" w:rsidP="009177E6" w:rsidRDefault="009177E6" w14:paraId="28CA168C" wp14:textId="77777777">
      <w:pPr>
        <w:pStyle w:val="-CHONG3"/>
      </w:pPr>
      <w:r>
        <w:t xml:space="preserve">    }</w:t>
      </w:r>
    </w:p>
    <w:p xmlns:wp14="http://schemas.microsoft.com/office/word/2010/wordml" w:rsidR="009177E6" w:rsidP="009177E6" w:rsidRDefault="009177E6" w14:paraId="61319B8A" wp14:textId="77777777">
      <w:pPr>
        <w:pStyle w:val="-CHONG3"/>
      </w:pPr>
    </w:p>
    <w:p xmlns:wp14="http://schemas.microsoft.com/office/word/2010/wordml" w:rsidR="009177E6" w:rsidP="009177E6" w:rsidRDefault="009177E6" w14:paraId="16E31C0F" wp14:textId="77777777">
      <w:pPr>
        <w:pStyle w:val="-CHONG3"/>
      </w:pPr>
      <w:r>
        <w:t xml:space="preserve">    public function update(Request $request, $recipe_collection_id) {</w:t>
      </w:r>
    </w:p>
    <w:p xmlns:wp14="http://schemas.microsoft.com/office/word/2010/wordml" w:rsidR="009177E6" w:rsidP="009177E6" w:rsidRDefault="009177E6" w14:paraId="68DD97EB" wp14:textId="77777777">
      <w:pPr>
        <w:pStyle w:val="-CHONG3"/>
      </w:pPr>
      <w:r>
        <w:t xml:space="preserve">        $rules = ['name' =&gt; 'required', 'access_modificator' =&gt; 'required', 'img' =&gt; 'image'];</w:t>
      </w:r>
    </w:p>
    <w:p xmlns:wp14="http://schemas.microsoft.com/office/word/2010/wordml" w:rsidR="009177E6" w:rsidP="009177E6" w:rsidRDefault="009177E6" w14:paraId="60849053" wp14:textId="77777777">
      <w:pPr>
        <w:pStyle w:val="-CHONG3"/>
      </w:pPr>
      <w:r>
        <w:t xml:space="preserve">        $validator = Validator::make($request-&gt;all(), $rules, ['name.required' =&gt; 'Назва Збірки не може бути пустою',</w:t>
      </w:r>
    </w:p>
    <w:p xmlns:wp14="http://schemas.microsoft.com/office/word/2010/wordml" w:rsidR="009177E6" w:rsidP="009177E6" w:rsidRDefault="009177E6" w14:paraId="61E4E5BA" wp14:textId="77777777">
      <w:pPr>
        <w:pStyle w:val="-CHONG3"/>
      </w:pPr>
      <w:r>
        <w:t xml:space="preserve">                                                               'access_modificator' =&gt; 'Тип видимості Збірки не обрано',</w:t>
      </w:r>
    </w:p>
    <w:p xmlns:wp14="http://schemas.microsoft.com/office/word/2010/wordml" w:rsidR="009177E6" w:rsidP="009177E6" w:rsidRDefault="009177E6" w14:paraId="78BF1B54" wp14:textId="77777777">
      <w:pPr>
        <w:pStyle w:val="-CHONG3"/>
      </w:pPr>
      <w:r>
        <w:t xml:space="preserve">                                                               'img.image' =&gt; 'Обраний файл не є зображенням']);</w:t>
      </w:r>
    </w:p>
    <w:p xmlns:wp14="http://schemas.microsoft.com/office/word/2010/wordml" w:rsidR="009177E6" w:rsidP="009177E6" w:rsidRDefault="009177E6" w14:paraId="3095E482" wp14:textId="77777777">
      <w:pPr>
        <w:pStyle w:val="-CHONG3"/>
      </w:pPr>
      <w:r>
        <w:t xml:space="preserve">        if ($validator-&gt;fails()) {</w:t>
      </w:r>
    </w:p>
    <w:p xmlns:wp14="http://schemas.microsoft.com/office/word/2010/wordml" w:rsidR="009177E6" w:rsidP="009177E6" w:rsidRDefault="009177E6" w14:paraId="2F8AC700" wp14:textId="77777777">
      <w:pPr>
        <w:pStyle w:val="-CHONG3"/>
      </w:pPr>
      <w:r>
        <w:t xml:space="preserve">            return redirect(route('recipe_collections.edit', $recipe_collection_id))-&gt;withErrors($validator)</w:t>
      </w:r>
    </w:p>
    <w:p xmlns:wp14="http://schemas.microsoft.com/office/word/2010/wordml" w:rsidR="009177E6" w:rsidP="009177E6" w:rsidRDefault="009177E6" w14:paraId="6253A1C0" wp14:textId="77777777">
      <w:pPr>
        <w:pStyle w:val="-CHONG3"/>
      </w:pPr>
      <w:r>
        <w:t xml:space="preserve">                                                                                    -&gt;withInput();</w:t>
      </w:r>
    </w:p>
    <w:p xmlns:wp14="http://schemas.microsoft.com/office/word/2010/wordml" w:rsidR="009177E6" w:rsidP="009177E6" w:rsidRDefault="009177E6" w14:paraId="74DF44CF" wp14:textId="77777777">
      <w:pPr>
        <w:pStyle w:val="-CHONG3"/>
      </w:pPr>
      <w:r>
        <w:t xml:space="preserve">        }</w:t>
      </w:r>
    </w:p>
    <w:p xmlns:wp14="http://schemas.microsoft.com/office/word/2010/wordml" w:rsidR="009177E6" w:rsidP="009177E6" w:rsidRDefault="009177E6" w14:paraId="7BB09CA5" wp14:textId="77777777">
      <w:pPr>
        <w:pStyle w:val="-CHONG3"/>
      </w:pPr>
      <w:r>
        <w:t xml:space="preserve">        </w:t>
      </w:r>
    </w:p>
    <w:p xmlns:wp14="http://schemas.microsoft.com/office/word/2010/wordml" w:rsidR="009177E6" w:rsidP="009177E6" w:rsidRDefault="009177E6" w14:paraId="6D5F9DFB" wp14:textId="77777777">
      <w:pPr>
        <w:pStyle w:val="-CHONG3"/>
      </w:pPr>
      <w:r>
        <w:t xml:space="preserve">        $recipe_collection = RecipeCollection::find($recipe_collection_id);</w:t>
      </w:r>
    </w:p>
    <w:p xmlns:wp14="http://schemas.microsoft.com/office/word/2010/wordml" w:rsidR="009177E6" w:rsidP="009177E6" w:rsidRDefault="009177E6" w14:paraId="6A0C66E3" wp14:textId="77777777">
      <w:pPr>
        <w:pStyle w:val="-CHONG3"/>
      </w:pPr>
      <w:r>
        <w:t xml:space="preserve">        if ($request-&gt;hasFile('img')) {</w:t>
      </w:r>
    </w:p>
    <w:p xmlns:wp14="http://schemas.microsoft.com/office/word/2010/wordml" w:rsidR="009177E6" w:rsidP="009177E6" w:rsidRDefault="009177E6" w14:paraId="726C1F2A" wp14:textId="77777777">
      <w:pPr>
        <w:pStyle w:val="-CHONG3"/>
      </w:pPr>
      <w:r>
        <w:t xml:space="preserve">            $img = $request-&gt;file('img');</w:t>
      </w:r>
    </w:p>
    <w:p xmlns:wp14="http://schemas.microsoft.com/office/word/2010/wordml" w:rsidR="009177E6" w:rsidP="009177E6" w:rsidRDefault="009177E6" w14:paraId="53B66B98" wp14:textId="77777777">
      <w:pPr>
        <w:pStyle w:val="-CHONG3"/>
      </w:pPr>
      <w:r>
        <w:t xml:space="preserve">            $img_name = time().'.'.$img-&gt;extension();</w:t>
      </w:r>
    </w:p>
    <w:p xmlns:wp14="http://schemas.microsoft.com/office/word/2010/wordml" w:rsidR="009177E6" w:rsidP="009177E6" w:rsidRDefault="009177E6" w14:paraId="5DC254AB" wp14:textId="77777777">
      <w:pPr>
        <w:pStyle w:val="-CHONG3"/>
      </w:pPr>
      <w:r>
        <w:t xml:space="preserve">            $img-&gt;move(public_path('images/recipe_collection_picture'), $img_name);</w:t>
      </w:r>
    </w:p>
    <w:p xmlns:wp14="http://schemas.microsoft.com/office/word/2010/wordml" w:rsidR="009177E6" w:rsidP="009177E6" w:rsidRDefault="009177E6" w14:paraId="0239EDA2" wp14:textId="77777777">
      <w:pPr>
        <w:pStyle w:val="-CHONG3"/>
      </w:pPr>
      <w:r>
        <w:t xml:space="preserve">            $img_path = "images/recipe_collection_picture/{$img_name}";</w:t>
      </w:r>
    </w:p>
    <w:p xmlns:wp14="http://schemas.microsoft.com/office/word/2010/wordml" w:rsidR="009177E6" w:rsidP="009177E6" w:rsidRDefault="009177E6" w14:paraId="31A560F4" wp14:textId="77777777">
      <w:pPr>
        <w:pStyle w:val="-CHONG3"/>
      </w:pPr>
    </w:p>
    <w:p xmlns:wp14="http://schemas.microsoft.com/office/word/2010/wordml" w:rsidR="009177E6" w:rsidP="009177E6" w:rsidRDefault="009177E6" w14:paraId="7820D14A" wp14:textId="77777777">
      <w:pPr>
        <w:pStyle w:val="-CHONG3"/>
      </w:pPr>
      <w:r>
        <w:t xml:space="preserve">            $recipe_collection-&gt;img_path = $img_path;</w:t>
      </w:r>
    </w:p>
    <w:p xmlns:wp14="http://schemas.microsoft.com/office/word/2010/wordml" w:rsidR="009177E6" w:rsidP="009177E6" w:rsidRDefault="009177E6" w14:paraId="38C81551" wp14:textId="77777777">
      <w:pPr>
        <w:pStyle w:val="-CHONG3"/>
      </w:pPr>
      <w:r>
        <w:t xml:space="preserve">        }</w:t>
      </w:r>
    </w:p>
    <w:p xmlns:wp14="http://schemas.microsoft.com/office/word/2010/wordml" w:rsidR="009177E6" w:rsidP="009177E6" w:rsidRDefault="009177E6" w14:paraId="70DF735C" wp14:textId="77777777">
      <w:pPr>
        <w:pStyle w:val="-CHONG3"/>
      </w:pPr>
    </w:p>
    <w:p xmlns:wp14="http://schemas.microsoft.com/office/word/2010/wordml" w:rsidR="009177E6" w:rsidP="009177E6" w:rsidRDefault="009177E6" w14:paraId="3B0887E7" wp14:textId="77777777">
      <w:pPr>
        <w:pStyle w:val="-CHONG3"/>
      </w:pPr>
      <w:r>
        <w:t xml:space="preserve">        $name = $request-&gt;get('name');</w:t>
      </w:r>
    </w:p>
    <w:p xmlns:wp14="http://schemas.microsoft.com/office/word/2010/wordml" w:rsidR="009177E6" w:rsidP="009177E6" w:rsidRDefault="009177E6" w14:paraId="5E26D577" wp14:textId="77777777">
      <w:pPr>
        <w:pStyle w:val="-CHONG3"/>
      </w:pPr>
      <w:r>
        <w:t xml:space="preserve">        $user_id = Auth::user()-&gt;user_id;</w:t>
      </w:r>
    </w:p>
    <w:p xmlns:wp14="http://schemas.microsoft.com/office/word/2010/wordml" w:rsidR="009177E6" w:rsidP="009177E6" w:rsidRDefault="009177E6" w14:paraId="0D5DEFFA" wp14:textId="77777777">
      <w:pPr>
        <w:pStyle w:val="-CHONG3"/>
      </w:pPr>
      <w:r>
        <w:t xml:space="preserve">        $description = $request-&gt;get('description');</w:t>
      </w:r>
    </w:p>
    <w:p xmlns:wp14="http://schemas.microsoft.com/office/word/2010/wordml" w:rsidR="009177E6" w:rsidP="009177E6" w:rsidRDefault="009177E6" w14:paraId="50DF04B9" wp14:textId="77777777">
      <w:pPr>
        <w:pStyle w:val="-CHONG3"/>
      </w:pPr>
      <w:r>
        <w:t xml:space="preserve">        $access_modificator = $request-&gt;get('access_modificator');</w:t>
      </w:r>
    </w:p>
    <w:p xmlns:wp14="http://schemas.microsoft.com/office/word/2010/wordml" w:rsidR="009177E6" w:rsidP="009177E6" w:rsidRDefault="009177E6" w14:paraId="3A413BF6" wp14:textId="77777777">
      <w:pPr>
        <w:pStyle w:val="-CHONG3"/>
      </w:pPr>
    </w:p>
    <w:p xmlns:wp14="http://schemas.microsoft.com/office/word/2010/wordml" w:rsidR="009177E6" w:rsidP="009177E6" w:rsidRDefault="009177E6" w14:paraId="73E67F2E" wp14:textId="77777777">
      <w:pPr>
        <w:pStyle w:val="-CHONG3"/>
      </w:pPr>
      <w:r>
        <w:t xml:space="preserve">        $recipe_collection-&gt;name = $name;</w:t>
      </w:r>
    </w:p>
    <w:p xmlns:wp14="http://schemas.microsoft.com/office/word/2010/wordml" w:rsidR="009177E6" w:rsidP="009177E6" w:rsidRDefault="009177E6" w14:paraId="066E0E36" wp14:textId="77777777">
      <w:pPr>
        <w:pStyle w:val="-CHONG3"/>
      </w:pPr>
      <w:r>
        <w:t xml:space="preserve">        $recipe_collection-&gt;user_id = $user_id;</w:t>
      </w:r>
    </w:p>
    <w:p xmlns:wp14="http://schemas.microsoft.com/office/word/2010/wordml" w:rsidR="009177E6" w:rsidP="009177E6" w:rsidRDefault="009177E6" w14:paraId="3F2A007A" wp14:textId="77777777">
      <w:pPr>
        <w:pStyle w:val="-CHONG3"/>
      </w:pPr>
      <w:r>
        <w:t xml:space="preserve">        $recipe_collection-&gt;description = $description;</w:t>
      </w:r>
    </w:p>
    <w:p xmlns:wp14="http://schemas.microsoft.com/office/word/2010/wordml" w:rsidR="009177E6" w:rsidP="009177E6" w:rsidRDefault="009177E6" w14:paraId="3A8B5916" wp14:textId="77777777">
      <w:pPr>
        <w:pStyle w:val="-CHONG3"/>
      </w:pPr>
      <w:r>
        <w:t xml:space="preserve">        $recipe_collection-&gt;access_modificator = $access_modificator;</w:t>
      </w:r>
    </w:p>
    <w:p xmlns:wp14="http://schemas.microsoft.com/office/word/2010/wordml" w:rsidR="009177E6" w:rsidP="009177E6" w:rsidRDefault="009177E6" w14:paraId="5FF78E10" wp14:textId="77777777">
      <w:pPr>
        <w:pStyle w:val="-CHONG3"/>
      </w:pPr>
      <w:r>
        <w:t xml:space="preserve">        $recipe_collection-&gt;save();</w:t>
      </w:r>
    </w:p>
    <w:p xmlns:wp14="http://schemas.microsoft.com/office/word/2010/wordml" w:rsidR="009177E6" w:rsidP="009177E6" w:rsidRDefault="009177E6" w14:paraId="33D28B4B" wp14:textId="77777777">
      <w:pPr>
        <w:pStyle w:val="-CHONG3"/>
      </w:pPr>
    </w:p>
    <w:p xmlns:wp14="http://schemas.microsoft.com/office/word/2010/wordml" w:rsidR="009177E6" w:rsidP="009177E6" w:rsidRDefault="009177E6" w14:paraId="6843D13A" wp14:textId="77777777">
      <w:pPr>
        <w:pStyle w:val="-CHONG3"/>
      </w:pPr>
      <w:r>
        <w:t xml:space="preserve">        return redirect(route('users.show_recipe_collections', Auth::user()-&gt;user_id));</w:t>
      </w:r>
    </w:p>
    <w:p xmlns:wp14="http://schemas.microsoft.com/office/word/2010/wordml" w:rsidR="009177E6" w:rsidP="009177E6" w:rsidRDefault="009177E6" w14:paraId="6EAF2BAB" wp14:textId="77777777">
      <w:pPr>
        <w:pStyle w:val="-CHONG3"/>
      </w:pPr>
      <w:r>
        <w:t xml:space="preserve">    }</w:t>
      </w:r>
    </w:p>
    <w:p xmlns:wp14="http://schemas.microsoft.com/office/word/2010/wordml" w:rsidR="009177E6" w:rsidP="009177E6" w:rsidRDefault="009177E6" w14:paraId="37EFA3E3" wp14:textId="77777777">
      <w:pPr>
        <w:pStyle w:val="-CHONG3"/>
      </w:pPr>
    </w:p>
    <w:p xmlns:wp14="http://schemas.microsoft.com/office/word/2010/wordml" w:rsidR="009177E6" w:rsidP="009177E6" w:rsidRDefault="009177E6" w14:paraId="03A71944" wp14:textId="77777777">
      <w:pPr>
        <w:pStyle w:val="-CHONG3"/>
      </w:pPr>
      <w:r>
        <w:t xml:space="preserve">    public function destroy($recipe_collection_id) {</w:t>
      </w:r>
    </w:p>
    <w:p xmlns:wp14="http://schemas.microsoft.com/office/word/2010/wordml" w:rsidR="009177E6" w:rsidP="009177E6" w:rsidRDefault="009177E6" w14:paraId="31E7E467" wp14:textId="77777777">
      <w:pPr>
        <w:pStyle w:val="-CHONG3"/>
      </w:pPr>
      <w:r>
        <w:t xml:space="preserve">        $recipe_collection = RecipeCollection::find($recipe_collection_id);</w:t>
      </w:r>
    </w:p>
    <w:p xmlns:wp14="http://schemas.microsoft.com/office/word/2010/wordml" w:rsidR="009177E6" w:rsidP="009177E6" w:rsidRDefault="009177E6" w14:paraId="34A1D563" wp14:textId="77777777">
      <w:pPr>
        <w:pStyle w:val="-CHONG3"/>
      </w:pPr>
      <w:r>
        <w:t xml:space="preserve">        if(File::exists($recipe_collection-&gt;img_path))</w:t>
      </w:r>
    </w:p>
    <w:p xmlns:wp14="http://schemas.microsoft.com/office/word/2010/wordml" w:rsidR="009177E6" w:rsidP="009177E6" w:rsidRDefault="009177E6" w14:paraId="6809DD90" wp14:textId="77777777">
      <w:pPr>
        <w:pStyle w:val="-CHONG3"/>
      </w:pPr>
      <w:r>
        <w:t xml:space="preserve">            File::delete($recipe_collection-&gt;img_path);</w:t>
      </w:r>
    </w:p>
    <w:p xmlns:wp14="http://schemas.microsoft.com/office/word/2010/wordml" w:rsidR="009177E6" w:rsidP="009177E6" w:rsidRDefault="009177E6" w14:paraId="2F50B7E9" wp14:textId="77777777">
      <w:pPr>
        <w:pStyle w:val="-CHONG3"/>
      </w:pPr>
      <w:r>
        <w:t xml:space="preserve">        $recipe_collection-&gt;delete();</w:t>
      </w:r>
    </w:p>
    <w:p xmlns:wp14="http://schemas.microsoft.com/office/word/2010/wordml" w:rsidR="009177E6" w:rsidP="009177E6" w:rsidRDefault="009177E6" w14:paraId="41C6AC2A" wp14:textId="77777777">
      <w:pPr>
        <w:pStyle w:val="-CHONG3"/>
      </w:pPr>
    </w:p>
    <w:p xmlns:wp14="http://schemas.microsoft.com/office/word/2010/wordml" w:rsidR="009177E6" w:rsidP="009177E6" w:rsidRDefault="009177E6" w14:paraId="722B3AC1" wp14:textId="77777777">
      <w:pPr>
        <w:pStyle w:val="-CHONG3"/>
      </w:pPr>
      <w:r>
        <w:t xml:space="preserve">        return redirect(route('users.show_recipe_collections', Auth::user()-&gt;user_id));</w:t>
      </w:r>
    </w:p>
    <w:p xmlns:wp14="http://schemas.microsoft.com/office/word/2010/wordml" w:rsidR="009177E6" w:rsidP="009177E6" w:rsidRDefault="009177E6" w14:paraId="3A3673F0" wp14:textId="77777777">
      <w:pPr>
        <w:pStyle w:val="-CHONG3"/>
      </w:pPr>
      <w:r>
        <w:t xml:space="preserve">    }</w:t>
      </w:r>
    </w:p>
    <w:p xmlns:wp14="http://schemas.microsoft.com/office/word/2010/wordml" w:rsidR="009177E6" w:rsidP="009177E6" w:rsidRDefault="009177E6" w14:paraId="2DC44586" wp14:textId="77777777">
      <w:pPr>
        <w:pStyle w:val="-CHONG3"/>
      </w:pPr>
    </w:p>
    <w:p xmlns:wp14="http://schemas.microsoft.com/office/word/2010/wordml" w:rsidR="009177E6" w:rsidP="009177E6" w:rsidRDefault="009177E6" w14:paraId="12691AED" wp14:textId="77777777">
      <w:pPr>
        <w:pStyle w:val="-CHONG3"/>
      </w:pPr>
      <w:r>
        <w:t xml:space="preserve">    public function store_recipe_in_collection($recipe_collection_id, $recipe_id) {</w:t>
      </w:r>
    </w:p>
    <w:p xmlns:wp14="http://schemas.microsoft.com/office/word/2010/wordml" w:rsidR="009177E6" w:rsidP="009177E6" w:rsidRDefault="009177E6" w14:paraId="73722EF4" wp14:textId="77777777">
      <w:pPr>
        <w:pStyle w:val="-CHONG3"/>
      </w:pPr>
      <w:r>
        <w:t xml:space="preserve">        $recipe_collection = RecipeCollection::find($recipe_collection_id);</w:t>
      </w:r>
    </w:p>
    <w:p xmlns:wp14="http://schemas.microsoft.com/office/word/2010/wordml" w:rsidR="009177E6" w:rsidP="009177E6" w:rsidRDefault="009177E6" w14:paraId="254FCDAB" wp14:textId="77777777">
      <w:pPr>
        <w:pStyle w:val="-CHONG3"/>
      </w:pPr>
      <w:r>
        <w:t xml:space="preserve">        if ($recipe_collection-&gt;recipes-&gt;find($recipe_id)) {</w:t>
      </w:r>
    </w:p>
    <w:p xmlns:wp14="http://schemas.microsoft.com/office/word/2010/wordml" w:rsidR="009177E6" w:rsidP="009177E6" w:rsidRDefault="009177E6" w14:paraId="17EF0322" wp14:textId="77777777">
      <w:pPr>
        <w:pStyle w:val="-CHONG3"/>
      </w:pPr>
      <w:r>
        <w:t xml:space="preserve">            $add_to_collection_error = 'Даний рецепт вже був доданий до обраної збірки.';</w:t>
      </w:r>
    </w:p>
    <w:p xmlns:wp14="http://schemas.microsoft.com/office/word/2010/wordml" w:rsidR="009177E6" w:rsidP="009177E6" w:rsidRDefault="009177E6" w14:paraId="3E4A99BB" wp14:textId="77777777">
      <w:pPr>
        <w:pStyle w:val="-CHONG3"/>
      </w:pPr>
      <w:r>
        <w:t xml:space="preserve">            return redirect(route('recipes.show', $recipe_id))-&gt;with('add_to_collection_error', $add_to_collection_error);</w:t>
      </w:r>
    </w:p>
    <w:p xmlns:wp14="http://schemas.microsoft.com/office/word/2010/wordml" w:rsidR="009177E6" w:rsidP="009177E6" w:rsidRDefault="009177E6" w14:paraId="25EE6267" wp14:textId="77777777">
      <w:pPr>
        <w:pStyle w:val="-CHONG3"/>
      </w:pPr>
      <w:r>
        <w:t xml:space="preserve">        }</w:t>
      </w:r>
    </w:p>
    <w:p xmlns:wp14="http://schemas.microsoft.com/office/word/2010/wordml" w:rsidR="009177E6" w:rsidP="009177E6" w:rsidRDefault="009177E6" w14:paraId="65EE4D90" wp14:textId="77777777">
      <w:pPr>
        <w:pStyle w:val="-CHONG3"/>
      </w:pPr>
      <w:r>
        <w:t xml:space="preserve">        $recipe_collection-&gt;recipes()-&gt;attach($recipe_id);</w:t>
      </w:r>
    </w:p>
    <w:p xmlns:wp14="http://schemas.microsoft.com/office/word/2010/wordml" w:rsidR="009177E6" w:rsidP="009177E6" w:rsidRDefault="009177E6" w14:paraId="4FFCBC07" wp14:textId="77777777">
      <w:pPr>
        <w:pStyle w:val="-CHONG3"/>
      </w:pPr>
    </w:p>
    <w:p xmlns:wp14="http://schemas.microsoft.com/office/word/2010/wordml" w:rsidR="009177E6" w:rsidP="009177E6" w:rsidRDefault="009177E6" w14:paraId="618BD78D" wp14:textId="77777777">
      <w:pPr>
        <w:pStyle w:val="-CHONG3"/>
      </w:pPr>
      <w:r>
        <w:t xml:space="preserve">        return redirect(route('recipe_collections.show_recipes', [Auth::user()-&gt;user_id, $recipe_collection_id]));</w:t>
      </w:r>
    </w:p>
    <w:p xmlns:wp14="http://schemas.microsoft.com/office/word/2010/wordml" w:rsidR="009177E6" w:rsidP="009177E6" w:rsidRDefault="009177E6" w14:paraId="5C0D4928" wp14:textId="77777777">
      <w:pPr>
        <w:pStyle w:val="-CHONG3"/>
      </w:pPr>
      <w:r>
        <w:t xml:space="preserve">    }</w:t>
      </w:r>
    </w:p>
    <w:p xmlns:wp14="http://schemas.microsoft.com/office/word/2010/wordml" w:rsidR="009177E6" w:rsidP="009177E6" w:rsidRDefault="009177E6" w14:paraId="1728B4D0" wp14:textId="77777777">
      <w:pPr>
        <w:pStyle w:val="-CHONG3"/>
      </w:pPr>
    </w:p>
    <w:p xmlns:wp14="http://schemas.microsoft.com/office/word/2010/wordml" w:rsidR="009177E6" w:rsidP="009177E6" w:rsidRDefault="009177E6" w14:paraId="65001B9B" wp14:textId="77777777">
      <w:pPr>
        <w:pStyle w:val="-CHONG3"/>
      </w:pPr>
      <w:r>
        <w:t xml:space="preserve">    public function delete_recipe_from_collection($recipe_collection_id, $recipe_id) {</w:t>
      </w:r>
    </w:p>
    <w:p xmlns:wp14="http://schemas.microsoft.com/office/word/2010/wordml" w:rsidR="009177E6" w:rsidP="009177E6" w:rsidRDefault="009177E6" w14:paraId="6566277A" wp14:textId="77777777">
      <w:pPr>
        <w:pStyle w:val="-CHONG3"/>
      </w:pPr>
      <w:r>
        <w:t xml:space="preserve">        $recipe_collection = RecipeCollection::find($recipe_collection_id);</w:t>
      </w:r>
    </w:p>
    <w:p xmlns:wp14="http://schemas.microsoft.com/office/word/2010/wordml" w:rsidR="009177E6" w:rsidP="009177E6" w:rsidRDefault="009177E6" w14:paraId="15A05AC6" wp14:textId="77777777">
      <w:pPr>
        <w:pStyle w:val="-CHONG3"/>
      </w:pPr>
      <w:r>
        <w:t xml:space="preserve">        $recipe_collection-&gt;recipes()-&gt;detach($recipe_id);</w:t>
      </w:r>
    </w:p>
    <w:p xmlns:wp14="http://schemas.microsoft.com/office/word/2010/wordml" w:rsidR="009177E6" w:rsidP="009177E6" w:rsidRDefault="009177E6" w14:paraId="34959D4B" wp14:textId="77777777">
      <w:pPr>
        <w:pStyle w:val="-CHONG3"/>
      </w:pPr>
    </w:p>
    <w:p xmlns:wp14="http://schemas.microsoft.com/office/word/2010/wordml" w:rsidR="009177E6" w:rsidP="009177E6" w:rsidRDefault="009177E6" w14:paraId="4E11B309" wp14:textId="77777777">
      <w:pPr>
        <w:pStyle w:val="-CHONG3"/>
      </w:pPr>
      <w:r>
        <w:t xml:space="preserve">        return redirect(route('recipe_collections.show_recipes', [Auth::user()-&gt;user_id, $recipe_collection_id]));</w:t>
      </w:r>
    </w:p>
    <w:p xmlns:wp14="http://schemas.microsoft.com/office/word/2010/wordml" w:rsidR="009177E6" w:rsidP="009177E6" w:rsidRDefault="009177E6" w14:paraId="547F7C01" wp14:textId="77777777">
      <w:pPr>
        <w:pStyle w:val="-CHONG3"/>
      </w:pPr>
      <w:r>
        <w:t xml:space="preserve">    }</w:t>
      </w:r>
    </w:p>
    <w:p xmlns:wp14="http://schemas.microsoft.com/office/word/2010/wordml" w:rsidR="00CE78DE" w:rsidP="009177E6" w:rsidRDefault="009177E6" w14:paraId="2239F6FF" wp14:textId="77777777">
      <w:pPr>
        <w:pStyle w:val="-CHONG3"/>
      </w:pPr>
      <w:r>
        <w:t>}</w:t>
      </w:r>
    </w:p>
    <w:p xmlns:wp14="http://schemas.microsoft.com/office/word/2010/wordml" w:rsidR="00F03E9C" w:rsidRDefault="00F03E9C" w14:paraId="7BD58BA2" wp14:textId="77777777">
      <w:pPr>
        <w:spacing w:line="240" w:lineRule="auto"/>
        <w:jc w:val="left"/>
      </w:pPr>
    </w:p>
    <w:p xmlns:wp14="http://schemas.microsoft.com/office/word/2010/wordml" w:rsidRPr="00F03E9C" w:rsidR="00F03E9C" w:rsidRDefault="00F03E9C" w14:paraId="3344FEF0" wp14:textId="77777777">
      <w:pPr>
        <w:spacing w:line="240" w:lineRule="auto"/>
        <w:jc w:val="left"/>
        <w:rPr>
          <w:sz w:val="24"/>
          <w:szCs w:val="24"/>
          <w:lang w:val="en-US"/>
        </w:rPr>
      </w:pPr>
      <w:r w:rsidRPr="00F03E9C">
        <w:rPr>
          <w:sz w:val="24"/>
          <w:szCs w:val="24"/>
        </w:rPr>
        <w:t xml:space="preserve">Лістинг </w:t>
      </w:r>
      <w:r w:rsidRPr="00F03E9C">
        <w:rPr>
          <w:sz w:val="24"/>
          <w:szCs w:val="24"/>
          <w:lang w:val="en-US"/>
        </w:rPr>
        <w:t>UserController:</w:t>
      </w:r>
    </w:p>
    <w:p xmlns:wp14="http://schemas.microsoft.com/office/word/2010/wordml" w:rsidR="00F03E9C" w:rsidP="00F03E9C" w:rsidRDefault="00F03E9C" w14:paraId="4357A966" wp14:textId="77777777">
      <w:pPr>
        <w:pStyle w:val="-CHONG3"/>
        <w:rPr>
          <w:lang w:val="en-US"/>
        </w:rPr>
      </w:pPr>
    </w:p>
    <w:p xmlns:wp14="http://schemas.microsoft.com/office/word/2010/wordml" w:rsidR="00F03E9C" w:rsidP="00F03E9C" w:rsidRDefault="00F03E9C" w14:paraId="62924342" wp14:textId="77777777">
      <w:pPr>
        <w:pStyle w:val="-CHONG3"/>
      </w:pPr>
      <w:r>
        <w:t>&lt;?php</w:t>
      </w:r>
    </w:p>
    <w:p xmlns:wp14="http://schemas.microsoft.com/office/word/2010/wordml" w:rsidR="00F03E9C" w:rsidP="00F03E9C" w:rsidRDefault="00F03E9C" w14:paraId="44690661" wp14:textId="77777777">
      <w:pPr>
        <w:pStyle w:val="-CHONG3"/>
      </w:pPr>
    </w:p>
    <w:p xmlns:wp14="http://schemas.microsoft.com/office/word/2010/wordml" w:rsidR="00F03E9C" w:rsidP="00F03E9C" w:rsidRDefault="00F03E9C" w14:paraId="2CF06799" wp14:textId="77777777">
      <w:pPr>
        <w:pStyle w:val="-CHONG3"/>
      </w:pPr>
      <w:r>
        <w:t>namespace App\Http\Controllers;</w:t>
      </w:r>
    </w:p>
    <w:p xmlns:wp14="http://schemas.microsoft.com/office/word/2010/wordml" w:rsidR="00F03E9C" w:rsidP="00F03E9C" w:rsidRDefault="00F03E9C" w14:paraId="74539910" wp14:textId="77777777">
      <w:pPr>
        <w:pStyle w:val="-CHONG3"/>
      </w:pPr>
    </w:p>
    <w:p xmlns:wp14="http://schemas.microsoft.com/office/word/2010/wordml" w:rsidR="00F03E9C" w:rsidP="00F03E9C" w:rsidRDefault="00F03E9C" w14:paraId="436F17E0" wp14:textId="77777777">
      <w:pPr>
        <w:pStyle w:val="-CHONG3"/>
      </w:pPr>
      <w:r>
        <w:t>use Illuminate\Http\Request;</w:t>
      </w:r>
    </w:p>
    <w:p xmlns:wp14="http://schemas.microsoft.com/office/word/2010/wordml" w:rsidR="00F03E9C" w:rsidP="00F03E9C" w:rsidRDefault="00F03E9C" w14:paraId="53D85422" wp14:textId="77777777">
      <w:pPr>
        <w:pStyle w:val="-CHONG3"/>
      </w:pPr>
      <w:r>
        <w:t>use App\Models\User;</w:t>
      </w:r>
    </w:p>
    <w:p xmlns:wp14="http://schemas.microsoft.com/office/word/2010/wordml" w:rsidR="00F03E9C" w:rsidP="00F03E9C" w:rsidRDefault="00F03E9C" w14:paraId="19E0C5FE" wp14:textId="77777777">
      <w:pPr>
        <w:pStyle w:val="-CHONG3"/>
      </w:pPr>
      <w:r>
        <w:t>use App\Models\Recipe;</w:t>
      </w:r>
    </w:p>
    <w:p xmlns:wp14="http://schemas.microsoft.com/office/word/2010/wordml" w:rsidR="00F03E9C" w:rsidP="00F03E9C" w:rsidRDefault="00F03E9C" w14:paraId="130E2F98" wp14:textId="77777777">
      <w:pPr>
        <w:pStyle w:val="-CHONG3"/>
      </w:pPr>
      <w:r>
        <w:t>use App\Models\RecipeCollection;</w:t>
      </w:r>
    </w:p>
    <w:p xmlns:wp14="http://schemas.microsoft.com/office/word/2010/wordml" w:rsidR="00F03E9C" w:rsidP="00F03E9C" w:rsidRDefault="00F03E9C" w14:paraId="592BE4A5" wp14:textId="77777777">
      <w:pPr>
        <w:pStyle w:val="-CHONG3"/>
      </w:pPr>
      <w:r>
        <w:t>use Illuminate\Support\Facades\Auth;</w:t>
      </w:r>
    </w:p>
    <w:p xmlns:wp14="http://schemas.microsoft.com/office/word/2010/wordml" w:rsidR="00F03E9C" w:rsidP="00F03E9C" w:rsidRDefault="00F03E9C" w14:paraId="504FE9F0" wp14:textId="77777777">
      <w:pPr>
        <w:pStyle w:val="-CHONG3"/>
      </w:pPr>
      <w:r>
        <w:t>use Illuminate\Support\Facades\Hash;</w:t>
      </w:r>
    </w:p>
    <w:p xmlns:wp14="http://schemas.microsoft.com/office/word/2010/wordml" w:rsidR="00F03E9C" w:rsidP="00F03E9C" w:rsidRDefault="00F03E9C" w14:paraId="711145AA" wp14:textId="77777777">
      <w:pPr>
        <w:pStyle w:val="-CHONG3"/>
      </w:pPr>
      <w:r>
        <w:t>use Illuminate\Support\Facades\Validator;</w:t>
      </w:r>
    </w:p>
    <w:p xmlns:wp14="http://schemas.microsoft.com/office/word/2010/wordml" w:rsidR="00F03E9C" w:rsidP="00F03E9C" w:rsidRDefault="00F03E9C" w14:paraId="5A7E0CF2" wp14:textId="77777777">
      <w:pPr>
        <w:pStyle w:val="-CHONG3"/>
      </w:pPr>
    </w:p>
    <w:p xmlns:wp14="http://schemas.microsoft.com/office/word/2010/wordml" w:rsidR="00F03E9C" w:rsidP="00F03E9C" w:rsidRDefault="00F03E9C" w14:paraId="3B0BF684" wp14:textId="77777777">
      <w:pPr>
        <w:pStyle w:val="-CHONG3"/>
      </w:pPr>
      <w:r>
        <w:t>class UserController extends Controller</w:t>
      </w:r>
    </w:p>
    <w:p xmlns:wp14="http://schemas.microsoft.com/office/word/2010/wordml" w:rsidR="00F03E9C" w:rsidP="00F03E9C" w:rsidRDefault="00F03E9C" w14:paraId="748926B4" wp14:textId="77777777">
      <w:pPr>
        <w:pStyle w:val="-CHONG3"/>
      </w:pPr>
      <w:r>
        <w:t>{</w:t>
      </w:r>
    </w:p>
    <w:p xmlns:wp14="http://schemas.microsoft.com/office/word/2010/wordml" w:rsidR="00F03E9C" w:rsidP="00F03E9C" w:rsidRDefault="00F03E9C" w14:paraId="3299420C" wp14:textId="77777777">
      <w:pPr>
        <w:pStyle w:val="-CHONG3"/>
      </w:pPr>
      <w:r>
        <w:t xml:space="preserve">    public function logout() {</w:t>
      </w:r>
    </w:p>
    <w:p xmlns:wp14="http://schemas.microsoft.com/office/word/2010/wordml" w:rsidR="00F03E9C" w:rsidP="00F03E9C" w:rsidRDefault="00F03E9C" w14:paraId="141C7E35" wp14:textId="77777777">
      <w:pPr>
        <w:pStyle w:val="-CHONG3"/>
      </w:pPr>
      <w:r>
        <w:t xml:space="preserve">        Auth::logout();</w:t>
      </w:r>
    </w:p>
    <w:p xmlns:wp14="http://schemas.microsoft.com/office/word/2010/wordml" w:rsidR="00F03E9C" w:rsidP="00F03E9C" w:rsidRDefault="00F03E9C" w14:paraId="60FA6563" wp14:textId="77777777">
      <w:pPr>
        <w:pStyle w:val="-CHONG3"/>
      </w:pPr>
    </w:p>
    <w:p xmlns:wp14="http://schemas.microsoft.com/office/word/2010/wordml" w:rsidR="00F03E9C" w:rsidP="00F03E9C" w:rsidRDefault="00F03E9C" w14:paraId="13C5D749" wp14:textId="77777777">
      <w:pPr>
        <w:pStyle w:val="-CHONG3"/>
      </w:pPr>
      <w:r>
        <w:t xml:space="preserve">        return redirect(route('main_page'));</w:t>
      </w:r>
    </w:p>
    <w:p xmlns:wp14="http://schemas.microsoft.com/office/word/2010/wordml" w:rsidR="00F03E9C" w:rsidP="00F03E9C" w:rsidRDefault="00F03E9C" w14:paraId="5930F18C" wp14:textId="77777777">
      <w:pPr>
        <w:pStyle w:val="-CHONG3"/>
      </w:pPr>
      <w:r>
        <w:t xml:space="preserve">    }</w:t>
      </w:r>
    </w:p>
    <w:p xmlns:wp14="http://schemas.microsoft.com/office/word/2010/wordml" w:rsidR="00F03E9C" w:rsidP="00F03E9C" w:rsidRDefault="00F03E9C" w14:paraId="1AC5CDBE" wp14:textId="77777777">
      <w:pPr>
        <w:pStyle w:val="-CHONG3"/>
      </w:pPr>
    </w:p>
    <w:p xmlns:wp14="http://schemas.microsoft.com/office/word/2010/wordml" w:rsidR="00F03E9C" w:rsidP="00F03E9C" w:rsidRDefault="00F03E9C" w14:paraId="10199390" wp14:textId="77777777">
      <w:pPr>
        <w:pStyle w:val="-CHONG3"/>
      </w:pPr>
      <w:r>
        <w:t xml:space="preserve">    public function show_profile($user_id)</w:t>
      </w:r>
    </w:p>
    <w:p xmlns:wp14="http://schemas.microsoft.com/office/word/2010/wordml" w:rsidR="00F03E9C" w:rsidP="00F03E9C" w:rsidRDefault="00F03E9C" w14:paraId="5E932C2C" wp14:textId="77777777">
      <w:pPr>
        <w:pStyle w:val="-CHONG3"/>
      </w:pPr>
      <w:r>
        <w:t xml:space="preserve">    {        </w:t>
      </w:r>
    </w:p>
    <w:p xmlns:wp14="http://schemas.microsoft.com/office/word/2010/wordml" w:rsidR="00F03E9C" w:rsidP="00F03E9C" w:rsidRDefault="00F03E9C" w14:paraId="2BD637F3" wp14:textId="77777777">
      <w:pPr>
        <w:pStyle w:val="-CHONG3"/>
      </w:pPr>
      <w:r>
        <w:t xml:space="preserve">        $user = User::find($user_id);</w:t>
      </w:r>
    </w:p>
    <w:p xmlns:wp14="http://schemas.microsoft.com/office/word/2010/wordml" w:rsidR="00F03E9C" w:rsidP="00F03E9C" w:rsidRDefault="00F03E9C" w14:paraId="342D4C27" wp14:textId="77777777">
      <w:pPr>
        <w:pStyle w:val="-CHONG3"/>
      </w:pPr>
    </w:p>
    <w:p xmlns:wp14="http://schemas.microsoft.com/office/word/2010/wordml" w:rsidR="00F03E9C" w:rsidP="00F03E9C" w:rsidRDefault="00F03E9C" w14:paraId="37042BBE" wp14:textId="77777777">
      <w:pPr>
        <w:pStyle w:val="-CHONG3"/>
      </w:pPr>
      <w:r>
        <w:t xml:space="preserve">        $recent_recipes = $user-&gt;recipes()-&gt;latest('updated_at')-&gt;take(2)-&gt;get();</w:t>
      </w:r>
    </w:p>
    <w:p xmlns:wp14="http://schemas.microsoft.com/office/word/2010/wordml" w:rsidR="00F03E9C" w:rsidP="00F03E9C" w:rsidRDefault="00F03E9C" w14:paraId="3572E399" wp14:textId="77777777">
      <w:pPr>
        <w:pStyle w:val="-CHONG3"/>
      </w:pPr>
    </w:p>
    <w:p xmlns:wp14="http://schemas.microsoft.com/office/word/2010/wordml" w:rsidR="00F03E9C" w:rsidP="00F03E9C" w:rsidRDefault="00F03E9C" w14:paraId="16B81C66" wp14:textId="77777777">
      <w:pPr>
        <w:pStyle w:val="-CHONG3"/>
      </w:pPr>
      <w:r>
        <w:t xml:space="preserve">        $recent_recipe_collections = $user-&gt;recipe_collections()-&gt;where('access_modificator', 'публічна')-&gt;latest('updated_at')-&gt;take(2)-&gt;get();</w:t>
      </w:r>
    </w:p>
    <w:p xmlns:wp14="http://schemas.microsoft.com/office/word/2010/wordml" w:rsidR="00F03E9C" w:rsidP="00F03E9C" w:rsidRDefault="00F03E9C" w14:paraId="6CEB15CE" wp14:textId="77777777">
      <w:pPr>
        <w:pStyle w:val="-CHONG3"/>
      </w:pPr>
    </w:p>
    <w:p xmlns:wp14="http://schemas.microsoft.com/office/word/2010/wordml" w:rsidR="00F03E9C" w:rsidP="00F03E9C" w:rsidRDefault="00F03E9C" w14:paraId="03D86426" wp14:textId="77777777">
      <w:pPr>
        <w:pStyle w:val="-CHONG3"/>
      </w:pPr>
      <w:r>
        <w:t xml:space="preserve">        return view('profile/overview')-&gt;with('user', $user)</w:t>
      </w:r>
    </w:p>
    <w:p xmlns:wp14="http://schemas.microsoft.com/office/word/2010/wordml" w:rsidR="00F03E9C" w:rsidP="00F03E9C" w:rsidRDefault="00F03E9C" w14:paraId="275FFBFF" wp14:textId="77777777">
      <w:pPr>
        <w:pStyle w:val="-CHONG3"/>
      </w:pPr>
      <w:r>
        <w:t xml:space="preserve">                              -&gt;with('recipes', $recent_recipes)</w:t>
      </w:r>
    </w:p>
    <w:p xmlns:wp14="http://schemas.microsoft.com/office/word/2010/wordml" w:rsidR="00F03E9C" w:rsidP="00F03E9C" w:rsidRDefault="00F03E9C" w14:paraId="2B1913D8" wp14:textId="77777777">
      <w:pPr>
        <w:pStyle w:val="-CHONG3"/>
      </w:pPr>
      <w:r>
        <w:t xml:space="preserve">                              -&gt;with('recipe_collections', $recent_recipe_collections)</w:t>
      </w:r>
    </w:p>
    <w:p xmlns:wp14="http://schemas.microsoft.com/office/word/2010/wordml" w:rsidR="00F03E9C" w:rsidP="00F03E9C" w:rsidRDefault="00F03E9C" w14:paraId="0D589697" wp14:textId="77777777">
      <w:pPr>
        <w:pStyle w:val="-CHONG3"/>
      </w:pPr>
      <w:r>
        <w:t xml:space="preserve">                              -&gt;with('user_id', $user_id);</w:t>
      </w:r>
    </w:p>
    <w:p xmlns:wp14="http://schemas.microsoft.com/office/word/2010/wordml" w:rsidR="00F03E9C" w:rsidP="00F03E9C" w:rsidRDefault="00F03E9C" w14:paraId="034E75C2" wp14:textId="77777777">
      <w:pPr>
        <w:pStyle w:val="-CHONG3"/>
      </w:pPr>
      <w:r>
        <w:t xml:space="preserve">    }</w:t>
      </w:r>
    </w:p>
    <w:p xmlns:wp14="http://schemas.microsoft.com/office/word/2010/wordml" w:rsidR="00F03E9C" w:rsidP="00F03E9C" w:rsidRDefault="00F03E9C" w14:paraId="66518E39" wp14:textId="77777777">
      <w:pPr>
        <w:pStyle w:val="-CHONG3"/>
      </w:pPr>
    </w:p>
    <w:p xmlns:wp14="http://schemas.microsoft.com/office/word/2010/wordml" w:rsidR="00F03E9C" w:rsidP="00F03E9C" w:rsidRDefault="00F03E9C" w14:paraId="071789A4" wp14:textId="77777777">
      <w:pPr>
        <w:pStyle w:val="-CHONG3"/>
      </w:pPr>
      <w:r>
        <w:t xml:space="preserve">    public function edit_profile($user_id = null) {</w:t>
      </w:r>
    </w:p>
    <w:p xmlns:wp14="http://schemas.microsoft.com/office/word/2010/wordml" w:rsidR="00F03E9C" w:rsidP="00F03E9C" w:rsidRDefault="00F03E9C" w14:paraId="5C634F7A" wp14:textId="77777777">
      <w:pPr>
        <w:pStyle w:val="-CHONG3"/>
      </w:pPr>
      <w:r>
        <w:t xml:space="preserve">        return view('profile/edit');</w:t>
      </w:r>
    </w:p>
    <w:p xmlns:wp14="http://schemas.microsoft.com/office/word/2010/wordml" w:rsidR="00F03E9C" w:rsidP="00F03E9C" w:rsidRDefault="00F03E9C" w14:paraId="494AB1A7" wp14:textId="77777777">
      <w:pPr>
        <w:pStyle w:val="-CHONG3"/>
      </w:pPr>
      <w:r>
        <w:t xml:space="preserve">    }</w:t>
      </w:r>
    </w:p>
    <w:p xmlns:wp14="http://schemas.microsoft.com/office/word/2010/wordml" w:rsidR="00F03E9C" w:rsidP="00F03E9C" w:rsidRDefault="00F03E9C" w14:paraId="7E75FCD0" wp14:textId="77777777">
      <w:pPr>
        <w:pStyle w:val="-CHONG3"/>
      </w:pPr>
    </w:p>
    <w:p xmlns:wp14="http://schemas.microsoft.com/office/word/2010/wordml" w:rsidR="00F03E9C" w:rsidP="00F03E9C" w:rsidRDefault="00F03E9C" w14:paraId="5DB84364" wp14:textId="77777777">
      <w:pPr>
        <w:pStyle w:val="-CHONG3"/>
      </w:pPr>
      <w:r>
        <w:t xml:space="preserve">    public function update_profile(Request $request, $user_id = null) {</w:t>
      </w:r>
    </w:p>
    <w:p xmlns:wp14="http://schemas.microsoft.com/office/word/2010/wordml" w:rsidR="00F03E9C" w:rsidP="00F03E9C" w:rsidRDefault="00F03E9C" w14:paraId="58FCCE3E" wp14:textId="77777777">
      <w:pPr>
        <w:pStyle w:val="-CHONG3"/>
      </w:pPr>
      <w:r>
        <w:t xml:space="preserve">        $rules = ['nickname' =&gt; 'required',</w:t>
      </w:r>
    </w:p>
    <w:p xmlns:wp14="http://schemas.microsoft.com/office/word/2010/wordml" w:rsidR="00F03E9C" w:rsidP="00F03E9C" w:rsidRDefault="00F03E9C" w14:paraId="5E186EC3" wp14:textId="77777777">
      <w:pPr>
        <w:pStyle w:val="-CHONG3"/>
      </w:pPr>
      <w:r>
        <w:t xml:space="preserve">                  'img' =&gt; ['nullable', 'image'],</w:t>
      </w:r>
    </w:p>
    <w:p xmlns:wp14="http://schemas.microsoft.com/office/word/2010/wordml" w:rsidR="00F03E9C" w:rsidP="00F03E9C" w:rsidRDefault="00F03E9C" w14:paraId="376DC4BF" wp14:textId="77777777">
      <w:pPr>
        <w:pStyle w:val="-CHONG3"/>
      </w:pPr>
      <w:r>
        <w:t xml:space="preserve">                  'email' =&gt; ['required', 'string', 'email'],</w:t>
      </w:r>
    </w:p>
    <w:p xmlns:wp14="http://schemas.microsoft.com/office/word/2010/wordml" w:rsidR="00F03E9C" w:rsidP="00F03E9C" w:rsidRDefault="00F03E9C" w14:paraId="42127186" wp14:textId="77777777">
      <w:pPr>
        <w:pStyle w:val="-CHONG3"/>
      </w:pPr>
      <w:r>
        <w:t xml:space="preserve">                  'password' =&gt; ['nullable', 'min:8']];</w:t>
      </w:r>
    </w:p>
    <w:p xmlns:wp14="http://schemas.microsoft.com/office/word/2010/wordml" w:rsidR="00F03E9C" w:rsidP="00F03E9C" w:rsidRDefault="00F03E9C" w14:paraId="14CC1F0B" wp14:textId="77777777">
      <w:pPr>
        <w:pStyle w:val="-CHONG3"/>
      </w:pPr>
      <w:r>
        <w:t xml:space="preserve">        $validator = Validator::make($request-&gt;all(), $rules, ['nickname.required' =&gt; "Ім'я Користувача не може бути пустим",</w:t>
      </w:r>
    </w:p>
    <w:p xmlns:wp14="http://schemas.microsoft.com/office/word/2010/wordml" w:rsidR="00F03E9C" w:rsidP="00F03E9C" w:rsidRDefault="00F03E9C" w14:paraId="501B84E4" wp14:textId="77777777">
      <w:pPr>
        <w:pStyle w:val="-CHONG3"/>
      </w:pPr>
      <w:r>
        <w:t xml:space="preserve">                                                               'img.image' =&gt; "Обраний файл не є зображенням",</w:t>
      </w:r>
    </w:p>
    <w:p xmlns:wp14="http://schemas.microsoft.com/office/word/2010/wordml" w:rsidR="00F03E9C" w:rsidP="00F03E9C" w:rsidRDefault="00F03E9C" w14:paraId="661B2AF5" wp14:textId="77777777">
      <w:pPr>
        <w:pStyle w:val="-CHONG3"/>
      </w:pPr>
      <w:r>
        <w:t xml:space="preserve">                                                               'email.required' =&gt; 'Електронна пошта не може бути пустою',</w:t>
      </w:r>
    </w:p>
    <w:p xmlns:wp14="http://schemas.microsoft.com/office/word/2010/wordml" w:rsidR="00F03E9C" w:rsidP="00F03E9C" w:rsidRDefault="00F03E9C" w14:paraId="552BDEFB" wp14:textId="77777777">
      <w:pPr>
        <w:pStyle w:val="-CHONG3"/>
      </w:pPr>
      <w:r>
        <w:t xml:space="preserve">                                                               'email.email' =&gt; "Введений текст не є електронною поштою",</w:t>
      </w:r>
    </w:p>
    <w:p xmlns:wp14="http://schemas.microsoft.com/office/word/2010/wordml" w:rsidR="00F03E9C" w:rsidP="00F03E9C" w:rsidRDefault="00F03E9C" w14:paraId="0F8EE529" wp14:textId="77777777">
      <w:pPr>
        <w:pStyle w:val="-CHONG3"/>
      </w:pPr>
      <w:r>
        <w:t xml:space="preserve">                                                               'password.min' =&gt; "Пароль повинен мати мінімум 8 символів"]);</w:t>
      </w:r>
    </w:p>
    <w:p xmlns:wp14="http://schemas.microsoft.com/office/word/2010/wordml" w:rsidR="00F03E9C" w:rsidP="00F03E9C" w:rsidRDefault="00F03E9C" w14:paraId="10FDAA0E" wp14:textId="77777777">
      <w:pPr>
        <w:pStyle w:val="-CHONG3"/>
      </w:pPr>
    </w:p>
    <w:p xmlns:wp14="http://schemas.microsoft.com/office/word/2010/wordml" w:rsidR="00F03E9C" w:rsidP="00F03E9C" w:rsidRDefault="00F03E9C" w14:paraId="4E9B9B6D" wp14:textId="77777777">
      <w:pPr>
        <w:pStyle w:val="-CHONG3"/>
      </w:pPr>
      <w:r>
        <w:t xml:space="preserve">        if ($validator-&gt;fails()) {</w:t>
      </w:r>
    </w:p>
    <w:p xmlns:wp14="http://schemas.microsoft.com/office/word/2010/wordml" w:rsidR="00F03E9C" w:rsidP="00F03E9C" w:rsidRDefault="00F03E9C" w14:paraId="3D1B3870" wp14:textId="77777777">
      <w:pPr>
        <w:pStyle w:val="-CHONG3"/>
      </w:pPr>
      <w:r>
        <w:t xml:space="preserve">            return redirect(route('users.edit_profile'))-&gt;withErrors($validator)</w:t>
      </w:r>
    </w:p>
    <w:p xmlns:wp14="http://schemas.microsoft.com/office/word/2010/wordml" w:rsidR="00F03E9C" w:rsidP="00F03E9C" w:rsidRDefault="00F03E9C" w14:paraId="629E117C" wp14:textId="77777777">
      <w:pPr>
        <w:pStyle w:val="-CHONG3"/>
      </w:pPr>
      <w:r>
        <w:t xml:space="preserve">                                                        -&gt;withInput();</w:t>
      </w:r>
    </w:p>
    <w:p xmlns:wp14="http://schemas.microsoft.com/office/word/2010/wordml" w:rsidR="00F03E9C" w:rsidP="00F03E9C" w:rsidRDefault="00F03E9C" w14:paraId="06DE3510" wp14:textId="77777777">
      <w:pPr>
        <w:pStyle w:val="-CHONG3"/>
      </w:pPr>
      <w:r>
        <w:t xml:space="preserve">        }</w:t>
      </w:r>
    </w:p>
    <w:p xmlns:wp14="http://schemas.microsoft.com/office/word/2010/wordml" w:rsidR="00F03E9C" w:rsidP="00F03E9C" w:rsidRDefault="00F03E9C" w14:paraId="774AF2BF" wp14:textId="77777777">
      <w:pPr>
        <w:pStyle w:val="-CHONG3"/>
      </w:pPr>
    </w:p>
    <w:p xmlns:wp14="http://schemas.microsoft.com/office/word/2010/wordml" w:rsidR="00F03E9C" w:rsidP="00F03E9C" w:rsidRDefault="00F03E9C" w14:paraId="6FA4B158" wp14:textId="77777777">
      <w:pPr>
        <w:pStyle w:val="-CHONG3"/>
      </w:pPr>
      <w:r>
        <w:t xml:space="preserve">        $nickname = $request-&gt;get('nickname');</w:t>
      </w:r>
    </w:p>
    <w:p xmlns:wp14="http://schemas.microsoft.com/office/word/2010/wordml" w:rsidR="00F03E9C" w:rsidP="00F03E9C" w:rsidRDefault="00F03E9C" w14:paraId="6B34DDCD" wp14:textId="77777777">
      <w:pPr>
        <w:pStyle w:val="-CHONG3"/>
      </w:pPr>
      <w:r>
        <w:t xml:space="preserve">        $email = $request-&gt;get('email');</w:t>
      </w:r>
    </w:p>
    <w:p xmlns:wp14="http://schemas.microsoft.com/office/word/2010/wordml" w:rsidR="00F03E9C" w:rsidP="00F03E9C" w:rsidRDefault="00F03E9C" w14:paraId="01E489A6" wp14:textId="77777777">
      <w:pPr>
        <w:pStyle w:val="-CHONG3"/>
      </w:pPr>
      <w:r>
        <w:t xml:space="preserve">        $password = $request-&gt;get('password');</w:t>
      </w:r>
    </w:p>
    <w:p xmlns:wp14="http://schemas.microsoft.com/office/word/2010/wordml" w:rsidR="00F03E9C" w:rsidP="00F03E9C" w:rsidRDefault="00F03E9C" w14:paraId="7A292896" wp14:textId="77777777">
      <w:pPr>
        <w:pStyle w:val="-CHONG3"/>
      </w:pPr>
    </w:p>
    <w:p xmlns:wp14="http://schemas.microsoft.com/office/word/2010/wordml" w:rsidR="00F03E9C" w:rsidP="00F03E9C" w:rsidRDefault="00F03E9C" w14:paraId="1EFBD8FC" wp14:textId="77777777">
      <w:pPr>
        <w:pStyle w:val="-CHONG3"/>
      </w:pPr>
      <w:r>
        <w:t xml:space="preserve">        $user = User::find(Auth::user()-&gt;user_id);</w:t>
      </w:r>
    </w:p>
    <w:p xmlns:wp14="http://schemas.microsoft.com/office/word/2010/wordml" w:rsidR="00F03E9C" w:rsidP="00F03E9C" w:rsidRDefault="00F03E9C" w14:paraId="2191599E" wp14:textId="77777777">
      <w:pPr>
        <w:pStyle w:val="-CHONG3"/>
      </w:pPr>
    </w:p>
    <w:p xmlns:wp14="http://schemas.microsoft.com/office/word/2010/wordml" w:rsidR="00F03E9C" w:rsidP="00F03E9C" w:rsidRDefault="00F03E9C" w14:paraId="2A5E7958" wp14:textId="77777777">
      <w:pPr>
        <w:pStyle w:val="-CHONG3"/>
      </w:pPr>
      <w:r>
        <w:t xml:space="preserve">        if ($user-&gt;nickname != $nickname) {</w:t>
      </w:r>
    </w:p>
    <w:p xmlns:wp14="http://schemas.microsoft.com/office/word/2010/wordml" w:rsidR="00F03E9C" w:rsidP="00F03E9C" w:rsidRDefault="00F03E9C" w14:paraId="2191DC8B" wp14:textId="77777777">
      <w:pPr>
        <w:pStyle w:val="-CHONG3"/>
      </w:pPr>
      <w:r>
        <w:t xml:space="preserve">            $user-&gt;nickname = $nickname;</w:t>
      </w:r>
    </w:p>
    <w:p xmlns:wp14="http://schemas.microsoft.com/office/word/2010/wordml" w:rsidR="00F03E9C" w:rsidP="00F03E9C" w:rsidRDefault="00F03E9C" w14:paraId="04D34DF5" wp14:textId="77777777">
      <w:pPr>
        <w:pStyle w:val="-CHONG3"/>
      </w:pPr>
      <w:r>
        <w:t xml:space="preserve">        }</w:t>
      </w:r>
    </w:p>
    <w:p xmlns:wp14="http://schemas.microsoft.com/office/word/2010/wordml" w:rsidR="00F03E9C" w:rsidP="00F03E9C" w:rsidRDefault="00F03E9C" w14:paraId="7673E5AE" wp14:textId="77777777">
      <w:pPr>
        <w:pStyle w:val="-CHONG3"/>
      </w:pPr>
    </w:p>
    <w:p xmlns:wp14="http://schemas.microsoft.com/office/word/2010/wordml" w:rsidR="00F03E9C" w:rsidP="00F03E9C" w:rsidRDefault="00F03E9C" w14:paraId="11915270" wp14:textId="77777777">
      <w:pPr>
        <w:pStyle w:val="-CHONG3"/>
      </w:pPr>
      <w:r>
        <w:t xml:space="preserve">        if ($request-&gt;hasFile('img')) {</w:t>
      </w:r>
    </w:p>
    <w:p xmlns:wp14="http://schemas.microsoft.com/office/word/2010/wordml" w:rsidR="00F03E9C" w:rsidP="00F03E9C" w:rsidRDefault="00F03E9C" w14:paraId="4B58817F" wp14:textId="77777777">
      <w:pPr>
        <w:pStyle w:val="-CHONG3"/>
      </w:pPr>
      <w:r>
        <w:t xml:space="preserve">            if ($request-&gt;file('img')-&gt;isValid()) {</w:t>
      </w:r>
    </w:p>
    <w:p xmlns:wp14="http://schemas.microsoft.com/office/word/2010/wordml" w:rsidR="00F03E9C" w:rsidP="00F03E9C" w:rsidRDefault="00F03E9C" w14:paraId="390C0897" wp14:textId="77777777">
      <w:pPr>
        <w:pStyle w:val="-CHONG3"/>
      </w:pPr>
      <w:r>
        <w:t xml:space="preserve">                $img = $request-&gt;file('img');</w:t>
      </w:r>
    </w:p>
    <w:p xmlns:wp14="http://schemas.microsoft.com/office/word/2010/wordml" w:rsidR="00F03E9C" w:rsidP="00F03E9C" w:rsidRDefault="00F03E9C" w14:paraId="0DB5C0D0" wp14:textId="77777777">
      <w:pPr>
        <w:pStyle w:val="-CHONG3"/>
      </w:pPr>
      <w:r>
        <w:t xml:space="preserve">                $img_name = time().'.'.$img-&gt;extension();</w:t>
      </w:r>
    </w:p>
    <w:p xmlns:wp14="http://schemas.microsoft.com/office/word/2010/wordml" w:rsidR="00F03E9C" w:rsidP="00F03E9C" w:rsidRDefault="00F03E9C" w14:paraId="54AC9E7E" wp14:textId="77777777">
      <w:pPr>
        <w:pStyle w:val="-CHONG3"/>
      </w:pPr>
      <w:r>
        <w:t xml:space="preserve">                $img_path = "images/profile_picture/{$img_name}";</w:t>
      </w:r>
    </w:p>
    <w:p xmlns:wp14="http://schemas.microsoft.com/office/word/2010/wordml" w:rsidR="00F03E9C" w:rsidP="00F03E9C" w:rsidRDefault="00F03E9C" w14:paraId="30431FF5" wp14:textId="77777777">
      <w:pPr>
        <w:pStyle w:val="-CHONG3"/>
      </w:pPr>
      <w:r>
        <w:t xml:space="preserve">                $img-&gt;move(public_path('images/profile_picture'), $img_name);</w:t>
      </w:r>
    </w:p>
    <w:p xmlns:wp14="http://schemas.microsoft.com/office/word/2010/wordml" w:rsidR="00F03E9C" w:rsidP="00F03E9C" w:rsidRDefault="00F03E9C" w14:paraId="39B6B1D1" wp14:textId="77777777">
      <w:pPr>
        <w:pStyle w:val="-CHONG3"/>
      </w:pPr>
      <w:r>
        <w:t xml:space="preserve">    </w:t>
      </w:r>
    </w:p>
    <w:p xmlns:wp14="http://schemas.microsoft.com/office/word/2010/wordml" w:rsidR="00F03E9C" w:rsidP="00F03E9C" w:rsidRDefault="00F03E9C" w14:paraId="03EBB43D" wp14:textId="77777777">
      <w:pPr>
        <w:pStyle w:val="-CHONG3"/>
      </w:pPr>
      <w:r>
        <w:t xml:space="preserve">                $user-&gt;img_path = $img_path;</w:t>
      </w:r>
    </w:p>
    <w:p xmlns:wp14="http://schemas.microsoft.com/office/word/2010/wordml" w:rsidR="00F03E9C" w:rsidP="00F03E9C" w:rsidRDefault="00F03E9C" w14:paraId="55E0C8A2" wp14:textId="77777777">
      <w:pPr>
        <w:pStyle w:val="-CHONG3"/>
      </w:pPr>
      <w:r>
        <w:t xml:space="preserve">            }</w:t>
      </w:r>
    </w:p>
    <w:p xmlns:wp14="http://schemas.microsoft.com/office/word/2010/wordml" w:rsidR="00F03E9C" w:rsidP="00F03E9C" w:rsidRDefault="00F03E9C" w14:paraId="622ECE99" wp14:textId="77777777">
      <w:pPr>
        <w:pStyle w:val="-CHONG3"/>
      </w:pPr>
      <w:r>
        <w:t xml:space="preserve">        }</w:t>
      </w:r>
    </w:p>
    <w:p xmlns:wp14="http://schemas.microsoft.com/office/word/2010/wordml" w:rsidR="00F03E9C" w:rsidP="00F03E9C" w:rsidRDefault="00F03E9C" w14:paraId="041D98D7" wp14:textId="77777777">
      <w:pPr>
        <w:pStyle w:val="-CHONG3"/>
      </w:pPr>
    </w:p>
    <w:p xmlns:wp14="http://schemas.microsoft.com/office/word/2010/wordml" w:rsidR="00F03E9C" w:rsidP="00F03E9C" w:rsidRDefault="00F03E9C" w14:paraId="45A71FE0" wp14:textId="77777777">
      <w:pPr>
        <w:pStyle w:val="-CHONG3"/>
      </w:pPr>
      <w:r>
        <w:t xml:space="preserve">        if ($user-&gt;email != $email) {</w:t>
      </w:r>
    </w:p>
    <w:p xmlns:wp14="http://schemas.microsoft.com/office/word/2010/wordml" w:rsidR="00F03E9C" w:rsidP="00F03E9C" w:rsidRDefault="00F03E9C" w14:paraId="1894414A" wp14:textId="77777777">
      <w:pPr>
        <w:pStyle w:val="-CHONG3"/>
      </w:pPr>
      <w:r>
        <w:t xml:space="preserve">            $user-&gt;email = $email;</w:t>
      </w:r>
    </w:p>
    <w:p xmlns:wp14="http://schemas.microsoft.com/office/word/2010/wordml" w:rsidR="00F03E9C" w:rsidP="00F03E9C" w:rsidRDefault="00F03E9C" w14:paraId="227B15E9" wp14:textId="77777777">
      <w:pPr>
        <w:pStyle w:val="-CHONG3"/>
      </w:pPr>
      <w:r>
        <w:t xml:space="preserve">        }</w:t>
      </w:r>
    </w:p>
    <w:p xmlns:wp14="http://schemas.microsoft.com/office/word/2010/wordml" w:rsidR="00F03E9C" w:rsidP="00F03E9C" w:rsidRDefault="00F03E9C" w14:paraId="5AB7C0C5" wp14:textId="77777777">
      <w:pPr>
        <w:pStyle w:val="-CHONG3"/>
      </w:pPr>
    </w:p>
    <w:p xmlns:wp14="http://schemas.microsoft.com/office/word/2010/wordml" w:rsidR="00F03E9C" w:rsidP="00F03E9C" w:rsidRDefault="00F03E9C" w14:paraId="647FC24D" wp14:textId="77777777">
      <w:pPr>
        <w:pStyle w:val="-CHONG3"/>
      </w:pPr>
      <w:r>
        <w:t xml:space="preserve">        if (isset($password)) {</w:t>
      </w:r>
    </w:p>
    <w:p xmlns:wp14="http://schemas.microsoft.com/office/word/2010/wordml" w:rsidR="00F03E9C" w:rsidP="00F03E9C" w:rsidRDefault="00F03E9C" w14:paraId="7A946757" wp14:textId="77777777">
      <w:pPr>
        <w:pStyle w:val="-CHONG3"/>
      </w:pPr>
      <w:r>
        <w:t xml:space="preserve">            $user-&gt;password = bcrypt($password);</w:t>
      </w:r>
    </w:p>
    <w:p xmlns:wp14="http://schemas.microsoft.com/office/word/2010/wordml" w:rsidR="00F03E9C" w:rsidP="00F03E9C" w:rsidRDefault="00F03E9C" w14:paraId="7F9F5958" wp14:textId="77777777">
      <w:pPr>
        <w:pStyle w:val="-CHONG3"/>
      </w:pPr>
      <w:r>
        <w:t xml:space="preserve">        }</w:t>
      </w:r>
    </w:p>
    <w:p xmlns:wp14="http://schemas.microsoft.com/office/word/2010/wordml" w:rsidR="00F03E9C" w:rsidP="00F03E9C" w:rsidRDefault="00F03E9C" w14:paraId="55B33694" wp14:textId="77777777">
      <w:pPr>
        <w:pStyle w:val="-CHONG3"/>
      </w:pPr>
    </w:p>
    <w:p xmlns:wp14="http://schemas.microsoft.com/office/word/2010/wordml" w:rsidR="00F03E9C" w:rsidP="00F03E9C" w:rsidRDefault="00F03E9C" w14:paraId="3408BB09" wp14:textId="77777777">
      <w:pPr>
        <w:pStyle w:val="-CHONG3"/>
      </w:pPr>
      <w:r>
        <w:t xml:space="preserve">        $user-&gt;save();</w:t>
      </w:r>
    </w:p>
    <w:p xmlns:wp14="http://schemas.microsoft.com/office/word/2010/wordml" w:rsidR="00F03E9C" w:rsidP="00F03E9C" w:rsidRDefault="00F03E9C" w14:paraId="4455F193" wp14:textId="77777777">
      <w:pPr>
        <w:pStyle w:val="-CHONG3"/>
      </w:pPr>
    </w:p>
    <w:p xmlns:wp14="http://schemas.microsoft.com/office/word/2010/wordml" w:rsidR="00F03E9C" w:rsidP="00F03E9C" w:rsidRDefault="00F03E9C" w14:paraId="0A20DF52" wp14:textId="77777777">
      <w:pPr>
        <w:pStyle w:val="-CHONG3"/>
      </w:pPr>
      <w:r>
        <w:t xml:space="preserve">        return redirect(route('main_page'));</w:t>
      </w:r>
    </w:p>
    <w:p xmlns:wp14="http://schemas.microsoft.com/office/word/2010/wordml" w:rsidR="00F03E9C" w:rsidP="00F03E9C" w:rsidRDefault="00F03E9C" w14:paraId="69C2C073" wp14:textId="77777777">
      <w:pPr>
        <w:pStyle w:val="-CHONG3"/>
      </w:pPr>
      <w:r>
        <w:t xml:space="preserve">    }</w:t>
      </w:r>
    </w:p>
    <w:p xmlns:wp14="http://schemas.microsoft.com/office/word/2010/wordml" w:rsidR="00632303" w:rsidP="00F03E9C" w:rsidRDefault="00F03E9C" w14:paraId="46AE40AA" wp14:textId="77777777">
      <w:pPr>
        <w:pStyle w:val="-CHONG3"/>
        <w:rPr>
          <w:lang w:val="en-US"/>
        </w:rPr>
      </w:pPr>
      <w:r>
        <w:t>}</w:t>
      </w:r>
    </w:p>
    <w:p xmlns:wp14="http://schemas.microsoft.com/office/word/2010/wordml" w:rsidR="00632303" w:rsidP="00F03E9C" w:rsidRDefault="00632303" w14:paraId="1C2776EB" wp14:textId="77777777">
      <w:pPr>
        <w:pStyle w:val="-CHONG3"/>
        <w:rPr>
          <w:lang w:val="en-US"/>
        </w:rPr>
      </w:pPr>
    </w:p>
    <w:p xmlns:wp14="http://schemas.microsoft.com/office/word/2010/wordml" w:rsidRPr="00632303" w:rsidR="00632303" w:rsidP="00632303" w:rsidRDefault="00632303" w14:paraId="2A0A4292" wp14:textId="77777777">
      <w:pPr>
        <w:pStyle w:val="-CHONG1"/>
        <w:ind w:firstLine="0"/>
        <w:rPr>
          <w:sz w:val="24"/>
          <w:szCs w:val="24"/>
          <w:lang w:val="en-US"/>
        </w:rPr>
      </w:pPr>
      <w:r w:rsidRPr="00632303">
        <w:rPr>
          <w:sz w:val="24"/>
          <w:szCs w:val="24"/>
        </w:rPr>
        <w:t xml:space="preserve">Лістинг </w:t>
      </w:r>
      <w:r w:rsidRPr="00632303">
        <w:rPr>
          <w:sz w:val="24"/>
          <w:szCs w:val="24"/>
          <w:lang w:val="en-US"/>
        </w:rPr>
        <w:t>RecipeCommentController:</w:t>
      </w:r>
    </w:p>
    <w:p xmlns:wp14="http://schemas.microsoft.com/office/word/2010/wordml" w:rsidR="00632303" w:rsidP="00632303" w:rsidRDefault="00632303" w14:paraId="24BD9CC2" wp14:textId="77777777">
      <w:pPr>
        <w:pStyle w:val="-CHONG3"/>
      </w:pPr>
      <w:r>
        <w:t>&lt;?php</w:t>
      </w:r>
    </w:p>
    <w:p xmlns:wp14="http://schemas.microsoft.com/office/word/2010/wordml" w:rsidR="00632303" w:rsidP="00632303" w:rsidRDefault="00632303" w14:paraId="15342E60" wp14:textId="77777777">
      <w:pPr>
        <w:pStyle w:val="-CHONG3"/>
      </w:pPr>
    </w:p>
    <w:p xmlns:wp14="http://schemas.microsoft.com/office/word/2010/wordml" w:rsidR="00632303" w:rsidP="00632303" w:rsidRDefault="00632303" w14:paraId="57ACFD45" wp14:textId="77777777">
      <w:pPr>
        <w:pStyle w:val="-CHONG3"/>
      </w:pPr>
      <w:r>
        <w:t>namespace App\Http\Controllers;</w:t>
      </w:r>
    </w:p>
    <w:p xmlns:wp14="http://schemas.microsoft.com/office/word/2010/wordml" w:rsidR="00632303" w:rsidP="00632303" w:rsidRDefault="00632303" w14:paraId="5EB89DE8" wp14:textId="77777777">
      <w:pPr>
        <w:pStyle w:val="-CHONG3"/>
      </w:pPr>
    </w:p>
    <w:p xmlns:wp14="http://schemas.microsoft.com/office/word/2010/wordml" w:rsidR="00632303" w:rsidP="00632303" w:rsidRDefault="00632303" w14:paraId="3F266AE0" wp14:textId="77777777">
      <w:pPr>
        <w:pStyle w:val="-CHONG3"/>
      </w:pPr>
      <w:r>
        <w:t>use App\Http\Controllers\Controller;</w:t>
      </w:r>
    </w:p>
    <w:p xmlns:wp14="http://schemas.microsoft.com/office/word/2010/wordml" w:rsidR="00632303" w:rsidP="00632303" w:rsidRDefault="00632303" w14:paraId="331B66BE" wp14:textId="77777777">
      <w:pPr>
        <w:pStyle w:val="-CHONG3"/>
      </w:pPr>
      <w:r>
        <w:t>use App\Models\RecipeComment;</w:t>
      </w:r>
    </w:p>
    <w:p xmlns:wp14="http://schemas.microsoft.com/office/word/2010/wordml" w:rsidR="00632303" w:rsidP="00632303" w:rsidRDefault="00632303" w14:paraId="331087B2" wp14:textId="77777777">
      <w:pPr>
        <w:pStyle w:val="-CHONG3"/>
      </w:pPr>
      <w:r>
        <w:t>use Illuminate\Http\Request;</w:t>
      </w:r>
    </w:p>
    <w:p xmlns:wp14="http://schemas.microsoft.com/office/word/2010/wordml" w:rsidR="00632303" w:rsidP="00632303" w:rsidRDefault="00632303" w14:paraId="4F951857" wp14:textId="77777777">
      <w:pPr>
        <w:pStyle w:val="-CHONG3"/>
      </w:pPr>
      <w:r>
        <w:t>use Illuminate\Support\Facades\Auth;</w:t>
      </w:r>
    </w:p>
    <w:p xmlns:wp14="http://schemas.microsoft.com/office/word/2010/wordml" w:rsidR="00632303" w:rsidP="00632303" w:rsidRDefault="00632303" w14:paraId="178069D1" wp14:textId="77777777">
      <w:pPr>
        <w:pStyle w:val="-CHONG3"/>
      </w:pPr>
      <w:r>
        <w:t>use Illuminate\Support\Facades\Validator;</w:t>
      </w:r>
    </w:p>
    <w:p xmlns:wp14="http://schemas.microsoft.com/office/word/2010/wordml" w:rsidR="00632303" w:rsidP="00632303" w:rsidRDefault="00632303" w14:paraId="7D62D461" wp14:textId="77777777">
      <w:pPr>
        <w:pStyle w:val="-CHONG3"/>
      </w:pPr>
    </w:p>
    <w:p xmlns:wp14="http://schemas.microsoft.com/office/word/2010/wordml" w:rsidR="00632303" w:rsidP="00632303" w:rsidRDefault="00632303" w14:paraId="10DFD557" wp14:textId="77777777">
      <w:pPr>
        <w:pStyle w:val="-CHONG3"/>
      </w:pPr>
      <w:r>
        <w:t>class RecipeCommentController extends Controller</w:t>
      </w:r>
    </w:p>
    <w:p xmlns:wp14="http://schemas.microsoft.com/office/word/2010/wordml" w:rsidR="00632303" w:rsidP="00632303" w:rsidRDefault="00632303" w14:paraId="28294C97" wp14:textId="77777777">
      <w:pPr>
        <w:pStyle w:val="-CHONG3"/>
      </w:pPr>
      <w:r>
        <w:t>{</w:t>
      </w:r>
    </w:p>
    <w:p xmlns:wp14="http://schemas.microsoft.com/office/word/2010/wordml" w:rsidR="00632303" w:rsidP="00632303" w:rsidRDefault="00632303" w14:paraId="1F7794E9" wp14:textId="77777777">
      <w:pPr>
        <w:pStyle w:val="-CHONG3"/>
      </w:pPr>
      <w:r>
        <w:t xml:space="preserve">    public function destroy($recipe_id, $recipe_comment_id) {</w:t>
      </w:r>
    </w:p>
    <w:p xmlns:wp14="http://schemas.microsoft.com/office/word/2010/wordml" w:rsidR="00632303" w:rsidP="00632303" w:rsidRDefault="00632303" w14:paraId="059D6796" wp14:textId="77777777">
      <w:pPr>
        <w:pStyle w:val="-CHONG3"/>
      </w:pPr>
      <w:r>
        <w:t xml:space="preserve">        $recipe_comment = RecipeComment::find($recipe_comment_id);</w:t>
      </w:r>
    </w:p>
    <w:p xmlns:wp14="http://schemas.microsoft.com/office/word/2010/wordml" w:rsidR="00632303" w:rsidP="00632303" w:rsidRDefault="00632303" w14:paraId="0F54EDCA" wp14:textId="77777777">
      <w:pPr>
        <w:pStyle w:val="-CHONG3"/>
      </w:pPr>
      <w:r>
        <w:t xml:space="preserve">        $recipe_comment-&gt;delete();</w:t>
      </w:r>
    </w:p>
    <w:p xmlns:wp14="http://schemas.microsoft.com/office/word/2010/wordml" w:rsidR="00632303" w:rsidP="00632303" w:rsidRDefault="00632303" w14:paraId="078B034E" wp14:textId="77777777">
      <w:pPr>
        <w:pStyle w:val="-CHONG3"/>
      </w:pPr>
    </w:p>
    <w:p xmlns:wp14="http://schemas.microsoft.com/office/word/2010/wordml" w:rsidR="00632303" w:rsidP="00632303" w:rsidRDefault="00632303" w14:paraId="344B84AD" wp14:textId="77777777">
      <w:pPr>
        <w:pStyle w:val="-CHONG3"/>
      </w:pPr>
      <w:r>
        <w:t xml:space="preserve">        return redirect(route('recipes.show', $recipe_id));</w:t>
      </w:r>
    </w:p>
    <w:p xmlns:wp14="http://schemas.microsoft.com/office/word/2010/wordml" w:rsidR="00632303" w:rsidP="00632303" w:rsidRDefault="00632303" w14:paraId="73C6C577" wp14:textId="77777777">
      <w:pPr>
        <w:pStyle w:val="-CHONG3"/>
      </w:pPr>
      <w:r>
        <w:t xml:space="preserve">    }</w:t>
      </w:r>
    </w:p>
    <w:p xmlns:wp14="http://schemas.microsoft.com/office/word/2010/wordml" w:rsidR="00632303" w:rsidP="00632303" w:rsidRDefault="00632303" w14:paraId="492506DD" wp14:textId="77777777">
      <w:pPr>
        <w:pStyle w:val="-CHONG3"/>
      </w:pPr>
    </w:p>
    <w:p xmlns:wp14="http://schemas.microsoft.com/office/word/2010/wordml" w:rsidR="00632303" w:rsidP="00632303" w:rsidRDefault="00632303" w14:paraId="416CB553" wp14:textId="77777777">
      <w:pPr>
        <w:pStyle w:val="-CHONG3"/>
      </w:pPr>
      <w:r>
        <w:t xml:space="preserve">    public function store(Request $request, $recipe_id) {</w:t>
      </w:r>
    </w:p>
    <w:p xmlns:wp14="http://schemas.microsoft.com/office/word/2010/wordml" w:rsidR="00632303" w:rsidP="00632303" w:rsidRDefault="00632303" w14:paraId="19A8EF0D" wp14:textId="77777777">
      <w:pPr>
        <w:pStyle w:val="-CHONG3"/>
      </w:pPr>
      <w:r>
        <w:t xml:space="preserve">        $rules = ['recipe_comment' =&gt; 'required'];</w:t>
      </w:r>
    </w:p>
    <w:p xmlns:wp14="http://schemas.microsoft.com/office/word/2010/wordml" w:rsidR="00632303" w:rsidP="00632303" w:rsidRDefault="00632303" w14:paraId="2FCD6AAD" wp14:textId="77777777">
      <w:pPr>
        <w:pStyle w:val="-CHONG3"/>
      </w:pPr>
      <w:r>
        <w:t xml:space="preserve">        $validator = Validator::make($request-&gt;all(), $rules, ['recipe_comment.required' =&gt; 'Коментар не може бути пустим']);</w:t>
      </w:r>
    </w:p>
    <w:p xmlns:wp14="http://schemas.microsoft.com/office/word/2010/wordml" w:rsidR="00632303" w:rsidP="00632303" w:rsidRDefault="00632303" w14:paraId="7C6E5BAD" wp14:textId="77777777">
      <w:pPr>
        <w:pStyle w:val="-CHONG3"/>
      </w:pPr>
      <w:r>
        <w:t xml:space="preserve">        if ($validator-&gt;fails()) {</w:t>
      </w:r>
    </w:p>
    <w:p xmlns:wp14="http://schemas.microsoft.com/office/word/2010/wordml" w:rsidR="00632303" w:rsidP="00632303" w:rsidRDefault="00632303" w14:paraId="0CA14089" wp14:textId="77777777">
      <w:pPr>
        <w:pStyle w:val="-CHONG3"/>
      </w:pPr>
      <w:r>
        <w:t xml:space="preserve">            return redirect(route('recipes.show', $recipe_id))-&gt;withErrors($validator);</w:t>
      </w:r>
    </w:p>
    <w:p xmlns:wp14="http://schemas.microsoft.com/office/word/2010/wordml" w:rsidR="00632303" w:rsidP="00632303" w:rsidRDefault="00632303" w14:paraId="13BE3438" wp14:textId="77777777">
      <w:pPr>
        <w:pStyle w:val="-CHONG3"/>
      </w:pPr>
      <w:r>
        <w:t xml:space="preserve">        }</w:t>
      </w:r>
    </w:p>
    <w:p xmlns:wp14="http://schemas.microsoft.com/office/word/2010/wordml" w:rsidR="00632303" w:rsidP="00632303" w:rsidRDefault="00632303" w14:paraId="31CD0C16" wp14:textId="77777777">
      <w:pPr>
        <w:pStyle w:val="-CHONG3"/>
      </w:pPr>
    </w:p>
    <w:p xmlns:wp14="http://schemas.microsoft.com/office/word/2010/wordml" w:rsidR="00632303" w:rsidP="00632303" w:rsidRDefault="00632303" w14:paraId="497EE456" wp14:textId="77777777">
      <w:pPr>
        <w:pStyle w:val="-CHONG3"/>
      </w:pPr>
      <w:r>
        <w:t xml:space="preserve">        $recipe_comment_description = $request-&gt;get('recipe_comment');</w:t>
      </w:r>
    </w:p>
    <w:p xmlns:wp14="http://schemas.microsoft.com/office/word/2010/wordml" w:rsidR="00632303" w:rsidP="00632303" w:rsidRDefault="00632303" w14:paraId="14766A5E" wp14:textId="77777777">
      <w:pPr>
        <w:pStyle w:val="-CHONG3"/>
      </w:pPr>
      <w:r>
        <w:t xml:space="preserve">        </w:t>
      </w:r>
    </w:p>
    <w:p xmlns:wp14="http://schemas.microsoft.com/office/word/2010/wordml" w:rsidR="00632303" w:rsidP="00632303" w:rsidRDefault="00632303" w14:paraId="2382676A" wp14:textId="77777777">
      <w:pPr>
        <w:pStyle w:val="-CHONG3"/>
      </w:pPr>
      <w:r>
        <w:t xml:space="preserve">        $recipe_comment = new RecipeComment();</w:t>
      </w:r>
    </w:p>
    <w:p xmlns:wp14="http://schemas.microsoft.com/office/word/2010/wordml" w:rsidR="00632303" w:rsidP="00632303" w:rsidRDefault="00632303" w14:paraId="45FA0A85" wp14:textId="77777777">
      <w:pPr>
        <w:pStyle w:val="-CHONG3"/>
      </w:pPr>
      <w:r>
        <w:t xml:space="preserve">        $recipe_comment-&gt;recipe_id = $recipe_id;</w:t>
      </w:r>
    </w:p>
    <w:p xmlns:wp14="http://schemas.microsoft.com/office/word/2010/wordml" w:rsidR="00632303" w:rsidP="00632303" w:rsidRDefault="00632303" w14:paraId="3453EA16" wp14:textId="77777777">
      <w:pPr>
        <w:pStyle w:val="-CHONG3"/>
      </w:pPr>
      <w:r>
        <w:t xml:space="preserve">        $recipe_comment-&gt;user_id = Auth::user()-&gt;user_id;</w:t>
      </w:r>
    </w:p>
    <w:p xmlns:wp14="http://schemas.microsoft.com/office/word/2010/wordml" w:rsidR="00632303" w:rsidP="00632303" w:rsidRDefault="00632303" w14:paraId="21E87980" wp14:textId="77777777">
      <w:pPr>
        <w:pStyle w:val="-CHONG3"/>
      </w:pPr>
      <w:r>
        <w:t xml:space="preserve">        $recipe_comment-&gt;description = $recipe_comment_description;</w:t>
      </w:r>
    </w:p>
    <w:p xmlns:wp14="http://schemas.microsoft.com/office/word/2010/wordml" w:rsidR="00632303" w:rsidP="00632303" w:rsidRDefault="00632303" w14:paraId="6C24E412" wp14:textId="77777777">
      <w:pPr>
        <w:pStyle w:val="-CHONG3"/>
      </w:pPr>
      <w:r>
        <w:t xml:space="preserve">        $recipe_comment-&gt;created_at = now();</w:t>
      </w:r>
    </w:p>
    <w:p xmlns:wp14="http://schemas.microsoft.com/office/word/2010/wordml" w:rsidR="00632303" w:rsidP="00632303" w:rsidRDefault="00632303" w14:paraId="4198F215" wp14:textId="77777777">
      <w:pPr>
        <w:pStyle w:val="-CHONG3"/>
      </w:pPr>
      <w:r>
        <w:t xml:space="preserve">        $recipe_comment-&gt;save();</w:t>
      </w:r>
    </w:p>
    <w:p xmlns:wp14="http://schemas.microsoft.com/office/word/2010/wordml" w:rsidR="00632303" w:rsidP="00632303" w:rsidRDefault="00632303" w14:paraId="7FD8715F" wp14:textId="77777777">
      <w:pPr>
        <w:pStyle w:val="-CHONG3"/>
      </w:pPr>
    </w:p>
    <w:p xmlns:wp14="http://schemas.microsoft.com/office/word/2010/wordml" w:rsidR="00632303" w:rsidP="00632303" w:rsidRDefault="00632303" w14:paraId="6EDB7A57" wp14:textId="77777777">
      <w:pPr>
        <w:pStyle w:val="-CHONG3"/>
      </w:pPr>
      <w:r>
        <w:t xml:space="preserve">        return redirect(route('recipes.show', $recipe_id));</w:t>
      </w:r>
    </w:p>
    <w:p xmlns:wp14="http://schemas.microsoft.com/office/word/2010/wordml" w:rsidR="00632303" w:rsidP="00632303" w:rsidRDefault="00632303" w14:paraId="29C9C232" wp14:textId="77777777">
      <w:pPr>
        <w:pStyle w:val="-CHONG3"/>
      </w:pPr>
      <w:r>
        <w:t xml:space="preserve">    }</w:t>
      </w:r>
    </w:p>
    <w:p xmlns:wp14="http://schemas.microsoft.com/office/word/2010/wordml" w:rsidR="009177E6" w:rsidP="00632303" w:rsidRDefault="00632303" w14:paraId="7AE58401" wp14:textId="77777777">
      <w:pPr>
        <w:pStyle w:val="-CHONG3"/>
      </w:pPr>
      <w:r>
        <w:t>}</w:t>
      </w:r>
      <w:r w:rsidR="009177E6">
        <w:br w:type="page"/>
      </w:r>
    </w:p>
    <w:p xmlns:wp14="http://schemas.microsoft.com/office/word/2010/wordml" w:rsidR="00CE78DE" w:rsidP="00CE78DE" w:rsidRDefault="00CE78DE" w14:paraId="4A9204B9" wp14:textId="77777777">
      <w:pPr>
        <w:pStyle w:val="5-CHONG"/>
      </w:pPr>
      <w:r>
        <w:t>Додаток Б</w:t>
      </w:r>
    </w:p>
    <w:p xmlns:wp14="http://schemas.microsoft.com/office/word/2010/wordml" w:rsidRPr="007879EE" w:rsidR="00CE78DE" w:rsidP="00CE78DE" w:rsidRDefault="00CE78DE" w14:paraId="6443C8AB" wp14:textId="77777777">
      <w:pPr>
        <w:pStyle w:val="5-CHONG"/>
        <w:rPr>
          <w:lang w:val="ru-RU"/>
        </w:rPr>
      </w:pPr>
      <w:r>
        <w:t xml:space="preserve">Діаграма варіантів використання </w:t>
      </w:r>
      <w:r w:rsidRPr="00711AF5">
        <w:t>вебплатформи для вегетаріанських кулінарних рецептів</w:t>
      </w:r>
      <w:r>
        <w:t xml:space="preserve"> зареєстрованим користувачем</w:t>
      </w:r>
    </w:p>
    <w:p xmlns:wp14="http://schemas.microsoft.com/office/word/2010/wordml" w:rsidRPr="00304494" w:rsidR="00304494" w:rsidP="00304494" w:rsidRDefault="00304494" w14:paraId="6BDFDFC2" wp14:textId="77777777">
      <w:pPr>
        <w:pStyle w:val="-CHONG4"/>
        <w:rPr>
          <w:lang w:val="en-US"/>
        </w:rPr>
      </w:pPr>
      <w:r w:rsidRPr="00C05F07">
        <w:rPr>
          <w:noProof/>
          <w:lang w:eastAsia="uk-UA"/>
        </w:rPr>
        <w:drawing>
          <wp:inline xmlns:wp14="http://schemas.microsoft.com/office/word/2010/wordprocessingDrawing" distT="0" distB="0" distL="0" distR="0" wp14:anchorId="69AC9C67" wp14:editId="1DF91A0D">
            <wp:extent cx="6087534" cy="3310466"/>
            <wp:effectExtent l="0" t="0" r="8890" b="444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087534" cy="3310466"/>
                    </a:xfrm>
                    <a:prstGeom prst="rect">
                      <a:avLst/>
                    </a:prstGeom>
                  </pic:spPr>
                </pic:pic>
              </a:graphicData>
            </a:graphic>
          </wp:inline>
        </w:drawing>
      </w:r>
    </w:p>
    <w:p xmlns:wp14="http://schemas.microsoft.com/office/word/2010/wordml" w:rsidR="00581090" w:rsidRDefault="00581090" w14:paraId="41F9AE5E" wp14:textId="77777777">
      <w:pPr>
        <w:spacing w:line="240" w:lineRule="auto"/>
        <w:jc w:val="left"/>
      </w:pPr>
      <w:r>
        <w:br w:type="page"/>
      </w:r>
    </w:p>
    <w:p xmlns:wp14="http://schemas.microsoft.com/office/word/2010/wordml" w:rsidR="00581090" w:rsidP="00581090" w:rsidRDefault="00581090" w14:paraId="3543E202" wp14:textId="77777777">
      <w:pPr>
        <w:pStyle w:val="5-CHONG"/>
      </w:pPr>
      <w:r>
        <w:t>Додаток В</w:t>
      </w:r>
    </w:p>
    <w:p xmlns:wp14="http://schemas.microsoft.com/office/word/2010/wordml" w:rsidRPr="007879EE" w:rsidR="00581090" w:rsidP="00581090" w:rsidRDefault="00581090" w14:paraId="236A918E" wp14:textId="77777777">
      <w:pPr>
        <w:pStyle w:val="5-CHONG"/>
        <w:rPr>
          <w:lang w:val="ru-RU"/>
        </w:rPr>
      </w:pPr>
      <w:r>
        <w:t>Д</w:t>
      </w:r>
      <w:r w:rsidRPr="00B246B6">
        <w:t>аталогічна модель БД вебплатформи для вегетаріанських кулінарних рецептів</w:t>
      </w:r>
    </w:p>
    <w:p xmlns:wp14="http://schemas.microsoft.com/office/word/2010/wordml" w:rsidRPr="000175B2" w:rsidR="000175B2" w:rsidP="000175B2" w:rsidRDefault="00D736A8" w14:paraId="00F03A6D" wp14:textId="77777777">
      <w:pPr>
        <w:pStyle w:val="-CHONG4"/>
        <w:rPr>
          <w:lang w:val="en-US"/>
        </w:rPr>
      </w:pPr>
      <w:r w:rsidRPr="00D736A8">
        <w:rPr>
          <w:noProof/>
          <w:lang w:eastAsia="uk-UA"/>
        </w:rPr>
        <w:drawing>
          <wp:inline xmlns:wp14="http://schemas.microsoft.com/office/word/2010/wordprocessingDrawing" distT="0" distB="0" distL="0" distR="0" wp14:anchorId="57D43327" wp14:editId="643BEB40">
            <wp:extent cx="6208295" cy="4796590"/>
            <wp:effectExtent l="0" t="0" r="254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214316" cy="4801242"/>
                    </a:xfrm>
                    <a:prstGeom prst="rect">
                      <a:avLst/>
                    </a:prstGeom>
                  </pic:spPr>
                </pic:pic>
              </a:graphicData>
            </a:graphic>
          </wp:inline>
        </w:drawing>
      </w:r>
    </w:p>
    <w:p xmlns:wp14="http://schemas.microsoft.com/office/word/2010/wordml" w:rsidR="00B92824" w:rsidRDefault="00B92824" w14:paraId="6930E822" wp14:textId="77777777">
      <w:pPr>
        <w:spacing w:line="240" w:lineRule="auto"/>
        <w:jc w:val="left"/>
      </w:pPr>
      <w:r>
        <w:br w:type="page"/>
      </w:r>
    </w:p>
    <w:p xmlns:wp14="http://schemas.microsoft.com/office/word/2010/wordml" w:rsidR="00581090" w:rsidP="00B92824" w:rsidRDefault="00B92824" w14:paraId="39CBF945" wp14:textId="77777777">
      <w:pPr>
        <w:pStyle w:val="5-CHONG"/>
      </w:pPr>
      <w:r>
        <w:t>Додаток Г</w:t>
      </w:r>
    </w:p>
    <w:p xmlns:wp14="http://schemas.microsoft.com/office/word/2010/wordml" w:rsidRPr="007879EE" w:rsidR="00B92824" w:rsidP="00B92824" w:rsidRDefault="00B92824" w14:paraId="763E0E11" wp14:textId="77777777">
      <w:pPr>
        <w:pStyle w:val="5-CHONG"/>
        <w:rPr>
          <w:lang w:val="ru-RU"/>
        </w:rPr>
      </w:pPr>
      <w:r>
        <w:t xml:space="preserve">Схема </w:t>
      </w:r>
      <w:r w:rsidRPr="00BE0FCC">
        <w:t>взаємозв’язку контролерів та моделей вебплатформи для вегетаріанських кулінарних рецептів</w:t>
      </w:r>
    </w:p>
    <w:p xmlns:wp14="http://schemas.microsoft.com/office/word/2010/wordml" w:rsidRPr="00EC600C" w:rsidR="00EC600C" w:rsidP="00EC600C" w:rsidRDefault="00C5639C" w14:paraId="20E36DAB" wp14:textId="77777777">
      <w:pPr>
        <w:pStyle w:val="-CHONG4"/>
        <w:rPr>
          <w:lang w:val="en-US"/>
        </w:rPr>
      </w:pPr>
      <w:r w:rsidRPr="00D82DD0">
        <w:rPr>
          <w:noProof/>
          <w:lang w:eastAsia="uk-UA"/>
        </w:rPr>
        <w:drawing>
          <wp:inline xmlns:wp14="http://schemas.microsoft.com/office/word/2010/wordprocessingDrawing" distT="0" distB="0" distL="0" distR="0" wp14:anchorId="4DC02ED2" wp14:editId="60D10102">
            <wp:extent cx="6209141" cy="4233333"/>
            <wp:effectExtent l="0" t="0" r="127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210935" cy="4234556"/>
                    </a:xfrm>
                    <a:prstGeom prst="rect">
                      <a:avLst/>
                    </a:prstGeom>
                  </pic:spPr>
                </pic:pic>
              </a:graphicData>
            </a:graphic>
          </wp:inline>
        </w:drawing>
      </w:r>
    </w:p>
    <w:p xmlns:wp14="http://schemas.microsoft.com/office/word/2010/wordml" w:rsidR="00265F33" w:rsidRDefault="00265F33" w14:paraId="32D85219" wp14:textId="77777777">
      <w:pPr>
        <w:spacing w:line="240" w:lineRule="auto"/>
        <w:jc w:val="left"/>
      </w:pPr>
      <w:r>
        <w:br w:type="page"/>
      </w:r>
    </w:p>
    <w:p xmlns:wp14="http://schemas.microsoft.com/office/word/2010/wordml" w:rsidR="00B92824" w:rsidP="00265F33" w:rsidRDefault="00265F33" w14:paraId="0FAC7A25" wp14:textId="77777777">
      <w:pPr>
        <w:pStyle w:val="5-CHONG"/>
      </w:pPr>
      <w:r>
        <w:t>Додаток Д</w:t>
      </w:r>
    </w:p>
    <w:p xmlns:wp14="http://schemas.microsoft.com/office/word/2010/wordml" w:rsidR="00265F33" w:rsidP="00265F33" w:rsidRDefault="00265F33" w14:paraId="79CF2EE1" wp14:textId="77777777">
      <w:pPr>
        <w:pStyle w:val="5-CHONG"/>
      </w:pPr>
      <w:r>
        <w:t>Презентаційний матеріал</w:t>
      </w:r>
    </w:p>
    <w:p xmlns:wp14="http://schemas.microsoft.com/office/word/2010/wordml" w:rsidR="00B92824" w:rsidP="00EE65C2" w:rsidRDefault="00EE65C2" w14:paraId="0CE19BC3" wp14:textId="77777777">
      <w:pPr>
        <w:pStyle w:val="-CHONG4"/>
      </w:pPr>
      <w:r w:rsidRPr="00EE65C2">
        <w:rPr>
          <w:noProof/>
          <w:lang w:eastAsia="uk-UA"/>
        </w:rPr>
        <w:drawing>
          <wp:inline xmlns:wp14="http://schemas.microsoft.com/office/word/2010/wordprocessingDrawing" distT="0" distB="0" distL="0" distR="0" wp14:anchorId="4ADF0321" wp14:editId="6887DDCE">
            <wp:extent cx="4877223" cy="2743438"/>
            <wp:effectExtent l="19050" t="19050" r="19050" b="1905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877223" cy="2743438"/>
                    </a:xfrm>
                    <a:prstGeom prst="rect">
                      <a:avLst/>
                    </a:prstGeom>
                    <a:ln>
                      <a:solidFill>
                        <a:schemeClr val="bg1">
                          <a:lumMod val="50000"/>
                        </a:schemeClr>
                      </a:solidFill>
                    </a:ln>
                  </pic:spPr>
                </pic:pic>
              </a:graphicData>
            </a:graphic>
          </wp:inline>
        </w:drawing>
      </w:r>
    </w:p>
    <w:p xmlns:wp14="http://schemas.microsoft.com/office/word/2010/wordml" w:rsidR="00EE65C2" w:rsidP="00EE65C2" w:rsidRDefault="00EE65C2" w14:paraId="63966B72" wp14:textId="77777777">
      <w:pPr>
        <w:pStyle w:val="-CHONG4"/>
      </w:pPr>
      <w:r w:rsidRPr="00EE65C2">
        <w:rPr>
          <w:noProof/>
          <w:lang w:eastAsia="uk-UA"/>
        </w:rPr>
        <w:drawing>
          <wp:inline xmlns:wp14="http://schemas.microsoft.com/office/word/2010/wordprocessingDrawing" distT="0" distB="0" distL="0" distR="0" wp14:anchorId="36B6E4DC" wp14:editId="21769E6C">
            <wp:extent cx="4877223" cy="2743438"/>
            <wp:effectExtent l="19050" t="19050" r="19050" b="190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877223" cy="2743438"/>
                    </a:xfrm>
                    <a:prstGeom prst="rect">
                      <a:avLst/>
                    </a:prstGeom>
                    <a:ln>
                      <a:solidFill>
                        <a:schemeClr val="bg1">
                          <a:lumMod val="50000"/>
                        </a:schemeClr>
                      </a:solidFill>
                    </a:ln>
                  </pic:spPr>
                </pic:pic>
              </a:graphicData>
            </a:graphic>
          </wp:inline>
        </w:drawing>
      </w:r>
    </w:p>
    <w:p xmlns:wp14="http://schemas.microsoft.com/office/word/2010/wordml" w:rsidR="00EE65C2" w:rsidP="00EE65C2" w:rsidRDefault="009177E6" w14:paraId="23536548" wp14:textId="77777777">
      <w:pPr>
        <w:pStyle w:val="-CHONG4"/>
      </w:pPr>
      <w:r w:rsidRPr="009177E6">
        <w:rPr>
          <w:noProof/>
          <w:lang w:eastAsia="uk-UA"/>
        </w:rPr>
        <w:drawing>
          <wp:inline xmlns:wp14="http://schemas.microsoft.com/office/word/2010/wordprocessingDrawing" distT="0" distB="0" distL="0" distR="0" wp14:anchorId="76A041BF" wp14:editId="7D072FFF">
            <wp:extent cx="4877223" cy="2743438"/>
            <wp:effectExtent l="19050" t="19050" r="19050" b="1905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877223" cy="2743438"/>
                    </a:xfrm>
                    <a:prstGeom prst="rect">
                      <a:avLst/>
                    </a:prstGeom>
                    <a:ln>
                      <a:solidFill>
                        <a:schemeClr val="bg1">
                          <a:lumMod val="50000"/>
                        </a:schemeClr>
                      </a:solidFill>
                    </a:ln>
                  </pic:spPr>
                </pic:pic>
              </a:graphicData>
            </a:graphic>
          </wp:inline>
        </w:drawing>
      </w:r>
    </w:p>
    <w:p xmlns:wp14="http://schemas.microsoft.com/office/word/2010/wordml" w:rsidRPr="00581090" w:rsidR="009177E6" w:rsidP="00EE65C2" w:rsidRDefault="009177E6" w14:paraId="2062D821" wp14:textId="77777777">
      <w:pPr>
        <w:pStyle w:val="-CHONG4"/>
      </w:pPr>
      <w:r w:rsidRPr="009177E6">
        <w:rPr>
          <w:noProof/>
          <w:lang w:eastAsia="uk-UA"/>
        </w:rPr>
        <w:drawing>
          <wp:inline xmlns:wp14="http://schemas.microsoft.com/office/word/2010/wordprocessingDrawing" distT="0" distB="0" distL="0" distR="0" wp14:anchorId="4D66C64D" wp14:editId="7AD25F25">
            <wp:extent cx="4877223" cy="2743438"/>
            <wp:effectExtent l="19050" t="19050" r="19050" b="1905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877223" cy="2743438"/>
                    </a:xfrm>
                    <a:prstGeom prst="rect">
                      <a:avLst/>
                    </a:prstGeom>
                    <a:ln>
                      <a:solidFill>
                        <a:schemeClr val="bg1">
                          <a:lumMod val="50000"/>
                        </a:schemeClr>
                      </a:solidFill>
                    </a:ln>
                  </pic:spPr>
                </pic:pic>
              </a:graphicData>
            </a:graphic>
          </wp:inline>
        </w:drawing>
      </w:r>
      <w:r w:rsidRPr="009177E6">
        <w:rPr>
          <w:noProof/>
          <w:lang w:eastAsia="uk-UA"/>
        </w:rPr>
        <w:t xml:space="preserve"> </w:t>
      </w:r>
      <w:r w:rsidRPr="001618A1" w:rsidR="001618A1">
        <w:rPr>
          <w:noProof/>
          <w:lang w:eastAsia="uk-UA"/>
        </w:rPr>
        <w:drawing>
          <wp:inline xmlns:wp14="http://schemas.microsoft.com/office/word/2010/wordprocessingDrawing" distT="0" distB="0" distL="0" distR="0" wp14:anchorId="1C1671EB" wp14:editId="241D032A">
            <wp:extent cx="4877223" cy="2743438"/>
            <wp:effectExtent l="19050" t="19050" r="19050" b="190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877223" cy="2743438"/>
                    </a:xfrm>
                    <a:prstGeom prst="rect">
                      <a:avLst/>
                    </a:prstGeom>
                    <a:ln>
                      <a:solidFill>
                        <a:schemeClr val="bg1">
                          <a:lumMod val="50000"/>
                        </a:schemeClr>
                      </a:solidFill>
                    </a:ln>
                  </pic:spPr>
                </pic:pic>
              </a:graphicData>
            </a:graphic>
          </wp:inline>
        </w:drawing>
      </w:r>
      <w:r w:rsidRPr="009177E6">
        <w:rPr>
          <w:noProof/>
          <w:lang w:eastAsia="uk-UA"/>
        </w:rPr>
        <w:t xml:space="preserve"> </w:t>
      </w:r>
      <w:r w:rsidRPr="009177E6">
        <w:rPr>
          <w:noProof/>
          <w:lang w:eastAsia="uk-UA"/>
        </w:rPr>
        <w:drawing>
          <wp:inline xmlns:wp14="http://schemas.microsoft.com/office/word/2010/wordprocessingDrawing" distT="0" distB="0" distL="0" distR="0" wp14:anchorId="4491D2F0" wp14:editId="29562CA3">
            <wp:extent cx="4877223" cy="2743438"/>
            <wp:effectExtent l="19050" t="19050" r="19050" b="1905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877223" cy="2743438"/>
                    </a:xfrm>
                    <a:prstGeom prst="rect">
                      <a:avLst/>
                    </a:prstGeom>
                    <a:ln>
                      <a:solidFill>
                        <a:schemeClr val="bg1">
                          <a:lumMod val="50000"/>
                        </a:schemeClr>
                      </a:solidFill>
                    </a:ln>
                  </pic:spPr>
                </pic:pic>
              </a:graphicData>
            </a:graphic>
          </wp:inline>
        </w:drawing>
      </w:r>
      <w:r w:rsidRPr="009177E6">
        <w:rPr>
          <w:noProof/>
          <w:lang w:eastAsia="uk-UA"/>
        </w:rPr>
        <w:t xml:space="preserve"> </w:t>
      </w:r>
      <w:r w:rsidRPr="009177E6">
        <w:rPr>
          <w:noProof/>
          <w:lang w:eastAsia="uk-UA"/>
        </w:rPr>
        <w:drawing>
          <wp:inline xmlns:wp14="http://schemas.microsoft.com/office/word/2010/wordprocessingDrawing" distT="0" distB="0" distL="0" distR="0" wp14:anchorId="69FB2ED2" wp14:editId="644024AD">
            <wp:extent cx="4877223" cy="2743438"/>
            <wp:effectExtent l="19050" t="19050" r="19050" b="190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877223" cy="2743438"/>
                    </a:xfrm>
                    <a:prstGeom prst="rect">
                      <a:avLst/>
                    </a:prstGeom>
                    <a:ln>
                      <a:solidFill>
                        <a:schemeClr val="bg1">
                          <a:lumMod val="50000"/>
                        </a:schemeClr>
                      </a:solidFill>
                    </a:ln>
                  </pic:spPr>
                </pic:pic>
              </a:graphicData>
            </a:graphic>
          </wp:inline>
        </w:drawing>
      </w:r>
      <w:r w:rsidRPr="009177E6">
        <w:rPr>
          <w:noProof/>
          <w:lang w:eastAsia="uk-UA"/>
        </w:rPr>
        <w:t xml:space="preserve"> </w:t>
      </w:r>
      <w:r w:rsidRPr="009177E6">
        <w:rPr>
          <w:noProof/>
          <w:lang w:eastAsia="uk-UA"/>
        </w:rPr>
        <w:drawing>
          <wp:inline xmlns:wp14="http://schemas.microsoft.com/office/word/2010/wordprocessingDrawing" distT="0" distB="0" distL="0" distR="0" wp14:anchorId="02268F77" wp14:editId="1C5A7B56">
            <wp:extent cx="4877223" cy="2743438"/>
            <wp:effectExtent l="19050" t="19050" r="19050" b="1905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877223" cy="2743438"/>
                    </a:xfrm>
                    <a:prstGeom prst="rect">
                      <a:avLst/>
                    </a:prstGeom>
                    <a:ln w="9525">
                      <a:solidFill>
                        <a:schemeClr val="bg1">
                          <a:lumMod val="50000"/>
                        </a:schemeClr>
                      </a:solidFill>
                    </a:ln>
                  </pic:spPr>
                </pic:pic>
              </a:graphicData>
            </a:graphic>
          </wp:inline>
        </w:drawing>
      </w:r>
    </w:p>
    <w:sectPr w:rsidRPr="00581090" w:rsidR="009177E6" w:rsidSect="001B0067">
      <w:pgSz w:w="11906" w:h="16838" w:orient="portrait"/>
      <w:pgMar w:top="302" w:right="707" w:bottom="709" w:left="1418" w:header="567" w:footer="708" w:gutter="0"/>
      <w:pgNumType w:start="1"/>
      <w:cols w:space="143"/>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xmlns:wp14="http://schemas.microsoft.com/office/word/2010/wordml" w:rsidR="00B9460B" w:rsidRDefault="00B9460B" w14:paraId="4AE5B7AF" wp14:textId="77777777">
      <w:r>
        <w:separator/>
      </w:r>
    </w:p>
  </w:endnote>
  <w:endnote w:type="continuationSeparator" w:id="0">
    <w:p xmlns:wp14="http://schemas.microsoft.com/office/word/2010/wordml" w:rsidR="00B9460B" w:rsidRDefault="00B9460B" w14:paraId="3955E093"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Franklin Gothic Medium">
    <w:panose1 w:val="020B0603020102020204"/>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7879EE" w:rsidP="00F00CA0" w:rsidRDefault="007879EE" w14:paraId="53928121" wp14:textId="77777777">
    <w:pPr>
      <w:pStyle w:val="a5"/>
      <w:framePr w:wrap="around" w:hAnchor="margin" w:vAnchor="text" w:xAlign="right" w:y="1"/>
      <w:rPr>
        <w:rStyle w:val="aa"/>
      </w:rPr>
    </w:pPr>
    <w:r>
      <w:rPr>
        <w:rStyle w:val="aa"/>
      </w:rPr>
      <w:fldChar w:fldCharType="begin"/>
    </w:r>
    <w:r>
      <w:rPr>
        <w:rStyle w:val="aa"/>
      </w:rPr>
      <w:instrText xml:space="preserve">PAGE  </w:instrText>
    </w:r>
    <w:r>
      <w:rPr>
        <w:rStyle w:val="aa"/>
      </w:rPr>
      <w:fldChar w:fldCharType="end"/>
    </w:r>
  </w:p>
  <w:p xmlns:wp14="http://schemas.microsoft.com/office/word/2010/wordml" w:rsidR="007879EE" w:rsidP="008B5046" w:rsidRDefault="007879EE" w14:paraId="249BF8C6" wp14:textId="77777777">
    <w:pPr>
      <w:pStyle w:val="a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7879EE" w:rsidP="008B5046" w:rsidRDefault="007879EE" w14:paraId="082C48EB" wp14:textId="77777777">
    <w:pPr>
      <w:pStyle w:val="a5"/>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7879EE" w:rsidP="008B5046" w:rsidRDefault="007879EE" w14:paraId="5ABF93C4" wp14:textId="77777777">
    <w:pPr>
      <w:pStyle w:val="a5"/>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Pr="001B0067" w:rsidR="007879EE" w:rsidP="001B0067" w:rsidRDefault="007879EE" w14:paraId="271AE1F2" wp14:textId="77777777">
    <w:pPr>
      <w:pStyle w:val="a5"/>
      <w:spacing w:line="240" w:lineRule="auto"/>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7879EE" w:rsidRDefault="007879EE" w14:paraId="71DCB018" wp14:textId="77777777">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xmlns:wp14="http://schemas.microsoft.com/office/word/2010/wordml" w:rsidR="00B9460B" w:rsidRDefault="00B9460B" w14:paraId="12C42424" wp14:textId="77777777">
      <w:r>
        <w:separator/>
      </w:r>
    </w:p>
  </w:footnote>
  <w:footnote w:type="continuationSeparator" w:id="0">
    <w:p xmlns:wp14="http://schemas.microsoft.com/office/word/2010/wordml" w:rsidR="00B9460B" w:rsidRDefault="00B9460B" w14:paraId="379CA55B" wp14:textId="777777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7879EE" w:rsidRDefault="007879EE" w14:paraId="4B644A8D" wp14:textId="77777777">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7879EE" w:rsidRDefault="007879EE" w14:paraId="0EF46479" wp14:textId="77777777">
    <w:pPr>
      <w:pStyle w:val="a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7879EE" w:rsidRDefault="007879EE" w14:paraId="0EB546F9" wp14:textId="77777777">
    <w:pPr>
      <w:pStyle w:val="a3"/>
      <w:jc w:val="right"/>
    </w:pPr>
    <w:r>
      <w:fldChar w:fldCharType="begin"/>
    </w:r>
    <w:r>
      <w:instrText>PAGE   \* MERGEFORMAT</w:instrText>
    </w:r>
    <w:r>
      <w:fldChar w:fldCharType="separate"/>
    </w:r>
    <w:r w:rsidRPr="00FD4E71" w:rsidR="00FD4E71">
      <w:rPr>
        <w:noProof/>
        <w:lang w:val="ru-RU"/>
      </w:rPr>
      <w:t>2</w:t>
    </w:r>
    <w: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7879EE" w:rsidRDefault="007879EE" w14:paraId="2677290C" wp14:textId="77777777">
    <w:pPr>
      <w:pStyle w:val="a3"/>
    </w:pPr>
  </w:p>
</w:hdr>
</file>

<file path=word/intelligence2.xml><?xml version="1.0" encoding="utf-8"?>
<int2:intelligence xmlns:int2="http://schemas.microsoft.com/office/intelligence/2020/intelligence">
  <int2:observations>
    <int2:textHash int2:hashCode="t+BLM/3Rhqtr0t" int2:id="Q7g1bvGq">
      <int2:state int2:type="AugLoop_Text_Critique" int2:value="Rejected"/>
    </int2:textHash>
  </int2:observations>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xmlns:w="http://schemas.openxmlformats.org/wordprocessingml/2006/main" w:abstractNumId="19">
    <w:nsid w:val="2f5424c5"/>
    <w:multiLevelType xmlns:w="http://schemas.openxmlformats.org/wordprocessingml/2006/main" w:val="hybridMultilevel"/>
    <w:lvl xmlns:w="http://schemas.openxmlformats.org/wordprocessingml/2006/main" w:ilvl="0">
      <w:start w:val="1"/>
      <w:numFmt w:val="bullet"/>
      <w:lvlText w:val=""/>
      <w:lvlJc w:val="left"/>
      <w:pPr>
        <w:ind w:left="2062" w:hanging="360"/>
      </w:pPr>
      <w:rPr>
        <w:rFonts w:hint="default" w:ascii="Symbol" w:hAnsi="Symbol"/>
      </w:rPr>
    </w:lvl>
    <w:lvl xmlns:w="http://schemas.openxmlformats.org/wordprocessingml/2006/main" w:ilvl="1">
      <w:start w:val="1"/>
      <w:numFmt w:val="bullet"/>
      <w:lvlText w:val="o"/>
      <w:lvlJc w:val="left"/>
      <w:pPr>
        <w:ind w:left="2782" w:hanging="360"/>
      </w:pPr>
      <w:rPr>
        <w:rFonts w:hint="default" w:ascii="Courier New" w:hAnsi="Courier New"/>
      </w:rPr>
    </w:lvl>
    <w:lvl xmlns:w="http://schemas.openxmlformats.org/wordprocessingml/2006/main" w:ilvl="2">
      <w:start w:val="1"/>
      <w:numFmt w:val="bullet"/>
      <w:lvlText w:val=""/>
      <w:lvlJc w:val="left"/>
      <w:pPr>
        <w:ind w:left="3502" w:hanging="360"/>
      </w:pPr>
      <w:rPr>
        <w:rFonts w:hint="default" w:ascii="Wingdings" w:hAnsi="Wingdings"/>
      </w:rPr>
    </w:lvl>
    <w:lvl xmlns:w="http://schemas.openxmlformats.org/wordprocessingml/2006/main" w:ilvl="3">
      <w:start w:val="1"/>
      <w:numFmt w:val="bullet"/>
      <w:lvlText w:val=""/>
      <w:lvlJc w:val="left"/>
      <w:pPr>
        <w:ind w:left="4222" w:hanging="360"/>
      </w:pPr>
      <w:rPr>
        <w:rFonts w:hint="default" w:ascii="Symbol" w:hAnsi="Symbol"/>
      </w:rPr>
    </w:lvl>
    <w:lvl xmlns:w="http://schemas.openxmlformats.org/wordprocessingml/2006/main" w:ilvl="4">
      <w:start w:val="1"/>
      <w:numFmt w:val="bullet"/>
      <w:lvlText w:val="o"/>
      <w:lvlJc w:val="left"/>
      <w:pPr>
        <w:ind w:left="4942" w:hanging="360"/>
      </w:pPr>
      <w:rPr>
        <w:rFonts w:hint="default" w:ascii="Courier New" w:hAnsi="Courier New"/>
      </w:rPr>
    </w:lvl>
    <w:lvl xmlns:w="http://schemas.openxmlformats.org/wordprocessingml/2006/main" w:ilvl="5">
      <w:start w:val="1"/>
      <w:numFmt w:val="bullet"/>
      <w:lvlText w:val=""/>
      <w:lvlJc w:val="left"/>
      <w:pPr>
        <w:ind w:left="5662" w:hanging="360"/>
      </w:pPr>
      <w:rPr>
        <w:rFonts w:hint="default" w:ascii="Wingdings" w:hAnsi="Wingdings"/>
      </w:rPr>
    </w:lvl>
    <w:lvl xmlns:w="http://schemas.openxmlformats.org/wordprocessingml/2006/main" w:ilvl="6">
      <w:start w:val="1"/>
      <w:numFmt w:val="bullet"/>
      <w:lvlText w:val=""/>
      <w:lvlJc w:val="left"/>
      <w:pPr>
        <w:ind w:left="6382" w:hanging="360"/>
      </w:pPr>
      <w:rPr>
        <w:rFonts w:hint="default" w:ascii="Symbol" w:hAnsi="Symbol"/>
      </w:rPr>
    </w:lvl>
    <w:lvl xmlns:w="http://schemas.openxmlformats.org/wordprocessingml/2006/main" w:ilvl="7">
      <w:start w:val="1"/>
      <w:numFmt w:val="bullet"/>
      <w:lvlText w:val="o"/>
      <w:lvlJc w:val="left"/>
      <w:pPr>
        <w:ind w:left="7102" w:hanging="360"/>
      </w:pPr>
      <w:rPr>
        <w:rFonts w:hint="default" w:ascii="Courier New" w:hAnsi="Courier New"/>
      </w:rPr>
    </w:lvl>
    <w:lvl xmlns:w="http://schemas.openxmlformats.org/wordprocessingml/2006/main" w:ilvl="8">
      <w:start w:val="1"/>
      <w:numFmt w:val="bullet"/>
      <w:lvlText w:val=""/>
      <w:lvlJc w:val="left"/>
      <w:pPr>
        <w:ind w:left="7822" w:hanging="360"/>
      </w:pPr>
      <w:rPr>
        <w:rFonts w:hint="default" w:ascii="Wingdings" w:hAnsi="Wingdings"/>
      </w:rPr>
    </w:lvl>
  </w:abstractNum>
  <w:abstractNum w:abstractNumId="0">
    <w:nsid w:val="00000002"/>
    <w:multiLevelType w:val="singleLevel"/>
    <w:tmpl w:val="00000002"/>
    <w:name w:val="WW8Num3"/>
    <w:lvl w:ilvl="0">
      <w:start w:val="1"/>
      <w:numFmt w:val="bullet"/>
      <w:lvlText w:val=""/>
      <w:lvlJc w:val="left"/>
      <w:pPr>
        <w:tabs>
          <w:tab w:val="num" w:pos="1789"/>
        </w:tabs>
        <w:ind w:left="1789" w:hanging="360"/>
      </w:pPr>
      <w:rPr>
        <w:rFonts w:ascii="Wingdings" w:hAnsi="Wingdings"/>
      </w:rPr>
    </w:lvl>
  </w:abstractNum>
  <w:abstractNum w:abstractNumId="1">
    <w:nsid w:val="00000003"/>
    <w:multiLevelType w:val="multilevel"/>
    <w:tmpl w:val="00000003"/>
    <w:name w:val="WW8Num4"/>
    <w:lvl w:ilvl="0">
      <w:start w:val="1"/>
      <w:numFmt w:val="bullet"/>
      <w:lvlText w:val=""/>
      <w:lvlJc w:val="left"/>
      <w:pPr>
        <w:tabs>
          <w:tab w:val="num" w:pos="1429"/>
        </w:tabs>
        <w:ind w:left="1429" w:hanging="360"/>
      </w:pPr>
      <w:rPr>
        <w:rFonts w:ascii="Wingdings" w:hAnsi="Wingdings"/>
      </w:rPr>
    </w:lvl>
    <w:lvl w:ilvl="1">
      <w:start w:val="1"/>
      <w:numFmt w:val="bullet"/>
      <w:lvlText w:val=""/>
      <w:lvlJc w:val="left"/>
      <w:pPr>
        <w:tabs>
          <w:tab w:val="num" w:pos="2149"/>
        </w:tabs>
        <w:ind w:left="2149" w:hanging="360"/>
      </w:pPr>
      <w:rPr>
        <w:rFonts w:ascii="Wingdings" w:hAnsi="Wingdings"/>
      </w:rPr>
    </w:lvl>
    <w:lvl w:ilvl="2">
      <w:start w:val="1"/>
      <w:numFmt w:val="bullet"/>
      <w:lvlText w:val=""/>
      <w:lvlJc w:val="left"/>
      <w:pPr>
        <w:tabs>
          <w:tab w:val="num" w:pos="2869"/>
        </w:tabs>
        <w:ind w:left="2869" w:hanging="360"/>
      </w:pPr>
      <w:rPr>
        <w:rFonts w:ascii="Wingdings" w:hAnsi="Wingdings"/>
      </w:rPr>
    </w:lvl>
    <w:lvl w:ilvl="3">
      <w:start w:val="1"/>
      <w:numFmt w:val="bullet"/>
      <w:lvlText w:val=""/>
      <w:lvlJc w:val="left"/>
      <w:pPr>
        <w:tabs>
          <w:tab w:val="num" w:pos="3589"/>
        </w:tabs>
        <w:ind w:left="3589" w:hanging="360"/>
      </w:pPr>
      <w:rPr>
        <w:rFonts w:ascii="Symbol" w:hAnsi="Symbol"/>
      </w:rPr>
    </w:lvl>
    <w:lvl w:ilvl="4">
      <w:start w:val="1"/>
      <w:numFmt w:val="bullet"/>
      <w:lvlText w:val="o"/>
      <w:lvlJc w:val="left"/>
      <w:pPr>
        <w:tabs>
          <w:tab w:val="num" w:pos="4309"/>
        </w:tabs>
        <w:ind w:left="4309" w:hanging="360"/>
      </w:pPr>
      <w:rPr>
        <w:rFonts w:ascii="Courier New" w:hAnsi="Courier New" w:cs="Courier New"/>
      </w:rPr>
    </w:lvl>
    <w:lvl w:ilvl="5">
      <w:start w:val="1"/>
      <w:numFmt w:val="bullet"/>
      <w:lvlText w:val=""/>
      <w:lvlJc w:val="left"/>
      <w:pPr>
        <w:tabs>
          <w:tab w:val="num" w:pos="5029"/>
        </w:tabs>
        <w:ind w:left="5029" w:hanging="360"/>
      </w:pPr>
      <w:rPr>
        <w:rFonts w:ascii="Wingdings" w:hAnsi="Wingdings"/>
      </w:rPr>
    </w:lvl>
    <w:lvl w:ilvl="6">
      <w:start w:val="1"/>
      <w:numFmt w:val="bullet"/>
      <w:lvlText w:val=""/>
      <w:lvlJc w:val="left"/>
      <w:pPr>
        <w:tabs>
          <w:tab w:val="num" w:pos="5749"/>
        </w:tabs>
        <w:ind w:left="5749" w:hanging="360"/>
      </w:pPr>
      <w:rPr>
        <w:rFonts w:ascii="Symbol" w:hAnsi="Symbol"/>
      </w:rPr>
    </w:lvl>
    <w:lvl w:ilvl="7">
      <w:start w:val="1"/>
      <w:numFmt w:val="bullet"/>
      <w:lvlText w:val="o"/>
      <w:lvlJc w:val="left"/>
      <w:pPr>
        <w:tabs>
          <w:tab w:val="num" w:pos="6469"/>
        </w:tabs>
        <w:ind w:left="6469" w:hanging="360"/>
      </w:pPr>
      <w:rPr>
        <w:rFonts w:ascii="Courier New" w:hAnsi="Courier New" w:cs="Courier New"/>
      </w:rPr>
    </w:lvl>
    <w:lvl w:ilvl="8">
      <w:start w:val="1"/>
      <w:numFmt w:val="bullet"/>
      <w:lvlText w:val=""/>
      <w:lvlJc w:val="left"/>
      <w:pPr>
        <w:tabs>
          <w:tab w:val="num" w:pos="7189"/>
        </w:tabs>
        <w:ind w:left="7189" w:hanging="360"/>
      </w:pPr>
      <w:rPr>
        <w:rFonts w:ascii="Wingdings" w:hAnsi="Wingdings"/>
      </w:rPr>
    </w:lvl>
  </w:abstractNum>
  <w:abstractNum w:abstractNumId="2">
    <w:nsid w:val="00000004"/>
    <w:multiLevelType w:val="singleLevel"/>
    <w:tmpl w:val="00000004"/>
    <w:name w:val="WW8Num5"/>
    <w:lvl w:ilvl="0">
      <w:start w:val="1"/>
      <w:numFmt w:val="bullet"/>
      <w:lvlText w:val=""/>
      <w:lvlJc w:val="left"/>
      <w:pPr>
        <w:tabs>
          <w:tab w:val="num" w:pos="1789"/>
        </w:tabs>
        <w:ind w:left="1789" w:hanging="360"/>
      </w:pPr>
      <w:rPr>
        <w:rFonts w:ascii="Wingdings" w:hAnsi="Wingdings"/>
      </w:rPr>
    </w:lvl>
  </w:abstractNum>
  <w:abstractNum w:abstractNumId="3">
    <w:nsid w:val="00000005"/>
    <w:multiLevelType w:val="singleLevel"/>
    <w:tmpl w:val="00000005"/>
    <w:name w:val="WW8Num6"/>
    <w:lvl w:ilvl="0">
      <w:start w:val="1"/>
      <w:numFmt w:val="bullet"/>
      <w:lvlText w:val=""/>
      <w:lvlJc w:val="left"/>
      <w:pPr>
        <w:tabs>
          <w:tab w:val="num" w:pos="720"/>
        </w:tabs>
        <w:ind w:left="720" w:hanging="360"/>
      </w:pPr>
      <w:rPr>
        <w:rFonts w:ascii="Wingdings" w:hAnsi="Wingdings"/>
      </w:rPr>
    </w:lvl>
  </w:abstractNum>
  <w:abstractNum w:abstractNumId="4">
    <w:nsid w:val="08F30359"/>
    <w:multiLevelType w:val="hybridMultilevel"/>
    <w:tmpl w:val="24C2946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nsid w:val="16D35681"/>
    <w:multiLevelType w:val="hybridMultilevel"/>
    <w:tmpl w:val="DB96C9C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nsid w:val="29902938"/>
    <w:multiLevelType w:val="hybridMultilevel"/>
    <w:tmpl w:val="E22AE42A"/>
    <w:lvl w:ilvl="0" w:tplc="441A1F2A">
      <w:start w:val="1"/>
      <w:numFmt w:val="bullet"/>
      <w:lvlText w:val="-"/>
      <w:lvlJc w:val="left"/>
      <w:pPr>
        <w:ind w:left="1211" w:hanging="360"/>
      </w:pPr>
      <w:rPr>
        <w:rFonts w:hint="default" w:ascii="Times New Roman" w:hAnsi="Times New Roman" w:eastAsia="Times New Roman" w:cs="Times New Roman"/>
      </w:rPr>
    </w:lvl>
    <w:lvl w:ilvl="1" w:tplc="04220003" w:tentative="1">
      <w:start w:val="1"/>
      <w:numFmt w:val="bullet"/>
      <w:lvlText w:val="o"/>
      <w:lvlJc w:val="left"/>
      <w:pPr>
        <w:ind w:left="1931" w:hanging="360"/>
      </w:pPr>
      <w:rPr>
        <w:rFonts w:hint="default" w:ascii="Courier New" w:hAnsi="Courier New" w:cs="Courier New"/>
      </w:rPr>
    </w:lvl>
    <w:lvl w:ilvl="2" w:tplc="04220005" w:tentative="1">
      <w:start w:val="1"/>
      <w:numFmt w:val="bullet"/>
      <w:lvlText w:val=""/>
      <w:lvlJc w:val="left"/>
      <w:pPr>
        <w:ind w:left="2651" w:hanging="360"/>
      </w:pPr>
      <w:rPr>
        <w:rFonts w:hint="default" w:ascii="Wingdings" w:hAnsi="Wingdings"/>
      </w:rPr>
    </w:lvl>
    <w:lvl w:ilvl="3" w:tplc="04220001" w:tentative="1">
      <w:start w:val="1"/>
      <w:numFmt w:val="bullet"/>
      <w:lvlText w:val=""/>
      <w:lvlJc w:val="left"/>
      <w:pPr>
        <w:ind w:left="3371" w:hanging="360"/>
      </w:pPr>
      <w:rPr>
        <w:rFonts w:hint="default" w:ascii="Symbol" w:hAnsi="Symbol"/>
      </w:rPr>
    </w:lvl>
    <w:lvl w:ilvl="4" w:tplc="04220003" w:tentative="1">
      <w:start w:val="1"/>
      <w:numFmt w:val="bullet"/>
      <w:lvlText w:val="o"/>
      <w:lvlJc w:val="left"/>
      <w:pPr>
        <w:ind w:left="4091" w:hanging="360"/>
      </w:pPr>
      <w:rPr>
        <w:rFonts w:hint="default" w:ascii="Courier New" w:hAnsi="Courier New" w:cs="Courier New"/>
      </w:rPr>
    </w:lvl>
    <w:lvl w:ilvl="5" w:tplc="04220005" w:tentative="1">
      <w:start w:val="1"/>
      <w:numFmt w:val="bullet"/>
      <w:lvlText w:val=""/>
      <w:lvlJc w:val="left"/>
      <w:pPr>
        <w:ind w:left="4811" w:hanging="360"/>
      </w:pPr>
      <w:rPr>
        <w:rFonts w:hint="default" w:ascii="Wingdings" w:hAnsi="Wingdings"/>
      </w:rPr>
    </w:lvl>
    <w:lvl w:ilvl="6" w:tplc="04220001" w:tentative="1">
      <w:start w:val="1"/>
      <w:numFmt w:val="bullet"/>
      <w:lvlText w:val=""/>
      <w:lvlJc w:val="left"/>
      <w:pPr>
        <w:ind w:left="5531" w:hanging="360"/>
      </w:pPr>
      <w:rPr>
        <w:rFonts w:hint="default" w:ascii="Symbol" w:hAnsi="Symbol"/>
      </w:rPr>
    </w:lvl>
    <w:lvl w:ilvl="7" w:tplc="04220003" w:tentative="1">
      <w:start w:val="1"/>
      <w:numFmt w:val="bullet"/>
      <w:lvlText w:val="o"/>
      <w:lvlJc w:val="left"/>
      <w:pPr>
        <w:ind w:left="6251" w:hanging="360"/>
      </w:pPr>
      <w:rPr>
        <w:rFonts w:hint="default" w:ascii="Courier New" w:hAnsi="Courier New" w:cs="Courier New"/>
      </w:rPr>
    </w:lvl>
    <w:lvl w:ilvl="8" w:tplc="04220005" w:tentative="1">
      <w:start w:val="1"/>
      <w:numFmt w:val="bullet"/>
      <w:lvlText w:val=""/>
      <w:lvlJc w:val="left"/>
      <w:pPr>
        <w:ind w:left="6971" w:hanging="360"/>
      </w:pPr>
      <w:rPr>
        <w:rFonts w:hint="default" w:ascii="Wingdings" w:hAnsi="Wingdings"/>
      </w:rPr>
    </w:lvl>
  </w:abstractNum>
  <w:abstractNum w:abstractNumId="7">
    <w:nsid w:val="33AA3513"/>
    <w:multiLevelType w:val="hybridMultilevel"/>
    <w:tmpl w:val="8C5C398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nsid w:val="373D6104"/>
    <w:multiLevelType w:val="hybridMultilevel"/>
    <w:tmpl w:val="B394DFE0"/>
    <w:lvl w:ilvl="0" w:tplc="4C526F22">
      <w:start w:val="1"/>
      <w:numFmt w:val="bullet"/>
      <w:pStyle w:val="015"/>
      <w:lvlText w:val=""/>
      <w:lvlJc w:val="left"/>
      <w:pPr>
        <w:ind w:left="1440" w:hanging="360"/>
      </w:pPr>
      <w:rPr>
        <w:rFonts w:hint="default" w:ascii="Symbol" w:hAnsi="Symbol"/>
      </w:rPr>
    </w:lvl>
    <w:lvl w:ilvl="1" w:tplc="04190003" w:tentative="1">
      <w:start w:val="1"/>
      <w:numFmt w:val="bullet"/>
      <w:lvlText w:val="o"/>
      <w:lvlJc w:val="left"/>
      <w:pPr>
        <w:ind w:left="2160" w:hanging="360"/>
      </w:pPr>
      <w:rPr>
        <w:rFonts w:hint="default" w:ascii="Courier New" w:hAnsi="Courier New" w:cs="Courier New"/>
      </w:rPr>
    </w:lvl>
    <w:lvl w:ilvl="2" w:tplc="04190005" w:tentative="1">
      <w:start w:val="1"/>
      <w:numFmt w:val="bullet"/>
      <w:lvlText w:val=""/>
      <w:lvlJc w:val="left"/>
      <w:pPr>
        <w:ind w:left="2880" w:hanging="360"/>
      </w:pPr>
      <w:rPr>
        <w:rFonts w:hint="default" w:ascii="Wingdings" w:hAnsi="Wingdings"/>
      </w:rPr>
    </w:lvl>
    <w:lvl w:ilvl="3" w:tplc="04190001" w:tentative="1">
      <w:start w:val="1"/>
      <w:numFmt w:val="bullet"/>
      <w:lvlText w:val=""/>
      <w:lvlJc w:val="left"/>
      <w:pPr>
        <w:ind w:left="3600" w:hanging="360"/>
      </w:pPr>
      <w:rPr>
        <w:rFonts w:hint="default" w:ascii="Symbol" w:hAnsi="Symbol"/>
      </w:rPr>
    </w:lvl>
    <w:lvl w:ilvl="4" w:tplc="04190003" w:tentative="1">
      <w:start w:val="1"/>
      <w:numFmt w:val="bullet"/>
      <w:lvlText w:val="o"/>
      <w:lvlJc w:val="left"/>
      <w:pPr>
        <w:ind w:left="4320" w:hanging="360"/>
      </w:pPr>
      <w:rPr>
        <w:rFonts w:hint="default" w:ascii="Courier New" w:hAnsi="Courier New" w:cs="Courier New"/>
      </w:rPr>
    </w:lvl>
    <w:lvl w:ilvl="5" w:tplc="04190005" w:tentative="1">
      <w:start w:val="1"/>
      <w:numFmt w:val="bullet"/>
      <w:lvlText w:val=""/>
      <w:lvlJc w:val="left"/>
      <w:pPr>
        <w:ind w:left="5040" w:hanging="360"/>
      </w:pPr>
      <w:rPr>
        <w:rFonts w:hint="default" w:ascii="Wingdings" w:hAnsi="Wingdings"/>
      </w:rPr>
    </w:lvl>
    <w:lvl w:ilvl="6" w:tplc="04190001" w:tentative="1">
      <w:start w:val="1"/>
      <w:numFmt w:val="bullet"/>
      <w:lvlText w:val=""/>
      <w:lvlJc w:val="left"/>
      <w:pPr>
        <w:ind w:left="5760" w:hanging="360"/>
      </w:pPr>
      <w:rPr>
        <w:rFonts w:hint="default" w:ascii="Symbol" w:hAnsi="Symbol"/>
      </w:rPr>
    </w:lvl>
    <w:lvl w:ilvl="7" w:tplc="04190003" w:tentative="1">
      <w:start w:val="1"/>
      <w:numFmt w:val="bullet"/>
      <w:lvlText w:val="o"/>
      <w:lvlJc w:val="left"/>
      <w:pPr>
        <w:ind w:left="6480" w:hanging="360"/>
      </w:pPr>
      <w:rPr>
        <w:rFonts w:hint="default" w:ascii="Courier New" w:hAnsi="Courier New" w:cs="Courier New"/>
      </w:rPr>
    </w:lvl>
    <w:lvl w:ilvl="8" w:tplc="04190005" w:tentative="1">
      <w:start w:val="1"/>
      <w:numFmt w:val="bullet"/>
      <w:lvlText w:val=""/>
      <w:lvlJc w:val="left"/>
      <w:pPr>
        <w:ind w:left="7200" w:hanging="360"/>
      </w:pPr>
      <w:rPr>
        <w:rFonts w:hint="default" w:ascii="Wingdings" w:hAnsi="Wingdings"/>
      </w:rPr>
    </w:lvl>
  </w:abstractNum>
  <w:abstractNum w:abstractNumId="9">
    <w:nsid w:val="42AE3EC1"/>
    <w:multiLevelType w:val="hybridMultilevel"/>
    <w:tmpl w:val="5880ADC6"/>
    <w:lvl w:ilvl="0" w:tplc="CC58CEE2">
      <w:start w:val="1"/>
      <w:numFmt w:val="bullet"/>
      <w:lvlText w:val=""/>
      <w:lvlJc w:val="left"/>
      <w:pPr>
        <w:ind w:left="1571" w:hanging="360"/>
      </w:pPr>
      <w:rPr>
        <w:rFonts w:hint="default" w:ascii="Symbol" w:hAnsi="Symbol"/>
      </w:rPr>
    </w:lvl>
    <w:lvl w:ilvl="1" w:tplc="04190003" w:tentative="1">
      <w:start w:val="1"/>
      <w:numFmt w:val="bullet"/>
      <w:lvlText w:val="o"/>
      <w:lvlJc w:val="left"/>
      <w:pPr>
        <w:ind w:left="2291" w:hanging="360"/>
      </w:pPr>
      <w:rPr>
        <w:rFonts w:hint="default" w:ascii="Courier New" w:hAnsi="Courier New" w:cs="Courier New"/>
      </w:rPr>
    </w:lvl>
    <w:lvl w:ilvl="2" w:tplc="04190005" w:tentative="1">
      <w:start w:val="1"/>
      <w:numFmt w:val="bullet"/>
      <w:lvlText w:val=""/>
      <w:lvlJc w:val="left"/>
      <w:pPr>
        <w:ind w:left="3011" w:hanging="360"/>
      </w:pPr>
      <w:rPr>
        <w:rFonts w:hint="default" w:ascii="Wingdings" w:hAnsi="Wingdings"/>
      </w:rPr>
    </w:lvl>
    <w:lvl w:ilvl="3" w:tplc="04190001" w:tentative="1">
      <w:start w:val="1"/>
      <w:numFmt w:val="bullet"/>
      <w:lvlText w:val=""/>
      <w:lvlJc w:val="left"/>
      <w:pPr>
        <w:ind w:left="3731" w:hanging="360"/>
      </w:pPr>
      <w:rPr>
        <w:rFonts w:hint="default" w:ascii="Symbol" w:hAnsi="Symbol"/>
      </w:rPr>
    </w:lvl>
    <w:lvl w:ilvl="4" w:tplc="04190003" w:tentative="1">
      <w:start w:val="1"/>
      <w:numFmt w:val="bullet"/>
      <w:lvlText w:val="o"/>
      <w:lvlJc w:val="left"/>
      <w:pPr>
        <w:ind w:left="4451" w:hanging="360"/>
      </w:pPr>
      <w:rPr>
        <w:rFonts w:hint="default" w:ascii="Courier New" w:hAnsi="Courier New" w:cs="Courier New"/>
      </w:rPr>
    </w:lvl>
    <w:lvl w:ilvl="5" w:tplc="04190005" w:tentative="1">
      <w:start w:val="1"/>
      <w:numFmt w:val="bullet"/>
      <w:lvlText w:val=""/>
      <w:lvlJc w:val="left"/>
      <w:pPr>
        <w:ind w:left="5171" w:hanging="360"/>
      </w:pPr>
      <w:rPr>
        <w:rFonts w:hint="default" w:ascii="Wingdings" w:hAnsi="Wingdings"/>
      </w:rPr>
    </w:lvl>
    <w:lvl w:ilvl="6" w:tplc="04190001" w:tentative="1">
      <w:start w:val="1"/>
      <w:numFmt w:val="bullet"/>
      <w:lvlText w:val=""/>
      <w:lvlJc w:val="left"/>
      <w:pPr>
        <w:ind w:left="5891" w:hanging="360"/>
      </w:pPr>
      <w:rPr>
        <w:rFonts w:hint="default" w:ascii="Symbol" w:hAnsi="Symbol"/>
      </w:rPr>
    </w:lvl>
    <w:lvl w:ilvl="7" w:tplc="04190003" w:tentative="1">
      <w:start w:val="1"/>
      <w:numFmt w:val="bullet"/>
      <w:lvlText w:val="o"/>
      <w:lvlJc w:val="left"/>
      <w:pPr>
        <w:ind w:left="6611" w:hanging="360"/>
      </w:pPr>
      <w:rPr>
        <w:rFonts w:hint="default" w:ascii="Courier New" w:hAnsi="Courier New" w:cs="Courier New"/>
      </w:rPr>
    </w:lvl>
    <w:lvl w:ilvl="8" w:tplc="04190005" w:tentative="1">
      <w:start w:val="1"/>
      <w:numFmt w:val="bullet"/>
      <w:lvlText w:val=""/>
      <w:lvlJc w:val="left"/>
      <w:pPr>
        <w:ind w:left="7331" w:hanging="360"/>
      </w:pPr>
      <w:rPr>
        <w:rFonts w:hint="default" w:ascii="Wingdings" w:hAnsi="Wingdings"/>
      </w:rPr>
    </w:lvl>
  </w:abstractNum>
  <w:abstractNum w:abstractNumId="10">
    <w:nsid w:val="46A73F16"/>
    <w:multiLevelType w:val="hybridMultilevel"/>
    <w:tmpl w:val="05200E3E"/>
    <w:lvl w:ilvl="0" w:tplc="1EF03976">
      <w:start w:val="1"/>
      <w:numFmt w:val="bullet"/>
      <w:lvlText w:val=""/>
      <w:lvlJc w:val="left"/>
      <w:pPr>
        <w:ind w:left="711" w:hanging="360"/>
      </w:pPr>
      <w:rPr>
        <w:rFonts w:hint="default" w:ascii="Symbol" w:hAnsi="Symbol"/>
      </w:rPr>
    </w:lvl>
    <w:lvl w:ilvl="1" w:tplc="04190003" w:tentative="1">
      <w:start w:val="1"/>
      <w:numFmt w:val="bullet"/>
      <w:lvlText w:val="o"/>
      <w:lvlJc w:val="left"/>
      <w:pPr>
        <w:ind w:left="1431" w:hanging="360"/>
      </w:pPr>
      <w:rPr>
        <w:rFonts w:hint="default" w:ascii="Courier New" w:hAnsi="Courier New" w:cs="Courier New"/>
      </w:rPr>
    </w:lvl>
    <w:lvl w:ilvl="2" w:tplc="04190005" w:tentative="1">
      <w:start w:val="1"/>
      <w:numFmt w:val="bullet"/>
      <w:lvlText w:val=""/>
      <w:lvlJc w:val="left"/>
      <w:pPr>
        <w:ind w:left="2151" w:hanging="360"/>
      </w:pPr>
      <w:rPr>
        <w:rFonts w:hint="default" w:ascii="Wingdings" w:hAnsi="Wingdings"/>
      </w:rPr>
    </w:lvl>
    <w:lvl w:ilvl="3" w:tplc="04190001" w:tentative="1">
      <w:start w:val="1"/>
      <w:numFmt w:val="bullet"/>
      <w:lvlText w:val=""/>
      <w:lvlJc w:val="left"/>
      <w:pPr>
        <w:ind w:left="2871" w:hanging="360"/>
      </w:pPr>
      <w:rPr>
        <w:rFonts w:hint="default" w:ascii="Symbol" w:hAnsi="Symbol"/>
      </w:rPr>
    </w:lvl>
    <w:lvl w:ilvl="4" w:tplc="04190003" w:tentative="1">
      <w:start w:val="1"/>
      <w:numFmt w:val="bullet"/>
      <w:lvlText w:val="o"/>
      <w:lvlJc w:val="left"/>
      <w:pPr>
        <w:ind w:left="3591" w:hanging="360"/>
      </w:pPr>
      <w:rPr>
        <w:rFonts w:hint="default" w:ascii="Courier New" w:hAnsi="Courier New" w:cs="Courier New"/>
      </w:rPr>
    </w:lvl>
    <w:lvl w:ilvl="5" w:tplc="04190005" w:tentative="1">
      <w:start w:val="1"/>
      <w:numFmt w:val="bullet"/>
      <w:lvlText w:val=""/>
      <w:lvlJc w:val="left"/>
      <w:pPr>
        <w:ind w:left="4311" w:hanging="360"/>
      </w:pPr>
      <w:rPr>
        <w:rFonts w:hint="default" w:ascii="Wingdings" w:hAnsi="Wingdings"/>
      </w:rPr>
    </w:lvl>
    <w:lvl w:ilvl="6" w:tplc="04190001" w:tentative="1">
      <w:start w:val="1"/>
      <w:numFmt w:val="bullet"/>
      <w:lvlText w:val=""/>
      <w:lvlJc w:val="left"/>
      <w:pPr>
        <w:ind w:left="5031" w:hanging="360"/>
      </w:pPr>
      <w:rPr>
        <w:rFonts w:hint="default" w:ascii="Symbol" w:hAnsi="Symbol"/>
      </w:rPr>
    </w:lvl>
    <w:lvl w:ilvl="7" w:tplc="04190003" w:tentative="1">
      <w:start w:val="1"/>
      <w:numFmt w:val="bullet"/>
      <w:lvlText w:val="o"/>
      <w:lvlJc w:val="left"/>
      <w:pPr>
        <w:ind w:left="5751" w:hanging="360"/>
      </w:pPr>
      <w:rPr>
        <w:rFonts w:hint="default" w:ascii="Courier New" w:hAnsi="Courier New" w:cs="Courier New"/>
      </w:rPr>
    </w:lvl>
    <w:lvl w:ilvl="8" w:tplc="04190005" w:tentative="1">
      <w:start w:val="1"/>
      <w:numFmt w:val="bullet"/>
      <w:lvlText w:val=""/>
      <w:lvlJc w:val="left"/>
      <w:pPr>
        <w:ind w:left="6471" w:hanging="360"/>
      </w:pPr>
      <w:rPr>
        <w:rFonts w:hint="default" w:ascii="Wingdings" w:hAnsi="Wingdings"/>
      </w:rPr>
    </w:lvl>
  </w:abstractNum>
  <w:abstractNum w:abstractNumId="11">
    <w:nsid w:val="5E4E0DF6"/>
    <w:multiLevelType w:val="hybridMultilevel"/>
    <w:tmpl w:val="078CEA78"/>
    <w:lvl w:ilvl="0" w:tplc="4448CE3A">
      <w:start w:val="1"/>
      <w:numFmt w:val="bullet"/>
      <w:lvlText w:val="-"/>
      <w:lvlJc w:val="left"/>
      <w:pPr>
        <w:ind w:left="1211" w:hanging="360"/>
      </w:pPr>
      <w:rPr>
        <w:rFonts w:hint="default" w:ascii="Times New Roman" w:hAnsi="Times New Roman" w:eastAsia="Times New Roman" w:cs="Times New Roman"/>
      </w:rPr>
    </w:lvl>
    <w:lvl w:ilvl="1" w:tplc="04220003" w:tentative="1">
      <w:start w:val="1"/>
      <w:numFmt w:val="bullet"/>
      <w:lvlText w:val="o"/>
      <w:lvlJc w:val="left"/>
      <w:pPr>
        <w:ind w:left="1931" w:hanging="360"/>
      </w:pPr>
      <w:rPr>
        <w:rFonts w:hint="default" w:ascii="Courier New" w:hAnsi="Courier New" w:cs="Courier New"/>
      </w:rPr>
    </w:lvl>
    <w:lvl w:ilvl="2" w:tplc="04220005" w:tentative="1">
      <w:start w:val="1"/>
      <w:numFmt w:val="bullet"/>
      <w:lvlText w:val=""/>
      <w:lvlJc w:val="left"/>
      <w:pPr>
        <w:ind w:left="2651" w:hanging="360"/>
      </w:pPr>
      <w:rPr>
        <w:rFonts w:hint="default" w:ascii="Wingdings" w:hAnsi="Wingdings"/>
      </w:rPr>
    </w:lvl>
    <w:lvl w:ilvl="3" w:tplc="04220001" w:tentative="1">
      <w:start w:val="1"/>
      <w:numFmt w:val="bullet"/>
      <w:lvlText w:val=""/>
      <w:lvlJc w:val="left"/>
      <w:pPr>
        <w:ind w:left="3371" w:hanging="360"/>
      </w:pPr>
      <w:rPr>
        <w:rFonts w:hint="default" w:ascii="Symbol" w:hAnsi="Symbol"/>
      </w:rPr>
    </w:lvl>
    <w:lvl w:ilvl="4" w:tplc="04220003" w:tentative="1">
      <w:start w:val="1"/>
      <w:numFmt w:val="bullet"/>
      <w:lvlText w:val="o"/>
      <w:lvlJc w:val="left"/>
      <w:pPr>
        <w:ind w:left="4091" w:hanging="360"/>
      </w:pPr>
      <w:rPr>
        <w:rFonts w:hint="default" w:ascii="Courier New" w:hAnsi="Courier New" w:cs="Courier New"/>
      </w:rPr>
    </w:lvl>
    <w:lvl w:ilvl="5" w:tplc="04220005" w:tentative="1">
      <w:start w:val="1"/>
      <w:numFmt w:val="bullet"/>
      <w:lvlText w:val=""/>
      <w:lvlJc w:val="left"/>
      <w:pPr>
        <w:ind w:left="4811" w:hanging="360"/>
      </w:pPr>
      <w:rPr>
        <w:rFonts w:hint="default" w:ascii="Wingdings" w:hAnsi="Wingdings"/>
      </w:rPr>
    </w:lvl>
    <w:lvl w:ilvl="6" w:tplc="04220001" w:tentative="1">
      <w:start w:val="1"/>
      <w:numFmt w:val="bullet"/>
      <w:lvlText w:val=""/>
      <w:lvlJc w:val="left"/>
      <w:pPr>
        <w:ind w:left="5531" w:hanging="360"/>
      </w:pPr>
      <w:rPr>
        <w:rFonts w:hint="default" w:ascii="Symbol" w:hAnsi="Symbol"/>
      </w:rPr>
    </w:lvl>
    <w:lvl w:ilvl="7" w:tplc="04220003" w:tentative="1">
      <w:start w:val="1"/>
      <w:numFmt w:val="bullet"/>
      <w:lvlText w:val="o"/>
      <w:lvlJc w:val="left"/>
      <w:pPr>
        <w:ind w:left="6251" w:hanging="360"/>
      </w:pPr>
      <w:rPr>
        <w:rFonts w:hint="default" w:ascii="Courier New" w:hAnsi="Courier New" w:cs="Courier New"/>
      </w:rPr>
    </w:lvl>
    <w:lvl w:ilvl="8" w:tplc="04220005" w:tentative="1">
      <w:start w:val="1"/>
      <w:numFmt w:val="bullet"/>
      <w:lvlText w:val=""/>
      <w:lvlJc w:val="left"/>
      <w:pPr>
        <w:ind w:left="6971" w:hanging="360"/>
      </w:pPr>
      <w:rPr>
        <w:rFonts w:hint="default" w:ascii="Wingdings" w:hAnsi="Wingdings"/>
      </w:rPr>
    </w:lvl>
  </w:abstractNum>
  <w:abstractNum w:abstractNumId="12">
    <w:nsid w:val="5EFC41F5"/>
    <w:multiLevelType w:val="hybridMultilevel"/>
    <w:tmpl w:val="DB96C9C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nsid w:val="72230347"/>
    <w:multiLevelType w:val="hybridMultilevel"/>
    <w:tmpl w:val="851CFCDC"/>
    <w:lvl w:ilvl="0" w:tplc="28B050E4">
      <w:start w:val="1"/>
      <w:numFmt w:val="bullet"/>
      <w:pStyle w:val="-CHONG"/>
      <w:lvlText w:val=""/>
      <w:lvlJc w:val="left"/>
      <w:pPr>
        <w:ind w:left="1571" w:hanging="360"/>
      </w:pPr>
      <w:rPr>
        <w:rFonts w:hint="default" w:ascii="Symbol" w:hAnsi="Symbol"/>
      </w:rPr>
    </w:lvl>
    <w:lvl w:ilvl="1" w:tplc="04190003" w:tentative="1">
      <w:start w:val="1"/>
      <w:numFmt w:val="bullet"/>
      <w:lvlText w:val="o"/>
      <w:lvlJc w:val="left"/>
      <w:pPr>
        <w:ind w:left="2291" w:hanging="360"/>
      </w:pPr>
      <w:rPr>
        <w:rFonts w:hint="default" w:ascii="Courier New" w:hAnsi="Courier New" w:cs="Courier New"/>
      </w:rPr>
    </w:lvl>
    <w:lvl w:ilvl="2" w:tplc="04190005" w:tentative="1">
      <w:start w:val="1"/>
      <w:numFmt w:val="bullet"/>
      <w:lvlText w:val=""/>
      <w:lvlJc w:val="left"/>
      <w:pPr>
        <w:ind w:left="3011" w:hanging="360"/>
      </w:pPr>
      <w:rPr>
        <w:rFonts w:hint="default" w:ascii="Wingdings" w:hAnsi="Wingdings"/>
      </w:rPr>
    </w:lvl>
    <w:lvl w:ilvl="3" w:tplc="04190001" w:tentative="1">
      <w:start w:val="1"/>
      <w:numFmt w:val="bullet"/>
      <w:lvlText w:val=""/>
      <w:lvlJc w:val="left"/>
      <w:pPr>
        <w:ind w:left="3731" w:hanging="360"/>
      </w:pPr>
      <w:rPr>
        <w:rFonts w:hint="default" w:ascii="Symbol" w:hAnsi="Symbol"/>
      </w:rPr>
    </w:lvl>
    <w:lvl w:ilvl="4" w:tplc="04190003" w:tentative="1">
      <w:start w:val="1"/>
      <w:numFmt w:val="bullet"/>
      <w:lvlText w:val="o"/>
      <w:lvlJc w:val="left"/>
      <w:pPr>
        <w:ind w:left="4451" w:hanging="360"/>
      </w:pPr>
      <w:rPr>
        <w:rFonts w:hint="default" w:ascii="Courier New" w:hAnsi="Courier New" w:cs="Courier New"/>
      </w:rPr>
    </w:lvl>
    <w:lvl w:ilvl="5" w:tplc="04190005" w:tentative="1">
      <w:start w:val="1"/>
      <w:numFmt w:val="bullet"/>
      <w:lvlText w:val=""/>
      <w:lvlJc w:val="left"/>
      <w:pPr>
        <w:ind w:left="5171" w:hanging="360"/>
      </w:pPr>
      <w:rPr>
        <w:rFonts w:hint="default" w:ascii="Wingdings" w:hAnsi="Wingdings"/>
      </w:rPr>
    </w:lvl>
    <w:lvl w:ilvl="6" w:tplc="04190001" w:tentative="1">
      <w:start w:val="1"/>
      <w:numFmt w:val="bullet"/>
      <w:lvlText w:val=""/>
      <w:lvlJc w:val="left"/>
      <w:pPr>
        <w:ind w:left="5891" w:hanging="360"/>
      </w:pPr>
      <w:rPr>
        <w:rFonts w:hint="default" w:ascii="Symbol" w:hAnsi="Symbol"/>
      </w:rPr>
    </w:lvl>
    <w:lvl w:ilvl="7" w:tplc="04190003" w:tentative="1">
      <w:start w:val="1"/>
      <w:numFmt w:val="bullet"/>
      <w:lvlText w:val="o"/>
      <w:lvlJc w:val="left"/>
      <w:pPr>
        <w:ind w:left="6611" w:hanging="360"/>
      </w:pPr>
      <w:rPr>
        <w:rFonts w:hint="default" w:ascii="Courier New" w:hAnsi="Courier New" w:cs="Courier New"/>
      </w:rPr>
    </w:lvl>
    <w:lvl w:ilvl="8" w:tplc="04190005" w:tentative="1">
      <w:start w:val="1"/>
      <w:numFmt w:val="bullet"/>
      <w:lvlText w:val=""/>
      <w:lvlJc w:val="left"/>
      <w:pPr>
        <w:ind w:left="7331" w:hanging="360"/>
      </w:pPr>
      <w:rPr>
        <w:rFonts w:hint="default" w:ascii="Wingdings" w:hAnsi="Wingdings"/>
      </w:rPr>
    </w:lvl>
  </w:abstractNum>
  <w:abstractNum w:abstractNumId="14">
    <w:nsid w:val="75923C86"/>
    <w:multiLevelType w:val="hybridMultilevel"/>
    <w:tmpl w:val="DB96C9C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nsid w:val="75AB7CEA"/>
    <w:multiLevelType w:val="hybridMultilevel"/>
    <w:tmpl w:val="6A3E692A"/>
    <w:lvl w:ilvl="0" w:tplc="CC58CEE2">
      <w:start w:val="1"/>
      <w:numFmt w:val="bullet"/>
      <w:lvlText w:val=""/>
      <w:lvlJc w:val="left"/>
      <w:pPr>
        <w:ind w:left="1440" w:hanging="360"/>
      </w:pPr>
      <w:rPr>
        <w:rFonts w:hint="default" w:ascii="Symbol" w:hAnsi="Symbol"/>
      </w:rPr>
    </w:lvl>
    <w:lvl w:ilvl="1" w:tplc="9F983464">
      <w:numFmt w:val="bullet"/>
      <w:lvlText w:val="-"/>
      <w:lvlJc w:val="left"/>
      <w:pPr>
        <w:ind w:left="2160" w:hanging="360"/>
      </w:pPr>
      <w:rPr>
        <w:rFonts w:hint="default" w:ascii="Times New Roman" w:hAnsi="Times New Roman" w:eastAsia="Times New Roman" w:cs="Times New Roman"/>
      </w:rPr>
    </w:lvl>
    <w:lvl w:ilvl="2" w:tplc="04190005" w:tentative="1">
      <w:start w:val="1"/>
      <w:numFmt w:val="bullet"/>
      <w:lvlText w:val=""/>
      <w:lvlJc w:val="left"/>
      <w:pPr>
        <w:ind w:left="2880" w:hanging="360"/>
      </w:pPr>
      <w:rPr>
        <w:rFonts w:hint="default" w:ascii="Wingdings" w:hAnsi="Wingdings"/>
      </w:rPr>
    </w:lvl>
    <w:lvl w:ilvl="3" w:tplc="04190001" w:tentative="1">
      <w:start w:val="1"/>
      <w:numFmt w:val="bullet"/>
      <w:lvlText w:val=""/>
      <w:lvlJc w:val="left"/>
      <w:pPr>
        <w:ind w:left="3600" w:hanging="360"/>
      </w:pPr>
      <w:rPr>
        <w:rFonts w:hint="default" w:ascii="Symbol" w:hAnsi="Symbol"/>
      </w:rPr>
    </w:lvl>
    <w:lvl w:ilvl="4" w:tplc="04190003" w:tentative="1">
      <w:start w:val="1"/>
      <w:numFmt w:val="bullet"/>
      <w:lvlText w:val="o"/>
      <w:lvlJc w:val="left"/>
      <w:pPr>
        <w:ind w:left="4320" w:hanging="360"/>
      </w:pPr>
      <w:rPr>
        <w:rFonts w:hint="default" w:ascii="Courier New" w:hAnsi="Courier New" w:cs="Courier New"/>
      </w:rPr>
    </w:lvl>
    <w:lvl w:ilvl="5" w:tplc="04190005" w:tentative="1">
      <w:start w:val="1"/>
      <w:numFmt w:val="bullet"/>
      <w:lvlText w:val=""/>
      <w:lvlJc w:val="left"/>
      <w:pPr>
        <w:ind w:left="5040" w:hanging="360"/>
      </w:pPr>
      <w:rPr>
        <w:rFonts w:hint="default" w:ascii="Wingdings" w:hAnsi="Wingdings"/>
      </w:rPr>
    </w:lvl>
    <w:lvl w:ilvl="6" w:tplc="04190001" w:tentative="1">
      <w:start w:val="1"/>
      <w:numFmt w:val="bullet"/>
      <w:lvlText w:val=""/>
      <w:lvlJc w:val="left"/>
      <w:pPr>
        <w:ind w:left="5760" w:hanging="360"/>
      </w:pPr>
      <w:rPr>
        <w:rFonts w:hint="default" w:ascii="Symbol" w:hAnsi="Symbol"/>
      </w:rPr>
    </w:lvl>
    <w:lvl w:ilvl="7" w:tplc="04190003" w:tentative="1">
      <w:start w:val="1"/>
      <w:numFmt w:val="bullet"/>
      <w:lvlText w:val="o"/>
      <w:lvlJc w:val="left"/>
      <w:pPr>
        <w:ind w:left="6480" w:hanging="360"/>
      </w:pPr>
      <w:rPr>
        <w:rFonts w:hint="default" w:ascii="Courier New" w:hAnsi="Courier New" w:cs="Courier New"/>
      </w:rPr>
    </w:lvl>
    <w:lvl w:ilvl="8" w:tplc="04190005" w:tentative="1">
      <w:start w:val="1"/>
      <w:numFmt w:val="bullet"/>
      <w:lvlText w:val=""/>
      <w:lvlJc w:val="left"/>
      <w:pPr>
        <w:ind w:left="7200" w:hanging="360"/>
      </w:pPr>
      <w:rPr>
        <w:rFonts w:hint="default" w:ascii="Wingdings" w:hAnsi="Wingdings"/>
      </w:rPr>
    </w:lvl>
  </w:abstractNum>
  <w:abstractNum w:abstractNumId="16">
    <w:nsid w:val="77096FA3"/>
    <w:multiLevelType w:val="hybridMultilevel"/>
    <w:tmpl w:val="1FB02E26"/>
    <w:lvl w:ilvl="0" w:tplc="0419000F">
      <w:start w:val="1"/>
      <w:numFmt w:val="decimal"/>
      <w:lvlText w:val="%1."/>
      <w:lvlJc w:val="left"/>
      <w:pPr>
        <w:tabs>
          <w:tab w:val="num" w:pos="1260"/>
        </w:tabs>
        <w:ind w:left="1260" w:hanging="360"/>
      </w:pPr>
    </w:lvl>
    <w:lvl w:ilvl="1" w:tplc="04190019" w:tentative="1">
      <w:start w:val="1"/>
      <w:numFmt w:val="lowerLetter"/>
      <w:lvlText w:val="%2."/>
      <w:lvlJc w:val="left"/>
      <w:pPr>
        <w:tabs>
          <w:tab w:val="num" w:pos="1980"/>
        </w:tabs>
        <w:ind w:left="1980" w:hanging="360"/>
      </w:p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17">
    <w:nsid w:val="7DBB3B50"/>
    <w:multiLevelType w:val="multilevel"/>
    <w:tmpl w:val="618252E0"/>
    <w:lvl w:ilvl="0">
      <w:start w:val="1"/>
      <w:numFmt w:val="decimal"/>
      <w:pStyle w:val="-CHONG0"/>
      <w:lvlText w:val="%1."/>
      <w:lvlJc w:val="left"/>
      <w:pPr>
        <w:ind w:left="360" w:hanging="360"/>
      </w:pPr>
      <w:rPr>
        <w:rFonts w:hint="default"/>
      </w:rPr>
    </w:lvl>
    <w:lvl w:ilvl="1">
      <w:start w:val="4"/>
      <w:numFmt w:val="decimal"/>
      <w:lvlText w:val="%1.%2"/>
      <w:lvlJc w:val="left"/>
      <w:pPr>
        <w:ind w:left="1283" w:hanging="432"/>
      </w:pPr>
      <w:rPr/>
    </w:lvl>
    <w:lvl w:ilvl="2">
      <w:start w:val="1"/>
      <w:numFmt w:val="decimal"/>
      <w:lvlText w:val="%1.%2.%3"/>
      <w:lvlJc w:val="left"/>
      <w:pPr>
        <w:ind w:left="2422" w:hanging="720"/>
      </w:pPr>
      <w:rPr/>
    </w:lvl>
    <w:lvl w:ilvl="3">
      <w:start w:val="1"/>
      <w:numFmt w:val="decimal"/>
      <w:lvlText w:val="%1.%2.%3.%4"/>
      <w:lvlJc w:val="left"/>
      <w:pPr>
        <w:ind w:left="3633" w:hanging="1080"/>
      </w:pPr>
      <w:rPr/>
    </w:lvl>
    <w:lvl w:ilvl="4">
      <w:start w:val="1"/>
      <w:numFmt w:val="decimal"/>
      <w:lvlText w:val="%1.%2.%3.%4.%5"/>
      <w:lvlJc w:val="left"/>
      <w:pPr>
        <w:ind w:left="4484" w:hanging="1080"/>
      </w:pPr>
      <w:rPr/>
    </w:lvl>
    <w:lvl w:ilvl="5">
      <w:start w:val="1"/>
      <w:numFmt w:val="decimal"/>
      <w:lvlText w:val="%1.%2.%3.%4.%5.%6"/>
      <w:lvlJc w:val="left"/>
      <w:pPr>
        <w:ind w:left="5695" w:hanging="1440"/>
      </w:pPr>
      <w:rPr/>
    </w:lvl>
    <w:lvl w:ilvl="6">
      <w:start w:val="1"/>
      <w:numFmt w:val="decimal"/>
      <w:lvlText w:val="%1.%2.%3.%4.%5.%6.%7"/>
      <w:lvlJc w:val="left"/>
      <w:pPr>
        <w:ind w:left="6546" w:hanging="1440"/>
      </w:pPr>
      <w:rPr/>
    </w:lvl>
    <w:lvl w:ilvl="7">
      <w:start w:val="1"/>
      <w:numFmt w:val="decimal"/>
      <w:lvlText w:val="%1.%2.%3.%4.%5.%6.%7.%8"/>
      <w:lvlJc w:val="left"/>
      <w:pPr>
        <w:ind w:left="7757" w:hanging="1800"/>
      </w:pPr>
      <w:rPr/>
    </w:lvl>
    <w:lvl w:ilvl="8">
      <w:start w:val="1"/>
      <w:numFmt w:val="decimal"/>
      <w:lvlText w:val="%1.%2.%3.%4.%5.%6.%7.%8.%9"/>
      <w:lvlJc w:val="left"/>
      <w:pPr>
        <w:ind w:left="8968" w:hanging="2160"/>
      </w:pPr>
      <w:rPr/>
    </w:lvl>
  </w:abstractNum>
  <w:abstractNum w:abstractNumId="18">
    <w:nsid w:val="7E58410C"/>
    <w:multiLevelType w:val="multilevel"/>
    <w:tmpl w:val="53E2597C"/>
    <w:styleLink w:val="1"/>
    <w:lvl w:ilvl="0">
      <w:start w:val="1"/>
      <w:numFmt w:val="decimal"/>
      <w:lvlText w:val="%1"/>
      <w:lvlJc w:val="left"/>
      <w:pPr>
        <w:ind w:left="432" w:hanging="432"/>
      </w:pPr>
      <w:rPr>
        <w:rFonts w:ascii="Times New Roman" w:hAnsi="Times New Roman"/>
        <w:u w:val="no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sz w:val="24"/>
        <w:szCs w:val="24"/>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38">
    <w:abstractNumId w:val="19"/>
  </w:num>
  <w:num w:numId="1">
    <w:abstractNumId w:val="18"/>
  </w:num>
  <w:num w:numId="2">
    <w:abstractNumId w:val="8"/>
  </w:num>
  <w:num w:numId="3">
    <w:abstractNumId w:val="13"/>
  </w:num>
  <w:num w:numId="4">
    <w:abstractNumId w:val="17"/>
  </w:num>
  <w:num w:numId="5">
    <w:abstractNumId w:val="17"/>
    <w:lvlOverride w:ilvl="0">
      <w:startOverride w:val="1"/>
    </w:lvlOverride>
  </w:num>
  <w:num w:numId="6">
    <w:abstractNumId w:val="15"/>
  </w:num>
  <w:num w:numId="7">
    <w:abstractNumId w:val="16"/>
  </w:num>
  <w:num w:numId="8">
    <w:abstractNumId w:val="10"/>
  </w:num>
  <w:num w:numId="9">
    <w:abstractNumId w:val="9"/>
  </w:num>
  <w:num w:numId="10">
    <w:abstractNumId w:val="17"/>
  </w:num>
  <w:num w:numId="11">
    <w:abstractNumId w:val="17"/>
  </w:num>
  <w:num w:numId="12">
    <w:abstractNumId w:val="17"/>
  </w:num>
  <w:num w:numId="13">
    <w:abstractNumId w:val="17"/>
  </w:num>
  <w:num w:numId="14">
    <w:abstractNumId w:val="17"/>
  </w:num>
  <w:num w:numId="15">
    <w:abstractNumId w:val="17"/>
  </w:num>
  <w:num w:numId="16">
    <w:abstractNumId w:val="13"/>
  </w:num>
  <w:num w:numId="17">
    <w:abstractNumId w:val="17"/>
  </w:num>
  <w:num w:numId="18">
    <w:abstractNumId w:val="17"/>
  </w:num>
  <w:num w:numId="19">
    <w:abstractNumId w:val="13"/>
  </w:num>
  <w:num w:numId="20">
    <w:abstractNumId w:val="13"/>
  </w:num>
  <w:num w:numId="21">
    <w:abstractNumId w:val="13"/>
  </w:num>
  <w:num w:numId="22">
    <w:abstractNumId w:val="17"/>
  </w:num>
  <w:num w:numId="23">
    <w:abstractNumId w:val="13"/>
  </w:num>
  <w:num w:numId="24">
    <w:abstractNumId w:val="17"/>
  </w:num>
  <w:num w:numId="25">
    <w:abstractNumId w:val="13"/>
  </w:num>
  <w:num w:numId="26">
    <w:abstractNumId w:val="13"/>
  </w:num>
  <w:num w:numId="27">
    <w:abstractNumId w:val="13"/>
  </w:num>
  <w:num w:numId="28">
    <w:abstractNumId w:val="13"/>
  </w:num>
  <w:num w:numId="29">
    <w:abstractNumId w:val="12"/>
  </w:num>
  <w:num w:numId="30">
    <w:abstractNumId w:val="5"/>
  </w:num>
  <w:num w:numId="31">
    <w:abstractNumId w:val="14"/>
  </w:num>
  <w:num w:numId="32">
    <w:abstractNumId w:val="7"/>
  </w:num>
  <w:num w:numId="33">
    <w:abstractNumId w:val="4"/>
  </w:num>
  <w:num w:numId="34">
    <w:abstractNumId w:val="13"/>
  </w:num>
  <w:num w:numId="35">
    <w:abstractNumId w:val="13"/>
  </w:num>
  <w:num w:numId="36">
    <w:abstractNumId w:val="6"/>
  </w:num>
  <w:num w:numId="37">
    <w:abstractNumId w:val="11"/>
  </w:num>
  <w:numIdMacAtCleanup w:val="9"/>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38"/>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08"/>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2C7B"/>
    <w:rsid w:val="000026BB"/>
    <w:rsid w:val="00004F24"/>
    <w:rsid w:val="000065FC"/>
    <w:rsid w:val="00006BAB"/>
    <w:rsid w:val="00010E3E"/>
    <w:rsid w:val="00010FA8"/>
    <w:rsid w:val="00012D54"/>
    <w:rsid w:val="0001441C"/>
    <w:rsid w:val="00017499"/>
    <w:rsid w:val="000175B2"/>
    <w:rsid w:val="00020D59"/>
    <w:rsid w:val="00022FCA"/>
    <w:rsid w:val="00023660"/>
    <w:rsid w:val="00027543"/>
    <w:rsid w:val="0002771B"/>
    <w:rsid w:val="00031E02"/>
    <w:rsid w:val="000327CB"/>
    <w:rsid w:val="00033285"/>
    <w:rsid w:val="00034294"/>
    <w:rsid w:val="00034D6E"/>
    <w:rsid w:val="00035981"/>
    <w:rsid w:val="00037F89"/>
    <w:rsid w:val="0004040E"/>
    <w:rsid w:val="000407EA"/>
    <w:rsid w:val="00041158"/>
    <w:rsid w:val="000432A1"/>
    <w:rsid w:val="00043384"/>
    <w:rsid w:val="00043792"/>
    <w:rsid w:val="0004629F"/>
    <w:rsid w:val="00046694"/>
    <w:rsid w:val="00046CF5"/>
    <w:rsid w:val="000509EF"/>
    <w:rsid w:val="00050AE9"/>
    <w:rsid w:val="00051E7B"/>
    <w:rsid w:val="000540A2"/>
    <w:rsid w:val="0005452C"/>
    <w:rsid w:val="00055D85"/>
    <w:rsid w:val="00055FD6"/>
    <w:rsid w:val="00056838"/>
    <w:rsid w:val="000570C5"/>
    <w:rsid w:val="000577C0"/>
    <w:rsid w:val="00060E6C"/>
    <w:rsid w:val="00061C55"/>
    <w:rsid w:val="0006239B"/>
    <w:rsid w:val="00062C28"/>
    <w:rsid w:val="000632F9"/>
    <w:rsid w:val="0006374D"/>
    <w:rsid w:val="0006407A"/>
    <w:rsid w:val="000670E9"/>
    <w:rsid w:val="00071A4F"/>
    <w:rsid w:val="00071EA0"/>
    <w:rsid w:val="00074478"/>
    <w:rsid w:val="00075123"/>
    <w:rsid w:val="000758B3"/>
    <w:rsid w:val="00075E49"/>
    <w:rsid w:val="00076619"/>
    <w:rsid w:val="0007789A"/>
    <w:rsid w:val="00077F6E"/>
    <w:rsid w:val="00082CD6"/>
    <w:rsid w:val="00084400"/>
    <w:rsid w:val="00084586"/>
    <w:rsid w:val="000858DF"/>
    <w:rsid w:val="0008AFF0"/>
    <w:rsid w:val="00091315"/>
    <w:rsid w:val="00091B80"/>
    <w:rsid w:val="00091BE4"/>
    <w:rsid w:val="000932DE"/>
    <w:rsid w:val="00095522"/>
    <w:rsid w:val="000968D6"/>
    <w:rsid w:val="00096E9B"/>
    <w:rsid w:val="000A4051"/>
    <w:rsid w:val="000A508B"/>
    <w:rsid w:val="000A58CC"/>
    <w:rsid w:val="000A7660"/>
    <w:rsid w:val="000A7F63"/>
    <w:rsid w:val="000B02BF"/>
    <w:rsid w:val="000B1B8C"/>
    <w:rsid w:val="000B42BA"/>
    <w:rsid w:val="000B5A9E"/>
    <w:rsid w:val="000C01FA"/>
    <w:rsid w:val="000C389E"/>
    <w:rsid w:val="000C4F27"/>
    <w:rsid w:val="000C59C0"/>
    <w:rsid w:val="000C69C2"/>
    <w:rsid w:val="000D1142"/>
    <w:rsid w:val="000D12B2"/>
    <w:rsid w:val="000D14CD"/>
    <w:rsid w:val="000D1B31"/>
    <w:rsid w:val="000D1DCB"/>
    <w:rsid w:val="000D2950"/>
    <w:rsid w:val="000D38E7"/>
    <w:rsid w:val="000D3F85"/>
    <w:rsid w:val="000D55A9"/>
    <w:rsid w:val="000D69E7"/>
    <w:rsid w:val="000D6E82"/>
    <w:rsid w:val="000E0B66"/>
    <w:rsid w:val="000E19BB"/>
    <w:rsid w:val="000E26F1"/>
    <w:rsid w:val="000E380A"/>
    <w:rsid w:val="000E48A5"/>
    <w:rsid w:val="000E4F8D"/>
    <w:rsid w:val="000F2107"/>
    <w:rsid w:val="000F292E"/>
    <w:rsid w:val="000F3B70"/>
    <w:rsid w:val="000F770F"/>
    <w:rsid w:val="001012BE"/>
    <w:rsid w:val="001024B8"/>
    <w:rsid w:val="001055CF"/>
    <w:rsid w:val="0010706D"/>
    <w:rsid w:val="0011064D"/>
    <w:rsid w:val="001169AD"/>
    <w:rsid w:val="0012233D"/>
    <w:rsid w:val="001247F7"/>
    <w:rsid w:val="001250BC"/>
    <w:rsid w:val="00125F6E"/>
    <w:rsid w:val="00126E63"/>
    <w:rsid w:val="00126FEA"/>
    <w:rsid w:val="001351C5"/>
    <w:rsid w:val="001376E9"/>
    <w:rsid w:val="00137E4D"/>
    <w:rsid w:val="00140D7F"/>
    <w:rsid w:val="00141582"/>
    <w:rsid w:val="001415B4"/>
    <w:rsid w:val="001428A0"/>
    <w:rsid w:val="00142F03"/>
    <w:rsid w:val="001437D7"/>
    <w:rsid w:val="001452B5"/>
    <w:rsid w:val="00145F62"/>
    <w:rsid w:val="00146222"/>
    <w:rsid w:val="00147391"/>
    <w:rsid w:val="00147CD0"/>
    <w:rsid w:val="00150301"/>
    <w:rsid w:val="0015089B"/>
    <w:rsid w:val="00152924"/>
    <w:rsid w:val="00155C61"/>
    <w:rsid w:val="001571B8"/>
    <w:rsid w:val="001618A1"/>
    <w:rsid w:val="00162721"/>
    <w:rsid w:val="0016286A"/>
    <w:rsid w:val="00164822"/>
    <w:rsid w:val="00170CD7"/>
    <w:rsid w:val="0017178B"/>
    <w:rsid w:val="00172F9E"/>
    <w:rsid w:val="00173D1E"/>
    <w:rsid w:val="001740EC"/>
    <w:rsid w:val="0017425A"/>
    <w:rsid w:val="00174B2B"/>
    <w:rsid w:val="00177C53"/>
    <w:rsid w:val="001809C0"/>
    <w:rsid w:val="00180A4C"/>
    <w:rsid w:val="001822D1"/>
    <w:rsid w:val="00182B18"/>
    <w:rsid w:val="0018539D"/>
    <w:rsid w:val="00185787"/>
    <w:rsid w:val="00186096"/>
    <w:rsid w:val="00186BEB"/>
    <w:rsid w:val="00187477"/>
    <w:rsid w:val="00191397"/>
    <w:rsid w:val="001915F8"/>
    <w:rsid w:val="00191968"/>
    <w:rsid w:val="00191B2E"/>
    <w:rsid w:val="001964D7"/>
    <w:rsid w:val="001A2580"/>
    <w:rsid w:val="001A31E4"/>
    <w:rsid w:val="001A4B51"/>
    <w:rsid w:val="001A7E49"/>
    <w:rsid w:val="001B0067"/>
    <w:rsid w:val="001B33F4"/>
    <w:rsid w:val="001B4C24"/>
    <w:rsid w:val="001B5CC7"/>
    <w:rsid w:val="001B7DA5"/>
    <w:rsid w:val="001C331F"/>
    <w:rsid w:val="001C5ABF"/>
    <w:rsid w:val="001C6ABB"/>
    <w:rsid w:val="001D0D1A"/>
    <w:rsid w:val="001D12EA"/>
    <w:rsid w:val="001D377D"/>
    <w:rsid w:val="001D5876"/>
    <w:rsid w:val="001D7F3D"/>
    <w:rsid w:val="001E1CBD"/>
    <w:rsid w:val="001E4645"/>
    <w:rsid w:val="001E75FA"/>
    <w:rsid w:val="001F0E6A"/>
    <w:rsid w:val="001F29F5"/>
    <w:rsid w:val="001F334E"/>
    <w:rsid w:val="001F35A7"/>
    <w:rsid w:val="00202571"/>
    <w:rsid w:val="00205CF9"/>
    <w:rsid w:val="00207DBA"/>
    <w:rsid w:val="002149FB"/>
    <w:rsid w:val="00217DF5"/>
    <w:rsid w:val="00220E47"/>
    <w:rsid w:val="002214F5"/>
    <w:rsid w:val="002224F9"/>
    <w:rsid w:val="00222F19"/>
    <w:rsid w:val="00223221"/>
    <w:rsid w:val="00224897"/>
    <w:rsid w:val="00225E4E"/>
    <w:rsid w:val="002269B5"/>
    <w:rsid w:val="00227019"/>
    <w:rsid w:val="0022739C"/>
    <w:rsid w:val="0022799D"/>
    <w:rsid w:val="00230044"/>
    <w:rsid w:val="00230497"/>
    <w:rsid w:val="00230590"/>
    <w:rsid w:val="0023295C"/>
    <w:rsid w:val="00235CFF"/>
    <w:rsid w:val="002369C2"/>
    <w:rsid w:val="00240B1E"/>
    <w:rsid w:val="002413A2"/>
    <w:rsid w:val="002422D9"/>
    <w:rsid w:val="002428FE"/>
    <w:rsid w:val="00242DD0"/>
    <w:rsid w:val="00242E52"/>
    <w:rsid w:val="00244A09"/>
    <w:rsid w:val="00247492"/>
    <w:rsid w:val="00247E65"/>
    <w:rsid w:val="0025096A"/>
    <w:rsid w:val="00252118"/>
    <w:rsid w:val="00252274"/>
    <w:rsid w:val="00252897"/>
    <w:rsid w:val="00254755"/>
    <w:rsid w:val="0025545F"/>
    <w:rsid w:val="002567AE"/>
    <w:rsid w:val="00257928"/>
    <w:rsid w:val="00260E45"/>
    <w:rsid w:val="002610E1"/>
    <w:rsid w:val="002611FE"/>
    <w:rsid w:val="0026120A"/>
    <w:rsid w:val="002613C6"/>
    <w:rsid w:val="00263524"/>
    <w:rsid w:val="002639D1"/>
    <w:rsid w:val="00265F33"/>
    <w:rsid w:val="00267558"/>
    <w:rsid w:val="002678AE"/>
    <w:rsid w:val="0027189E"/>
    <w:rsid w:val="00272165"/>
    <w:rsid w:val="00272FA0"/>
    <w:rsid w:val="00273F0F"/>
    <w:rsid w:val="0027563B"/>
    <w:rsid w:val="00276364"/>
    <w:rsid w:val="00276A48"/>
    <w:rsid w:val="00281EF0"/>
    <w:rsid w:val="00283CA7"/>
    <w:rsid w:val="00284360"/>
    <w:rsid w:val="002859CA"/>
    <w:rsid w:val="00286AFD"/>
    <w:rsid w:val="00292D16"/>
    <w:rsid w:val="00293C69"/>
    <w:rsid w:val="0029520A"/>
    <w:rsid w:val="00295AEF"/>
    <w:rsid w:val="00295B84"/>
    <w:rsid w:val="002A04B0"/>
    <w:rsid w:val="002A293C"/>
    <w:rsid w:val="002A4065"/>
    <w:rsid w:val="002A4899"/>
    <w:rsid w:val="002A4C31"/>
    <w:rsid w:val="002A4E91"/>
    <w:rsid w:val="002A6B88"/>
    <w:rsid w:val="002A7334"/>
    <w:rsid w:val="002A7AB7"/>
    <w:rsid w:val="002A7C76"/>
    <w:rsid w:val="002B1C15"/>
    <w:rsid w:val="002B36C6"/>
    <w:rsid w:val="002B3928"/>
    <w:rsid w:val="002B3EF6"/>
    <w:rsid w:val="002B5D29"/>
    <w:rsid w:val="002B7399"/>
    <w:rsid w:val="002C0D64"/>
    <w:rsid w:val="002C2160"/>
    <w:rsid w:val="002C2D9C"/>
    <w:rsid w:val="002C5192"/>
    <w:rsid w:val="002C6329"/>
    <w:rsid w:val="002C68AE"/>
    <w:rsid w:val="002C6F22"/>
    <w:rsid w:val="002D0B87"/>
    <w:rsid w:val="002D15CC"/>
    <w:rsid w:val="002D1F18"/>
    <w:rsid w:val="002D2B24"/>
    <w:rsid w:val="002D53B0"/>
    <w:rsid w:val="002D778F"/>
    <w:rsid w:val="002E12C0"/>
    <w:rsid w:val="002E454C"/>
    <w:rsid w:val="002E521A"/>
    <w:rsid w:val="002E56BF"/>
    <w:rsid w:val="002E6C2D"/>
    <w:rsid w:val="002F29E7"/>
    <w:rsid w:val="002F2FC2"/>
    <w:rsid w:val="002F3014"/>
    <w:rsid w:val="002F313A"/>
    <w:rsid w:val="002F3BF8"/>
    <w:rsid w:val="002F4B02"/>
    <w:rsid w:val="002F4F6C"/>
    <w:rsid w:val="002F60DC"/>
    <w:rsid w:val="00302A31"/>
    <w:rsid w:val="00304494"/>
    <w:rsid w:val="00304AEF"/>
    <w:rsid w:val="003060B5"/>
    <w:rsid w:val="003064A7"/>
    <w:rsid w:val="00306721"/>
    <w:rsid w:val="00306FDA"/>
    <w:rsid w:val="003106F0"/>
    <w:rsid w:val="00310966"/>
    <w:rsid w:val="0031146C"/>
    <w:rsid w:val="003123B6"/>
    <w:rsid w:val="0031359D"/>
    <w:rsid w:val="00313B1B"/>
    <w:rsid w:val="00314D0F"/>
    <w:rsid w:val="00316414"/>
    <w:rsid w:val="003214DC"/>
    <w:rsid w:val="003227AC"/>
    <w:rsid w:val="00322F33"/>
    <w:rsid w:val="00322F5A"/>
    <w:rsid w:val="003258B3"/>
    <w:rsid w:val="00326FB2"/>
    <w:rsid w:val="00330349"/>
    <w:rsid w:val="00330882"/>
    <w:rsid w:val="00331259"/>
    <w:rsid w:val="003329ED"/>
    <w:rsid w:val="00332EB7"/>
    <w:rsid w:val="003359E8"/>
    <w:rsid w:val="00341614"/>
    <w:rsid w:val="00341659"/>
    <w:rsid w:val="00341A1E"/>
    <w:rsid w:val="00342ED0"/>
    <w:rsid w:val="00343140"/>
    <w:rsid w:val="00344D71"/>
    <w:rsid w:val="0034719A"/>
    <w:rsid w:val="00351580"/>
    <w:rsid w:val="003537F2"/>
    <w:rsid w:val="00360204"/>
    <w:rsid w:val="00363295"/>
    <w:rsid w:val="003661D3"/>
    <w:rsid w:val="003679D3"/>
    <w:rsid w:val="00367EE5"/>
    <w:rsid w:val="00370943"/>
    <w:rsid w:val="00371B89"/>
    <w:rsid w:val="00380998"/>
    <w:rsid w:val="00382C88"/>
    <w:rsid w:val="00383432"/>
    <w:rsid w:val="00385357"/>
    <w:rsid w:val="003874F3"/>
    <w:rsid w:val="00392536"/>
    <w:rsid w:val="00393126"/>
    <w:rsid w:val="00396894"/>
    <w:rsid w:val="003A28FE"/>
    <w:rsid w:val="003A51C0"/>
    <w:rsid w:val="003A61C6"/>
    <w:rsid w:val="003A633C"/>
    <w:rsid w:val="003A6A0A"/>
    <w:rsid w:val="003B10DC"/>
    <w:rsid w:val="003B1879"/>
    <w:rsid w:val="003B1D14"/>
    <w:rsid w:val="003B4759"/>
    <w:rsid w:val="003B69D9"/>
    <w:rsid w:val="003C2879"/>
    <w:rsid w:val="003C28CD"/>
    <w:rsid w:val="003C3DBD"/>
    <w:rsid w:val="003C7211"/>
    <w:rsid w:val="003C771C"/>
    <w:rsid w:val="003D1A5D"/>
    <w:rsid w:val="003D1ECC"/>
    <w:rsid w:val="003D35BE"/>
    <w:rsid w:val="003D3A79"/>
    <w:rsid w:val="003D3A82"/>
    <w:rsid w:val="003D42D6"/>
    <w:rsid w:val="003D448E"/>
    <w:rsid w:val="003D612C"/>
    <w:rsid w:val="003D70FD"/>
    <w:rsid w:val="003D7F7C"/>
    <w:rsid w:val="003E011C"/>
    <w:rsid w:val="003E0444"/>
    <w:rsid w:val="003E16EC"/>
    <w:rsid w:val="003E1EC1"/>
    <w:rsid w:val="003E33C0"/>
    <w:rsid w:val="003E3CCA"/>
    <w:rsid w:val="003E4B43"/>
    <w:rsid w:val="003E60DB"/>
    <w:rsid w:val="003E6921"/>
    <w:rsid w:val="003E6FCD"/>
    <w:rsid w:val="003F01C3"/>
    <w:rsid w:val="003F16E4"/>
    <w:rsid w:val="003F6337"/>
    <w:rsid w:val="003F71C2"/>
    <w:rsid w:val="003F7C12"/>
    <w:rsid w:val="00401092"/>
    <w:rsid w:val="004019DD"/>
    <w:rsid w:val="004029E7"/>
    <w:rsid w:val="00402CFA"/>
    <w:rsid w:val="00402D9C"/>
    <w:rsid w:val="00403168"/>
    <w:rsid w:val="00405B3D"/>
    <w:rsid w:val="00405C27"/>
    <w:rsid w:val="0041036C"/>
    <w:rsid w:val="004104A3"/>
    <w:rsid w:val="00412680"/>
    <w:rsid w:val="00415EC6"/>
    <w:rsid w:val="0042125C"/>
    <w:rsid w:val="0042153B"/>
    <w:rsid w:val="0042180A"/>
    <w:rsid w:val="004247B3"/>
    <w:rsid w:val="00426CB3"/>
    <w:rsid w:val="00430819"/>
    <w:rsid w:val="0043143A"/>
    <w:rsid w:val="00433937"/>
    <w:rsid w:val="004345D4"/>
    <w:rsid w:val="00434F50"/>
    <w:rsid w:val="0043669B"/>
    <w:rsid w:val="0043785A"/>
    <w:rsid w:val="00441BF0"/>
    <w:rsid w:val="004421C4"/>
    <w:rsid w:val="00443245"/>
    <w:rsid w:val="00443623"/>
    <w:rsid w:val="00444B8C"/>
    <w:rsid w:val="00444D36"/>
    <w:rsid w:val="00445C96"/>
    <w:rsid w:val="00445FD4"/>
    <w:rsid w:val="00446D3B"/>
    <w:rsid w:val="00450EBE"/>
    <w:rsid w:val="00451F58"/>
    <w:rsid w:val="00454E41"/>
    <w:rsid w:val="0045650A"/>
    <w:rsid w:val="004565D2"/>
    <w:rsid w:val="004577AE"/>
    <w:rsid w:val="00457A16"/>
    <w:rsid w:val="00463035"/>
    <w:rsid w:val="00464E44"/>
    <w:rsid w:val="0046500D"/>
    <w:rsid w:val="00470B7B"/>
    <w:rsid w:val="00473BC3"/>
    <w:rsid w:val="00476325"/>
    <w:rsid w:val="00476880"/>
    <w:rsid w:val="00476AA0"/>
    <w:rsid w:val="00480016"/>
    <w:rsid w:val="0048089A"/>
    <w:rsid w:val="004809B0"/>
    <w:rsid w:val="00480F45"/>
    <w:rsid w:val="00482000"/>
    <w:rsid w:val="004828AE"/>
    <w:rsid w:val="00485434"/>
    <w:rsid w:val="00485AA0"/>
    <w:rsid w:val="0048628D"/>
    <w:rsid w:val="00487883"/>
    <w:rsid w:val="00490062"/>
    <w:rsid w:val="0049200F"/>
    <w:rsid w:val="00492701"/>
    <w:rsid w:val="00493288"/>
    <w:rsid w:val="00493B36"/>
    <w:rsid w:val="0049419A"/>
    <w:rsid w:val="004947FB"/>
    <w:rsid w:val="0049728E"/>
    <w:rsid w:val="00497385"/>
    <w:rsid w:val="00497E7A"/>
    <w:rsid w:val="004A0D2A"/>
    <w:rsid w:val="004A0D77"/>
    <w:rsid w:val="004A1C27"/>
    <w:rsid w:val="004A1C50"/>
    <w:rsid w:val="004A2137"/>
    <w:rsid w:val="004A56E0"/>
    <w:rsid w:val="004A597B"/>
    <w:rsid w:val="004A678E"/>
    <w:rsid w:val="004A70DE"/>
    <w:rsid w:val="004A71DA"/>
    <w:rsid w:val="004A73EC"/>
    <w:rsid w:val="004A796C"/>
    <w:rsid w:val="004B2DB6"/>
    <w:rsid w:val="004B2E44"/>
    <w:rsid w:val="004B58BB"/>
    <w:rsid w:val="004B5AB4"/>
    <w:rsid w:val="004B5B48"/>
    <w:rsid w:val="004B6930"/>
    <w:rsid w:val="004B7045"/>
    <w:rsid w:val="004B7481"/>
    <w:rsid w:val="004C197E"/>
    <w:rsid w:val="004C1A3E"/>
    <w:rsid w:val="004C41E0"/>
    <w:rsid w:val="004C4EAF"/>
    <w:rsid w:val="004C67AD"/>
    <w:rsid w:val="004C7111"/>
    <w:rsid w:val="004D1716"/>
    <w:rsid w:val="004D1A5D"/>
    <w:rsid w:val="004D1D3B"/>
    <w:rsid w:val="004D20D7"/>
    <w:rsid w:val="004D510D"/>
    <w:rsid w:val="004E0D40"/>
    <w:rsid w:val="004E129F"/>
    <w:rsid w:val="004E1DFF"/>
    <w:rsid w:val="004E3448"/>
    <w:rsid w:val="004E4E8E"/>
    <w:rsid w:val="004E5E42"/>
    <w:rsid w:val="004F0F8D"/>
    <w:rsid w:val="004F1148"/>
    <w:rsid w:val="004F3024"/>
    <w:rsid w:val="004F46C8"/>
    <w:rsid w:val="004F684F"/>
    <w:rsid w:val="0050295F"/>
    <w:rsid w:val="0050320D"/>
    <w:rsid w:val="005035E5"/>
    <w:rsid w:val="00503F02"/>
    <w:rsid w:val="00504AC5"/>
    <w:rsid w:val="00510DC2"/>
    <w:rsid w:val="005119AD"/>
    <w:rsid w:val="00513755"/>
    <w:rsid w:val="005147B9"/>
    <w:rsid w:val="00516E5E"/>
    <w:rsid w:val="0051758B"/>
    <w:rsid w:val="00517ACB"/>
    <w:rsid w:val="005217E9"/>
    <w:rsid w:val="00522290"/>
    <w:rsid w:val="005273D6"/>
    <w:rsid w:val="0052E99B"/>
    <w:rsid w:val="00530F31"/>
    <w:rsid w:val="0053258A"/>
    <w:rsid w:val="00533658"/>
    <w:rsid w:val="00533AC8"/>
    <w:rsid w:val="00536C1D"/>
    <w:rsid w:val="005379A5"/>
    <w:rsid w:val="00537B8A"/>
    <w:rsid w:val="0054202C"/>
    <w:rsid w:val="005425F7"/>
    <w:rsid w:val="00544ACB"/>
    <w:rsid w:val="00544F47"/>
    <w:rsid w:val="00547CAA"/>
    <w:rsid w:val="00550419"/>
    <w:rsid w:val="0055159F"/>
    <w:rsid w:val="0055368E"/>
    <w:rsid w:val="005536E9"/>
    <w:rsid w:val="0055409C"/>
    <w:rsid w:val="00554B00"/>
    <w:rsid w:val="00556A39"/>
    <w:rsid w:val="00557634"/>
    <w:rsid w:val="0056020A"/>
    <w:rsid w:val="005614D1"/>
    <w:rsid w:val="00563AFB"/>
    <w:rsid w:val="00563D8F"/>
    <w:rsid w:val="00566005"/>
    <w:rsid w:val="00567DB1"/>
    <w:rsid w:val="00580624"/>
    <w:rsid w:val="0058101B"/>
    <w:rsid w:val="00581090"/>
    <w:rsid w:val="005811B4"/>
    <w:rsid w:val="00583D1E"/>
    <w:rsid w:val="00583FE2"/>
    <w:rsid w:val="0058537C"/>
    <w:rsid w:val="00590683"/>
    <w:rsid w:val="0059111B"/>
    <w:rsid w:val="0059513A"/>
    <w:rsid w:val="00596E8E"/>
    <w:rsid w:val="005971E0"/>
    <w:rsid w:val="0059740B"/>
    <w:rsid w:val="005A180B"/>
    <w:rsid w:val="005A1B73"/>
    <w:rsid w:val="005A2EEF"/>
    <w:rsid w:val="005A3059"/>
    <w:rsid w:val="005A59E3"/>
    <w:rsid w:val="005A6A83"/>
    <w:rsid w:val="005A70B1"/>
    <w:rsid w:val="005B1FD7"/>
    <w:rsid w:val="005B40F0"/>
    <w:rsid w:val="005B61BE"/>
    <w:rsid w:val="005B67A3"/>
    <w:rsid w:val="005C2C48"/>
    <w:rsid w:val="005C40BE"/>
    <w:rsid w:val="005C588A"/>
    <w:rsid w:val="005C73B0"/>
    <w:rsid w:val="005C7DEF"/>
    <w:rsid w:val="005D43B1"/>
    <w:rsid w:val="005D5C29"/>
    <w:rsid w:val="005D7815"/>
    <w:rsid w:val="005E0C82"/>
    <w:rsid w:val="005E1242"/>
    <w:rsid w:val="005E130C"/>
    <w:rsid w:val="005E1B5C"/>
    <w:rsid w:val="005E1C1F"/>
    <w:rsid w:val="005E2C6D"/>
    <w:rsid w:val="005E5084"/>
    <w:rsid w:val="005E6E5E"/>
    <w:rsid w:val="005F4DEC"/>
    <w:rsid w:val="005F5527"/>
    <w:rsid w:val="005F5A85"/>
    <w:rsid w:val="005F6042"/>
    <w:rsid w:val="00602E80"/>
    <w:rsid w:val="00603094"/>
    <w:rsid w:val="00603914"/>
    <w:rsid w:val="00606389"/>
    <w:rsid w:val="00607FF6"/>
    <w:rsid w:val="0061087B"/>
    <w:rsid w:val="00612512"/>
    <w:rsid w:val="00616D79"/>
    <w:rsid w:val="00622F97"/>
    <w:rsid w:val="006239B2"/>
    <w:rsid w:val="00624D6E"/>
    <w:rsid w:val="00625EC7"/>
    <w:rsid w:val="006260BE"/>
    <w:rsid w:val="006271AC"/>
    <w:rsid w:val="0062733C"/>
    <w:rsid w:val="006273CF"/>
    <w:rsid w:val="00627496"/>
    <w:rsid w:val="00630D8D"/>
    <w:rsid w:val="00631671"/>
    <w:rsid w:val="00632303"/>
    <w:rsid w:val="00634C6B"/>
    <w:rsid w:val="00636153"/>
    <w:rsid w:val="0063679C"/>
    <w:rsid w:val="00641193"/>
    <w:rsid w:val="00641B1E"/>
    <w:rsid w:val="00642AE3"/>
    <w:rsid w:val="00643AC5"/>
    <w:rsid w:val="0064480E"/>
    <w:rsid w:val="0065138B"/>
    <w:rsid w:val="00652478"/>
    <w:rsid w:val="00654945"/>
    <w:rsid w:val="00661E28"/>
    <w:rsid w:val="006623A4"/>
    <w:rsid w:val="00662C5A"/>
    <w:rsid w:val="0066532E"/>
    <w:rsid w:val="00665786"/>
    <w:rsid w:val="00667C4D"/>
    <w:rsid w:val="00671041"/>
    <w:rsid w:val="0067297F"/>
    <w:rsid w:val="00674EE8"/>
    <w:rsid w:val="00675A84"/>
    <w:rsid w:val="00676B43"/>
    <w:rsid w:val="00676E63"/>
    <w:rsid w:val="00682586"/>
    <w:rsid w:val="006832A3"/>
    <w:rsid w:val="0068530B"/>
    <w:rsid w:val="00686195"/>
    <w:rsid w:val="00687337"/>
    <w:rsid w:val="00687A3D"/>
    <w:rsid w:val="00690235"/>
    <w:rsid w:val="00694DAB"/>
    <w:rsid w:val="00695757"/>
    <w:rsid w:val="006A05F5"/>
    <w:rsid w:val="006A0930"/>
    <w:rsid w:val="006A23ED"/>
    <w:rsid w:val="006A4954"/>
    <w:rsid w:val="006B0032"/>
    <w:rsid w:val="006B0DEF"/>
    <w:rsid w:val="006B23C2"/>
    <w:rsid w:val="006B251A"/>
    <w:rsid w:val="006B406C"/>
    <w:rsid w:val="006B4893"/>
    <w:rsid w:val="006B4E2C"/>
    <w:rsid w:val="006B73CA"/>
    <w:rsid w:val="006B74D0"/>
    <w:rsid w:val="006C0282"/>
    <w:rsid w:val="006C1A61"/>
    <w:rsid w:val="006C20B6"/>
    <w:rsid w:val="006C6750"/>
    <w:rsid w:val="006C7FAD"/>
    <w:rsid w:val="006D0A41"/>
    <w:rsid w:val="006D0B06"/>
    <w:rsid w:val="006D0DA7"/>
    <w:rsid w:val="006D19CB"/>
    <w:rsid w:val="006D1B56"/>
    <w:rsid w:val="006D2401"/>
    <w:rsid w:val="006D2598"/>
    <w:rsid w:val="006D79E9"/>
    <w:rsid w:val="006E072F"/>
    <w:rsid w:val="006E0D16"/>
    <w:rsid w:val="006E3998"/>
    <w:rsid w:val="006E7187"/>
    <w:rsid w:val="006F0175"/>
    <w:rsid w:val="006F08F2"/>
    <w:rsid w:val="006F0B43"/>
    <w:rsid w:val="006F0E94"/>
    <w:rsid w:val="006F38F1"/>
    <w:rsid w:val="006F435B"/>
    <w:rsid w:val="006F5376"/>
    <w:rsid w:val="007021C1"/>
    <w:rsid w:val="00702887"/>
    <w:rsid w:val="00702E86"/>
    <w:rsid w:val="00703258"/>
    <w:rsid w:val="007035AD"/>
    <w:rsid w:val="00706B5F"/>
    <w:rsid w:val="00711AF5"/>
    <w:rsid w:val="0071544B"/>
    <w:rsid w:val="00716204"/>
    <w:rsid w:val="007176C6"/>
    <w:rsid w:val="0072179A"/>
    <w:rsid w:val="00722882"/>
    <w:rsid w:val="00722D0C"/>
    <w:rsid w:val="0072674B"/>
    <w:rsid w:val="00727B1D"/>
    <w:rsid w:val="00730886"/>
    <w:rsid w:val="00731A27"/>
    <w:rsid w:val="00732D32"/>
    <w:rsid w:val="00735290"/>
    <w:rsid w:val="00737D1E"/>
    <w:rsid w:val="00740137"/>
    <w:rsid w:val="0074193E"/>
    <w:rsid w:val="00741D29"/>
    <w:rsid w:val="00742C32"/>
    <w:rsid w:val="007456C0"/>
    <w:rsid w:val="00746236"/>
    <w:rsid w:val="007467B0"/>
    <w:rsid w:val="007501A6"/>
    <w:rsid w:val="00750229"/>
    <w:rsid w:val="00750942"/>
    <w:rsid w:val="0075163C"/>
    <w:rsid w:val="00752EB9"/>
    <w:rsid w:val="00754BD2"/>
    <w:rsid w:val="00756C4A"/>
    <w:rsid w:val="00757C59"/>
    <w:rsid w:val="00757E45"/>
    <w:rsid w:val="007604D5"/>
    <w:rsid w:val="00761C5F"/>
    <w:rsid w:val="0076322C"/>
    <w:rsid w:val="00775162"/>
    <w:rsid w:val="007758D6"/>
    <w:rsid w:val="00775C5A"/>
    <w:rsid w:val="007771B5"/>
    <w:rsid w:val="007774E1"/>
    <w:rsid w:val="00780076"/>
    <w:rsid w:val="007805C5"/>
    <w:rsid w:val="00782402"/>
    <w:rsid w:val="00784B6C"/>
    <w:rsid w:val="00784C2C"/>
    <w:rsid w:val="0078723F"/>
    <w:rsid w:val="007874FF"/>
    <w:rsid w:val="007879EE"/>
    <w:rsid w:val="00787E04"/>
    <w:rsid w:val="00787FB0"/>
    <w:rsid w:val="00791251"/>
    <w:rsid w:val="00791D16"/>
    <w:rsid w:val="0079285C"/>
    <w:rsid w:val="00792A0B"/>
    <w:rsid w:val="00792CCF"/>
    <w:rsid w:val="007931F1"/>
    <w:rsid w:val="00794004"/>
    <w:rsid w:val="0079439A"/>
    <w:rsid w:val="0079706D"/>
    <w:rsid w:val="007A3860"/>
    <w:rsid w:val="007A42BF"/>
    <w:rsid w:val="007A52B9"/>
    <w:rsid w:val="007A5396"/>
    <w:rsid w:val="007A7D27"/>
    <w:rsid w:val="007B10C0"/>
    <w:rsid w:val="007B3568"/>
    <w:rsid w:val="007B6245"/>
    <w:rsid w:val="007B6326"/>
    <w:rsid w:val="007B7CD6"/>
    <w:rsid w:val="007C085B"/>
    <w:rsid w:val="007C0BB8"/>
    <w:rsid w:val="007C138B"/>
    <w:rsid w:val="007C3E0D"/>
    <w:rsid w:val="007C47F0"/>
    <w:rsid w:val="007C7DFE"/>
    <w:rsid w:val="007C7E32"/>
    <w:rsid w:val="007D204E"/>
    <w:rsid w:val="007D276E"/>
    <w:rsid w:val="007D3393"/>
    <w:rsid w:val="007D472B"/>
    <w:rsid w:val="007D5113"/>
    <w:rsid w:val="007D5363"/>
    <w:rsid w:val="007D5697"/>
    <w:rsid w:val="007D5907"/>
    <w:rsid w:val="007E2E80"/>
    <w:rsid w:val="007E2FD2"/>
    <w:rsid w:val="007E6103"/>
    <w:rsid w:val="007E6E6C"/>
    <w:rsid w:val="007F183E"/>
    <w:rsid w:val="007F22B3"/>
    <w:rsid w:val="007F528E"/>
    <w:rsid w:val="007F57F3"/>
    <w:rsid w:val="007F59D2"/>
    <w:rsid w:val="00800625"/>
    <w:rsid w:val="00800B69"/>
    <w:rsid w:val="00800C36"/>
    <w:rsid w:val="008014C5"/>
    <w:rsid w:val="00801D00"/>
    <w:rsid w:val="008024EC"/>
    <w:rsid w:val="00803A8F"/>
    <w:rsid w:val="00804117"/>
    <w:rsid w:val="00806591"/>
    <w:rsid w:val="00807E3C"/>
    <w:rsid w:val="0081077D"/>
    <w:rsid w:val="00811031"/>
    <w:rsid w:val="008148FB"/>
    <w:rsid w:val="00815F13"/>
    <w:rsid w:val="00817153"/>
    <w:rsid w:val="0081767D"/>
    <w:rsid w:val="00820B68"/>
    <w:rsid w:val="008249EC"/>
    <w:rsid w:val="008252E0"/>
    <w:rsid w:val="00830A83"/>
    <w:rsid w:val="008342A6"/>
    <w:rsid w:val="008355AC"/>
    <w:rsid w:val="008408BD"/>
    <w:rsid w:val="00841474"/>
    <w:rsid w:val="008425C5"/>
    <w:rsid w:val="0084264C"/>
    <w:rsid w:val="008434D1"/>
    <w:rsid w:val="0084458B"/>
    <w:rsid w:val="00845E58"/>
    <w:rsid w:val="00847198"/>
    <w:rsid w:val="00850B16"/>
    <w:rsid w:val="008518F4"/>
    <w:rsid w:val="00851BC5"/>
    <w:rsid w:val="00856628"/>
    <w:rsid w:val="00856988"/>
    <w:rsid w:val="00857696"/>
    <w:rsid w:val="00860379"/>
    <w:rsid w:val="00860F0B"/>
    <w:rsid w:val="00862521"/>
    <w:rsid w:val="00862714"/>
    <w:rsid w:val="00865495"/>
    <w:rsid w:val="0086618A"/>
    <w:rsid w:val="0087153F"/>
    <w:rsid w:val="0087171F"/>
    <w:rsid w:val="0087252E"/>
    <w:rsid w:val="00872929"/>
    <w:rsid w:val="00873D2A"/>
    <w:rsid w:val="00875F2A"/>
    <w:rsid w:val="008773AF"/>
    <w:rsid w:val="0087749D"/>
    <w:rsid w:val="00877E7D"/>
    <w:rsid w:val="00881B4B"/>
    <w:rsid w:val="0088275E"/>
    <w:rsid w:val="00882D2F"/>
    <w:rsid w:val="008835D8"/>
    <w:rsid w:val="00885243"/>
    <w:rsid w:val="00886DF3"/>
    <w:rsid w:val="008937CE"/>
    <w:rsid w:val="008A0D70"/>
    <w:rsid w:val="008A14F8"/>
    <w:rsid w:val="008A3DEA"/>
    <w:rsid w:val="008A5599"/>
    <w:rsid w:val="008A7A72"/>
    <w:rsid w:val="008B365E"/>
    <w:rsid w:val="008B3A87"/>
    <w:rsid w:val="008B5046"/>
    <w:rsid w:val="008B50E2"/>
    <w:rsid w:val="008B51B6"/>
    <w:rsid w:val="008B5452"/>
    <w:rsid w:val="008B5EF0"/>
    <w:rsid w:val="008B65F2"/>
    <w:rsid w:val="008B77C7"/>
    <w:rsid w:val="008C0C29"/>
    <w:rsid w:val="008C118A"/>
    <w:rsid w:val="008C3259"/>
    <w:rsid w:val="008C475B"/>
    <w:rsid w:val="008C58DE"/>
    <w:rsid w:val="008C6EFB"/>
    <w:rsid w:val="008C78C4"/>
    <w:rsid w:val="008C7A07"/>
    <w:rsid w:val="008D0BB8"/>
    <w:rsid w:val="008D0BB9"/>
    <w:rsid w:val="008D2A9C"/>
    <w:rsid w:val="008D4976"/>
    <w:rsid w:val="008D4D4D"/>
    <w:rsid w:val="008D7B20"/>
    <w:rsid w:val="008E01C0"/>
    <w:rsid w:val="008E0F13"/>
    <w:rsid w:val="008E12AF"/>
    <w:rsid w:val="008E1836"/>
    <w:rsid w:val="008E18F2"/>
    <w:rsid w:val="008E35A1"/>
    <w:rsid w:val="008E451B"/>
    <w:rsid w:val="008E580E"/>
    <w:rsid w:val="008E5B7E"/>
    <w:rsid w:val="008E6D90"/>
    <w:rsid w:val="008F0627"/>
    <w:rsid w:val="008F0795"/>
    <w:rsid w:val="008F08E8"/>
    <w:rsid w:val="008F22C5"/>
    <w:rsid w:val="00900024"/>
    <w:rsid w:val="00902D32"/>
    <w:rsid w:val="00903D84"/>
    <w:rsid w:val="009063B1"/>
    <w:rsid w:val="00906CBB"/>
    <w:rsid w:val="00906D71"/>
    <w:rsid w:val="00907F7D"/>
    <w:rsid w:val="009108E7"/>
    <w:rsid w:val="00915B99"/>
    <w:rsid w:val="009177E6"/>
    <w:rsid w:val="00917F32"/>
    <w:rsid w:val="0092087A"/>
    <w:rsid w:val="00920E3B"/>
    <w:rsid w:val="0092326B"/>
    <w:rsid w:val="009259FA"/>
    <w:rsid w:val="00926054"/>
    <w:rsid w:val="00926632"/>
    <w:rsid w:val="0092696B"/>
    <w:rsid w:val="0092707A"/>
    <w:rsid w:val="0093078D"/>
    <w:rsid w:val="009307C1"/>
    <w:rsid w:val="0093094F"/>
    <w:rsid w:val="009314F1"/>
    <w:rsid w:val="009357E2"/>
    <w:rsid w:val="00935A3D"/>
    <w:rsid w:val="009373BD"/>
    <w:rsid w:val="0094106D"/>
    <w:rsid w:val="00941E4D"/>
    <w:rsid w:val="00942E47"/>
    <w:rsid w:val="00943282"/>
    <w:rsid w:val="00943D84"/>
    <w:rsid w:val="00944DA1"/>
    <w:rsid w:val="00944F91"/>
    <w:rsid w:val="009474EB"/>
    <w:rsid w:val="009502DF"/>
    <w:rsid w:val="00951F3A"/>
    <w:rsid w:val="0095325E"/>
    <w:rsid w:val="009532A7"/>
    <w:rsid w:val="00955863"/>
    <w:rsid w:val="00955A58"/>
    <w:rsid w:val="00956DDC"/>
    <w:rsid w:val="00957567"/>
    <w:rsid w:val="009606D2"/>
    <w:rsid w:val="00961DF0"/>
    <w:rsid w:val="00966062"/>
    <w:rsid w:val="00967965"/>
    <w:rsid w:val="00972ACB"/>
    <w:rsid w:val="00972C74"/>
    <w:rsid w:val="009759B0"/>
    <w:rsid w:val="0098157B"/>
    <w:rsid w:val="0099151D"/>
    <w:rsid w:val="0099175A"/>
    <w:rsid w:val="00991C42"/>
    <w:rsid w:val="00992C16"/>
    <w:rsid w:val="009930DB"/>
    <w:rsid w:val="00995561"/>
    <w:rsid w:val="0099559E"/>
    <w:rsid w:val="00997892"/>
    <w:rsid w:val="009A0D49"/>
    <w:rsid w:val="009A0F21"/>
    <w:rsid w:val="009A5877"/>
    <w:rsid w:val="009A63F3"/>
    <w:rsid w:val="009A6B2B"/>
    <w:rsid w:val="009B097B"/>
    <w:rsid w:val="009B2534"/>
    <w:rsid w:val="009B2E20"/>
    <w:rsid w:val="009B37E3"/>
    <w:rsid w:val="009B4547"/>
    <w:rsid w:val="009B4782"/>
    <w:rsid w:val="009B486F"/>
    <w:rsid w:val="009B5137"/>
    <w:rsid w:val="009B6A8D"/>
    <w:rsid w:val="009B6C38"/>
    <w:rsid w:val="009B75C4"/>
    <w:rsid w:val="009C06C0"/>
    <w:rsid w:val="009C1FCA"/>
    <w:rsid w:val="009C41D3"/>
    <w:rsid w:val="009C4DAC"/>
    <w:rsid w:val="009C4E69"/>
    <w:rsid w:val="009C4E93"/>
    <w:rsid w:val="009C5F04"/>
    <w:rsid w:val="009C75B3"/>
    <w:rsid w:val="009D127B"/>
    <w:rsid w:val="009D1856"/>
    <w:rsid w:val="009D2DC3"/>
    <w:rsid w:val="009D4488"/>
    <w:rsid w:val="009D4B7F"/>
    <w:rsid w:val="009D57BF"/>
    <w:rsid w:val="009D6F64"/>
    <w:rsid w:val="009D7089"/>
    <w:rsid w:val="009E105C"/>
    <w:rsid w:val="009E7D23"/>
    <w:rsid w:val="009F04C5"/>
    <w:rsid w:val="009F0D72"/>
    <w:rsid w:val="009F0F72"/>
    <w:rsid w:val="009F38F1"/>
    <w:rsid w:val="009F4ABE"/>
    <w:rsid w:val="009F5969"/>
    <w:rsid w:val="009F5EF7"/>
    <w:rsid w:val="00A00107"/>
    <w:rsid w:val="00A00375"/>
    <w:rsid w:val="00A020B9"/>
    <w:rsid w:val="00A03715"/>
    <w:rsid w:val="00A04CA3"/>
    <w:rsid w:val="00A054D6"/>
    <w:rsid w:val="00A059E3"/>
    <w:rsid w:val="00A05DC6"/>
    <w:rsid w:val="00A060F2"/>
    <w:rsid w:val="00A063F3"/>
    <w:rsid w:val="00A068C4"/>
    <w:rsid w:val="00A073C4"/>
    <w:rsid w:val="00A07BF7"/>
    <w:rsid w:val="00A1048E"/>
    <w:rsid w:val="00A110DF"/>
    <w:rsid w:val="00A13AF7"/>
    <w:rsid w:val="00A13B28"/>
    <w:rsid w:val="00A14488"/>
    <w:rsid w:val="00A14E42"/>
    <w:rsid w:val="00A15A7A"/>
    <w:rsid w:val="00A17B98"/>
    <w:rsid w:val="00A21798"/>
    <w:rsid w:val="00A21CA8"/>
    <w:rsid w:val="00A223B4"/>
    <w:rsid w:val="00A2249F"/>
    <w:rsid w:val="00A231F4"/>
    <w:rsid w:val="00A24260"/>
    <w:rsid w:val="00A25474"/>
    <w:rsid w:val="00A26540"/>
    <w:rsid w:val="00A26F0F"/>
    <w:rsid w:val="00A271E4"/>
    <w:rsid w:val="00A27EF7"/>
    <w:rsid w:val="00A305BB"/>
    <w:rsid w:val="00A31C01"/>
    <w:rsid w:val="00A3383B"/>
    <w:rsid w:val="00A36A13"/>
    <w:rsid w:val="00A40288"/>
    <w:rsid w:val="00A427A8"/>
    <w:rsid w:val="00A43236"/>
    <w:rsid w:val="00A43AA0"/>
    <w:rsid w:val="00A44CD8"/>
    <w:rsid w:val="00A47D5F"/>
    <w:rsid w:val="00A47F77"/>
    <w:rsid w:val="00A50C42"/>
    <w:rsid w:val="00A52589"/>
    <w:rsid w:val="00A52749"/>
    <w:rsid w:val="00A550EA"/>
    <w:rsid w:val="00A55DE9"/>
    <w:rsid w:val="00A57A13"/>
    <w:rsid w:val="00A57D3E"/>
    <w:rsid w:val="00A60934"/>
    <w:rsid w:val="00A60A06"/>
    <w:rsid w:val="00A662ED"/>
    <w:rsid w:val="00A70AA4"/>
    <w:rsid w:val="00A71F0E"/>
    <w:rsid w:val="00A736C9"/>
    <w:rsid w:val="00A7506F"/>
    <w:rsid w:val="00A754EF"/>
    <w:rsid w:val="00A75C64"/>
    <w:rsid w:val="00A768F0"/>
    <w:rsid w:val="00A76923"/>
    <w:rsid w:val="00A77E81"/>
    <w:rsid w:val="00A80392"/>
    <w:rsid w:val="00A8064C"/>
    <w:rsid w:val="00A80CD1"/>
    <w:rsid w:val="00A8356D"/>
    <w:rsid w:val="00A87A79"/>
    <w:rsid w:val="00A8D969"/>
    <w:rsid w:val="00A90C2A"/>
    <w:rsid w:val="00A9139F"/>
    <w:rsid w:val="00A91584"/>
    <w:rsid w:val="00A9229A"/>
    <w:rsid w:val="00A927A9"/>
    <w:rsid w:val="00A92FFB"/>
    <w:rsid w:val="00A94363"/>
    <w:rsid w:val="00A9445B"/>
    <w:rsid w:val="00A957AB"/>
    <w:rsid w:val="00A95C8E"/>
    <w:rsid w:val="00A95F33"/>
    <w:rsid w:val="00A96A75"/>
    <w:rsid w:val="00A9751C"/>
    <w:rsid w:val="00A9761C"/>
    <w:rsid w:val="00AA05C6"/>
    <w:rsid w:val="00AA08D2"/>
    <w:rsid w:val="00AA10DB"/>
    <w:rsid w:val="00AA1156"/>
    <w:rsid w:val="00AA13B9"/>
    <w:rsid w:val="00AA2CC4"/>
    <w:rsid w:val="00AA2EE5"/>
    <w:rsid w:val="00AA3476"/>
    <w:rsid w:val="00AA4352"/>
    <w:rsid w:val="00AB1D01"/>
    <w:rsid w:val="00AB3119"/>
    <w:rsid w:val="00AB4175"/>
    <w:rsid w:val="00AB442A"/>
    <w:rsid w:val="00AB59DF"/>
    <w:rsid w:val="00AB7FF7"/>
    <w:rsid w:val="00AC0628"/>
    <w:rsid w:val="00AC171C"/>
    <w:rsid w:val="00AC1C99"/>
    <w:rsid w:val="00AC3C1F"/>
    <w:rsid w:val="00AC5EE2"/>
    <w:rsid w:val="00AC6C92"/>
    <w:rsid w:val="00AC6E8B"/>
    <w:rsid w:val="00AD1D8F"/>
    <w:rsid w:val="00AD782A"/>
    <w:rsid w:val="00AE04BB"/>
    <w:rsid w:val="00AE2379"/>
    <w:rsid w:val="00AE4199"/>
    <w:rsid w:val="00AE425A"/>
    <w:rsid w:val="00AE552A"/>
    <w:rsid w:val="00AE6263"/>
    <w:rsid w:val="00AE628A"/>
    <w:rsid w:val="00AE750B"/>
    <w:rsid w:val="00AE7624"/>
    <w:rsid w:val="00AF0D68"/>
    <w:rsid w:val="00AF140A"/>
    <w:rsid w:val="00AF1646"/>
    <w:rsid w:val="00AF2342"/>
    <w:rsid w:val="00AF2526"/>
    <w:rsid w:val="00AF2C97"/>
    <w:rsid w:val="00AF554B"/>
    <w:rsid w:val="00AF5EC5"/>
    <w:rsid w:val="00AF64EB"/>
    <w:rsid w:val="00B01A58"/>
    <w:rsid w:val="00B04E06"/>
    <w:rsid w:val="00B04E2E"/>
    <w:rsid w:val="00B0686C"/>
    <w:rsid w:val="00B069CE"/>
    <w:rsid w:val="00B07794"/>
    <w:rsid w:val="00B12156"/>
    <w:rsid w:val="00B15B21"/>
    <w:rsid w:val="00B17BAD"/>
    <w:rsid w:val="00B22B34"/>
    <w:rsid w:val="00B2412B"/>
    <w:rsid w:val="00B246B6"/>
    <w:rsid w:val="00B250DE"/>
    <w:rsid w:val="00B25B9D"/>
    <w:rsid w:val="00B27C79"/>
    <w:rsid w:val="00B31B0A"/>
    <w:rsid w:val="00B35F33"/>
    <w:rsid w:val="00B36955"/>
    <w:rsid w:val="00B36E32"/>
    <w:rsid w:val="00B374C5"/>
    <w:rsid w:val="00B4161A"/>
    <w:rsid w:val="00B47292"/>
    <w:rsid w:val="00B47523"/>
    <w:rsid w:val="00B50449"/>
    <w:rsid w:val="00B52758"/>
    <w:rsid w:val="00B52C7B"/>
    <w:rsid w:val="00B52FD7"/>
    <w:rsid w:val="00B544C8"/>
    <w:rsid w:val="00B54D2F"/>
    <w:rsid w:val="00B56839"/>
    <w:rsid w:val="00B61061"/>
    <w:rsid w:val="00B613B0"/>
    <w:rsid w:val="00B65134"/>
    <w:rsid w:val="00B67651"/>
    <w:rsid w:val="00B72EF5"/>
    <w:rsid w:val="00B733F2"/>
    <w:rsid w:val="00B73A86"/>
    <w:rsid w:val="00B73FA3"/>
    <w:rsid w:val="00B746FF"/>
    <w:rsid w:val="00B807DA"/>
    <w:rsid w:val="00B82F87"/>
    <w:rsid w:val="00B86B79"/>
    <w:rsid w:val="00B87DDB"/>
    <w:rsid w:val="00B9122C"/>
    <w:rsid w:val="00B91714"/>
    <w:rsid w:val="00B9202C"/>
    <w:rsid w:val="00B921F5"/>
    <w:rsid w:val="00B92256"/>
    <w:rsid w:val="00B92824"/>
    <w:rsid w:val="00B9421B"/>
    <w:rsid w:val="00B9460B"/>
    <w:rsid w:val="00B957EF"/>
    <w:rsid w:val="00B95AF1"/>
    <w:rsid w:val="00BA160B"/>
    <w:rsid w:val="00BA1A7D"/>
    <w:rsid w:val="00BA2058"/>
    <w:rsid w:val="00BA38F9"/>
    <w:rsid w:val="00BA3BAF"/>
    <w:rsid w:val="00BA4211"/>
    <w:rsid w:val="00BA54AF"/>
    <w:rsid w:val="00BB1187"/>
    <w:rsid w:val="00BB2DF6"/>
    <w:rsid w:val="00BB2E95"/>
    <w:rsid w:val="00BB3C18"/>
    <w:rsid w:val="00BB5167"/>
    <w:rsid w:val="00BB6052"/>
    <w:rsid w:val="00BC00F3"/>
    <w:rsid w:val="00BC043B"/>
    <w:rsid w:val="00BC1584"/>
    <w:rsid w:val="00BC2115"/>
    <w:rsid w:val="00BC498D"/>
    <w:rsid w:val="00BC63A6"/>
    <w:rsid w:val="00BC643C"/>
    <w:rsid w:val="00BD00C6"/>
    <w:rsid w:val="00BD2AF7"/>
    <w:rsid w:val="00BD5CD3"/>
    <w:rsid w:val="00BD7D2A"/>
    <w:rsid w:val="00BE0C85"/>
    <w:rsid w:val="00BE0FCC"/>
    <w:rsid w:val="00BE2063"/>
    <w:rsid w:val="00BE2D1A"/>
    <w:rsid w:val="00BE3B6D"/>
    <w:rsid w:val="00BE5B5B"/>
    <w:rsid w:val="00BE73F9"/>
    <w:rsid w:val="00BF17FA"/>
    <w:rsid w:val="00BF1C15"/>
    <w:rsid w:val="00BF54D8"/>
    <w:rsid w:val="00C009E3"/>
    <w:rsid w:val="00C019FD"/>
    <w:rsid w:val="00C043FF"/>
    <w:rsid w:val="00C05DF3"/>
    <w:rsid w:val="00C05F07"/>
    <w:rsid w:val="00C06823"/>
    <w:rsid w:val="00C1108C"/>
    <w:rsid w:val="00C115A0"/>
    <w:rsid w:val="00C13BC3"/>
    <w:rsid w:val="00C14E49"/>
    <w:rsid w:val="00C1778C"/>
    <w:rsid w:val="00C17D4E"/>
    <w:rsid w:val="00C248CB"/>
    <w:rsid w:val="00C33BA5"/>
    <w:rsid w:val="00C33D49"/>
    <w:rsid w:val="00C34B82"/>
    <w:rsid w:val="00C354EF"/>
    <w:rsid w:val="00C41B44"/>
    <w:rsid w:val="00C41E7C"/>
    <w:rsid w:val="00C42D55"/>
    <w:rsid w:val="00C43980"/>
    <w:rsid w:val="00C444B7"/>
    <w:rsid w:val="00C44DBA"/>
    <w:rsid w:val="00C45010"/>
    <w:rsid w:val="00C4540C"/>
    <w:rsid w:val="00C4555D"/>
    <w:rsid w:val="00C45AED"/>
    <w:rsid w:val="00C509F6"/>
    <w:rsid w:val="00C55D37"/>
    <w:rsid w:val="00C5639C"/>
    <w:rsid w:val="00C56F7D"/>
    <w:rsid w:val="00C5750A"/>
    <w:rsid w:val="00C5760B"/>
    <w:rsid w:val="00C60B8D"/>
    <w:rsid w:val="00C631EC"/>
    <w:rsid w:val="00C63AF2"/>
    <w:rsid w:val="00C64972"/>
    <w:rsid w:val="00C649BC"/>
    <w:rsid w:val="00C65A15"/>
    <w:rsid w:val="00C66F0B"/>
    <w:rsid w:val="00C73B2D"/>
    <w:rsid w:val="00C75A5B"/>
    <w:rsid w:val="00C76DD1"/>
    <w:rsid w:val="00C814A1"/>
    <w:rsid w:val="00C83397"/>
    <w:rsid w:val="00C84B2B"/>
    <w:rsid w:val="00C84D81"/>
    <w:rsid w:val="00C852D8"/>
    <w:rsid w:val="00C85D0A"/>
    <w:rsid w:val="00C86102"/>
    <w:rsid w:val="00C87DFB"/>
    <w:rsid w:val="00C902A6"/>
    <w:rsid w:val="00C908D1"/>
    <w:rsid w:val="00C90994"/>
    <w:rsid w:val="00C953FE"/>
    <w:rsid w:val="00CA3423"/>
    <w:rsid w:val="00CA5B95"/>
    <w:rsid w:val="00CA641E"/>
    <w:rsid w:val="00CB24CA"/>
    <w:rsid w:val="00CB3CE7"/>
    <w:rsid w:val="00CB7C37"/>
    <w:rsid w:val="00CC0363"/>
    <w:rsid w:val="00CC1514"/>
    <w:rsid w:val="00CC243F"/>
    <w:rsid w:val="00CC71C5"/>
    <w:rsid w:val="00CC768D"/>
    <w:rsid w:val="00CC770B"/>
    <w:rsid w:val="00CD0A9B"/>
    <w:rsid w:val="00CD1A48"/>
    <w:rsid w:val="00CD3765"/>
    <w:rsid w:val="00CD39EE"/>
    <w:rsid w:val="00CD4863"/>
    <w:rsid w:val="00CD4DCC"/>
    <w:rsid w:val="00CD5FF2"/>
    <w:rsid w:val="00CD73D2"/>
    <w:rsid w:val="00CE3119"/>
    <w:rsid w:val="00CE3D82"/>
    <w:rsid w:val="00CE5091"/>
    <w:rsid w:val="00CE5110"/>
    <w:rsid w:val="00CE5752"/>
    <w:rsid w:val="00CE6422"/>
    <w:rsid w:val="00CE78DE"/>
    <w:rsid w:val="00CE7FE7"/>
    <w:rsid w:val="00CF055D"/>
    <w:rsid w:val="00CF0850"/>
    <w:rsid w:val="00CF3C37"/>
    <w:rsid w:val="00CF3EED"/>
    <w:rsid w:val="00CF54D6"/>
    <w:rsid w:val="00D0269E"/>
    <w:rsid w:val="00D02E69"/>
    <w:rsid w:val="00D03DD6"/>
    <w:rsid w:val="00D05EAF"/>
    <w:rsid w:val="00D07009"/>
    <w:rsid w:val="00D10829"/>
    <w:rsid w:val="00D108DF"/>
    <w:rsid w:val="00D11C1B"/>
    <w:rsid w:val="00D12669"/>
    <w:rsid w:val="00D12D5F"/>
    <w:rsid w:val="00D12FFC"/>
    <w:rsid w:val="00D14A14"/>
    <w:rsid w:val="00D168DF"/>
    <w:rsid w:val="00D20621"/>
    <w:rsid w:val="00D20663"/>
    <w:rsid w:val="00D20A53"/>
    <w:rsid w:val="00D21F99"/>
    <w:rsid w:val="00D223E0"/>
    <w:rsid w:val="00D22AD0"/>
    <w:rsid w:val="00D26D3F"/>
    <w:rsid w:val="00D2700B"/>
    <w:rsid w:val="00D273B9"/>
    <w:rsid w:val="00D27A90"/>
    <w:rsid w:val="00D315EF"/>
    <w:rsid w:val="00D3174C"/>
    <w:rsid w:val="00D34642"/>
    <w:rsid w:val="00D3510B"/>
    <w:rsid w:val="00D35403"/>
    <w:rsid w:val="00D366EF"/>
    <w:rsid w:val="00D36F93"/>
    <w:rsid w:val="00D410F5"/>
    <w:rsid w:val="00D41B07"/>
    <w:rsid w:val="00D50B6A"/>
    <w:rsid w:val="00D54249"/>
    <w:rsid w:val="00D5504A"/>
    <w:rsid w:val="00D55101"/>
    <w:rsid w:val="00D553C1"/>
    <w:rsid w:val="00D55A0E"/>
    <w:rsid w:val="00D56ADA"/>
    <w:rsid w:val="00D57B0B"/>
    <w:rsid w:val="00D60F7A"/>
    <w:rsid w:val="00D61E34"/>
    <w:rsid w:val="00D6243A"/>
    <w:rsid w:val="00D62EF9"/>
    <w:rsid w:val="00D632DD"/>
    <w:rsid w:val="00D64284"/>
    <w:rsid w:val="00D6439F"/>
    <w:rsid w:val="00D64FD6"/>
    <w:rsid w:val="00D66FA1"/>
    <w:rsid w:val="00D677DB"/>
    <w:rsid w:val="00D7011C"/>
    <w:rsid w:val="00D711D1"/>
    <w:rsid w:val="00D715F2"/>
    <w:rsid w:val="00D72445"/>
    <w:rsid w:val="00D724CC"/>
    <w:rsid w:val="00D736A8"/>
    <w:rsid w:val="00D7651E"/>
    <w:rsid w:val="00D810EC"/>
    <w:rsid w:val="00D82303"/>
    <w:rsid w:val="00D82B43"/>
    <w:rsid w:val="00D82DD0"/>
    <w:rsid w:val="00D8388C"/>
    <w:rsid w:val="00D84A1B"/>
    <w:rsid w:val="00D851D0"/>
    <w:rsid w:val="00D90465"/>
    <w:rsid w:val="00D91662"/>
    <w:rsid w:val="00D92299"/>
    <w:rsid w:val="00D93D76"/>
    <w:rsid w:val="00D95C8C"/>
    <w:rsid w:val="00D96413"/>
    <w:rsid w:val="00D971C6"/>
    <w:rsid w:val="00DA2FA1"/>
    <w:rsid w:val="00DA55C8"/>
    <w:rsid w:val="00DA5600"/>
    <w:rsid w:val="00DA6CB2"/>
    <w:rsid w:val="00DB1A01"/>
    <w:rsid w:val="00DB2132"/>
    <w:rsid w:val="00DB3AE1"/>
    <w:rsid w:val="00DB5FFB"/>
    <w:rsid w:val="00DB620C"/>
    <w:rsid w:val="00DB62DC"/>
    <w:rsid w:val="00DB67E0"/>
    <w:rsid w:val="00DB6BF5"/>
    <w:rsid w:val="00DC059F"/>
    <w:rsid w:val="00DC27F2"/>
    <w:rsid w:val="00DC37C3"/>
    <w:rsid w:val="00DC3B2E"/>
    <w:rsid w:val="00DC3D4F"/>
    <w:rsid w:val="00DC71D0"/>
    <w:rsid w:val="00DC7BAF"/>
    <w:rsid w:val="00DD21F6"/>
    <w:rsid w:val="00DD2548"/>
    <w:rsid w:val="00DD39D0"/>
    <w:rsid w:val="00DD475E"/>
    <w:rsid w:val="00DD5F8E"/>
    <w:rsid w:val="00DD7121"/>
    <w:rsid w:val="00DE13E6"/>
    <w:rsid w:val="00DE16E5"/>
    <w:rsid w:val="00DE2B9C"/>
    <w:rsid w:val="00DE4E66"/>
    <w:rsid w:val="00DE5903"/>
    <w:rsid w:val="00DE6B5F"/>
    <w:rsid w:val="00DE6C7E"/>
    <w:rsid w:val="00DF015D"/>
    <w:rsid w:val="00DF187A"/>
    <w:rsid w:val="00DF2431"/>
    <w:rsid w:val="00DF649F"/>
    <w:rsid w:val="00DF6C3F"/>
    <w:rsid w:val="00DF78F0"/>
    <w:rsid w:val="00E0109A"/>
    <w:rsid w:val="00E0490B"/>
    <w:rsid w:val="00E04915"/>
    <w:rsid w:val="00E0543B"/>
    <w:rsid w:val="00E059E9"/>
    <w:rsid w:val="00E06E39"/>
    <w:rsid w:val="00E100A1"/>
    <w:rsid w:val="00E116C0"/>
    <w:rsid w:val="00E12071"/>
    <w:rsid w:val="00E1308E"/>
    <w:rsid w:val="00E15F59"/>
    <w:rsid w:val="00E164A4"/>
    <w:rsid w:val="00E164C2"/>
    <w:rsid w:val="00E16CFC"/>
    <w:rsid w:val="00E17107"/>
    <w:rsid w:val="00E20C11"/>
    <w:rsid w:val="00E20EF4"/>
    <w:rsid w:val="00E210A8"/>
    <w:rsid w:val="00E2366B"/>
    <w:rsid w:val="00E240FF"/>
    <w:rsid w:val="00E251AF"/>
    <w:rsid w:val="00E25BDF"/>
    <w:rsid w:val="00E263DA"/>
    <w:rsid w:val="00E26757"/>
    <w:rsid w:val="00E267E3"/>
    <w:rsid w:val="00E26C95"/>
    <w:rsid w:val="00E273FB"/>
    <w:rsid w:val="00E27CB3"/>
    <w:rsid w:val="00E30118"/>
    <w:rsid w:val="00E3125A"/>
    <w:rsid w:val="00E31C31"/>
    <w:rsid w:val="00E329C8"/>
    <w:rsid w:val="00E32C82"/>
    <w:rsid w:val="00E3419C"/>
    <w:rsid w:val="00E34421"/>
    <w:rsid w:val="00E35E40"/>
    <w:rsid w:val="00E37577"/>
    <w:rsid w:val="00E404B3"/>
    <w:rsid w:val="00E40741"/>
    <w:rsid w:val="00E40FA9"/>
    <w:rsid w:val="00E410F6"/>
    <w:rsid w:val="00E43087"/>
    <w:rsid w:val="00E446B2"/>
    <w:rsid w:val="00E45C33"/>
    <w:rsid w:val="00E45D01"/>
    <w:rsid w:val="00E461CC"/>
    <w:rsid w:val="00E50436"/>
    <w:rsid w:val="00E50E92"/>
    <w:rsid w:val="00E51CF7"/>
    <w:rsid w:val="00E544BD"/>
    <w:rsid w:val="00E553BC"/>
    <w:rsid w:val="00E56187"/>
    <w:rsid w:val="00E56372"/>
    <w:rsid w:val="00E56792"/>
    <w:rsid w:val="00E569AA"/>
    <w:rsid w:val="00E60E65"/>
    <w:rsid w:val="00E6126D"/>
    <w:rsid w:val="00E628FE"/>
    <w:rsid w:val="00E663CD"/>
    <w:rsid w:val="00E6693F"/>
    <w:rsid w:val="00E66CF8"/>
    <w:rsid w:val="00E67708"/>
    <w:rsid w:val="00E70095"/>
    <w:rsid w:val="00E71C0A"/>
    <w:rsid w:val="00E72F96"/>
    <w:rsid w:val="00E746BC"/>
    <w:rsid w:val="00E76637"/>
    <w:rsid w:val="00E7686E"/>
    <w:rsid w:val="00E80ADF"/>
    <w:rsid w:val="00E81305"/>
    <w:rsid w:val="00E81BA7"/>
    <w:rsid w:val="00E825E2"/>
    <w:rsid w:val="00E83239"/>
    <w:rsid w:val="00E8327E"/>
    <w:rsid w:val="00E83878"/>
    <w:rsid w:val="00E83C81"/>
    <w:rsid w:val="00E85B43"/>
    <w:rsid w:val="00E8680C"/>
    <w:rsid w:val="00E87099"/>
    <w:rsid w:val="00E9096A"/>
    <w:rsid w:val="00E90D35"/>
    <w:rsid w:val="00E91065"/>
    <w:rsid w:val="00E9291F"/>
    <w:rsid w:val="00E93935"/>
    <w:rsid w:val="00E94AEF"/>
    <w:rsid w:val="00E95399"/>
    <w:rsid w:val="00E9654A"/>
    <w:rsid w:val="00E96C06"/>
    <w:rsid w:val="00E96E38"/>
    <w:rsid w:val="00E97E17"/>
    <w:rsid w:val="00EA050C"/>
    <w:rsid w:val="00EA289A"/>
    <w:rsid w:val="00EA3348"/>
    <w:rsid w:val="00EA4635"/>
    <w:rsid w:val="00EA5FB3"/>
    <w:rsid w:val="00EA6184"/>
    <w:rsid w:val="00EB145A"/>
    <w:rsid w:val="00EB1C53"/>
    <w:rsid w:val="00EB1CAB"/>
    <w:rsid w:val="00EB2505"/>
    <w:rsid w:val="00EB5B3A"/>
    <w:rsid w:val="00EB5B9B"/>
    <w:rsid w:val="00EC07BF"/>
    <w:rsid w:val="00EC24D3"/>
    <w:rsid w:val="00EC34EF"/>
    <w:rsid w:val="00EC59F4"/>
    <w:rsid w:val="00EC600C"/>
    <w:rsid w:val="00EC6E2B"/>
    <w:rsid w:val="00EC7D57"/>
    <w:rsid w:val="00ED1E5E"/>
    <w:rsid w:val="00ED24FB"/>
    <w:rsid w:val="00ED3588"/>
    <w:rsid w:val="00ED40B2"/>
    <w:rsid w:val="00ED5890"/>
    <w:rsid w:val="00ED6D48"/>
    <w:rsid w:val="00EE31A5"/>
    <w:rsid w:val="00EE3276"/>
    <w:rsid w:val="00EE3C5E"/>
    <w:rsid w:val="00EE3CC4"/>
    <w:rsid w:val="00EE5F1C"/>
    <w:rsid w:val="00EE65C2"/>
    <w:rsid w:val="00EE6FB6"/>
    <w:rsid w:val="00EE7B42"/>
    <w:rsid w:val="00EF07D9"/>
    <w:rsid w:val="00EF0C30"/>
    <w:rsid w:val="00EF1755"/>
    <w:rsid w:val="00EF24FC"/>
    <w:rsid w:val="00F00CA0"/>
    <w:rsid w:val="00F023D5"/>
    <w:rsid w:val="00F03E9C"/>
    <w:rsid w:val="00F041DC"/>
    <w:rsid w:val="00F07643"/>
    <w:rsid w:val="00F10683"/>
    <w:rsid w:val="00F11FD2"/>
    <w:rsid w:val="00F125F9"/>
    <w:rsid w:val="00F134D7"/>
    <w:rsid w:val="00F173FA"/>
    <w:rsid w:val="00F21E88"/>
    <w:rsid w:val="00F236F0"/>
    <w:rsid w:val="00F24315"/>
    <w:rsid w:val="00F26DAD"/>
    <w:rsid w:val="00F3134E"/>
    <w:rsid w:val="00F31668"/>
    <w:rsid w:val="00F31D05"/>
    <w:rsid w:val="00F3567B"/>
    <w:rsid w:val="00F4109F"/>
    <w:rsid w:val="00F41A26"/>
    <w:rsid w:val="00F43B29"/>
    <w:rsid w:val="00F43C68"/>
    <w:rsid w:val="00F4415D"/>
    <w:rsid w:val="00F463FD"/>
    <w:rsid w:val="00F46720"/>
    <w:rsid w:val="00F46803"/>
    <w:rsid w:val="00F474F7"/>
    <w:rsid w:val="00F50CF9"/>
    <w:rsid w:val="00F51C82"/>
    <w:rsid w:val="00F529AA"/>
    <w:rsid w:val="00F542F5"/>
    <w:rsid w:val="00F54822"/>
    <w:rsid w:val="00F552C1"/>
    <w:rsid w:val="00F55DE5"/>
    <w:rsid w:val="00F570A1"/>
    <w:rsid w:val="00F62A1B"/>
    <w:rsid w:val="00F62CE8"/>
    <w:rsid w:val="00F6324D"/>
    <w:rsid w:val="00F700A2"/>
    <w:rsid w:val="00F71DB9"/>
    <w:rsid w:val="00F7255E"/>
    <w:rsid w:val="00F7377E"/>
    <w:rsid w:val="00F73FBD"/>
    <w:rsid w:val="00F75814"/>
    <w:rsid w:val="00F77FAA"/>
    <w:rsid w:val="00F807AF"/>
    <w:rsid w:val="00F80C67"/>
    <w:rsid w:val="00F822B3"/>
    <w:rsid w:val="00F840A4"/>
    <w:rsid w:val="00F8468E"/>
    <w:rsid w:val="00F84860"/>
    <w:rsid w:val="00F8495A"/>
    <w:rsid w:val="00F84F5C"/>
    <w:rsid w:val="00F85C8B"/>
    <w:rsid w:val="00F86CC7"/>
    <w:rsid w:val="00F87545"/>
    <w:rsid w:val="00F87586"/>
    <w:rsid w:val="00F879B4"/>
    <w:rsid w:val="00F90F69"/>
    <w:rsid w:val="00F91D44"/>
    <w:rsid w:val="00F92448"/>
    <w:rsid w:val="00F92A14"/>
    <w:rsid w:val="00F9385E"/>
    <w:rsid w:val="00F975CB"/>
    <w:rsid w:val="00FA104F"/>
    <w:rsid w:val="00FA36F0"/>
    <w:rsid w:val="00FA6155"/>
    <w:rsid w:val="00FA734B"/>
    <w:rsid w:val="00FA7787"/>
    <w:rsid w:val="00FB1A3F"/>
    <w:rsid w:val="00FB237D"/>
    <w:rsid w:val="00FB2657"/>
    <w:rsid w:val="00FB29BA"/>
    <w:rsid w:val="00FB49A0"/>
    <w:rsid w:val="00FB7994"/>
    <w:rsid w:val="00FB7BE7"/>
    <w:rsid w:val="00FC1569"/>
    <w:rsid w:val="00FC3272"/>
    <w:rsid w:val="00FC34AE"/>
    <w:rsid w:val="00FC465E"/>
    <w:rsid w:val="00FC4ABD"/>
    <w:rsid w:val="00FC4F9B"/>
    <w:rsid w:val="00FC5DD0"/>
    <w:rsid w:val="00FC5E83"/>
    <w:rsid w:val="00FC65A9"/>
    <w:rsid w:val="00FC7B1A"/>
    <w:rsid w:val="00FD0BC7"/>
    <w:rsid w:val="00FD0BE6"/>
    <w:rsid w:val="00FD0E1B"/>
    <w:rsid w:val="00FD14A1"/>
    <w:rsid w:val="00FD1A7B"/>
    <w:rsid w:val="00FD273D"/>
    <w:rsid w:val="00FD4E71"/>
    <w:rsid w:val="00FD558F"/>
    <w:rsid w:val="00FD5B05"/>
    <w:rsid w:val="00FD7461"/>
    <w:rsid w:val="00FD7F73"/>
    <w:rsid w:val="00FE3FC4"/>
    <w:rsid w:val="00FE49D8"/>
    <w:rsid w:val="00FE58F9"/>
    <w:rsid w:val="00FE5BE0"/>
    <w:rsid w:val="00FE5D33"/>
    <w:rsid w:val="00FE69D0"/>
    <w:rsid w:val="00FF09FE"/>
    <w:rsid w:val="00FF1796"/>
    <w:rsid w:val="00FF2EAB"/>
    <w:rsid w:val="00FF617E"/>
    <w:rsid w:val="00FF6B3B"/>
    <w:rsid w:val="00FF7D9E"/>
    <w:rsid w:val="0102BD99"/>
    <w:rsid w:val="01123ABB"/>
    <w:rsid w:val="0119047C"/>
    <w:rsid w:val="01299FB5"/>
    <w:rsid w:val="01337818"/>
    <w:rsid w:val="015CE62A"/>
    <w:rsid w:val="015EFEA9"/>
    <w:rsid w:val="0172F792"/>
    <w:rsid w:val="01811828"/>
    <w:rsid w:val="0196A7E1"/>
    <w:rsid w:val="0197026B"/>
    <w:rsid w:val="01E41C13"/>
    <w:rsid w:val="01F50609"/>
    <w:rsid w:val="02296C99"/>
    <w:rsid w:val="0244B34D"/>
    <w:rsid w:val="0256BADC"/>
    <w:rsid w:val="027899E8"/>
    <w:rsid w:val="027908B5"/>
    <w:rsid w:val="0283AAC9"/>
    <w:rsid w:val="0288FA3C"/>
    <w:rsid w:val="02ABACDC"/>
    <w:rsid w:val="02D743A7"/>
    <w:rsid w:val="02E5B803"/>
    <w:rsid w:val="02E99922"/>
    <w:rsid w:val="030852FB"/>
    <w:rsid w:val="03248357"/>
    <w:rsid w:val="032C6E98"/>
    <w:rsid w:val="0346CC64"/>
    <w:rsid w:val="0350145A"/>
    <w:rsid w:val="03521293"/>
    <w:rsid w:val="039C3768"/>
    <w:rsid w:val="03AD653E"/>
    <w:rsid w:val="0423B13A"/>
    <w:rsid w:val="046558D0"/>
    <w:rsid w:val="046F1D00"/>
    <w:rsid w:val="0476ED3B"/>
    <w:rsid w:val="04994DD0"/>
    <w:rsid w:val="04DACBE7"/>
    <w:rsid w:val="04F7756C"/>
    <w:rsid w:val="051C6856"/>
    <w:rsid w:val="05243D63"/>
    <w:rsid w:val="052766A5"/>
    <w:rsid w:val="0536AB04"/>
    <w:rsid w:val="053BA36D"/>
    <w:rsid w:val="053D9295"/>
    <w:rsid w:val="05695DA0"/>
    <w:rsid w:val="059FB36E"/>
    <w:rsid w:val="05DE50C4"/>
    <w:rsid w:val="06088AF4"/>
    <w:rsid w:val="061BD520"/>
    <w:rsid w:val="0635B0EC"/>
    <w:rsid w:val="068DADF8"/>
    <w:rsid w:val="06E425A8"/>
    <w:rsid w:val="06F249E8"/>
    <w:rsid w:val="06F9551D"/>
    <w:rsid w:val="06FE6EB5"/>
    <w:rsid w:val="076274D3"/>
    <w:rsid w:val="076277B6"/>
    <w:rsid w:val="07685658"/>
    <w:rsid w:val="077AE2BC"/>
    <w:rsid w:val="078C07E0"/>
    <w:rsid w:val="07A09FEF"/>
    <w:rsid w:val="07E64729"/>
    <w:rsid w:val="0847240D"/>
    <w:rsid w:val="08490AA5"/>
    <w:rsid w:val="085988FD"/>
    <w:rsid w:val="086E0740"/>
    <w:rsid w:val="087F48AC"/>
    <w:rsid w:val="0882983B"/>
    <w:rsid w:val="0893675C"/>
    <w:rsid w:val="08B1555D"/>
    <w:rsid w:val="08C76611"/>
    <w:rsid w:val="08DD5805"/>
    <w:rsid w:val="0925181E"/>
    <w:rsid w:val="0966D127"/>
    <w:rsid w:val="09740675"/>
    <w:rsid w:val="098EC8A8"/>
    <w:rsid w:val="09D849A1"/>
    <w:rsid w:val="0A02ED8D"/>
    <w:rsid w:val="0A639CA9"/>
    <w:rsid w:val="0A658E1A"/>
    <w:rsid w:val="0A7C40EB"/>
    <w:rsid w:val="0A85601A"/>
    <w:rsid w:val="0AA4044F"/>
    <w:rsid w:val="0ACC5A89"/>
    <w:rsid w:val="0AD4FA61"/>
    <w:rsid w:val="0AF414BB"/>
    <w:rsid w:val="0AFB10A1"/>
    <w:rsid w:val="0B1C704D"/>
    <w:rsid w:val="0B3FA131"/>
    <w:rsid w:val="0B7E75E5"/>
    <w:rsid w:val="0B845B43"/>
    <w:rsid w:val="0B8B640A"/>
    <w:rsid w:val="0B96240F"/>
    <w:rsid w:val="0BBB35B7"/>
    <w:rsid w:val="0BCFF5D8"/>
    <w:rsid w:val="0BFFDEF9"/>
    <w:rsid w:val="0C12BEFB"/>
    <w:rsid w:val="0C323F41"/>
    <w:rsid w:val="0C451444"/>
    <w:rsid w:val="0C56168D"/>
    <w:rsid w:val="0C6E7CB7"/>
    <w:rsid w:val="0C866960"/>
    <w:rsid w:val="0C9B6D0E"/>
    <w:rsid w:val="0CD1B351"/>
    <w:rsid w:val="0CD58C0E"/>
    <w:rsid w:val="0CEFB252"/>
    <w:rsid w:val="0D08A952"/>
    <w:rsid w:val="0D1005BC"/>
    <w:rsid w:val="0D634DA9"/>
    <w:rsid w:val="0DA21EEB"/>
    <w:rsid w:val="0DB7B52C"/>
    <w:rsid w:val="0DB867E9"/>
    <w:rsid w:val="0E724B62"/>
    <w:rsid w:val="0EAAC6B8"/>
    <w:rsid w:val="0EC4EA41"/>
    <w:rsid w:val="0EE509C8"/>
    <w:rsid w:val="0EF34581"/>
    <w:rsid w:val="0F247A8C"/>
    <w:rsid w:val="0F37258A"/>
    <w:rsid w:val="0F54A51A"/>
    <w:rsid w:val="0F5CB17A"/>
    <w:rsid w:val="0FB00442"/>
    <w:rsid w:val="0FE1B7AC"/>
    <w:rsid w:val="0FF6BFD1"/>
    <w:rsid w:val="106299D8"/>
    <w:rsid w:val="106E8608"/>
    <w:rsid w:val="108B8023"/>
    <w:rsid w:val="10AE2A24"/>
    <w:rsid w:val="10B3E0BF"/>
    <w:rsid w:val="10B95E60"/>
    <w:rsid w:val="10CEEB8C"/>
    <w:rsid w:val="10E7A0AB"/>
    <w:rsid w:val="11022BF7"/>
    <w:rsid w:val="114DDA46"/>
    <w:rsid w:val="1167317E"/>
    <w:rsid w:val="117DCCEF"/>
    <w:rsid w:val="119833D7"/>
    <w:rsid w:val="11A8A902"/>
    <w:rsid w:val="11BAC9D3"/>
    <w:rsid w:val="11C5E390"/>
    <w:rsid w:val="11C640A6"/>
    <w:rsid w:val="12453A88"/>
    <w:rsid w:val="12455485"/>
    <w:rsid w:val="128150D2"/>
    <w:rsid w:val="12B6CFD1"/>
    <w:rsid w:val="12E1E03B"/>
    <w:rsid w:val="12E4FC0A"/>
    <w:rsid w:val="12E93994"/>
    <w:rsid w:val="12F82A84"/>
    <w:rsid w:val="1304D14D"/>
    <w:rsid w:val="130CA6DB"/>
    <w:rsid w:val="131E10B6"/>
    <w:rsid w:val="131EFA07"/>
    <w:rsid w:val="132F3093"/>
    <w:rsid w:val="1350B08F"/>
    <w:rsid w:val="1351AAF4"/>
    <w:rsid w:val="135502EC"/>
    <w:rsid w:val="13647BEA"/>
    <w:rsid w:val="136810F4"/>
    <w:rsid w:val="136E9F5D"/>
    <w:rsid w:val="136F5CEA"/>
    <w:rsid w:val="13C8375F"/>
    <w:rsid w:val="13F8E19C"/>
    <w:rsid w:val="142F9A0B"/>
    <w:rsid w:val="143E87C9"/>
    <w:rsid w:val="14424983"/>
    <w:rsid w:val="14539DCF"/>
    <w:rsid w:val="14597A6B"/>
    <w:rsid w:val="14597E6B"/>
    <w:rsid w:val="14988F08"/>
    <w:rsid w:val="14C54D68"/>
    <w:rsid w:val="14CF96E4"/>
    <w:rsid w:val="14DE0E51"/>
    <w:rsid w:val="14DFD9C2"/>
    <w:rsid w:val="14F089BF"/>
    <w:rsid w:val="1539511E"/>
    <w:rsid w:val="155AF13D"/>
    <w:rsid w:val="156803BF"/>
    <w:rsid w:val="15813C89"/>
    <w:rsid w:val="158564F9"/>
    <w:rsid w:val="159D18E3"/>
    <w:rsid w:val="15B80652"/>
    <w:rsid w:val="15C5E5EE"/>
    <w:rsid w:val="15C680FC"/>
    <w:rsid w:val="15F72FAB"/>
    <w:rsid w:val="1600D536"/>
    <w:rsid w:val="165A2003"/>
    <w:rsid w:val="16656D46"/>
    <w:rsid w:val="16BCE123"/>
    <w:rsid w:val="16BD3269"/>
    <w:rsid w:val="16CC7F0E"/>
    <w:rsid w:val="16CE73A9"/>
    <w:rsid w:val="16D4EEC3"/>
    <w:rsid w:val="16E9BDA4"/>
    <w:rsid w:val="16F06012"/>
    <w:rsid w:val="16FFEFA1"/>
    <w:rsid w:val="171CFC58"/>
    <w:rsid w:val="173B7C0F"/>
    <w:rsid w:val="176FDAF2"/>
    <w:rsid w:val="17860A66"/>
    <w:rsid w:val="17950449"/>
    <w:rsid w:val="17AC2576"/>
    <w:rsid w:val="17C5D1BE"/>
    <w:rsid w:val="17CE7F6C"/>
    <w:rsid w:val="182DB810"/>
    <w:rsid w:val="1830F22E"/>
    <w:rsid w:val="1834C5BD"/>
    <w:rsid w:val="1846F9E2"/>
    <w:rsid w:val="1849D1CA"/>
    <w:rsid w:val="1851D2A3"/>
    <w:rsid w:val="18582693"/>
    <w:rsid w:val="188EAC28"/>
    <w:rsid w:val="18A8F74D"/>
    <w:rsid w:val="18AA5AB6"/>
    <w:rsid w:val="18D1C1FF"/>
    <w:rsid w:val="194C857C"/>
    <w:rsid w:val="1972E202"/>
    <w:rsid w:val="19AFD6FC"/>
    <w:rsid w:val="19E3110D"/>
    <w:rsid w:val="19F31C71"/>
    <w:rsid w:val="19F6040F"/>
    <w:rsid w:val="1A0F417B"/>
    <w:rsid w:val="1A29CF2C"/>
    <w:rsid w:val="1A38FD4D"/>
    <w:rsid w:val="1A823CE5"/>
    <w:rsid w:val="1A944ABF"/>
    <w:rsid w:val="1AB2EC6D"/>
    <w:rsid w:val="1AD48994"/>
    <w:rsid w:val="1AEA9DF4"/>
    <w:rsid w:val="1B1731C7"/>
    <w:rsid w:val="1B325A6B"/>
    <w:rsid w:val="1B4B0972"/>
    <w:rsid w:val="1BD9349F"/>
    <w:rsid w:val="1BE69439"/>
    <w:rsid w:val="1C1DA125"/>
    <w:rsid w:val="1C24636D"/>
    <w:rsid w:val="1C421A56"/>
    <w:rsid w:val="1C7EA8A8"/>
    <w:rsid w:val="1C907277"/>
    <w:rsid w:val="1CFAFD93"/>
    <w:rsid w:val="1D01C5AD"/>
    <w:rsid w:val="1D1AECA7"/>
    <w:rsid w:val="1D1C091C"/>
    <w:rsid w:val="1D220FDE"/>
    <w:rsid w:val="1D4F3FFF"/>
    <w:rsid w:val="1D6660A4"/>
    <w:rsid w:val="1D970D72"/>
    <w:rsid w:val="1DA5A28B"/>
    <w:rsid w:val="1DAD2ACF"/>
    <w:rsid w:val="1DD644BE"/>
    <w:rsid w:val="1DFCE69B"/>
    <w:rsid w:val="1E06D571"/>
    <w:rsid w:val="1E1FBD74"/>
    <w:rsid w:val="1E46F13B"/>
    <w:rsid w:val="1E5D3F92"/>
    <w:rsid w:val="1E754AF6"/>
    <w:rsid w:val="1E817606"/>
    <w:rsid w:val="1E96C9C4"/>
    <w:rsid w:val="1EA5C4A4"/>
    <w:rsid w:val="1EFB73B5"/>
    <w:rsid w:val="1F2C34DC"/>
    <w:rsid w:val="1F41011E"/>
    <w:rsid w:val="1F569F21"/>
    <w:rsid w:val="1F618C03"/>
    <w:rsid w:val="1F692191"/>
    <w:rsid w:val="1FA9D961"/>
    <w:rsid w:val="1FC21F3F"/>
    <w:rsid w:val="1FC66BB0"/>
    <w:rsid w:val="1FCA4495"/>
    <w:rsid w:val="20179E12"/>
    <w:rsid w:val="205C6E73"/>
    <w:rsid w:val="205F263F"/>
    <w:rsid w:val="205FE7B9"/>
    <w:rsid w:val="2079138B"/>
    <w:rsid w:val="20833005"/>
    <w:rsid w:val="208940E0"/>
    <w:rsid w:val="20AB1F9B"/>
    <w:rsid w:val="211D4047"/>
    <w:rsid w:val="2153E958"/>
    <w:rsid w:val="215E0479"/>
    <w:rsid w:val="21629707"/>
    <w:rsid w:val="21981116"/>
    <w:rsid w:val="219DF4B7"/>
    <w:rsid w:val="21E37250"/>
    <w:rsid w:val="22068445"/>
    <w:rsid w:val="2213A10D"/>
    <w:rsid w:val="226E76F8"/>
    <w:rsid w:val="2272F98F"/>
    <w:rsid w:val="22A9A993"/>
    <w:rsid w:val="22D684E9"/>
    <w:rsid w:val="22D765DD"/>
    <w:rsid w:val="231994A7"/>
    <w:rsid w:val="231B6B1D"/>
    <w:rsid w:val="239EAABC"/>
    <w:rsid w:val="23A6CDE3"/>
    <w:rsid w:val="23E2FA4E"/>
    <w:rsid w:val="243B0B48"/>
    <w:rsid w:val="2479828B"/>
    <w:rsid w:val="247D1BC0"/>
    <w:rsid w:val="248A4589"/>
    <w:rsid w:val="24A0CBDF"/>
    <w:rsid w:val="24D6EBF3"/>
    <w:rsid w:val="24E4837B"/>
    <w:rsid w:val="25073D1B"/>
    <w:rsid w:val="250A3242"/>
    <w:rsid w:val="25187B4B"/>
    <w:rsid w:val="2545D094"/>
    <w:rsid w:val="258113ED"/>
    <w:rsid w:val="25922153"/>
    <w:rsid w:val="259A3C03"/>
    <w:rsid w:val="25A8DBAF"/>
    <w:rsid w:val="25E57238"/>
    <w:rsid w:val="25E64054"/>
    <w:rsid w:val="263B0358"/>
    <w:rsid w:val="26441BF4"/>
    <w:rsid w:val="264C9E28"/>
    <w:rsid w:val="2665F2CB"/>
    <w:rsid w:val="266B81A0"/>
    <w:rsid w:val="26AC89D1"/>
    <w:rsid w:val="26B3EDAD"/>
    <w:rsid w:val="26F97F1F"/>
    <w:rsid w:val="2705FF21"/>
    <w:rsid w:val="2707A515"/>
    <w:rsid w:val="2715232D"/>
    <w:rsid w:val="2737BA52"/>
    <w:rsid w:val="2738B066"/>
    <w:rsid w:val="2739385B"/>
    <w:rsid w:val="274CDEB6"/>
    <w:rsid w:val="279BBCD8"/>
    <w:rsid w:val="27D137ED"/>
    <w:rsid w:val="27D8C65F"/>
    <w:rsid w:val="2805EF67"/>
    <w:rsid w:val="280A9A76"/>
    <w:rsid w:val="281BAB31"/>
    <w:rsid w:val="283B9BD9"/>
    <w:rsid w:val="2861A1FA"/>
    <w:rsid w:val="289F9DFF"/>
    <w:rsid w:val="28A82162"/>
    <w:rsid w:val="28AD0135"/>
    <w:rsid w:val="28D4801B"/>
    <w:rsid w:val="29609CC4"/>
    <w:rsid w:val="29961B01"/>
    <w:rsid w:val="29AAABDB"/>
    <w:rsid w:val="29C81EE6"/>
    <w:rsid w:val="2A13A822"/>
    <w:rsid w:val="2A366E39"/>
    <w:rsid w:val="2ACE2CD7"/>
    <w:rsid w:val="2B399544"/>
    <w:rsid w:val="2B54F674"/>
    <w:rsid w:val="2B7F0C1A"/>
    <w:rsid w:val="2B8165C7"/>
    <w:rsid w:val="2BA91D86"/>
    <w:rsid w:val="2BD97E62"/>
    <w:rsid w:val="2C0B8B9F"/>
    <w:rsid w:val="2C105AD1"/>
    <w:rsid w:val="2C1B7287"/>
    <w:rsid w:val="2C3BDE49"/>
    <w:rsid w:val="2C5627C2"/>
    <w:rsid w:val="2C5ECB9A"/>
    <w:rsid w:val="2C7F2C63"/>
    <w:rsid w:val="2CB2159F"/>
    <w:rsid w:val="2CC19AFB"/>
    <w:rsid w:val="2D77E262"/>
    <w:rsid w:val="2D86D45C"/>
    <w:rsid w:val="2DAFDC19"/>
    <w:rsid w:val="2E4A1577"/>
    <w:rsid w:val="2E4B40E5"/>
    <w:rsid w:val="2EA65B40"/>
    <w:rsid w:val="2EADC369"/>
    <w:rsid w:val="2ECDAD38"/>
    <w:rsid w:val="2ED791A3"/>
    <w:rsid w:val="2EDDBAEA"/>
    <w:rsid w:val="2EE81598"/>
    <w:rsid w:val="2EF49722"/>
    <w:rsid w:val="2F0631AD"/>
    <w:rsid w:val="2F36C86A"/>
    <w:rsid w:val="2F53D6CB"/>
    <w:rsid w:val="2F661819"/>
    <w:rsid w:val="2F750041"/>
    <w:rsid w:val="2F7DB91C"/>
    <w:rsid w:val="2FCDE75A"/>
    <w:rsid w:val="3062ADAD"/>
    <w:rsid w:val="3065FD06"/>
    <w:rsid w:val="3066A1EE"/>
    <w:rsid w:val="309A9AB7"/>
    <w:rsid w:val="30CDD314"/>
    <w:rsid w:val="30DDD5AC"/>
    <w:rsid w:val="30FBC52E"/>
    <w:rsid w:val="310DBF81"/>
    <w:rsid w:val="315BDBCA"/>
    <w:rsid w:val="317E1EF0"/>
    <w:rsid w:val="3180A05A"/>
    <w:rsid w:val="31AFB0EC"/>
    <w:rsid w:val="31BB6A43"/>
    <w:rsid w:val="329ED645"/>
    <w:rsid w:val="32E566BB"/>
    <w:rsid w:val="32EBD8F7"/>
    <w:rsid w:val="33002D94"/>
    <w:rsid w:val="331C63C3"/>
    <w:rsid w:val="33299DE0"/>
    <w:rsid w:val="3334A9F3"/>
    <w:rsid w:val="3379506A"/>
    <w:rsid w:val="337AB537"/>
    <w:rsid w:val="338224D2"/>
    <w:rsid w:val="33D1EE44"/>
    <w:rsid w:val="342C4E50"/>
    <w:rsid w:val="342C9878"/>
    <w:rsid w:val="3442426B"/>
    <w:rsid w:val="34702D84"/>
    <w:rsid w:val="348DFE43"/>
    <w:rsid w:val="34B6D26F"/>
    <w:rsid w:val="34B9D4BA"/>
    <w:rsid w:val="350259B9"/>
    <w:rsid w:val="35303BAF"/>
    <w:rsid w:val="3569BD9F"/>
    <w:rsid w:val="356AB5BE"/>
    <w:rsid w:val="35864120"/>
    <w:rsid w:val="35986FF0"/>
    <w:rsid w:val="35A56023"/>
    <w:rsid w:val="35EFF261"/>
    <w:rsid w:val="35F6C7B8"/>
    <w:rsid w:val="35F8810D"/>
    <w:rsid w:val="3614FE0F"/>
    <w:rsid w:val="362ADA64"/>
    <w:rsid w:val="36650CF9"/>
    <w:rsid w:val="36865C2E"/>
    <w:rsid w:val="36A16DE8"/>
    <w:rsid w:val="372C9B11"/>
    <w:rsid w:val="373B6B1F"/>
    <w:rsid w:val="37431540"/>
    <w:rsid w:val="3745D115"/>
    <w:rsid w:val="374A943C"/>
    <w:rsid w:val="375A03EB"/>
    <w:rsid w:val="375CB655"/>
    <w:rsid w:val="377170B0"/>
    <w:rsid w:val="37BBD154"/>
    <w:rsid w:val="37D53983"/>
    <w:rsid w:val="37DE4DC2"/>
    <w:rsid w:val="38136102"/>
    <w:rsid w:val="38388AA7"/>
    <w:rsid w:val="38464C57"/>
    <w:rsid w:val="384B87F5"/>
    <w:rsid w:val="38AAF803"/>
    <w:rsid w:val="38B6D412"/>
    <w:rsid w:val="38CD3A9D"/>
    <w:rsid w:val="38D7E518"/>
    <w:rsid w:val="394E624B"/>
    <w:rsid w:val="3961DF7F"/>
    <w:rsid w:val="39984FB3"/>
    <w:rsid w:val="39C44F7E"/>
    <w:rsid w:val="3A06AD48"/>
    <w:rsid w:val="3A426218"/>
    <w:rsid w:val="3A4CF0C9"/>
    <w:rsid w:val="3A533CD4"/>
    <w:rsid w:val="3A536507"/>
    <w:rsid w:val="3A650B74"/>
    <w:rsid w:val="3A7DAEC2"/>
    <w:rsid w:val="3A8D8F21"/>
    <w:rsid w:val="3AC86534"/>
    <w:rsid w:val="3B14C5EA"/>
    <w:rsid w:val="3B23FE73"/>
    <w:rsid w:val="3BB0F8A5"/>
    <w:rsid w:val="3BB9D33F"/>
    <w:rsid w:val="3BBE19DF"/>
    <w:rsid w:val="3BCFADFA"/>
    <w:rsid w:val="3BEA8064"/>
    <w:rsid w:val="3BEDBCB5"/>
    <w:rsid w:val="3BF6E349"/>
    <w:rsid w:val="3C034923"/>
    <w:rsid w:val="3C185709"/>
    <w:rsid w:val="3C49FF41"/>
    <w:rsid w:val="3C5C40FA"/>
    <w:rsid w:val="3C9FA328"/>
    <w:rsid w:val="3D417B18"/>
    <w:rsid w:val="3D46A20D"/>
    <w:rsid w:val="3D538245"/>
    <w:rsid w:val="3D68B9CB"/>
    <w:rsid w:val="3D77F684"/>
    <w:rsid w:val="3D8E469C"/>
    <w:rsid w:val="3D90D4A0"/>
    <w:rsid w:val="3DCB8D2A"/>
    <w:rsid w:val="3E023047"/>
    <w:rsid w:val="3E2E4B4C"/>
    <w:rsid w:val="3E4282C6"/>
    <w:rsid w:val="3E539BD0"/>
    <w:rsid w:val="3E729416"/>
    <w:rsid w:val="3EB393E9"/>
    <w:rsid w:val="3EEEB824"/>
    <w:rsid w:val="3F24713C"/>
    <w:rsid w:val="3F3F6E71"/>
    <w:rsid w:val="3F44DB71"/>
    <w:rsid w:val="3F5693B9"/>
    <w:rsid w:val="3FA18658"/>
    <w:rsid w:val="3FB720FB"/>
    <w:rsid w:val="3FDA12B2"/>
    <w:rsid w:val="3FDFFD21"/>
    <w:rsid w:val="3FE49210"/>
    <w:rsid w:val="3FFB757D"/>
    <w:rsid w:val="400143DD"/>
    <w:rsid w:val="4018C588"/>
    <w:rsid w:val="401A5264"/>
    <w:rsid w:val="4026B5E7"/>
    <w:rsid w:val="40329C71"/>
    <w:rsid w:val="40364D6C"/>
    <w:rsid w:val="404DC478"/>
    <w:rsid w:val="4066DAE4"/>
    <w:rsid w:val="40735221"/>
    <w:rsid w:val="40B9B1EA"/>
    <w:rsid w:val="40D6F6A9"/>
    <w:rsid w:val="40D75D12"/>
    <w:rsid w:val="40EEB9CA"/>
    <w:rsid w:val="411E55B0"/>
    <w:rsid w:val="41401E34"/>
    <w:rsid w:val="417DF494"/>
    <w:rsid w:val="41904D9E"/>
    <w:rsid w:val="419415AD"/>
    <w:rsid w:val="41C83BA8"/>
    <w:rsid w:val="41CBDA03"/>
    <w:rsid w:val="41D41813"/>
    <w:rsid w:val="41D920A8"/>
    <w:rsid w:val="42298B28"/>
    <w:rsid w:val="425E182A"/>
    <w:rsid w:val="4269C8EE"/>
    <w:rsid w:val="429A05C3"/>
    <w:rsid w:val="42CB4F53"/>
    <w:rsid w:val="42E7C4C2"/>
    <w:rsid w:val="42E925EB"/>
    <w:rsid w:val="42EEC6FE"/>
    <w:rsid w:val="431DAF6D"/>
    <w:rsid w:val="4377C17F"/>
    <w:rsid w:val="43C81A2B"/>
    <w:rsid w:val="43F53C70"/>
    <w:rsid w:val="440BB9E4"/>
    <w:rsid w:val="4424DDF3"/>
    <w:rsid w:val="44571368"/>
    <w:rsid w:val="44891870"/>
    <w:rsid w:val="448BAB3B"/>
    <w:rsid w:val="44BE6E71"/>
    <w:rsid w:val="45240BDE"/>
    <w:rsid w:val="4536BAFE"/>
    <w:rsid w:val="4551693D"/>
    <w:rsid w:val="455B6C41"/>
    <w:rsid w:val="45D74A22"/>
    <w:rsid w:val="45F98DD2"/>
    <w:rsid w:val="461BEEC1"/>
    <w:rsid w:val="46284172"/>
    <w:rsid w:val="4628C006"/>
    <w:rsid w:val="465D83E6"/>
    <w:rsid w:val="466B1F34"/>
    <w:rsid w:val="4673D8B9"/>
    <w:rsid w:val="469C648D"/>
    <w:rsid w:val="46A2381B"/>
    <w:rsid w:val="46A9961D"/>
    <w:rsid w:val="46CAB969"/>
    <w:rsid w:val="46DD9123"/>
    <w:rsid w:val="46F60268"/>
    <w:rsid w:val="47100FC8"/>
    <w:rsid w:val="4721C62B"/>
    <w:rsid w:val="4738EEC5"/>
    <w:rsid w:val="4759C26F"/>
    <w:rsid w:val="4782F175"/>
    <w:rsid w:val="4796A926"/>
    <w:rsid w:val="47B16CC0"/>
    <w:rsid w:val="47B24972"/>
    <w:rsid w:val="47FCBC5A"/>
    <w:rsid w:val="4800819A"/>
    <w:rsid w:val="483DAF34"/>
    <w:rsid w:val="48415F32"/>
    <w:rsid w:val="484C6B75"/>
    <w:rsid w:val="4853025B"/>
    <w:rsid w:val="48B7B465"/>
    <w:rsid w:val="48C30EA2"/>
    <w:rsid w:val="48E0F4D2"/>
    <w:rsid w:val="48FB3D09"/>
    <w:rsid w:val="49110182"/>
    <w:rsid w:val="492CB81C"/>
    <w:rsid w:val="492CFA54"/>
    <w:rsid w:val="49331D54"/>
    <w:rsid w:val="493428D1"/>
    <w:rsid w:val="493B65FF"/>
    <w:rsid w:val="49535B31"/>
    <w:rsid w:val="495DAFF1"/>
    <w:rsid w:val="4962831E"/>
    <w:rsid w:val="49720C3B"/>
    <w:rsid w:val="49753E0E"/>
    <w:rsid w:val="498CC0B8"/>
    <w:rsid w:val="49AEF5ED"/>
    <w:rsid w:val="49C5C2A6"/>
    <w:rsid w:val="49E75C18"/>
    <w:rsid w:val="4A0A1D35"/>
    <w:rsid w:val="4A0D52F5"/>
    <w:rsid w:val="4A2E45BA"/>
    <w:rsid w:val="4A6A58EC"/>
    <w:rsid w:val="4A6E4080"/>
    <w:rsid w:val="4AD39BC5"/>
    <w:rsid w:val="4AD43D42"/>
    <w:rsid w:val="4AD71511"/>
    <w:rsid w:val="4AF247DA"/>
    <w:rsid w:val="4B36912A"/>
    <w:rsid w:val="4B47A881"/>
    <w:rsid w:val="4B503191"/>
    <w:rsid w:val="4B66584F"/>
    <w:rsid w:val="4B6E4032"/>
    <w:rsid w:val="4BBFE332"/>
    <w:rsid w:val="4BDA0D40"/>
    <w:rsid w:val="4BF18465"/>
    <w:rsid w:val="4C216EE6"/>
    <w:rsid w:val="4C26034D"/>
    <w:rsid w:val="4C4F868F"/>
    <w:rsid w:val="4C676367"/>
    <w:rsid w:val="4C6BE27D"/>
    <w:rsid w:val="4C8F5180"/>
    <w:rsid w:val="4C9A459D"/>
    <w:rsid w:val="4CA5D74E"/>
    <w:rsid w:val="4CA7EF1A"/>
    <w:rsid w:val="4CAFEFBB"/>
    <w:rsid w:val="4CBE3049"/>
    <w:rsid w:val="4CC42E67"/>
    <w:rsid w:val="4CE2C01A"/>
    <w:rsid w:val="4CFF818C"/>
    <w:rsid w:val="4D124E5F"/>
    <w:rsid w:val="4D1B4A53"/>
    <w:rsid w:val="4D1C7FA1"/>
    <w:rsid w:val="4D2F2EC6"/>
    <w:rsid w:val="4D635292"/>
    <w:rsid w:val="4DA1625B"/>
    <w:rsid w:val="4DD4497A"/>
    <w:rsid w:val="4DF568B6"/>
    <w:rsid w:val="4E0FA72D"/>
    <w:rsid w:val="4E6A1C67"/>
    <w:rsid w:val="4E720B83"/>
    <w:rsid w:val="4E724BEC"/>
    <w:rsid w:val="4E8367D7"/>
    <w:rsid w:val="4EA3CA35"/>
    <w:rsid w:val="4EE82B20"/>
    <w:rsid w:val="4F066B51"/>
    <w:rsid w:val="4F131B47"/>
    <w:rsid w:val="4F3DE8AF"/>
    <w:rsid w:val="4F4091AB"/>
    <w:rsid w:val="4F698434"/>
    <w:rsid w:val="4F7DDEBE"/>
    <w:rsid w:val="4FAD6397"/>
    <w:rsid w:val="4FC67CF9"/>
    <w:rsid w:val="4FD7ED72"/>
    <w:rsid w:val="500354A5"/>
    <w:rsid w:val="503D827C"/>
    <w:rsid w:val="5061CA69"/>
    <w:rsid w:val="50AFAE1E"/>
    <w:rsid w:val="50B0A111"/>
    <w:rsid w:val="5119D5B1"/>
    <w:rsid w:val="5137EEE9"/>
    <w:rsid w:val="51444EFB"/>
    <w:rsid w:val="518438EE"/>
    <w:rsid w:val="51B3F253"/>
    <w:rsid w:val="51DDD23D"/>
    <w:rsid w:val="51F6AC5B"/>
    <w:rsid w:val="5219044D"/>
    <w:rsid w:val="521E8DC4"/>
    <w:rsid w:val="523891D8"/>
    <w:rsid w:val="526EF991"/>
    <w:rsid w:val="52DE73E7"/>
    <w:rsid w:val="52F11B12"/>
    <w:rsid w:val="5301FE8A"/>
    <w:rsid w:val="530AE52E"/>
    <w:rsid w:val="532D9494"/>
    <w:rsid w:val="534146AE"/>
    <w:rsid w:val="538B821E"/>
    <w:rsid w:val="538BCD4D"/>
    <w:rsid w:val="53E83CF1"/>
    <w:rsid w:val="5422CBC7"/>
    <w:rsid w:val="54309CC4"/>
    <w:rsid w:val="5437813E"/>
    <w:rsid w:val="543FE9DC"/>
    <w:rsid w:val="54593070"/>
    <w:rsid w:val="54887E19"/>
    <w:rsid w:val="548CC4E2"/>
    <w:rsid w:val="54B1FF37"/>
    <w:rsid w:val="54B7F99E"/>
    <w:rsid w:val="54C3A9EA"/>
    <w:rsid w:val="55475D9B"/>
    <w:rsid w:val="55659B3C"/>
    <w:rsid w:val="558A6965"/>
    <w:rsid w:val="558D1C50"/>
    <w:rsid w:val="55A00F51"/>
    <w:rsid w:val="55CAB502"/>
    <w:rsid w:val="55CC4141"/>
    <w:rsid w:val="55D078C9"/>
    <w:rsid w:val="5642AAB1"/>
    <w:rsid w:val="5650D0A3"/>
    <w:rsid w:val="5653D541"/>
    <w:rsid w:val="567BC9F5"/>
    <w:rsid w:val="56840092"/>
    <w:rsid w:val="569D8323"/>
    <w:rsid w:val="5723D3D8"/>
    <w:rsid w:val="5755DFD1"/>
    <w:rsid w:val="5757F9F9"/>
    <w:rsid w:val="575A8520"/>
    <w:rsid w:val="57D8E313"/>
    <w:rsid w:val="57DE990D"/>
    <w:rsid w:val="57F0D9D1"/>
    <w:rsid w:val="58267A05"/>
    <w:rsid w:val="5840FBAA"/>
    <w:rsid w:val="585177E3"/>
    <w:rsid w:val="58942E84"/>
    <w:rsid w:val="58991D9D"/>
    <w:rsid w:val="589E8FBC"/>
    <w:rsid w:val="589F565B"/>
    <w:rsid w:val="5905F6B8"/>
    <w:rsid w:val="59560670"/>
    <w:rsid w:val="59AFD120"/>
    <w:rsid w:val="59BE1637"/>
    <w:rsid w:val="59E7AB9D"/>
    <w:rsid w:val="59EB0D77"/>
    <w:rsid w:val="5A038FA9"/>
    <w:rsid w:val="5A076635"/>
    <w:rsid w:val="5A15A4DA"/>
    <w:rsid w:val="5A17EF32"/>
    <w:rsid w:val="5A17F19E"/>
    <w:rsid w:val="5A3B07AB"/>
    <w:rsid w:val="5A9440E7"/>
    <w:rsid w:val="5A98BB88"/>
    <w:rsid w:val="5A9FECBE"/>
    <w:rsid w:val="5B024AB1"/>
    <w:rsid w:val="5B1164A6"/>
    <w:rsid w:val="5B730975"/>
    <w:rsid w:val="5B9C06B0"/>
    <w:rsid w:val="5BE5ECB8"/>
    <w:rsid w:val="5BEB7E03"/>
    <w:rsid w:val="5C02BD9D"/>
    <w:rsid w:val="5C1C181B"/>
    <w:rsid w:val="5C477DED"/>
    <w:rsid w:val="5C4F8652"/>
    <w:rsid w:val="5CA29FD9"/>
    <w:rsid w:val="5D0945A0"/>
    <w:rsid w:val="5D1D7FE0"/>
    <w:rsid w:val="5D3820A0"/>
    <w:rsid w:val="5D5A9D29"/>
    <w:rsid w:val="5D64C6AA"/>
    <w:rsid w:val="5DAF9A1F"/>
    <w:rsid w:val="5DC5F745"/>
    <w:rsid w:val="5DD3999E"/>
    <w:rsid w:val="5DD7B615"/>
    <w:rsid w:val="5DEC687D"/>
    <w:rsid w:val="5DEF6C57"/>
    <w:rsid w:val="5DF45E03"/>
    <w:rsid w:val="5DF5F82C"/>
    <w:rsid w:val="5E339C6A"/>
    <w:rsid w:val="5E5190B9"/>
    <w:rsid w:val="5E77B50E"/>
    <w:rsid w:val="5EB75CE2"/>
    <w:rsid w:val="5EBC2EC5"/>
    <w:rsid w:val="5F16FFC7"/>
    <w:rsid w:val="5F6D353C"/>
    <w:rsid w:val="5F96F560"/>
    <w:rsid w:val="5F9F1432"/>
    <w:rsid w:val="5FABCD3D"/>
    <w:rsid w:val="5FE9A073"/>
    <w:rsid w:val="5FF7A5B8"/>
    <w:rsid w:val="603E3AC7"/>
    <w:rsid w:val="6040E1DD"/>
    <w:rsid w:val="6071F88F"/>
    <w:rsid w:val="60796E63"/>
    <w:rsid w:val="60F5E3D9"/>
    <w:rsid w:val="611D5580"/>
    <w:rsid w:val="611EF589"/>
    <w:rsid w:val="612133E0"/>
    <w:rsid w:val="615C6911"/>
    <w:rsid w:val="6174CD80"/>
    <w:rsid w:val="61937675"/>
    <w:rsid w:val="61988134"/>
    <w:rsid w:val="61A03F00"/>
    <w:rsid w:val="61A3944D"/>
    <w:rsid w:val="61AD1DCC"/>
    <w:rsid w:val="61E3CAE5"/>
    <w:rsid w:val="62168EA2"/>
    <w:rsid w:val="625D9D12"/>
    <w:rsid w:val="627BB117"/>
    <w:rsid w:val="6288D1BB"/>
    <w:rsid w:val="62B82FC8"/>
    <w:rsid w:val="62CFDCCC"/>
    <w:rsid w:val="634040BF"/>
    <w:rsid w:val="634DC4B3"/>
    <w:rsid w:val="635AA5A8"/>
    <w:rsid w:val="637D3D5E"/>
    <w:rsid w:val="639D798B"/>
    <w:rsid w:val="640F46F1"/>
    <w:rsid w:val="642C17D3"/>
    <w:rsid w:val="64381D7D"/>
    <w:rsid w:val="645F4220"/>
    <w:rsid w:val="646A93F0"/>
    <w:rsid w:val="6470CB29"/>
    <w:rsid w:val="64B2D43F"/>
    <w:rsid w:val="64C2AB6C"/>
    <w:rsid w:val="64E32A53"/>
    <w:rsid w:val="64F83033"/>
    <w:rsid w:val="64FB5C1A"/>
    <w:rsid w:val="651065D8"/>
    <w:rsid w:val="6515B6D2"/>
    <w:rsid w:val="651F68BE"/>
    <w:rsid w:val="6520D619"/>
    <w:rsid w:val="654C7485"/>
    <w:rsid w:val="656AB201"/>
    <w:rsid w:val="657A40E2"/>
    <w:rsid w:val="657AECA1"/>
    <w:rsid w:val="6583C0A7"/>
    <w:rsid w:val="6596021D"/>
    <w:rsid w:val="65C1BB4B"/>
    <w:rsid w:val="65DC7590"/>
    <w:rsid w:val="65FF96DC"/>
    <w:rsid w:val="661073C6"/>
    <w:rsid w:val="668D4FF1"/>
    <w:rsid w:val="66AFFA1D"/>
    <w:rsid w:val="66C1CFBD"/>
    <w:rsid w:val="66CE2D1E"/>
    <w:rsid w:val="66D651D5"/>
    <w:rsid w:val="66E30E66"/>
    <w:rsid w:val="66E3CD63"/>
    <w:rsid w:val="67124489"/>
    <w:rsid w:val="672A9CF8"/>
    <w:rsid w:val="674D7927"/>
    <w:rsid w:val="675903D1"/>
    <w:rsid w:val="677CE450"/>
    <w:rsid w:val="678150B9"/>
    <w:rsid w:val="679AFE9D"/>
    <w:rsid w:val="6847AC68"/>
    <w:rsid w:val="686EF87B"/>
    <w:rsid w:val="68A5E63C"/>
    <w:rsid w:val="690B3D7A"/>
    <w:rsid w:val="690FF26E"/>
    <w:rsid w:val="6926AF25"/>
    <w:rsid w:val="69497DF1"/>
    <w:rsid w:val="6996F616"/>
    <w:rsid w:val="69B3F4A6"/>
    <w:rsid w:val="69BACC80"/>
    <w:rsid w:val="69C1C1DB"/>
    <w:rsid w:val="69C4B74C"/>
    <w:rsid w:val="69CD42E8"/>
    <w:rsid w:val="69F8A8A4"/>
    <w:rsid w:val="6A6F9F69"/>
    <w:rsid w:val="6AA5E3EC"/>
    <w:rsid w:val="6AB12D07"/>
    <w:rsid w:val="6AB986C8"/>
    <w:rsid w:val="6AC8A466"/>
    <w:rsid w:val="6ADD604C"/>
    <w:rsid w:val="6ADDCD08"/>
    <w:rsid w:val="6AE7C2B9"/>
    <w:rsid w:val="6B074A63"/>
    <w:rsid w:val="6B094A39"/>
    <w:rsid w:val="6B142E4F"/>
    <w:rsid w:val="6B2614BA"/>
    <w:rsid w:val="6B2C7CE2"/>
    <w:rsid w:val="6B71A664"/>
    <w:rsid w:val="6B7EFAC9"/>
    <w:rsid w:val="6B8DCFFF"/>
    <w:rsid w:val="6B9125F8"/>
    <w:rsid w:val="6B9C10F0"/>
    <w:rsid w:val="6BBEA31A"/>
    <w:rsid w:val="6BCFB6D8"/>
    <w:rsid w:val="6BD44FB8"/>
    <w:rsid w:val="6C249811"/>
    <w:rsid w:val="6C3C22A9"/>
    <w:rsid w:val="6C73D377"/>
    <w:rsid w:val="6CA9DB23"/>
    <w:rsid w:val="6D3879EB"/>
    <w:rsid w:val="6D5B8ACA"/>
    <w:rsid w:val="6DB87F62"/>
    <w:rsid w:val="6DFE2E5A"/>
    <w:rsid w:val="6E29C3CB"/>
    <w:rsid w:val="6E46E3BB"/>
    <w:rsid w:val="6E4A4072"/>
    <w:rsid w:val="6E57D9AB"/>
    <w:rsid w:val="6E593985"/>
    <w:rsid w:val="6E66B23B"/>
    <w:rsid w:val="6E692282"/>
    <w:rsid w:val="6E9931BC"/>
    <w:rsid w:val="6EACE784"/>
    <w:rsid w:val="6EB2F1CF"/>
    <w:rsid w:val="6ECDC768"/>
    <w:rsid w:val="6EF41F02"/>
    <w:rsid w:val="6F04F491"/>
    <w:rsid w:val="6F276716"/>
    <w:rsid w:val="6F77F806"/>
    <w:rsid w:val="6F96AD9F"/>
    <w:rsid w:val="6FCD5AD0"/>
    <w:rsid w:val="6FD5D2A3"/>
    <w:rsid w:val="6FD806FE"/>
    <w:rsid w:val="70078FA9"/>
    <w:rsid w:val="706390B3"/>
    <w:rsid w:val="70784F25"/>
    <w:rsid w:val="709CBDDB"/>
    <w:rsid w:val="70A9E99D"/>
    <w:rsid w:val="70B6736E"/>
    <w:rsid w:val="70C57098"/>
    <w:rsid w:val="70D8FE8B"/>
    <w:rsid w:val="7108ECDD"/>
    <w:rsid w:val="712DE38A"/>
    <w:rsid w:val="7135CD81"/>
    <w:rsid w:val="713CDE0E"/>
    <w:rsid w:val="71672FF2"/>
    <w:rsid w:val="71A87FAA"/>
    <w:rsid w:val="71D33F03"/>
    <w:rsid w:val="71DFC426"/>
    <w:rsid w:val="71FB1884"/>
    <w:rsid w:val="7246D840"/>
    <w:rsid w:val="72485525"/>
    <w:rsid w:val="726BB61A"/>
    <w:rsid w:val="7275DA4E"/>
    <w:rsid w:val="7275DFCF"/>
    <w:rsid w:val="728F07B3"/>
    <w:rsid w:val="72A2D7CA"/>
    <w:rsid w:val="72AB3DBE"/>
    <w:rsid w:val="72B8CAFA"/>
    <w:rsid w:val="72B92834"/>
    <w:rsid w:val="72E16C7A"/>
    <w:rsid w:val="72E7F456"/>
    <w:rsid w:val="72FAA02A"/>
    <w:rsid w:val="73061FFB"/>
    <w:rsid w:val="73351597"/>
    <w:rsid w:val="73425225"/>
    <w:rsid w:val="735EFBE2"/>
    <w:rsid w:val="737B5AA9"/>
    <w:rsid w:val="73DB6CA3"/>
    <w:rsid w:val="740C723C"/>
    <w:rsid w:val="743D032F"/>
    <w:rsid w:val="74406151"/>
    <w:rsid w:val="74703328"/>
    <w:rsid w:val="74B1D9EC"/>
    <w:rsid w:val="74BCF231"/>
    <w:rsid w:val="74D9630F"/>
    <w:rsid w:val="74DB860A"/>
    <w:rsid w:val="74E143C4"/>
    <w:rsid w:val="74E91870"/>
    <w:rsid w:val="74F1DAA7"/>
    <w:rsid w:val="74F771FB"/>
    <w:rsid w:val="751BEBB4"/>
    <w:rsid w:val="754F29A9"/>
    <w:rsid w:val="75A1F71A"/>
    <w:rsid w:val="75B141D3"/>
    <w:rsid w:val="7621A787"/>
    <w:rsid w:val="766CD8D9"/>
    <w:rsid w:val="766DADB9"/>
    <w:rsid w:val="7673044D"/>
    <w:rsid w:val="767AD9D9"/>
    <w:rsid w:val="769D35CE"/>
    <w:rsid w:val="76A29EDB"/>
    <w:rsid w:val="76EC9282"/>
    <w:rsid w:val="76F71EBC"/>
    <w:rsid w:val="76F9297E"/>
    <w:rsid w:val="77115467"/>
    <w:rsid w:val="7712CEE3"/>
    <w:rsid w:val="7752E313"/>
    <w:rsid w:val="777C5CED"/>
    <w:rsid w:val="77810EE7"/>
    <w:rsid w:val="77D141B1"/>
    <w:rsid w:val="7828B2E4"/>
    <w:rsid w:val="7859EC64"/>
    <w:rsid w:val="789983C4"/>
    <w:rsid w:val="78C5C724"/>
    <w:rsid w:val="78CD6A02"/>
    <w:rsid w:val="78F57CF0"/>
    <w:rsid w:val="791D800C"/>
    <w:rsid w:val="796B366C"/>
    <w:rsid w:val="797DB512"/>
    <w:rsid w:val="7985F3EF"/>
    <w:rsid w:val="79A0E07B"/>
    <w:rsid w:val="79A332BB"/>
    <w:rsid w:val="79CD6723"/>
    <w:rsid w:val="79E575F2"/>
    <w:rsid w:val="79EE1E41"/>
    <w:rsid w:val="7A0569D8"/>
    <w:rsid w:val="7A1ADCA7"/>
    <w:rsid w:val="7A3AAAA4"/>
    <w:rsid w:val="7A3D2BF1"/>
    <w:rsid w:val="7A4CACE7"/>
    <w:rsid w:val="7A544C4A"/>
    <w:rsid w:val="7A7C955F"/>
    <w:rsid w:val="7A9A4BFB"/>
    <w:rsid w:val="7AAD8B66"/>
    <w:rsid w:val="7AC06D9A"/>
    <w:rsid w:val="7ADC40C7"/>
    <w:rsid w:val="7ADDB88C"/>
    <w:rsid w:val="7AF832B1"/>
    <w:rsid w:val="7B0F128C"/>
    <w:rsid w:val="7B1C57E3"/>
    <w:rsid w:val="7B34C687"/>
    <w:rsid w:val="7B4F47DE"/>
    <w:rsid w:val="7B51B09A"/>
    <w:rsid w:val="7B94282B"/>
    <w:rsid w:val="7B9D6305"/>
    <w:rsid w:val="7B9DC85C"/>
    <w:rsid w:val="7BAEBF61"/>
    <w:rsid w:val="7BC594FF"/>
    <w:rsid w:val="7C207BD9"/>
    <w:rsid w:val="7C5C5A40"/>
    <w:rsid w:val="7C729A69"/>
    <w:rsid w:val="7CCCC6FA"/>
    <w:rsid w:val="7CD74844"/>
    <w:rsid w:val="7D5B2C76"/>
    <w:rsid w:val="7DA054FB"/>
    <w:rsid w:val="7DAD59DE"/>
    <w:rsid w:val="7DC87443"/>
    <w:rsid w:val="7DDDDAFD"/>
    <w:rsid w:val="7DEA9205"/>
    <w:rsid w:val="7DF2C645"/>
    <w:rsid w:val="7DF3CFEC"/>
    <w:rsid w:val="7E2FD052"/>
    <w:rsid w:val="7E304182"/>
    <w:rsid w:val="7E3611A9"/>
    <w:rsid w:val="7E3F48B1"/>
    <w:rsid w:val="7E433EDD"/>
    <w:rsid w:val="7E53EFE2"/>
    <w:rsid w:val="7E7A23A1"/>
    <w:rsid w:val="7E7CA586"/>
    <w:rsid w:val="7EDDC079"/>
    <w:rsid w:val="7EE5B8CA"/>
    <w:rsid w:val="7EF5CE86"/>
    <w:rsid w:val="7EFCD739"/>
    <w:rsid w:val="7F0C2468"/>
    <w:rsid w:val="7F2375CA"/>
    <w:rsid w:val="7F479584"/>
    <w:rsid w:val="7F8F52AE"/>
    <w:rsid w:val="7FB5B8EC"/>
    <w:rsid w:val="7FF30BE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89E08D"/>
  <w15:docId w15:val="{01E48E64-3AC3-49F2-AB4B-9D35DD04812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imes New Roman" w:hAnsi="Times New Roman" w:eastAsia="Times New Roman" w:cs="Times New Roman"/>
        <w:lang w:val="uk-UA" w:eastAsia="uk-U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0"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0"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semiHidden="1" w:unhideWhenUsed="1"/>
    <w:lsdException w:name="Body Text 3" w:uiPriority="0" w:semiHidden="1" w:unhideWhenUsed="1"/>
    <w:lsdException w:name="Body Text Indent 2" w:uiPriority="0" w:semiHidden="1" w:unhideWhenUsed="1"/>
    <w:lsdException w:name="Body Text Indent 3" w:uiPriority="0" w:semiHidden="1" w:unhideWhenUsed="1"/>
    <w:lsdException w:name="Block Text" w:uiPriority="0" w:semiHidden="1" w:unhideWhenUsed="1"/>
    <w:lsdException w:name="Hyperlink" w:semiHidden="1" w:unhideWhenUsed="1"/>
    <w:lsdException w:name="FollowedHyperlink" w:uiPriority="0" w:semiHidden="1" w:unhideWhenUsed="1"/>
    <w:lsdException w:name="Strong" w:uiPriority="22" w:qFormat="1"/>
    <w:lsdException w:name="Emphasis" w:uiPriority="0" w:qFormat="1"/>
    <w:lsdException w:name="Document Map" w:uiPriority="0" w:semiHidden="1" w:unhideWhenUsed="1"/>
    <w:lsdException w:name="Plain Text" w:uiPriority="0"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a" w:default="1">
    <w:name w:val="Normal"/>
    <w:aliases w:val="Перелік джерел"/>
    <w:qFormat/>
    <w:rsid w:val="003679D3"/>
    <w:pPr>
      <w:spacing w:line="360" w:lineRule="auto"/>
      <w:jc w:val="both"/>
    </w:pPr>
    <w:rPr>
      <w:sz w:val="28"/>
      <w:lang w:eastAsia="ru-RU"/>
    </w:rPr>
  </w:style>
  <w:style w:type="paragraph" w:styleId="10">
    <w:name w:val="heading 1"/>
    <w:aliases w:val="Заголовок 1 1"/>
    <w:basedOn w:val="a"/>
    <w:next w:val="a"/>
    <w:link w:val="11"/>
    <w:uiPriority w:val="9"/>
    <w:qFormat/>
    <w:rsid w:val="001C5ABF"/>
    <w:pPr>
      <w:keepNext/>
      <w:outlineLvl w:val="0"/>
    </w:pPr>
    <w:rPr>
      <w:b/>
      <w:bCs/>
      <w:kern w:val="32"/>
      <w:szCs w:val="32"/>
    </w:rPr>
  </w:style>
  <w:style w:type="paragraph" w:styleId="2">
    <w:name w:val="heading 2"/>
    <w:aliases w:val="!Заголовок 2"/>
    <w:basedOn w:val="a"/>
    <w:next w:val="a"/>
    <w:link w:val="20"/>
    <w:uiPriority w:val="9"/>
    <w:qFormat/>
    <w:rsid w:val="00C5760B"/>
    <w:pPr>
      <w:keepNext/>
      <w:ind w:firstLine="851"/>
      <w:outlineLvl w:val="1"/>
    </w:pPr>
    <w:rPr>
      <w:b/>
      <w:bCs/>
      <w:iCs/>
      <w:szCs w:val="28"/>
      <w:lang w:eastAsia="en-US"/>
    </w:rPr>
  </w:style>
  <w:style w:type="paragraph" w:styleId="3">
    <w:name w:val="heading 3"/>
    <w:basedOn w:val="a"/>
    <w:next w:val="a"/>
    <w:link w:val="30"/>
    <w:qFormat/>
    <w:rsid w:val="00FD7461"/>
    <w:pPr>
      <w:keepNext/>
      <w:spacing w:before="240" w:after="60"/>
      <w:outlineLvl w:val="2"/>
    </w:pPr>
    <w:rPr>
      <w:rFonts w:cs="Arial"/>
      <w:b/>
      <w:bCs/>
      <w:szCs w:val="26"/>
    </w:rPr>
  </w:style>
  <w:style w:type="paragraph" w:styleId="4">
    <w:name w:val="heading 4"/>
    <w:basedOn w:val="a"/>
    <w:next w:val="a"/>
    <w:link w:val="40"/>
    <w:unhideWhenUsed/>
    <w:qFormat/>
    <w:rsid w:val="00FD7461"/>
    <w:pPr>
      <w:keepNext/>
      <w:spacing w:before="240" w:after="60"/>
      <w:outlineLvl w:val="3"/>
    </w:pPr>
    <w:rPr>
      <w:b/>
      <w:bCs/>
      <w:szCs w:val="28"/>
    </w:rPr>
  </w:style>
  <w:style w:type="paragraph" w:styleId="5">
    <w:name w:val="heading 5"/>
    <w:aliases w:val="!З5"/>
    <w:basedOn w:val="a"/>
    <w:next w:val="a"/>
    <w:link w:val="50"/>
    <w:qFormat/>
    <w:rsid w:val="001B0067"/>
    <w:pPr>
      <w:jc w:val="center"/>
      <w:outlineLvl w:val="4"/>
    </w:pPr>
    <w:rPr>
      <w:b/>
    </w:rPr>
  </w:style>
  <w:style w:type="paragraph" w:styleId="6">
    <w:name w:val="heading 6"/>
    <w:basedOn w:val="a"/>
    <w:next w:val="a"/>
    <w:link w:val="60"/>
    <w:qFormat/>
    <w:rsid w:val="00687A3D"/>
    <w:pPr>
      <w:spacing w:before="240" w:after="60"/>
      <w:outlineLvl w:val="5"/>
    </w:pPr>
    <w:rPr>
      <w:b/>
      <w:bCs/>
      <w:sz w:val="22"/>
      <w:szCs w:val="22"/>
      <w:lang w:val="ru-RU"/>
    </w:rPr>
  </w:style>
  <w:style w:type="paragraph" w:styleId="7">
    <w:name w:val="heading 7"/>
    <w:basedOn w:val="a"/>
    <w:next w:val="a"/>
    <w:link w:val="70"/>
    <w:qFormat/>
    <w:rsid w:val="00687A3D"/>
    <w:pPr>
      <w:spacing w:before="240" w:after="60"/>
      <w:outlineLvl w:val="6"/>
    </w:pPr>
    <w:rPr>
      <w:sz w:val="24"/>
      <w:szCs w:val="24"/>
      <w:lang w:val="ru-RU"/>
    </w:rPr>
  </w:style>
  <w:style w:type="paragraph" w:styleId="8">
    <w:name w:val="heading 8"/>
    <w:basedOn w:val="a"/>
    <w:next w:val="a"/>
    <w:link w:val="80"/>
    <w:qFormat/>
    <w:rsid w:val="00687A3D"/>
    <w:pPr>
      <w:spacing w:before="240" w:after="60"/>
      <w:outlineLvl w:val="7"/>
    </w:pPr>
    <w:rPr>
      <w:i/>
      <w:iCs/>
      <w:sz w:val="24"/>
      <w:szCs w:val="24"/>
      <w:lang w:val="ru-RU"/>
    </w:rPr>
  </w:style>
  <w:style w:type="paragraph" w:styleId="9">
    <w:name w:val="heading 9"/>
    <w:basedOn w:val="a"/>
    <w:next w:val="a"/>
    <w:link w:val="90"/>
    <w:qFormat/>
    <w:rsid w:val="00687A3D"/>
    <w:pPr>
      <w:spacing w:before="240" w:after="60"/>
      <w:outlineLvl w:val="8"/>
    </w:pPr>
    <w:rPr>
      <w:rFonts w:ascii="Arial" w:hAnsi="Arial" w:cs="Arial"/>
      <w:sz w:val="22"/>
      <w:szCs w:val="22"/>
      <w:lang w:val="ru-RU"/>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a3">
    <w:name w:val="header"/>
    <w:basedOn w:val="a"/>
    <w:link w:val="a4"/>
    <w:uiPriority w:val="99"/>
    <w:rsid w:val="00B52C7B"/>
    <w:pPr>
      <w:tabs>
        <w:tab w:val="center" w:pos="4677"/>
        <w:tab w:val="right" w:pos="9355"/>
      </w:tabs>
    </w:pPr>
  </w:style>
  <w:style w:type="paragraph" w:styleId="a5">
    <w:name w:val="footer"/>
    <w:basedOn w:val="a"/>
    <w:link w:val="a6"/>
    <w:rsid w:val="00B52C7B"/>
    <w:pPr>
      <w:tabs>
        <w:tab w:val="center" w:pos="4677"/>
        <w:tab w:val="right" w:pos="9355"/>
      </w:tabs>
    </w:pPr>
  </w:style>
  <w:style w:type="character" w:styleId="11" w:customStyle="1">
    <w:name w:val="Заголовок 1 Знак"/>
    <w:aliases w:val="Заголовок 1 1 Знак"/>
    <w:link w:val="10"/>
    <w:uiPriority w:val="9"/>
    <w:rsid w:val="001C5ABF"/>
    <w:rPr>
      <w:b/>
      <w:bCs/>
      <w:kern w:val="32"/>
      <w:sz w:val="28"/>
      <w:szCs w:val="32"/>
      <w:lang w:val="uk-UA"/>
    </w:rPr>
  </w:style>
  <w:style w:type="character" w:styleId="20" w:customStyle="1">
    <w:name w:val="Заголовок 2 Знак"/>
    <w:aliases w:val="!Заголовок 2 Знак"/>
    <w:link w:val="2"/>
    <w:uiPriority w:val="9"/>
    <w:rsid w:val="00C5760B"/>
    <w:rPr>
      <w:b/>
      <w:bCs/>
      <w:iCs/>
      <w:sz w:val="28"/>
      <w:szCs w:val="28"/>
      <w:lang w:val="uk-UA" w:eastAsia="en-US"/>
    </w:rPr>
  </w:style>
  <w:style w:type="paragraph" w:styleId="rightbar" w:customStyle="1">
    <w:name w:val="rightbar"/>
    <w:basedOn w:val="a"/>
    <w:rsid w:val="00405C27"/>
    <w:pPr>
      <w:spacing w:before="150" w:after="150"/>
    </w:pPr>
    <w:rPr>
      <w:rFonts w:ascii="Arial" w:hAnsi="Arial" w:cs="Arial"/>
      <w:color w:val="000000"/>
      <w:sz w:val="21"/>
      <w:szCs w:val="21"/>
    </w:rPr>
  </w:style>
  <w:style w:type="paragraph" w:styleId="Default" w:customStyle="1">
    <w:name w:val="Default"/>
    <w:rsid w:val="00873D2A"/>
    <w:pPr>
      <w:autoSpaceDE w:val="0"/>
      <w:autoSpaceDN w:val="0"/>
      <w:adjustRightInd w:val="0"/>
    </w:pPr>
    <w:rPr>
      <w:rFonts w:eastAsia="Calibri"/>
      <w:color w:val="000000"/>
      <w:sz w:val="24"/>
      <w:szCs w:val="24"/>
    </w:rPr>
  </w:style>
  <w:style w:type="paragraph" w:styleId="a7">
    <w:name w:val="Document Map"/>
    <w:basedOn w:val="a"/>
    <w:link w:val="a8"/>
    <w:rsid w:val="00906D71"/>
    <w:pPr>
      <w:shd w:val="clear" w:color="auto" w:fill="000080"/>
    </w:pPr>
    <w:rPr>
      <w:rFonts w:ascii="Tahoma" w:hAnsi="Tahoma" w:cs="Tahoma"/>
    </w:rPr>
  </w:style>
  <w:style w:type="character" w:styleId="41" w:customStyle="1">
    <w:name w:val="Знак Знак4"/>
    <w:rsid w:val="00055FD6"/>
    <w:rPr>
      <w:rFonts w:ascii="Cambria" w:hAnsi="Cambria" w:eastAsia="Times New Roman" w:cs="Times New Roman"/>
      <w:b/>
      <w:bCs/>
      <w:i/>
      <w:iCs/>
      <w:sz w:val="28"/>
      <w:szCs w:val="28"/>
      <w:lang w:eastAsia="ru-RU"/>
    </w:rPr>
  </w:style>
  <w:style w:type="table" w:styleId="a9">
    <w:name w:val="Table Grid"/>
    <w:basedOn w:val="a1"/>
    <w:uiPriority w:val="59"/>
    <w:rsid w:val="00D315EF"/>
    <w:rPr>
      <w:rFonts w:ascii="Calibri" w:hAnsi="Calibri" w:eastAsia="Calibri"/>
    </w:r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CHONG" w:customStyle="1">
    <w:name w:val="!З3     - CHONG"/>
    <w:basedOn w:val="3"/>
    <w:rsid w:val="00C5760B"/>
    <w:pPr>
      <w:spacing w:before="0" w:after="0"/>
      <w:ind w:firstLine="851"/>
      <w:jc w:val="left"/>
    </w:pPr>
    <w:rPr>
      <w:rFonts w:cs="Times New Roman"/>
      <w:szCs w:val="20"/>
    </w:rPr>
  </w:style>
  <w:style w:type="character" w:styleId="aa">
    <w:name w:val="page number"/>
    <w:basedOn w:val="a0"/>
    <w:rsid w:val="008B5046"/>
  </w:style>
  <w:style w:type="character" w:styleId="40" w:customStyle="1">
    <w:name w:val="Заголовок 4 Знак"/>
    <w:link w:val="4"/>
    <w:rsid w:val="00FD7461"/>
    <w:rPr>
      <w:rFonts w:eastAsia="Times New Roman" w:cs="Times New Roman"/>
      <w:b/>
      <w:bCs/>
      <w:sz w:val="28"/>
      <w:szCs w:val="28"/>
      <w:lang w:val="uk-UA"/>
    </w:rPr>
  </w:style>
  <w:style w:type="character" w:styleId="50" w:customStyle="1">
    <w:name w:val="Заголовок 5 Знак"/>
    <w:aliases w:val="!З5 Знак"/>
    <w:link w:val="5"/>
    <w:rsid w:val="001B0067"/>
    <w:rPr>
      <w:b/>
      <w:sz w:val="28"/>
      <w:lang w:val="uk-UA"/>
    </w:rPr>
  </w:style>
  <w:style w:type="character" w:styleId="60" w:customStyle="1">
    <w:name w:val="Заголовок 6 Знак"/>
    <w:link w:val="6"/>
    <w:rsid w:val="00687A3D"/>
    <w:rPr>
      <w:b/>
      <w:bCs/>
      <w:sz w:val="22"/>
      <w:szCs w:val="22"/>
    </w:rPr>
  </w:style>
  <w:style w:type="character" w:styleId="70" w:customStyle="1">
    <w:name w:val="Заголовок 7 Знак"/>
    <w:link w:val="7"/>
    <w:rsid w:val="00687A3D"/>
    <w:rPr>
      <w:sz w:val="24"/>
      <w:szCs w:val="24"/>
    </w:rPr>
  </w:style>
  <w:style w:type="character" w:styleId="80" w:customStyle="1">
    <w:name w:val="Заголовок 8 Знак"/>
    <w:link w:val="8"/>
    <w:rsid w:val="00687A3D"/>
    <w:rPr>
      <w:i/>
      <w:iCs/>
      <w:sz w:val="24"/>
      <w:szCs w:val="24"/>
    </w:rPr>
  </w:style>
  <w:style w:type="character" w:styleId="90" w:customStyle="1">
    <w:name w:val="Заголовок 9 Знак"/>
    <w:link w:val="9"/>
    <w:rsid w:val="00687A3D"/>
    <w:rPr>
      <w:rFonts w:ascii="Arial" w:hAnsi="Arial" w:cs="Arial"/>
      <w:sz w:val="22"/>
      <w:szCs w:val="22"/>
    </w:rPr>
  </w:style>
  <w:style w:type="character" w:styleId="ab" w:customStyle="1">
    <w:name w:val="Абзац списка Знак"/>
    <w:link w:val="ac"/>
    <w:uiPriority w:val="34"/>
    <w:rsid w:val="003E16EC"/>
    <w:rPr>
      <w:rFonts w:ascii="Calibri" w:hAnsi="Calibri" w:eastAsia="Calibri"/>
      <w:sz w:val="22"/>
      <w:szCs w:val="22"/>
      <w:lang w:eastAsia="en-US"/>
    </w:rPr>
  </w:style>
  <w:style w:type="paragraph" w:styleId="015" w:customStyle="1">
    <w:name w:val="Стиль Абзац списка + После:  0 пт Междустр.интервал:  15 строки"/>
    <w:basedOn w:val="ac"/>
    <w:rsid w:val="000D2950"/>
    <w:pPr>
      <w:numPr>
        <w:numId w:val="2"/>
      </w:numPr>
      <w:tabs>
        <w:tab w:val="left" w:pos="1134"/>
      </w:tabs>
      <w:spacing w:after="0" w:line="360" w:lineRule="auto"/>
      <w:ind w:left="0" w:firstLine="851"/>
    </w:pPr>
    <w:rPr>
      <w:rFonts w:ascii="Times New Roman" w:hAnsi="Times New Roman" w:eastAsia="Times New Roman"/>
      <w:sz w:val="28"/>
      <w:szCs w:val="20"/>
      <w:lang w:val="uk-UA"/>
    </w:rPr>
  </w:style>
  <w:style w:type="paragraph" w:styleId="ad">
    <w:name w:val="Plain Text"/>
    <w:basedOn w:val="a"/>
    <w:link w:val="ae"/>
    <w:semiHidden/>
    <w:rsid w:val="00687A3D"/>
    <w:rPr>
      <w:rFonts w:ascii="Courier New" w:hAnsi="Courier New" w:cs="Courier New"/>
    </w:rPr>
  </w:style>
  <w:style w:type="character" w:styleId="ae" w:customStyle="1">
    <w:name w:val="Текст Знак"/>
    <w:link w:val="ad"/>
    <w:semiHidden/>
    <w:rsid w:val="00687A3D"/>
    <w:rPr>
      <w:rFonts w:ascii="Courier New" w:hAnsi="Courier New" w:cs="Courier New"/>
      <w:lang w:val="uk-UA"/>
    </w:rPr>
  </w:style>
  <w:style w:type="paragraph" w:styleId="af">
    <w:name w:val="Block Text"/>
    <w:basedOn w:val="a"/>
    <w:semiHidden/>
    <w:rsid w:val="00687A3D"/>
    <w:pPr>
      <w:shd w:val="clear" w:color="auto" w:fill="FFFFFF"/>
      <w:tabs>
        <w:tab w:val="left" w:pos="2127"/>
      </w:tabs>
      <w:spacing w:before="257" w:line="252" w:lineRule="exact"/>
      <w:ind w:left="1134" w:right="4723"/>
    </w:pPr>
    <w:rPr>
      <w:color w:val="000000"/>
      <w:sz w:val="24"/>
      <w:szCs w:val="19"/>
    </w:rPr>
  </w:style>
  <w:style w:type="paragraph" w:styleId="af0" w:customStyle="1">
    <w:name w:val="текст"/>
    <w:basedOn w:val="a"/>
    <w:rsid w:val="00E40741"/>
    <w:pPr>
      <w:suppressAutoHyphens/>
      <w:ind w:firstLine="709"/>
    </w:pPr>
    <w:rPr>
      <w:szCs w:val="24"/>
    </w:rPr>
  </w:style>
  <w:style w:type="character" w:styleId="af1">
    <w:name w:val="Hyperlink"/>
    <w:uiPriority w:val="99"/>
    <w:rsid w:val="00C5760B"/>
    <w:rPr>
      <w:b w:val="0"/>
      <w:color w:val="000000"/>
    </w:rPr>
  </w:style>
  <w:style w:type="paragraph" w:styleId="af2">
    <w:name w:val="Normal (Web)"/>
    <w:basedOn w:val="a"/>
    <w:uiPriority w:val="99"/>
    <w:semiHidden/>
    <w:rsid w:val="00687A3D"/>
    <w:pPr>
      <w:spacing w:before="100" w:beforeAutospacing="1" w:after="100" w:afterAutospacing="1"/>
    </w:pPr>
    <w:rPr>
      <w:sz w:val="24"/>
      <w:szCs w:val="24"/>
      <w:lang w:val="ru-RU"/>
    </w:rPr>
  </w:style>
  <w:style w:type="paragraph" w:styleId="HTML">
    <w:name w:val="HTML Preformatted"/>
    <w:basedOn w:val="a"/>
    <w:link w:val="HTML0"/>
    <w:semiHidden/>
    <w:rsid w:val="00687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eastAsia="Courier New" w:cs="Courier New"/>
      <w:color w:val="000000"/>
      <w:lang w:val="ru-RU"/>
    </w:rPr>
  </w:style>
  <w:style w:type="character" w:styleId="HTML0" w:customStyle="1">
    <w:name w:val="Стандартный HTML Знак"/>
    <w:link w:val="HTML"/>
    <w:semiHidden/>
    <w:rsid w:val="00687A3D"/>
    <w:rPr>
      <w:rFonts w:ascii="Courier New" w:hAnsi="Courier New" w:eastAsia="Courier New" w:cs="Courier New"/>
      <w:color w:val="000000"/>
    </w:rPr>
  </w:style>
  <w:style w:type="character" w:styleId="af3">
    <w:name w:val="FollowedHyperlink"/>
    <w:semiHidden/>
    <w:rsid w:val="00687A3D"/>
    <w:rPr>
      <w:color w:val="800080"/>
      <w:u w:val="single"/>
    </w:rPr>
  </w:style>
  <w:style w:type="paragraph" w:styleId="af4">
    <w:name w:val="Title"/>
    <w:basedOn w:val="a"/>
    <w:link w:val="af5"/>
    <w:qFormat/>
    <w:rsid w:val="00687A3D"/>
    <w:pPr>
      <w:ind w:firstLine="720"/>
      <w:jc w:val="center"/>
    </w:pPr>
    <w:rPr>
      <w:b/>
      <w:bCs/>
    </w:rPr>
  </w:style>
  <w:style w:type="character" w:styleId="af5" w:customStyle="1">
    <w:name w:val="Название Знак"/>
    <w:link w:val="af4"/>
    <w:rsid w:val="00687A3D"/>
    <w:rPr>
      <w:b/>
      <w:bCs/>
      <w:sz w:val="28"/>
      <w:lang w:val="uk-UA"/>
    </w:rPr>
  </w:style>
  <w:style w:type="paragraph" w:styleId="ac">
    <w:name w:val="List Paragraph"/>
    <w:basedOn w:val="a"/>
    <w:link w:val="ab"/>
    <w:uiPriority w:val="34"/>
    <w:qFormat/>
    <w:rsid w:val="00687A3D"/>
    <w:pPr>
      <w:spacing w:after="200" w:line="276" w:lineRule="auto"/>
      <w:ind w:left="720"/>
      <w:contextualSpacing/>
    </w:pPr>
    <w:rPr>
      <w:rFonts w:ascii="Calibri" w:hAnsi="Calibri" w:eastAsia="Calibri"/>
      <w:sz w:val="22"/>
      <w:szCs w:val="22"/>
      <w:lang w:val="ru-RU" w:eastAsia="en-US"/>
    </w:rPr>
  </w:style>
  <w:style w:type="character" w:styleId="30" w:customStyle="1">
    <w:name w:val="Заголовок 3 Знак"/>
    <w:link w:val="3"/>
    <w:rsid w:val="00FD7461"/>
    <w:rPr>
      <w:rFonts w:cs="Arial"/>
      <w:b/>
      <w:bCs/>
      <w:sz w:val="28"/>
      <w:szCs w:val="26"/>
      <w:lang w:val="uk-UA"/>
    </w:rPr>
  </w:style>
  <w:style w:type="character" w:styleId="af6">
    <w:name w:val="Emphasis"/>
    <w:qFormat/>
    <w:rsid w:val="00687A3D"/>
    <w:rPr>
      <w:rFonts w:ascii="Calibri" w:hAnsi="Calibri"/>
      <w:b/>
      <w:i/>
      <w:iCs/>
    </w:rPr>
  </w:style>
  <w:style w:type="paragraph" w:styleId="af7">
    <w:name w:val="Subtitle"/>
    <w:basedOn w:val="a"/>
    <w:next w:val="a"/>
    <w:link w:val="af8"/>
    <w:uiPriority w:val="11"/>
    <w:qFormat/>
    <w:rsid w:val="00687A3D"/>
    <w:pPr>
      <w:spacing w:after="60"/>
      <w:jc w:val="center"/>
      <w:outlineLvl w:val="1"/>
    </w:pPr>
    <w:rPr>
      <w:rFonts w:ascii="Cambria" w:hAnsi="Cambria"/>
      <w:sz w:val="24"/>
      <w:szCs w:val="24"/>
      <w:lang w:val="ru-RU"/>
    </w:rPr>
  </w:style>
  <w:style w:type="character" w:styleId="af8" w:customStyle="1">
    <w:name w:val="Подзаголовок Знак"/>
    <w:link w:val="af7"/>
    <w:uiPriority w:val="11"/>
    <w:rsid w:val="00687A3D"/>
    <w:rPr>
      <w:rFonts w:ascii="Cambria" w:hAnsi="Cambria"/>
      <w:sz w:val="24"/>
      <w:szCs w:val="24"/>
    </w:rPr>
  </w:style>
  <w:style w:type="character" w:styleId="af9">
    <w:name w:val="Strong"/>
    <w:uiPriority w:val="22"/>
    <w:qFormat/>
    <w:rsid w:val="00687A3D"/>
    <w:rPr>
      <w:b/>
      <w:bCs/>
    </w:rPr>
  </w:style>
  <w:style w:type="paragraph" w:styleId="afa">
    <w:name w:val="No Spacing"/>
    <w:basedOn w:val="a"/>
    <w:uiPriority w:val="1"/>
    <w:qFormat/>
    <w:rsid w:val="00687A3D"/>
    <w:rPr>
      <w:sz w:val="24"/>
      <w:szCs w:val="32"/>
      <w:lang w:val="ru-RU"/>
    </w:rPr>
  </w:style>
  <w:style w:type="paragraph" w:styleId="21">
    <w:name w:val="Quote"/>
    <w:basedOn w:val="a"/>
    <w:next w:val="a"/>
    <w:link w:val="22"/>
    <w:uiPriority w:val="29"/>
    <w:qFormat/>
    <w:rsid w:val="00687A3D"/>
    <w:rPr>
      <w:i/>
      <w:sz w:val="24"/>
      <w:szCs w:val="24"/>
      <w:lang w:val="ru-RU"/>
    </w:rPr>
  </w:style>
  <w:style w:type="character" w:styleId="22" w:customStyle="1">
    <w:name w:val="Цитата 2 Знак"/>
    <w:link w:val="21"/>
    <w:uiPriority w:val="29"/>
    <w:rsid w:val="00687A3D"/>
    <w:rPr>
      <w:i/>
      <w:sz w:val="24"/>
      <w:szCs w:val="24"/>
    </w:rPr>
  </w:style>
  <w:style w:type="paragraph" w:styleId="afb">
    <w:name w:val="Intense Quote"/>
    <w:basedOn w:val="a"/>
    <w:next w:val="a"/>
    <w:link w:val="afc"/>
    <w:uiPriority w:val="30"/>
    <w:qFormat/>
    <w:rsid w:val="00687A3D"/>
    <w:pPr>
      <w:ind w:left="720" w:right="720"/>
    </w:pPr>
    <w:rPr>
      <w:b/>
      <w:i/>
      <w:sz w:val="24"/>
      <w:szCs w:val="22"/>
      <w:lang w:val="ru-RU"/>
    </w:rPr>
  </w:style>
  <w:style w:type="character" w:styleId="afc" w:customStyle="1">
    <w:name w:val="Выделенная цитата Знак"/>
    <w:link w:val="afb"/>
    <w:uiPriority w:val="30"/>
    <w:rsid w:val="00687A3D"/>
    <w:rPr>
      <w:b/>
      <w:i/>
      <w:sz w:val="24"/>
      <w:szCs w:val="22"/>
    </w:rPr>
  </w:style>
  <w:style w:type="character" w:styleId="afd">
    <w:name w:val="Subtle Emphasis"/>
    <w:uiPriority w:val="19"/>
    <w:qFormat/>
    <w:rsid w:val="00687A3D"/>
    <w:rPr>
      <w:i/>
      <w:color w:val="5A5A5A"/>
    </w:rPr>
  </w:style>
  <w:style w:type="character" w:styleId="afe">
    <w:name w:val="Intense Emphasis"/>
    <w:uiPriority w:val="21"/>
    <w:qFormat/>
    <w:rsid w:val="00687A3D"/>
    <w:rPr>
      <w:b/>
      <w:i/>
      <w:sz w:val="24"/>
      <w:szCs w:val="24"/>
      <w:u w:val="single"/>
    </w:rPr>
  </w:style>
  <w:style w:type="character" w:styleId="aff">
    <w:name w:val="Subtle Reference"/>
    <w:uiPriority w:val="31"/>
    <w:qFormat/>
    <w:rsid w:val="00687A3D"/>
    <w:rPr>
      <w:sz w:val="24"/>
      <w:szCs w:val="24"/>
      <w:u w:val="single"/>
    </w:rPr>
  </w:style>
  <w:style w:type="character" w:styleId="aff0">
    <w:name w:val="Intense Reference"/>
    <w:uiPriority w:val="32"/>
    <w:qFormat/>
    <w:rsid w:val="00687A3D"/>
    <w:rPr>
      <w:b/>
      <w:sz w:val="24"/>
      <w:u w:val="single"/>
    </w:rPr>
  </w:style>
  <w:style w:type="character" w:styleId="aff1">
    <w:name w:val="Book Title"/>
    <w:uiPriority w:val="33"/>
    <w:qFormat/>
    <w:rsid w:val="00687A3D"/>
    <w:rPr>
      <w:rFonts w:ascii="Cambria" w:hAnsi="Cambria" w:eastAsia="Times New Roman"/>
      <w:b/>
      <w:i/>
      <w:sz w:val="24"/>
      <w:szCs w:val="24"/>
    </w:rPr>
  </w:style>
  <w:style w:type="paragraph" w:styleId="aff2">
    <w:name w:val="TOC Heading"/>
    <w:basedOn w:val="10"/>
    <w:next w:val="a"/>
    <w:uiPriority w:val="39"/>
    <w:unhideWhenUsed/>
    <w:qFormat/>
    <w:rsid w:val="00687A3D"/>
    <w:pPr>
      <w:outlineLvl w:val="9"/>
    </w:pPr>
    <w:rPr>
      <w:lang w:val="ru-RU"/>
    </w:rPr>
  </w:style>
  <w:style w:type="character" w:styleId="a4" w:customStyle="1">
    <w:name w:val="Верхний колонтитул Знак"/>
    <w:link w:val="a3"/>
    <w:uiPriority w:val="99"/>
    <w:rsid w:val="00687A3D"/>
    <w:rPr>
      <w:sz w:val="24"/>
      <w:szCs w:val="24"/>
    </w:rPr>
  </w:style>
  <w:style w:type="character" w:styleId="a6" w:customStyle="1">
    <w:name w:val="Нижний колонтитул Знак"/>
    <w:link w:val="a5"/>
    <w:rsid w:val="00687A3D"/>
    <w:rPr>
      <w:sz w:val="24"/>
      <w:szCs w:val="24"/>
    </w:rPr>
  </w:style>
  <w:style w:type="numbering" w:styleId="1" w:customStyle="1">
    <w:name w:val="Стиль1"/>
    <w:uiPriority w:val="99"/>
    <w:rsid w:val="00687A3D"/>
    <w:pPr>
      <w:numPr>
        <w:numId w:val="1"/>
      </w:numPr>
    </w:pPr>
  </w:style>
  <w:style w:type="paragraph" w:styleId="aff3">
    <w:name w:val="Balloon Text"/>
    <w:basedOn w:val="a"/>
    <w:link w:val="aff4"/>
    <w:unhideWhenUsed/>
    <w:rsid w:val="00687A3D"/>
    <w:rPr>
      <w:rFonts w:ascii="Tahoma" w:hAnsi="Tahoma" w:cs="Tahoma"/>
      <w:sz w:val="16"/>
      <w:szCs w:val="16"/>
    </w:rPr>
  </w:style>
  <w:style w:type="character" w:styleId="aff4" w:customStyle="1">
    <w:name w:val="Текст выноски Знак"/>
    <w:link w:val="aff3"/>
    <w:rsid w:val="00687A3D"/>
    <w:rPr>
      <w:rFonts w:ascii="Tahoma" w:hAnsi="Tahoma" w:cs="Tahoma"/>
      <w:sz w:val="16"/>
      <w:szCs w:val="16"/>
      <w:lang w:val="uk-UA"/>
    </w:rPr>
  </w:style>
  <w:style w:type="paragraph" w:styleId="aff5">
    <w:name w:val="caption"/>
    <w:basedOn w:val="a"/>
    <w:next w:val="a"/>
    <w:unhideWhenUsed/>
    <w:qFormat/>
    <w:rsid w:val="00006BAB"/>
    <w:pPr>
      <w:spacing w:after="200"/>
    </w:pPr>
    <w:rPr>
      <w:b/>
      <w:bCs/>
      <w:color w:val="4F81BD"/>
      <w:sz w:val="18"/>
      <w:szCs w:val="18"/>
      <w:lang w:val="ru-RU"/>
    </w:rPr>
  </w:style>
  <w:style w:type="paragraph" w:styleId="23">
    <w:name w:val="toc 2"/>
    <w:basedOn w:val="a"/>
    <w:next w:val="a"/>
    <w:autoRedefine/>
    <w:uiPriority w:val="39"/>
    <w:unhideWhenUsed/>
    <w:qFormat/>
    <w:rsid w:val="00C5760B"/>
    <w:pPr>
      <w:tabs>
        <w:tab w:val="right" w:leader="dot" w:pos="9771"/>
      </w:tabs>
      <w:spacing w:after="100" w:line="276" w:lineRule="auto"/>
      <w:ind w:left="220"/>
    </w:pPr>
    <w:rPr>
      <w:noProof/>
      <w:szCs w:val="22"/>
      <w:lang w:val="ru-RU" w:eastAsia="en-US"/>
    </w:rPr>
  </w:style>
  <w:style w:type="paragraph" w:styleId="12">
    <w:name w:val="toc 1"/>
    <w:basedOn w:val="a"/>
    <w:next w:val="a"/>
    <w:autoRedefine/>
    <w:uiPriority w:val="39"/>
    <w:unhideWhenUsed/>
    <w:qFormat/>
    <w:rsid w:val="0062733C"/>
    <w:pPr>
      <w:spacing w:after="100" w:line="276" w:lineRule="auto"/>
    </w:pPr>
    <w:rPr>
      <w:szCs w:val="22"/>
      <w:lang w:val="ru-RU" w:eastAsia="en-US"/>
    </w:rPr>
  </w:style>
  <w:style w:type="paragraph" w:styleId="31">
    <w:name w:val="toc 3"/>
    <w:basedOn w:val="a"/>
    <w:next w:val="a"/>
    <w:autoRedefine/>
    <w:uiPriority w:val="39"/>
    <w:unhideWhenUsed/>
    <w:qFormat/>
    <w:rsid w:val="0062733C"/>
    <w:pPr>
      <w:spacing w:after="100" w:line="276" w:lineRule="auto"/>
      <w:ind w:left="440"/>
    </w:pPr>
    <w:rPr>
      <w:szCs w:val="22"/>
      <w:lang w:val="ru-RU" w:eastAsia="en-US"/>
    </w:rPr>
  </w:style>
  <w:style w:type="character" w:styleId="a8" w:customStyle="1">
    <w:name w:val="Схема документа Знак"/>
    <w:link w:val="a7"/>
    <w:rsid w:val="00F8468E"/>
    <w:rPr>
      <w:rFonts w:ascii="Tahoma" w:hAnsi="Tahoma" w:cs="Tahoma"/>
      <w:shd w:val="clear" w:color="auto" w:fill="000080"/>
      <w:lang w:val="uk-UA"/>
    </w:rPr>
  </w:style>
  <w:style w:type="paragraph" w:styleId="2TimesNewRomanCYR095" w:customStyle="1">
    <w:name w:val="Стиль Основной текст 2 + Times New Roman CYR Первая строка:  095 ..."/>
    <w:basedOn w:val="a"/>
    <w:rsid w:val="00BC2115"/>
    <w:pPr>
      <w:widowControl w:val="0"/>
      <w:shd w:val="clear" w:color="auto" w:fill="FFFFFF"/>
      <w:ind w:firstLine="539"/>
    </w:pPr>
    <w:rPr>
      <w:color w:val="000000"/>
      <w:spacing w:val="-5"/>
      <w:szCs w:val="28"/>
      <w:lang w:val="en-US"/>
    </w:rPr>
  </w:style>
  <w:style w:type="paragraph" w:styleId="1-CHONG" w:customStyle="1">
    <w:name w:val="!З1Ц  - CHONG"/>
    <w:basedOn w:val="10"/>
    <w:rsid w:val="00E83239"/>
    <w:pPr>
      <w:spacing w:line="720" w:lineRule="auto"/>
      <w:jc w:val="center"/>
    </w:pPr>
    <w:rPr>
      <w:szCs w:val="20"/>
    </w:rPr>
  </w:style>
  <w:style w:type="paragraph" w:styleId="1-CHONG0" w:customStyle="1">
    <w:name w:val="!З1     - CHONG"/>
    <w:basedOn w:val="10"/>
    <w:rsid w:val="004029E7"/>
    <w:pPr>
      <w:ind w:firstLine="851"/>
    </w:pPr>
    <w:rPr>
      <w:szCs w:val="20"/>
    </w:rPr>
  </w:style>
  <w:style w:type="paragraph" w:styleId="2-CHONG" w:customStyle="1">
    <w:name w:val="!З2     - CHONG"/>
    <w:basedOn w:val="2"/>
    <w:rsid w:val="004029E7"/>
    <w:rPr>
      <w:iCs w:val="0"/>
      <w:szCs w:val="20"/>
    </w:rPr>
  </w:style>
  <w:style w:type="paragraph" w:styleId="5-CHONG" w:customStyle="1">
    <w:name w:val="!З5 (Додатки) - CHONG"/>
    <w:basedOn w:val="5"/>
    <w:qFormat/>
    <w:rsid w:val="001B0067"/>
  </w:style>
  <w:style w:type="paragraph" w:styleId="-CHONG0" w:customStyle="1">
    <w:name w:val="_ПерелікНум - CHONG"/>
    <w:basedOn w:val="a"/>
    <w:next w:val="-CHONG1"/>
    <w:qFormat/>
    <w:rsid w:val="00E825E2"/>
    <w:pPr>
      <w:numPr>
        <w:numId w:val="4"/>
      </w:numPr>
      <w:tabs>
        <w:tab w:val="left" w:pos="1134"/>
      </w:tabs>
    </w:pPr>
  </w:style>
  <w:style w:type="paragraph" w:styleId="-CHONG1" w:customStyle="1">
    <w:name w:val="_Звичайний текст - CHONG"/>
    <w:basedOn w:val="a"/>
    <w:qFormat/>
    <w:rsid w:val="00E27CB3"/>
    <w:pPr>
      <w:ind w:firstLine="851"/>
    </w:pPr>
  </w:style>
  <w:style w:type="paragraph" w:styleId="-CHONG" w:customStyle="1">
    <w:name w:val="_ПерелікМарк -  CHONG"/>
    <w:basedOn w:val="-CHONG1"/>
    <w:qFormat/>
    <w:rsid w:val="00A1048E"/>
    <w:pPr>
      <w:numPr>
        <w:numId w:val="3"/>
      </w:numPr>
      <w:tabs>
        <w:tab w:val="left" w:pos="1134"/>
      </w:tabs>
    </w:pPr>
  </w:style>
  <w:style w:type="paragraph" w:styleId="equation" w:customStyle="1">
    <w:name w:val="equation"/>
    <w:basedOn w:val="a"/>
    <w:next w:val="a"/>
    <w:rsid w:val="007B6326"/>
    <w:pPr>
      <w:tabs>
        <w:tab w:val="center" w:pos="3289"/>
        <w:tab w:val="right" w:pos="6917"/>
      </w:tabs>
      <w:overflowPunct w:val="0"/>
      <w:autoSpaceDE w:val="0"/>
      <w:autoSpaceDN w:val="0"/>
      <w:adjustRightInd w:val="0"/>
      <w:spacing w:before="160" w:after="160" w:line="240" w:lineRule="atLeast"/>
      <w:textAlignment w:val="baseline"/>
    </w:pPr>
    <w:rPr>
      <w:sz w:val="20"/>
      <w:lang w:val="en-US" w:eastAsia="en-US"/>
    </w:rPr>
  </w:style>
  <w:style w:type="paragraph" w:styleId="-CHONG2" w:customStyle="1">
    <w:name w:val="_Формула - CHONG"/>
    <w:basedOn w:val="equation"/>
    <w:qFormat/>
    <w:rsid w:val="00F77FAA"/>
    <w:pPr>
      <w:tabs>
        <w:tab w:val="clear" w:pos="3289"/>
        <w:tab w:val="clear" w:pos="6917"/>
        <w:tab w:val="center" w:pos="4536"/>
        <w:tab w:val="right" w:pos="9781"/>
      </w:tabs>
      <w:spacing w:before="0" w:after="0" w:line="360" w:lineRule="auto"/>
    </w:pPr>
    <w:rPr>
      <w:sz w:val="28"/>
      <w:szCs w:val="28"/>
      <w:lang w:val="uk-UA"/>
    </w:rPr>
  </w:style>
  <w:style w:type="paragraph" w:styleId="-CHONG3" w:customStyle="1">
    <w:name w:val="_Лістинг - CHONG"/>
    <w:basedOn w:val="a"/>
    <w:qFormat/>
    <w:rsid w:val="007C7E32"/>
    <w:pPr>
      <w:spacing w:line="240" w:lineRule="auto"/>
      <w:jc w:val="left"/>
    </w:pPr>
    <w:rPr>
      <w:rFonts w:ascii="Consolas" w:hAnsi="Consolas" w:cs="Consolas"/>
      <w:sz w:val="20"/>
    </w:rPr>
  </w:style>
  <w:style w:type="paragraph" w:styleId="-CHONG4" w:customStyle="1">
    <w:name w:val="_Рисунок - CHONG"/>
    <w:basedOn w:val="a"/>
    <w:qFormat/>
    <w:rsid w:val="00043792"/>
    <w:pPr>
      <w:jc w:val="center"/>
    </w:pPr>
  </w:style>
  <w:style w:type="character" w:styleId="aff6" w:customStyle="1">
    <w:name w:val="Незакрита згадка"/>
    <w:uiPriority w:val="99"/>
    <w:semiHidden/>
    <w:unhideWhenUsed/>
    <w:rsid w:val="00547CAA"/>
    <w:rPr>
      <w:color w:val="605E5C"/>
      <w:shd w:val="clear" w:color="auto" w:fill="E1DFDD"/>
    </w:rPr>
  </w:style>
  <w:style w:type="paragraph" w:styleId="aff7" w:customStyle="1">
    <w:name w:val="__"/>
    <w:basedOn w:val="a"/>
    <w:link w:val="aff8"/>
    <w:qFormat/>
    <w:rsid w:val="00A059E3"/>
    <w:pPr>
      <w:ind w:firstLine="680"/>
    </w:pPr>
    <w:rPr>
      <w:rFonts w:ascii="Consolas" w:hAnsi="Consolas" w:eastAsia="Consolas" w:cs="Consolas"/>
      <w:szCs w:val="28"/>
      <w:lang w:val="x-none" w:eastAsia="x-none"/>
    </w:rPr>
  </w:style>
  <w:style w:type="character" w:styleId="aff8" w:customStyle="1">
    <w:name w:val="__ Знак"/>
    <w:link w:val="aff7"/>
    <w:rsid w:val="00A059E3"/>
    <w:rPr>
      <w:rFonts w:ascii="Consolas" w:hAnsi="Consolas" w:eastAsia="Consolas" w:cs="Consolas"/>
      <w:sz w:val="28"/>
      <w:szCs w:val="28"/>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88746">
      <w:bodyDiv w:val="1"/>
      <w:marLeft w:val="0"/>
      <w:marRight w:val="0"/>
      <w:marTop w:val="0"/>
      <w:marBottom w:val="0"/>
      <w:divBdr>
        <w:top w:val="none" w:sz="0" w:space="0" w:color="auto"/>
        <w:left w:val="none" w:sz="0" w:space="0" w:color="auto"/>
        <w:bottom w:val="none" w:sz="0" w:space="0" w:color="auto"/>
        <w:right w:val="none" w:sz="0" w:space="0" w:color="auto"/>
      </w:divBdr>
      <w:divsChild>
        <w:div w:id="1535540476">
          <w:marLeft w:val="0"/>
          <w:marRight w:val="0"/>
          <w:marTop w:val="0"/>
          <w:marBottom w:val="0"/>
          <w:divBdr>
            <w:top w:val="none" w:sz="0" w:space="0" w:color="auto"/>
            <w:left w:val="none" w:sz="0" w:space="0" w:color="auto"/>
            <w:bottom w:val="none" w:sz="0" w:space="0" w:color="auto"/>
            <w:right w:val="none" w:sz="0" w:space="0" w:color="auto"/>
          </w:divBdr>
          <w:divsChild>
            <w:div w:id="761800885">
              <w:marLeft w:val="0"/>
              <w:marRight w:val="0"/>
              <w:marTop w:val="0"/>
              <w:marBottom w:val="0"/>
              <w:divBdr>
                <w:top w:val="none" w:sz="0" w:space="0" w:color="auto"/>
                <w:left w:val="none" w:sz="0" w:space="0" w:color="auto"/>
                <w:bottom w:val="none" w:sz="0" w:space="0" w:color="auto"/>
                <w:right w:val="none" w:sz="0" w:space="0" w:color="auto"/>
              </w:divBdr>
            </w:div>
            <w:div w:id="931161428">
              <w:marLeft w:val="0"/>
              <w:marRight w:val="0"/>
              <w:marTop w:val="0"/>
              <w:marBottom w:val="0"/>
              <w:divBdr>
                <w:top w:val="none" w:sz="0" w:space="0" w:color="auto"/>
                <w:left w:val="none" w:sz="0" w:space="0" w:color="auto"/>
                <w:bottom w:val="none" w:sz="0" w:space="0" w:color="auto"/>
                <w:right w:val="none" w:sz="0" w:space="0" w:color="auto"/>
              </w:divBdr>
            </w:div>
            <w:div w:id="1242985733">
              <w:marLeft w:val="0"/>
              <w:marRight w:val="0"/>
              <w:marTop w:val="0"/>
              <w:marBottom w:val="0"/>
              <w:divBdr>
                <w:top w:val="none" w:sz="0" w:space="0" w:color="auto"/>
                <w:left w:val="none" w:sz="0" w:space="0" w:color="auto"/>
                <w:bottom w:val="none" w:sz="0" w:space="0" w:color="auto"/>
                <w:right w:val="none" w:sz="0" w:space="0" w:color="auto"/>
              </w:divBdr>
            </w:div>
            <w:div w:id="152084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1804">
      <w:bodyDiv w:val="1"/>
      <w:marLeft w:val="0"/>
      <w:marRight w:val="0"/>
      <w:marTop w:val="0"/>
      <w:marBottom w:val="0"/>
      <w:divBdr>
        <w:top w:val="none" w:sz="0" w:space="0" w:color="auto"/>
        <w:left w:val="none" w:sz="0" w:space="0" w:color="auto"/>
        <w:bottom w:val="none" w:sz="0" w:space="0" w:color="auto"/>
        <w:right w:val="none" w:sz="0" w:space="0" w:color="auto"/>
      </w:divBdr>
    </w:div>
    <w:div w:id="68620408">
      <w:bodyDiv w:val="1"/>
      <w:marLeft w:val="0"/>
      <w:marRight w:val="0"/>
      <w:marTop w:val="0"/>
      <w:marBottom w:val="0"/>
      <w:divBdr>
        <w:top w:val="none" w:sz="0" w:space="0" w:color="auto"/>
        <w:left w:val="none" w:sz="0" w:space="0" w:color="auto"/>
        <w:bottom w:val="none" w:sz="0" w:space="0" w:color="auto"/>
        <w:right w:val="none" w:sz="0" w:space="0" w:color="auto"/>
      </w:divBdr>
      <w:divsChild>
        <w:div w:id="394934076">
          <w:marLeft w:val="0"/>
          <w:marRight w:val="0"/>
          <w:marTop w:val="0"/>
          <w:marBottom w:val="0"/>
          <w:divBdr>
            <w:top w:val="none" w:sz="0" w:space="0" w:color="auto"/>
            <w:left w:val="none" w:sz="0" w:space="0" w:color="auto"/>
            <w:bottom w:val="none" w:sz="0" w:space="0" w:color="auto"/>
            <w:right w:val="none" w:sz="0" w:space="0" w:color="auto"/>
          </w:divBdr>
          <w:divsChild>
            <w:div w:id="31418633">
              <w:marLeft w:val="0"/>
              <w:marRight w:val="0"/>
              <w:marTop w:val="0"/>
              <w:marBottom w:val="0"/>
              <w:divBdr>
                <w:top w:val="none" w:sz="0" w:space="0" w:color="auto"/>
                <w:left w:val="none" w:sz="0" w:space="0" w:color="auto"/>
                <w:bottom w:val="none" w:sz="0" w:space="0" w:color="auto"/>
                <w:right w:val="none" w:sz="0" w:space="0" w:color="auto"/>
              </w:divBdr>
            </w:div>
            <w:div w:id="116997484">
              <w:marLeft w:val="0"/>
              <w:marRight w:val="0"/>
              <w:marTop w:val="0"/>
              <w:marBottom w:val="0"/>
              <w:divBdr>
                <w:top w:val="none" w:sz="0" w:space="0" w:color="auto"/>
                <w:left w:val="none" w:sz="0" w:space="0" w:color="auto"/>
                <w:bottom w:val="none" w:sz="0" w:space="0" w:color="auto"/>
                <w:right w:val="none" w:sz="0" w:space="0" w:color="auto"/>
              </w:divBdr>
            </w:div>
            <w:div w:id="468474855">
              <w:marLeft w:val="0"/>
              <w:marRight w:val="0"/>
              <w:marTop w:val="0"/>
              <w:marBottom w:val="0"/>
              <w:divBdr>
                <w:top w:val="none" w:sz="0" w:space="0" w:color="auto"/>
                <w:left w:val="none" w:sz="0" w:space="0" w:color="auto"/>
                <w:bottom w:val="none" w:sz="0" w:space="0" w:color="auto"/>
                <w:right w:val="none" w:sz="0" w:space="0" w:color="auto"/>
              </w:divBdr>
            </w:div>
            <w:div w:id="490802523">
              <w:marLeft w:val="0"/>
              <w:marRight w:val="0"/>
              <w:marTop w:val="0"/>
              <w:marBottom w:val="0"/>
              <w:divBdr>
                <w:top w:val="none" w:sz="0" w:space="0" w:color="auto"/>
                <w:left w:val="none" w:sz="0" w:space="0" w:color="auto"/>
                <w:bottom w:val="none" w:sz="0" w:space="0" w:color="auto"/>
                <w:right w:val="none" w:sz="0" w:space="0" w:color="auto"/>
              </w:divBdr>
            </w:div>
            <w:div w:id="669716692">
              <w:marLeft w:val="0"/>
              <w:marRight w:val="0"/>
              <w:marTop w:val="0"/>
              <w:marBottom w:val="0"/>
              <w:divBdr>
                <w:top w:val="none" w:sz="0" w:space="0" w:color="auto"/>
                <w:left w:val="none" w:sz="0" w:space="0" w:color="auto"/>
                <w:bottom w:val="none" w:sz="0" w:space="0" w:color="auto"/>
                <w:right w:val="none" w:sz="0" w:space="0" w:color="auto"/>
              </w:divBdr>
            </w:div>
            <w:div w:id="854534046">
              <w:marLeft w:val="0"/>
              <w:marRight w:val="0"/>
              <w:marTop w:val="0"/>
              <w:marBottom w:val="0"/>
              <w:divBdr>
                <w:top w:val="none" w:sz="0" w:space="0" w:color="auto"/>
                <w:left w:val="none" w:sz="0" w:space="0" w:color="auto"/>
                <w:bottom w:val="none" w:sz="0" w:space="0" w:color="auto"/>
                <w:right w:val="none" w:sz="0" w:space="0" w:color="auto"/>
              </w:divBdr>
            </w:div>
            <w:div w:id="1233543551">
              <w:marLeft w:val="0"/>
              <w:marRight w:val="0"/>
              <w:marTop w:val="0"/>
              <w:marBottom w:val="0"/>
              <w:divBdr>
                <w:top w:val="none" w:sz="0" w:space="0" w:color="auto"/>
                <w:left w:val="none" w:sz="0" w:space="0" w:color="auto"/>
                <w:bottom w:val="none" w:sz="0" w:space="0" w:color="auto"/>
                <w:right w:val="none" w:sz="0" w:space="0" w:color="auto"/>
              </w:divBdr>
            </w:div>
            <w:div w:id="1470633599">
              <w:marLeft w:val="0"/>
              <w:marRight w:val="0"/>
              <w:marTop w:val="0"/>
              <w:marBottom w:val="0"/>
              <w:divBdr>
                <w:top w:val="none" w:sz="0" w:space="0" w:color="auto"/>
                <w:left w:val="none" w:sz="0" w:space="0" w:color="auto"/>
                <w:bottom w:val="none" w:sz="0" w:space="0" w:color="auto"/>
                <w:right w:val="none" w:sz="0" w:space="0" w:color="auto"/>
              </w:divBdr>
            </w:div>
            <w:div w:id="1531608694">
              <w:marLeft w:val="0"/>
              <w:marRight w:val="0"/>
              <w:marTop w:val="0"/>
              <w:marBottom w:val="0"/>
              <w:divBdr>
                <w:top w:val="none" w:sz="0" w:space="0" w:color="auto"/>
                <w:left w:val="none" w:sz="0" w:space="0" w:color="auto"/>
                <w:bottom w:val="none" w:sz="0" w:space="0" w:color="auto"/>
                <w:right w:val="none" w:sz="0" w:space="0" w:color="auto"/>
              </w:divBdr>
            </w:div>
            <w:div w:id="1706905907">
              <w:marLeft w:val="0"/>
              <w:marRight w:val="0"/>
              <w:marTop w:val="0"/>
              <w:marBottom w:val="0"/>
              <w:divBdr>
                <w:top w:val="none" w:sz="0" w:space="0" w:color="auto"/>
                <w:left w:val="none" w:sz="0" w:space="0" w:color="auto"/>
                <w:bottom w:val="none" w:sz="0" w:space="0" w:color="auto"/>
                <w:right w:val="none" w:sz="0" w:space="0" w:color="auto"/>
              </w:divBdr>
            </w:div>
            <w:div w:id="202061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38413">
      <w:bodyDiv w:val="1"/>
      <w:marLeft w:val="0"/>
      <w:marRight w:val="0"/>
      <w:marTop w:val="0"/>
      <w:marBottom w:val="0"/>
      <w:divBdr>
        <w:top w:val="none" w:sz="0" w:space="0" w:color="auto"/>
        <w:left w:val="none" w:sz="0" w:space="0" w:color="auto"/>
        <w:bottom w:val="none" w:sz="0" w:space="0" w:color="auto"/>
        <w:right w:val="none" w:sz="0" w:space="0" w:color="auto"/>
      </w:divBdr>
    </w:div>
    <w:div w:id="114058484">
      <w:bodyDiv w:val="1"/>
      <w:marLeft w:val="0"/>
      <w:marRight w:val="0"/>
      <w:marTop w:val="0"/>
      <w:marBottom w:val="0"/>
      <w:divBdr>
        <w:top w:val="none" w:sz="0" w:space="0" w:color="auto"/>
        <w:left w:val="none" w:sz="0" w:space="0" w:color="auto"/>
        <w:bottom w:val="none" w:sz="0" w:space="0" w:color="auto"/>
        <w:right w:val="none" w:sz="0" w:space="0" w:color="auto"/>
      </w:divBdr>
      <w:divsChild>
        <w:div w:id="75713641">
          <w:marLeft w:val="0"/>
          <w:marRight w:val="0"/>
          <w:marTop w:val="0"/>
          <w:marBottom w:val="0"/>
          <w:divBdr>
            <w:top w:val="none" w:sz="0" w:space="0" w:color="auto"/>
            <w:left w:val="none" w:sz="0" w:space="0" w:color="auto"/>
            <w:bottom w:val="none" w:sz="0" w:space="0" w:color="auto"/>
            <w:right w:val="none" w:sz="0" w:space="0" w:color="auto"/>
          </w:divBdr>
          <w:divsChild>
            <w:div w:id="11028669">
              <w:marLeft w:val="0"/>
              <w:marRight w:val="0"/>
              <w:marTop w:val="0"/>
              <w:marBottom w:val="0"/>
              <w:divBdr>
                <w:top w:val="none" w:sz="0" w:space="0" w:color="auto"/>
                <w:left w:val="none" w:sz="0" w:space="0" w:color="auto"/>
                <w:bottom w:val="none" w:sz="0" w:space="0" w:color="auto"/>
                <w:right w:val="none" w:sz="0" w:space="0" w:color="auto"/>
              </w:divBdr>
            </w:div>
            <w:div w:id="81923273">
              <w:marLeft w:val="0"/>
              <w:marRight w:val="0"/>
              <w:marTop w:val="0"/>
              <w:marBottom w:val="0"/>
              <w:divBdr>
                <w:top w:val="none" w:sz="0" w:space="0" w:color="auto"/>
                <w:left w:val="none" w:sz="0" w:space="0" w:color="auto"/>
                <w:bottom w:val="none" w:sz="0" w:space="0" w:color="auto"/>
                <w:right w:val="none" w:sz="0" w:space="0" w:color="auto"/>
              </w:divBdr>
            </w:div>
            <w:div w:id="121775027">
              <w:marLeft w:val="0"/>
              <w:marRight w:val="0"/>
              <w:marTop w:val="0"/>
              <w:marBottom w:val="0"/>
              <w:divBdr>
                <w:top w:val="none" w:sz="0" w:space="0" w:color="auto"/>
                <w:left w:val="none" w:sz="0" w:space="0" w:color="auto"/>
                <w:bottom w:val="none" w:sz="0" w:space="0" w:color="auto"/>
                <w:right w:val="none" w:sz="0" w:space="0" w:color="auto"/>
              </w:divBdr>
            </w:div>
            <w:div w:id="143356413">
              <w:marLeft w:val="0"/>
              <w:marRight w:val="0"/>
              <w:marTop w:val="0"/>
              <w:marBottom w:val="0"/>
              <w:divBdr>
                <w:top w:val="none" w:sz="0" w:space="0" w:color="auto"/>
                <w:left w:val="none" w:sz="0" w:space="0" w:color="auto"/>
                <w:bottom w:val="none" w:sz="0" w:space="0" w:color="auto"/>
                <w:right w:val="none" w:sz="0" w:space="0" w:color="auto"/>
              </w:divBdr>
            </w:div>
            <w:div w:id="337076278">
              <w:marLeft w:val="0"/>
              <w:marRight w:val="0"/>
              <w:marTop w:val="0"/>
              <w:marBottom w:val="0"/>
              <w:divBdr>
                <w:top w:val="none" w:sz="0" w:space="0" w:color="auto"/>
                <w:left w:val="none" w:sz="0" w:space="0" w:color="auto"/>
                <w:bottom w:val="none" w:sz="0" w:space="0" w:color="auto"/>
                <w:right w:val="none" w:sz="0" w:space="0" w:color="auto"/>
              </w:divBdr>
            </w:div>
            <w:div w:id="378480613">
              <w:marLeft w:val="0"/>
              <w:marRight w:val="0"/>
              <w:marTop w:val="0"/>
              <w:marBottom w:val="0"/>
              <w:divBdr>
                <w:top w:val="none" w:sz="0" w:space="0" w:color="auto"/>
                <w:left w:val="none" w:sz="0" w:space="0" w:color="auto"/>
                <w:bottom w:val="none" w:sz="0" w:space="0" w:color="auto"/>
                <w:right w:val="none" w:sz="0" w:space="0" w:color="auto"/>
              </w:divBdr>
            </w:div>
            <w:div w:id="396326697">
              <w:marLeft w:val="0"/>
              <w:marRight w:val="0"/>
              <w:marTop w:val="0"/>
              <w:marBottom w:val="0"/>
              <w:divBdr>
                <w:top w:val="none" w:sz="0" w:space="0" w:color="auto"/>
                <w:left w:val="none" w:sz="0" w:space="0" w:color="auto"/>
                <w:bottom w:val="none" w:sz="0" w:space="0" w:color="auto"/>
                <w:right w:val="none" w:sz="0" w:space="0" w:color="auto"/>
              </w:divBdr>
            </w:div>
            <w:div w:id="426078455">
              <w:marLeft w:val="0"/>
              <w:marRight w:val="0"/>
              <w:marTop w:val="0"/>
              <w:marBottom w:val="0"/>
              <w:divBdr>
                <w:top w:val="none" w:sz="0" w:space="0" w:color="auto"/>
                <w:left w:val="none" w:sz="0" w:space="0" w:color="auto"/>
                <w:bottom w:val="none" w:sz="0" w:space="0" w:color="auto"/>
                <w:right w:val="none" w:sz="0" w:space="0" w:color="auto"/>
              </w:divBdr>
            </w:div>
            <w:div w:id="543177542">
              <w:marLeft w:val="0"/>
              <w:marRight w:val="0"/>
              <w:marTop w:val="0"/>
              <w:marBottom w:val="0"/>
              <w:divBdr>
                <w:top w:val="none" w:sz="0" w:space="0" w:color="auto"/>
                <w:left w:val="none" w:sz="0" w:space="0" w:color="auto"/>
                <w:bottom w:val="none" w:sz="0" w:space="0" w:color="auto"/>
                <w:right w:val="none" w:sz="0" w:space="0" w:color="auto"/>
              </w:divBdr>
            </w:div>
            <w:div w:id="752823767">
              <w:marLeft w:val="0"/>
              <w:marRight w:val="0"/>
              <w:marTop w:val="0"/>
              <w:marBottom w:val="0"/>
              <w:divBdr>
                <w:top w:val="none" w:sz="0" w:space="0" w:color="auto"/>
                <w:left w:val="none" w:sz="0" w:space="0" w:color="auto"/>
                <w:bottom w:val="none" w:sz="0" w:space="0" w:color="auto"/>
                <w:right w:val="none" w:sz="0" w:space="0" w:color="auto"/>
              </w:divBdr>
            </w:div>
            <w:div w:id="786897915">
              <w:marLeft w:val="0"/>
              <w:marRight w:val="0"/>
              <w:marTop w:val="0"/>
              <w:marBottom w:val="0"/>
              <w:divBdr>
                <w:top w:val="none" w:sz="0" w:space="0" w:color="auto"/>
                <w:left w:val="none" w:sz="0" w:space="0" w:color="auto"/>
                <w:bottom w:val="none" w:sz="0" w:space="0" w:color="auto"/>
                <w:right w:val="none" w:sz="0" w:space="0" w:color="auto"/>
              </w:divBdr>
            </w:div>
            <w:div w:id="1183514680">
              <w:marLeft w:val="0"/>
              <w:marRight w:val="0"/>
              <w:marTop w:val="0"/>
              <w:marBottom w:val="0"/>
              <w:divBdr>
                <w:top w:val="none" w:sz="0" w:space="0" w:color="auto"/>
                <w:left w:val="none" w:sz="0" w:space="0" w:color="auto"/>
                <w:bottom w:val="none" w:sz="0" w:space="0" w:color="auto"/>
                <w:right w:val="none" w:sz="0" w:space="0" w:color="auto"/>
              </w:divBdr>
            </w:div>
            <w:div w:id="1697609734">
              <w:marLeft w:val="0"/>
              <w:marRight w:val="0"/>
              <w:marTop w:val="0"/>
              <w:marBottom w:val="0"/>
              <w:divBdr>
                <w:top w:val="none" w:sz="0" w:space="0" w:color="auto"/>
                <w:left w:val="none" w:sz="0" w:space="0" w:color="auto"/>
                <w:bottom w:val="none" w:sz="0" w:space="0" w:color="auto"/>
                <w:right w:val="none" w:sz="0" w:space="0" w:color="auto"/>
              </w:divBdr>
            </w:div>
            <w:div w:id="1760249010">
              <w:marLeft w:val="0"/>
              <w:marRight w:val="0"/>
              <w:marTop w:val="0"/>
              <w:marBottom w:val="0"/>
              <w:divBdr>
                <w:top w:val="none" w:sz="0" w:space="0" w:color="auto"/>
                <w:left w:val="none" w:sz="0" w:space="0" w:color="auto"/>
                <w:bottom w:val="none" w:sz="0" w:space="0" w:color="auto"/>
                <w:right w:val="none" w:sz="0" w:space="0" w:color="auto"/>
              </w:divBdr>
            </w:div>
            <w:div w:id="1771975508">
              <w:marLeft w:val="0"/>
              <w:marRight w:val="0"/>
              <w:marTop w:val="0"/>
              <w:marBottom w:val="0"/>
              <w:divBdr>
                <w:top w:val="none" w:sz="0" w:space="0" w:color="auto"/>
                <w:left w:val="none" w:sz="0" w:space="0" w:color="auto"/>
                <w:bottom w:val="none" w:sz="0" w:space="0" w:color="auto"/>
                <w:right w:val="none" w:sz="0" w:space="0" w:color="auto"/>
              </w:divBdr>
            </w:div>
            <w:div w:id="1781292905">
              <w:marLeft w:val="0"/>
              <w:marRight w:val="0"/>
              <w:marTop w:val="0"/>
              <w:marBottom w:val="0"/>
              <w:divBdr>
                <w:top w:val="none" w:sz="0" w:space="0" w:color="auto"/>
                <w:left w:val="none" w:sz="0" w:space="0" w:color="auto"/>
                <w:bottom w:val="none" w:sz="0" w:space="0" w:color="auto"/>
                <w:right w:val="none" w:sz="0" w:space="0" w:color="auto"/>
              </w:divBdr>
            </w:div>
            <w:div w:id="214624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4037">
      <w:bodyDiv w:val="1"/>
      <w:marLeft w:val="0"/>
      <w:marRight w:val="0"/>
      <w:marTop w:val="0"/>
      <w:marBottom w:val="0"/>
      <w:divBdr>
        <w:top w:val="none" w:sz="0" w:space="0" w:color="auto"/>
        <w:left w:val="none" w:sz="0" w:space="0" w:color="auto"/>
        <w:bottom w:val="none" w:sz="0" w:space="0" w:color="auto"/>
        <w:right w:val="none" w:sz="0" w:space="0" w:color="auto"/>
      </w:divBdr>
      <w:divsChild>
        <w:div w:id="1023097343">
          <w:marLeft w:val="0"/>
          <w:marRight w:val="0"/>
          <w:marTop w:val="0"/>
          <w:marBottom w:val="0"/>
          <w:divBdr>
            <w:top w:val="none" w:sz="0" w:space="0" w:color="auto"/>
            <w:left w:val="none" w:sz="0" w:space="0" w:color="auto"/>
            <w:bottom w:val="none" w:sz="0" w:space="0" w:color="auto"/>
            <w:right w:val="none" w:sz="0" w:space="0" w:color="auto"/>
          </w:divBdr>
          <w:divsChild>
            <w:div w:id="80950576">
              <w:marLeft w:val="0"/>
              <w:marRight w:val="0"/>
              <w:marTop w:val="0"/>
              <w:marBottom w:val="0"/>
              <w:divBdr>
                <w:top w:val="none" w:sz="0" w:space="0" w:color="auto"/>
                <w:left w:val="none" w:sz="0" w:space="0" w:color="auto"/>
                <w:bottom w:val="none" w:sz="0" w:space="0" w:color="auto"/>
                <w:right w:val="none" w:sz="0" w:space="0" w:color="auto"/>
              </w:divBdr>
            </w:div>
            <w:div w:id="246547614">
              <w:marLeft w:val="0"/>
              <w:marRight w:val="0"/>
              <w:marTop w:val="0"/>
              <w:marBottom w:val="0"/>
              <w:divBdr>
                <w:top w:val="none" w:sz="0" w:space="0" w:color="auto"/>
                <w:left w:val="none" w:sz="0" w:space="0" w:color="auto"/>
                <w:bottom w:val="none" w:sz="0" w:space="0" w:color="auto"/>
                <w:right w:val="none" w:sz="0" w:space="0" w:color="auto"/>
              </w:divBdr>
            </w:div>
            <w:div w:id="493104987">
              <w:marLeft w:val="0"/>
              <w:marRight w:val="0"/>
              <w:marTop w:val="0"/>
              <w:marBottom w:val="0"/>
              <w:divBdr>
                <w:top w:val="none" w:sz="0" w:space="0" w:color="auto"/>
                <w:left w:val="none" w:sz="0" w:space="0" w:color="auto"/>
                <w:bottom w:val="none" w:sz="0" w:space="0" w:color="auto"/>
                <w:right w:val="none" w:sz="0" w:space="0" w:color="auto"/>
              </w:divBdr>
            </w:div>
            <w:div w:id="576742479">
              <w:marLeft w:val="0"/>
              <w:marRight w:val="0"/>
              <w:marTop w:val="0"/>
              <w:marBottom w:val="0"/>
              <w:divBdr>
                <w:top w:val="none" w:sz="0" w:space="0" w:color="auto"/>
                <w:left w:val="none" w:sz="0" w:space="0" w:color="auto"/>
                <w:bottom w:val="none" w:sz="0" w:space="0" w:color="auto"/>
                <w:right w:val="none" w:sz="0" w:space="0" w:color="auto"/>
              </w:divBdr>
            </w:div>
            <w:div w:id="839806476">
              <w:marLeft w:val="0"/>
              <w:marRight w:val="0"/>
              <w:marTop w:val="0"/>
              <w:marBottom w:val="0"/>
              <w:divBdr>
                <w:top w:val="none" w:sz="0" w:space="0" w:color="auto"/>
                <w:left w:val="none" w:sz="0" w:space="0" w:color="auto"/>
                <w:bottom w:val="none" w:sz="0" w:space="0" w:color="auto"/>
                <w:right w:val="none" w:sz="0" w:space="0" w:color="auto"/>
              </w:divBdr>
            </w:div>
            <w:div w:id="951859254">
              <w:marLeft w:val="0"/>
              <w:marRight w:val="0"/>
              <w:marTop w:val="0"/>
              <w:marBottom w:val="0"/>
              <w:divBdr>
                <w:top w:val="none" w:sz="0" w:space="0" w:color="auto"/>
                <w:left w:val="none" w:sz="0" w:space="0" w:color="auto"/>
                <w:bottom w:val="none" w:sz="0" w:space="0" w:color="auto"/>
                <w:right w:val="none" w:sz="0" w:space="0" w:color="auto"/>
              </w:divBdr>
            </w:div>
            <w:div w:id="1038554176">
              <w:marLeft w:val="0"/>
              <w:marRight w:val="0"/>
              <w:marTop w:val="0"/>
              <w:marBottom w:val="0"/>
              <w:divBdr>
                <w:top w:val="none" w:sz="0" w:space="0" w:color="auto"/>
                <w:left w:val="none" w:sz="0" w:space="0" w:color="auto"/>
                <w:bottom w:val="none" w:sz="0" w:space="0" w:color="auto"/>
                <w:right w:val="none" w:sz="0" w:space="0" w:color="auto"/>
              </w:divBdr>
            </w:div>
            <w:div w:id="1062873245">
              <w:marLeft w:val="0"/>
              <w:marRight w:val="0"/>
              <w:marTop w:val="0"/>
              <w:marBottom w:val="0"/>
              <w:divBdr>
                <w:top w:val="none" w:sz="0" w:space="0" w:color="auto"/>
                <w:left w:val="none" w:sz="0" w:space="0" w:color="auto"/>
                <w:bottom w:val="none" w:sz="0" w:space="0" w:color="auto"/>
                <w:right w:val="none" w:sz="0" w:space="0" w:color="auto"/>
              </w:divBdr>
            </w:div>
            <w:div w:id="1286034974">
              <w:marLeft w:val="0"/>
              <w:marRight w:val="0"/>
              <w:marTop w:val="0"/>
              <w:marBottom w:val="0"/>
              <w:divBdr>
                <w:top w:val="none" w:sz="0" w:space="0" w:color="auto"/>
                <w:left w:val="none" w:sz="0" w:space="0" w:color="auto"/>
                <w:bottom w:val="none" w:sz="0" w:space="0" w:color="auto"/>
                <w:right w:val="none" w:sz="0" w:space="0" w:color="auto"/>
              </w:divBdr>
            </w:div>
            <w:div w:id="1426921718">
              <w:marLeft w:val="0"/>
              <w:marRight w:val="0"/>
              <w:marTop w:val="0"/>
              <w:marBottom w:val="0"/>
              <w:divBdr>
                <w:top w:val="none" w:sz="0" w:space="0" w:color="auto"/>
                <w:left w:val="none" w:sz="0" w:space="0" w:color="auto"/>
                <w:bottom w:val="none" w:sz="0" w:space="0" w:color="auto"/>
                <w:right w:val="none" w:sz="0" w:space="0" w:color="auto"/>
              </w:divBdr>
            </w:div>
            <w:div w:id="1498840530">
              <w:marLeft w:val="0"/>
              <w:marRight w:val="0"/>
              <w:marTop w:val="0"/>
              <w:marBottom w:val="0"/>
              <w:divBdr>
                <w:top w:val="none" w:sz="0" w:space="0" w:color="auto"/>
                <w:left w:val="none" w:sz="0" w:space="0" w:color="auto"/>
                <w:bottom w:val="none" w:sz="0" w:space="0" w:color="auto"/>
                <w:right w:val="none" w:sz="0" w:space="0" w:color="auto"/>
              </w:divBdr>
            </w:div>
            <w:div w:id="1502237619">
              <w:marLeft w:val="0"/>
              <w:marRight w:val="0"/>
              <w:marTop w:val="0"/>
              <w:marBottom w:val="0"/>
              <w:divBdr>
                <w:top w:val="none" w:sz="0" w:space="0" w:color="auto"/>
                <w:left w:val="none" w:sz="0" w:space="0" w:color="auto"/>
                <w:bottom w:val="none" w:sz="0" w:space="0" w:color="auto"/>
                <w:right w:val="none" w:sz="0" w:space="0" w:color="auto"/>
              </w:divBdr>
            </w:div>
            <w:div w:id="1859925995">
              <w:marLeft w:val="0"/>
              <w:marRight w:val="0"/>
              <w:marTop w:val="0"/>
              <w:marBottom w:val="0"/>
              <w:divBdr>
                <w:top w:val="none" w:sz="0" w:space="0" w:color="auto"/>
                <w:left w:val="none" w:sz="0" w:space="0" w:color="auto"/>
                <w:bottom w:val="none" w:sz="0" w:space="0" w:color="auto"/>
                <w:right w:val="none" w:sz="0" w:space="0" w:color="auto"/>
              </w:divBdr>
            </w:div>
            <w:div w:id="1865047823">
              <w:marLeft w:val="0"/>
              <w:marRight w:val="0"/>
              <w:marTop w:val="0"/>
              <w:marBottom w:val="0"/>
              <w:divBdr>
                <w:top w:val="none" w:sz="0" w:space="0" w:color="auto"/>
                <w:left w:val="none" w:sz="0" w:space="0" w:color="auto"/>
                <w:bottom w:val="none" w:sz="0" w:space="0" w:color="auto"/>
                <w:right w:val="none" w:sz="0" w:space="0" w:color="auto"/>
              </w:divBdr>
            </w:div>
            <w:div w:id="199494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2267">
      <w:bodyDiv w:val="1"/>
      <w:marLeft w:val="0"/>
      <w:marRight w:val="0"/>
      <w:marTop w:val="0"/>
      <w:marBottom w:val="0"/>
      <w:divBdr>
        <w:top w:val="none" w:sz="0" w:space="0" w:color="auto"/>
        <w:left w:val="none" w:sz="0" w:space="0" w:color="auto"/>
        <w:bottom w:val="none" w:sz="0" w:space="0" w:color="auto"/>
        <w:right w:val="none" w:sz="0" w:space="0" w:color="auto"/>
      </w:divBdr>
      <w:divsChild>
        <w:div w:id="1445342905">
          <w:marLeft w:val="0"/>
          <w:marRight w:val="0"/>
          <w:marTop w:val="0"/>
          <w:marBottom w:val="0"/>
          <w:divBdr>
            <w:top w:val="none" w:sz="0" w:space="0" w:color="auto"/>
            <w:left w:val="none" w:sz="0" w:space="0" w:color="auto"/>
            <w:bottom w:val="none" w:sz="0" w:space="0" w:color="auto"/>
            <w:right w:val="none" w:sz="0" w:space="0" w:color="auto"/>
          </w:divBdr>
          <w:divsChild>
            <w:div w:id="35280721">
              <w:marLeft w:val="0"/>
              <w:marRight w:val="0"/>
              <w:marTop w:val="0"/>
              <w:marBottom w:val="0"/>
              <w:divBdr>
                <w:top w:val="none" w:sz="0" w:space="0" w:color="auto"/>
                <w:left w:val="none" w:sz="0" w:space="0" w:color="auto"/>
                <w:bottom w:val="none" w:sz="0" w:space="0" w:color="auto"/>
                <w:right w:val="none" w:sz="0" w:space="0" w:color="auto"/>
              </w:divBdr>
            </w:div>
            <w:div w:id="283733840">
              <w:marLeft w:val="0"/>
              <w:marRight w:val="0"/>
              <w:marTop w:val="0"/>
              <w:marBottom w:val="0"/>
              <w:divBdr>
                <w:top w:val="none" w:sz="0" w:space="0" w:color="auto"/>
                <w:left w:val="none" w:sz="0" w:space="0" w:color="auto"/>
                <w:bottom w:val="none" w:sz="0" w:space="0" w:color="auto"/>
                <w:right w:val="none" w:sz="0" w:space="0" w:color="auto"/>
              </w:divBdr>
            </w:div>
            <w:div w:id="607084916">
              <w:marLeft w:val="0"/>
              <w:marRight w:val="0"/>
              <w:marTop w:val="0"/>
              <w:marBottom w:val="0"/>
              <w:divBdr>
                <w:top w:val="none" w:sz="0" w:space="0" w:color="auto"/>
                <w:left w:val="none" w:sz="0" w:space="0" w:color="auto"/>
                <w:bottom w:val="none" w:sz="0" w:space="0" w:color="auto"/>
                <w:right w:val="none" w:sz="0" w:space="0" w:color="auto"/>
              </w:divBdr>
            </w:div>
            <w:div w:id="617102059">
              <w:marLeft w:val="0"/>
              <w:marRight w:val="0"/>
              <w:marTop w:val="0"/>
              <w:marBottom w:val="0"/>
              <w:divBdr>
                <w:top w:val="none" w:sz="0" w:space="0" w:color="auto"/>
                <w:left w:val="none" w:sz="0" w:space="0" w:color="auto"/>
                <w:bottom w:val="none" w:sz="0" w:space="0" w:color="auto"/>
                <w:right w:val="none" w:sz="0" w:space="0" w:color="auto"/>
              </w:divBdr>
            </w:div>
            <w:div w:id="990866954">
              <w:marLeft w:val="0"/>
              <w:marRight w:val="0"/>
              <w:marTop w:val="0"/>
              <w:marBottom w:val="0"/>
              <w:divBdr>
                <w:top w:val="none" w:sz="0" w:space="0" w:color="auto"/>
                <w:left w:val="none" w:sz="0" w:space="0" w:color="auto"/>
                <w:bottom w:val="none" w:sz="0" w:space="0" w:color="auto"/>
                <w:right w:val="none" w:sz="0" w:space="0" w:color="auto"/>
              </w:divBdr>
            </w:div>
            <w:div w:id="1010642785">
              <w:marLeft w:val="0"/>
              <w:marRight w:val="0"/>
              <w:marTop w:val="0"/>
              <w:marBottom w:val="0"/>
              <w:divBdr>
                <w:top w:val="none" w:sz="0" w:space="0" w:color="auto"/>
                <w:left w:val="none" w:sz="0" w:space="0" w:color="auto"/>
                <w:bottom w:val="none" w:sz="0" w:space="0" w:color="auto"/>
                <w:right w:val="none" w:sz="0" w:space="0" w:color="auto"/>
              </w:divBdr>
            </w:div>
            <w:div w:id="1215385449">
              <w:marLeft w:val="0"/>
              <w:marRight w:val="0"/>
              <w:marTop w:val="0"/>
              <w:marBottom w:val="0"/>
              <w:divBdr>
                <w:top w:val="none" w:sz="0" w:space="0" w:color="auto"/>
                <w:left w:val="none" w:sz="0" w:space="0" w:color="auto"/>
                <w:bottom w:val="none" w:sz="0" w:space="0" w:color="auto"/>
                <w:right w:val="none" w:sz="0" w:space="0" w:color="auto"/>
              </w:divBdr>
            </w:div>
            <w:div w:id="1313750293">
              <w:marLeft w:val="0"/>
              <w:marRight w:val="0"/>
              <w:marTop w:val="0"/>
              <w:marBottom w:val="0"/>
              <w:divBdr>
                <w:top w:val="none" w:sz="0" w:space="0" w:color="auto"/>
                <w:left w:val="none" w:sz="0" w:space="0" w:color="auto"/>
                <w:bottom w:val="none" w:sz="0" w:space="0" w:color="auto"/>
                <w:right w:val="none" w:sz="0" w:space="0" w:color="auto"/>
              </w:divBdr>
            </w:div>
            <w:div w:id="1330062687">
              <w:marLeft w:val="0"/>
              <w:marRight w:val="0"/>
              <w:marTop w:val="0"/>
              <w:marBottom w:val="0"/>
              <w:divBdr>
                <w:top w:val="none" w:sz="0" w:space="0" w:color="auto"/>
                <w:left w:val="none" w:sz="0" w:space="0" w:color="auto"/>
                <w:bottom w:val="none" w:sz="0" w:space="0" w:color="auto"/>
                <w:right w:val="none" w:sz="0" w:space="0" w:color="auto"/>
              </w:divBdr>
            </w:div>
            <w:div w:id="1900626763">
              <w:marLeft w:val="0"/>
              <w:marRight w:val="0"/>
              <w:marTop w:val="0"/>
              <w:marBottom w:val="0"/>
              <w:divBdr>
                <w:top w:val="none" w:sz="0" w:space="0" w:color="auto"/>
                <w:left w:val="none" w:sz="0" w:space="0" w:color="auto"/>
                <w:bottom w:val="none" w:sz="0" w:space="0" w:color="auto"/>
                <w:right w:val="none" w:sz="0" w:space="0" w:color="auto"/>
              </w:divBdr>
            </w:div>
            <w:div w:id="204853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30632">
      <w:bodyDiv w:val="1"/>
      <w:marLeft w:val="0"/>
      <w:marRight w:val="0"/>
      <w:marTop w:val="0"/>
      <w:marBottom w:val="0"/>
      <w:divBdr>
        <w:top w:val="none" w:sz="0" w:space="0" w:color="auto"/>
        <w:left w:val="none" w:sz="0" w:space="0" w:color="auto"/>
        <w:bottom w:val="none" w:sz="0" w:space="0" w:color="auto"/>
        <w:right w:val="none" w:sz="0" w:space="0" w:color="auto"/>
      </w:divBdr>
      <w:divsChild>
        <w:div w:id="1226572510">
          <w:marLeft w:val="0"/>
          <w:marRight w:val="0"/>
          <w:marTop w:val="0"/>
          <w:marBottom w:val="0"/>
          <w:divBdr>
            <w:top w:val="none" w:sz="0" w:space="0" w:color="auto"/>
            <w:left w:val="none" w:sz="0" w:space="0" w:color="auto"/>
            <w:bottom w:val="none" w:sz="0" w:space="0" w:color="auto"/>
            <w:right w:val="none" w:sz="0" w:space="0" w:color="auto"/>
          </w:divBdr>
          <w:divsChild>
            <w:div w:id="193080634">
              <w:marLeft w:val="0"/>
              <w:marRight w:val="0"/>
              <w:marTop w:val="0"/>
              <w:marBottom w:val="0"/>
              <w:divBdr>
                <w:top w:val="none" w:sz="0" w:space="0" w:color="auto"/>
                <w:left w:val="none" w:sz="0" w:space="0" w:color="auto"/>
                <w:bottom w:val="none" w:sz="0" w:space="0" w:color="auto"/>
                <w:right w:val="none" w:sz="0" w:space="0" w:color="auto"/>
              </w:divBdr>
            </w:div>
            <w:div w:id="310330353">
              <w:marLeft w:val="0"/>
              <w:marRight w:val="0"/>
              <w:marTop w:val="0"/>
              <w:marBottom w:val="0"/>
              <w:divBdr>
                <w:top w:val="none" w:sz="0" w:space="0" w:color="auto"/>
                <w:left w:val="none" w:sz="0" w:space="0" w:color="auto"/>
                <w:bottom w:val="none" w:sz="0" w:space="0" w:color="auto"/>
                <w:right w:val="none" w:sz="0" w:space="0" w:color="auto"/>
              </w:divBdr>
            </w:div>
            <w:div w:id="334765486">
              <w:marLeft w:val="0"/>
              <w:marRight w:val="0"/>
              <w:marTop w:val="0"/>
              <w:marBottom w:val="0"/>
              <w:divBdr>
                <w:top w:val="none" w:sz="0" w:space="0" w:color="auto"/>
                <w:left w:val="none" w:sz="0" w:space="0" w:color="auto"/>
                <w:bottom w:val="none" w:sz="0" w:space="0" w:color="auto"/>
                <w:right w:val="none" w:sz="0" w:space="0" w:color="auto"/>
              </w:divBdr>
            </w:div>
            <w:div w:id="363135981">
              <w:marLeft w:val="0"/>
              <w:marRight w:val="0"/>
              <w:marTop w:val="0"/>
              <w:marBottom w:val="0"/>
              <w:divBdr>
                <w:top w:val="none" w:sz="0" w:space="0" w:color="auto"/>
                <w:left w:val="none" w:sz="0" w:space="0" w:color="auto"/>
                <w:bottom w:val="none" w:sz="0" w:space="0" w:color="auto"/>
                <w:right w:val="none" w:sz="0" w:space="0" w:color="auto"/>
              </w:divBdr>
            </w:div>
            <w:div w:id="464156030">
              <w:marLeft w:val="0"/>
              <w:marRight w:val="0"/>
              <w:marTop w:val="0"/>
              <w:marBottom w:val="0"/>
              <w:divBdr>
                <w:top w:val="none" w:sz="0" w:space="0" w:color="auto"/>
                <w:left w:val="none" w:sz="0" w:space="0" w:color="auto"/>
                <w:bottom w:val="none" w:sz="0" w:space="0" w:color="auto"/>
                <w:right w:val="none" w:sz="0" w:space="0" w:color="auto"/>
              </w:divBdr>
            </w:div>
            <w:div w:id="540940218">
              <w:marLeft w:val="0"/>
              <w:marRight w:val="0"/>
              <w:marTop w:val="0"/>
              <w:marBottom w:val="0"/>
              <w:divBdr>
                <w:top w:val="none" w:sz="0" w:space="0" w:color="auto"/>
                <w:left w:val="none" w:sz="0" w:space="0" w:color="auto"/>
                <w:bottom w:val="none" w:sz="0" w:space="0" w:color="auto"/>
                <w:right w:val="none" w:sz="0" w:space="0" w:color="auto"/>
              </w:divBdr>
            </w:div>
            <w:div w:id="618805043">
              <w:marLeft w:val="0"/>
              <w:marRight w:val="0"/>
              <w:marTop w:val="0"/>
              <w:marBottom w:val="0"/>
              <w:divBdr>
                <w:top w:val="none" w:sz="0" w:space="0" w:color="auto"/>
                <w:left w:val="none" w:sz="0" w:space="0" w:color="auto"/>
                <w:bottom w:val="none" w:sz="0" w:space="0" w:color="auto"/>
                <w:right w:val="none" w:sz="0" w:space="0" w:color="auto"/>
              </w:divBdr>
            </w:div>
            <w:div w:id="673531011">
              <w:marLeft w:val="0"/>
              <w:marRight w:val="0"/>
              <w:marTop w:val="0"/>
              <w:marBottom w:val="0"/>
              <w:divBdr>
                <w:top w:val="none" w:sz="0" w:space="0" w:color="auto"/>
                <w:left w:val="none" w:sz="0" w:space="0" w:color="auto"/>
                <w:bottom w:val="none" w:sz="0" w:space="0" w:color="auto"/>
                <w:right w:val="none" w:sz="0" w:space="0" w:color="auto"/>
              </w:divBdr>
            </w:div>
            <w:div w:id="698048586">
              <w:marLeft w:val="0"/>
              <w:marRight w:val="0"/>
              <w:marTop w:val="0"/>
              <w:marBottom w:val="0"/>
              <w:divBdr>
                <w:top w:val="none" w:sz="0" w:space="0" w:color="auto"/>
                <w:left w:val="none" w:sz="0" w:space="0" w:color="auto"/>
                <w:bottom w:val="none" w:sz="0" w:space="0" w:color="auto"/>
                <w:right w:val="none" w:sz="0" w:space="0" w:color="auto"/>
              </w:divBdr>
            </w:div>
            <w:div w:id="732435744">
              <w:marLeft w:val="0"/>
              <w:marRight w:val="0"/>
              <w:marTop w:val="0"/>
              <w:marBottom w:val="0"/>
              <w:divBdr>
                <w:top w:val="none" w:sz="0" w:space="0" w:color="auto"/>
                <w:left w:val="none" w:sz="0" w:space="0" w:color="auto"/>
                <w:bottom w:val="none" w:sz="0" w:space="0" w:color="auto"/>
                <w:right w:val="none" w:sz="0" w:space="0" w:color="auto"/>
              </w:divBdr>
            </w:div>
            <w:div w:id="765657561">
              <w:marLeft w:val="0"/>
              <w:marRight w:val="0"/>
              <w:marTop w:val="0"/>
              <w:marBottom w:val="0"/>
              <w:divBdr>
                <w:top w:val="none" w:sz="0" w:space="0" w:color="auto"/>
                <w:left w:val="none" w:sz="0" w:space="0" w:color="auto"/>
                <w:bottom w:val="none" w:sz="0" w:space="0" w:color="auto"/>
                <w:right w:val="none" w:sz="0" w:space="0" w:color="auto"/>
              </w:divBdr>
            </w:div>
            <w:div w:id="896940821">
              <w:marLeft w:val="0"/>
              <w:marRight w:val="0"/>
              <w:marTop w:val="0"/>
              <w:marBottom w:val="0"/>
              <w:divBdr>
                <w:top w:val="none" w:sz="0" w:space="0" w:color="auto"/>
                <w:left w:val="none" w:sz="0" w:space="0" w:color="auto"/>
                <w:bottom w:val="none" w:sz="0" w:space="0" w:color="auto"/>
                <w:right w:val="none" w:sz="0" w:space="0" w:color="auto"/>
              </w:divBdr>
            </w:div>
            <w:div w:id="987830574">
              <w:marLeft w:val="0"/>
              <w:marRight w:val="0"/>
              <w:marTop w:val="0"/>
              <w:marBottom w:val="0"/>
              <w:divBdr>
                <w:top w:val="none" w:sz="0" w:space="0" w:color="auto"/>
                <w:left w:val="none" w:sz="0" w:space="0" w:color="auto"/>
                <w:bottom w:val="none" w:sz="0" w:space="0" w:color="auto"/>
                <w:right w:val="none" w:sz="0" w:space="0" w:color="auto"/>
              </w:divBdr>
            </w:div>
            <w:div w:id="1075127987">
              <w:marLeft w:val="0"/>
              <w:marRight w:val="0"/>
              <w:marTop w:val="0"/>
              <w:marBottom w:val="0"/>
              <w:divBdr>
                <w:top w:val="none" w:sz="0" w:space="0" w:color="auto"/>
                <w:left w:val="none" w:sz="0" w:space="0" w:color="auto"/>
                <w:bottom w:val="none" w:sz="0" w:space="0" w:color="auto"/>
                <w:right w:val="none" w:sz="0" w:space="0" w:color="auto"/>
              </w:divBdr>
            </w:div>
            <w:div w:id="1116289452">
              <w:marLeft w:val="0"/>
              <w:marRight w:val="0"/>
              <w:marTop w:val="0"/>
              <w:marBottom w:val="0"/>
              <w:divBdr>
                <w:top w:val="none" w:sz="0" w:space="0" w:color="auto"/>
                <w:left w:val="none" w:sz="0" w:space="0" w:color="auto"/>
                <w:bottom w:val="none" w:sz="0" w:space="0" w:color="auto"/>
                <w:right w:val="none" w:sz="0" w:space="0" w:color="auto"/>
              </w:divBdr>
            </w:div>
            <w:div w:id="1140348565">
              <w:marLeft w:val="0"/>
              <w:marRight w:val="0"/>
              <w:marTop w:val="0"/>
              <w:marBottom w:val="0"/>
              <w:divBdr>
                <w:top w:val="none" w:sz="0" w:space="0" w:color="auto"/>
                <w:left w:val="none" w:sz="0" w:space="0" w:color="auto"/>
                <w:bottom w:val="none" w:sz="0" w:space="0" w:color="auto"/>
                <w:right w:val="none" w:sz="0" w:space="0" w:color="auto"/>
              </w:divBdr>
            </w:div>
            <w:div w:id="1152024076">
              <w:marLeft w:val="0"/>
              <w:marRight w:val="0"/>
              <w:marTop w:val="0"/>
              <w:marBottom w:val="0"/>
              <w:divBdr>
                <w:top w:val="none" w:sz="0" w:space="0" w:color="auto"/>
                <w:left w:val="none" w:sz="0" w:space="0" w:color="auto"/>
                <w:bottom w:val="none" w:sz="0" w:space="0" w:color="auto"/>
                <w:right w:val="none" w:sz="0" w:space="0" w:color="auto"/>
              </w:divBdr>
            </w:div>
            <w:div w:id="1155875070">
              <w:marLeft w:val="0"/>
              <w:marRight w:val="0"/>
              <w:marTop w:val="0"/>
              <w:marBottom w:val="0"/>
              <w:divBdr>
                <w:top w:val="none" w:sz="0" w:space="0" w:color="auto"/>
                <w:left w:val="none" w:sz="0" w:space="0" w:color="auto"/>
                <w:bottom w:val="none" w:sz="0" w:space="0" w:color="auto"/>
                <w:right w:val="none" w:sz="0" w:space="0" w:color="auto"/>
              </w:divBdr>
            </w:div>
            <w:div w:id="1214540452">
              <w:marLeft w:val="0"/>
              <w:marRight w:val="0"/>
              <w:marTop w:val="0"/>
              <w:marBottom w:val="0"/>
              <w:divBdr>
                <w:top w:val="none" w:sz="0" w:space="0" w:color="auto"/>
                <w:left w:val="none" w:sz="0" w:space="0" w:color="auto"/>
                <w:bottom w:val="none" w:sz="0" w:space="0" w:color="auto"/>
                <w:right w:val="none" w:sz="0" w:space="0" w:color="auto"/>
              </w:divBdr>
            </w:div>
            <w:div w:id="1363018203">
              <w:marLeft w:val="0"/>
              <w:marRight w:val="0"/>
              <w:marTop w:val="0"/>
              <w:marBottom w:val="0"/>
              <w:divBdr>
                <w:top w:val="none" w:sz="0" w:space="0" w:color="auto"/>
                <w:left w:val="none" w:sz="0" w:space="0" w:color="auto"/>
                <w:bottom w:val="none" w:sz="0" w:space="0" w:color="auto"/>
                <w:right w:val="none" w:sz="0" w:space="0" w:color="auto"/>
              </w:divBdr>
            </w:div>
            <w:div w:id="1374888211">
              <w:marLeft w:val="0"/>
              <w:marRight w:val="0"/>
              <w:marTop w:val="0"/>
              <w:marBottom w:val="0"/>
              <w:divBdr>
                <w:top w:val="none" w:sz="0" w:space="0" w:color="auto"/>
                <w:left w:val="none" w:sz="0" w:space="0" w:color="auto"/>
                <w:bottom w:val="none" w:sz="0" w:space="0" w:color="auto"/>
                <w:right w:val="none" w:sz="0" w:space="0" w:color="auto"/>
              </w:divBdr>
            </w:div>
            <w:div w:id="1605335627">
              <w:marLeft w:val="0"/>
              <w:marRight w:val="0"/>
              <w:marTop w:val="0"/>
              <w:marBottom w:val="0"/>
              <w:divBdr>
                <w:top w:val="none" w:sz="0" w:space="0" w:color="auto"/>
                <w:left w:val="none" w:sz="0" w:space="0" w:color="auto"/>
                <w:bottom w:val="none" w:sz="0" w:space="0" w:color="auto"/>
                <w:right w:val="none" w:sz="0" w:space="0" w:color="auto"/>
              </w:divBdr>
            </w:div>
            <w:div w:id="1698968166">
              <w:marLeft w:val="0"/>
              <w:marRight w:val="0"/>
              <w:marTop w:val="0"/>
              <w:marBottom w:val="0"/>
              <w:divBdr>
                <w:top w:val="none" w:sz="0" w:space="0" w:color="auto"/>
                <w:left w:val="none" w:sz="0" w:space="0" w:color="auto"/>
                <w:bottom w:val="none" w:sz="0" w:space="0" w:color="auto"/>
                <w:right w:val="none" w:sz="0" w:space="0" w:color="auto"/>
              </w:divBdr>
            </w:div>
            <w:div w:id="1763840170">
              <w:marLeft w:val="0"/>
              <w:marRight w:val="0"/>
              <w:marTop w:val="0"/>
              <w:marBottom w:val="0"/>
              <w:divBdr>
                <w:top w:val="none" w:sz="0" w:space="0" w:color="auto"/>
                <w:left w:val="none" w:sz="0" w:space="0" w:color="auto"/>
                <w:bottom w:val="none" w:sz="0" w:space="0" w:color="auto"/>
                <w:right w:val="none" w:sz="0" w:space="0" w:color="auto"/>
              </w:divBdr>
            </w:div>
            <w:div w:id="1962372421">
              <w:marLeft w:val="0"/>
              <w:marRight w:val="0"/>
              <w:marTop w:val="0"/>
              <w:marBottom w:val="0"/>
              <w:divBdr>
                <w:top w:val="none" w:sz="0" w:space="0" w:color="auto"/>
                <w:left w:val="none" w:sz="0" w:space="0" w:color="auto"/>
                <w:bottom w:val="none" w:sz="0" w:space="0" w:color="auto"/>
                <w:right w:val="none" w:sz="0" w:space="0" w:color="auto"/>
              </w:divBdr>
            </w:div>
            <w:div w:id="1992781683">
              <w:marLeft w:val="0"/>
              <w:marRight w:val="0"/>
              <w:marTop w:val="0"/>
              <w:marBottom w:val="0"/>
              <w:divBdr>
                <w:top w:val="none" w:sz="0" w:space="0" w:color="auto"/>
                <w:left w:val="none" w:sz="0" w:space="0" w:color="auto"/>
                <w:bottom w:val="none" w:sz="0" w:space="0" w:color="auto"/>
                <w:right w:val="none" w:sz="0" w:space="0" w:color="auto"/>
              </w:divBdr>
            </w:div>
            <w:div w:id="2025013858">
              <w:marLeft w:val="0"/>
              <w:marRight w:val="0"/>
              <w:marTop w:val="0"/>
              <w:marBottom w:val="0"/>
              <w:divBdr>
                <w:top w:val="none" w:sz="0" w:space="0" w:color="auto"/>
                <w:left w:val="none" w:sz="0" w:space="0" w:color="auto"/>
                <w:bottom w:val="none" w:sz="0" w:space="0" w:color="auto"/>
                <w:right w:val="none" w:sz="0" w:space="0" w:color="auto"/>
              </w:divBdr>
            </w:div>
            <w:div w:id="204185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32220">
      <w:bodyDiv w:val="1"/>
      <w:marLeft w:val="0"/>
      <w:marRight w:val="0"/>
      <w:marTop w:val="0"/>
      <w:marBottom w:val="0"/>
      <w:divBdr>
        <w:top w:val="none" w:sz="0" w:space="0" w:color="auto"/>
        <w:left w:val="none" w:sz="0" w:space="0" w:color="auto"/>
        <w:bottom w:val="none" w:sz="0" w:space="0" w:color="auto"/>
        <w:right w:val="none" w:sz="0" w:space="0" w:color="auto"/>
      </w:divBdr>
      <w:divsChild>
        <w:div w:id="732896522">
          <w:marLeft w:val="0"/>
          <w:marRight w:val="0"/>
          <w:marTop w:val="0"/>
          <w:marBottom w:val="0"/>
          <w:divBdr>
            <w:top w:val="none" w:sz="0" w:space="0" w:color="auto"/>
            <w:left w:val="none" w:sz="0" w:space="0" w:color="auto"/>
            <w:bottom w:val="none" w:sz="0" w:space="0" w:color="auto"/>
            <w:right w:val="none" w:sz="0" w:space="0" w:color="auto"/>
          </w:divBdr>
          <w:divsChild>
            <w:div w:id="766467473">
              <w:marLeft w:val="0"/>
              <w:marRight w:val="0"/>
              <w:marTop w:val="0"/>
              <w:marBottom w:val="0"/>
              <w:divBdr>
                <w:top w:val="none" w:sz="0" w:space="0" w:color="auto"/>
                <w:left w:val="none" w:sz="0" w:space="0" w:color="auto"/>
                <w:bottom w:val="none" w:sz="0" w:space="0" w:color="auto"/>
                <w:right w:val="none" w:sz="0" w:space="0" w:color="auto"/>
              </w:divBdr>
            </w:div>
            <w:div w:id="803236017">
              <w:marLeft w:val="0"/>
              <w:marRight w:val="0"/>
              <w:marTop w:val="0"/>
              <w:marBottom w:val="0"/>
              <w:divBdr>
                <w:top w:val="none" w:sz="0" w:space="0" w:color="auto"/>
                <w:left w:val="none" w:sz="0" w:space="0" w:color="auto"/>
                <w:bottom w:val="none" w:sz="0" w:space="0" w:color="auto"/>
                <w:right w:val="none" w:sz="0" w:space="0" w:color="auto"/>
              </w:divBdr>
            </w:div>
            <w:div w:id="1855531095">
              <w:marLeft w:val="0"/>
              <w:marRight w:val="0"/>
              <w:marTop w:val="0"/>
              <w:marBottom w:val="0"/>
              <w:divBdr>
                <w:top w:val="none" w:sz="0" w:space="0" w:color="auto"/>
                <w:left w:val="none" w:sz="0" w:space="0" w:color="auto"/>
                <w:bottom w:val="none" w:sz="0" w:space="0" w:color="auto"/>
                <w:right w:val="none" w:sz="0" w:space="0" w:color="auto"/>
              </w:divBdr>
            </w:div>
            <w:div w:id="195251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1733">
      <w:bodyDiv w:val="1"/>
      <w:marLeft w:val="0"/>
      <w:marRight w:val="0"/>
      <w:marTop w:val="0"/>
      <w:marBottom w:val="0"/>
      <w:divBdr>
        <w:top w:val="none" w:sz="0" w:space="0" w:color="auto"/>
        <w:left w:val="none" w:sz="0" w:space="0" w:color="auto"/>
        <w:bottom w:val="none" w:sz="0" w:space="0" w:color="auto"/>
        <w:right w:val="none" w:sz="0" w:space="0" w:color="auto"/>
      </w:divBdr>
      <w:divsChild>
        <w:div w:id="713387283">
          <w:marLeft w:val="0"/>
          <w:marRight w:val="0"/>
          <w:marTop w:val="0"/>
          <w:marBottom w:val="0"/>
          <w:divBdr>
            <w:top w:val="none" w:sz="0" w:space="0" w:color="auto"/>
            <w:left w:val="none" w:sz="0" w:space="0" w:color="auto"/>
            <w:bottom w:val="none" w:sz="0" w:space="0" w:color="auto"/>
            <w:right w:val="none" w:sz="0" w:space="0" w:color="auto"/>
          </w:divBdr>
          <w:divsChild>
            <w:div w:id="118190272">
              <w:marLeft w:val="0"/>
              <w:marRight w:val="0"/>
              <w:marTop w:val="0"/>
              <w:marBottom w:val="0"/>
              <w:divBdr>
                <w:top w:val="none" w:sz="0" w:space="0" w:color="auto"/>
                <w:left w:val="none" w:sz="0" w:space="0" w:color="auto"/>
                <w:bottom w:val="none" w:sz="0" w:space="0" w:color="auto"/>
                <w:right w:val="none" w:sz="0" w:space="0" w:color="auto"/>
              </w:divBdr>
            </w:div>
            <w:div w:id="966737980">
              <w:marLeft w:val="0"/>
              <w:marRight w:val="0"/>
              <w:marTop w:val="0"/>
              <w:marBottom w:val="0"/>
              <w:divBdr>
                <w:top w:val="none" w:sz="0" w:space="0" w:color="auto"/>
                <w:left w:val="none" w:sz="0" w:space="0" w:color="auto"/>
                <w:bottom w:val="none" w:sz="0" w:space="0" w:color="auto"/>
                <w:right w:val="none" w:sz="0" w:space="0" w:color="auto"/>
              </w:divBdr>
            </w:div>
            <w:div w:id="1089698180">
              <w:marLeft w:val="0"/>
              <w:marRight w:val="0"/>
              <w:marTop w:val="0"/>
              <w:marBottom w:val="0"/>
              <w:divBdr>
                <w:top w:val="none" w:sz="0" w:space="0" w:color="auto"/>
                <w:left w:val="none" w:sz="0" w:space="0" w:color="auto"/>
                <w:bottom w:val="none" w:sz="0" w:space="0" w:color="auto"/>
                <w:right w:val="none" w:sz="0" w:space="0" w:color="auto"/>
              </w:divBdr>
            </w:div>
            <w:div w:id="1773430035">
              <w:marLeft w:val="0"/>
              <w:marRight w:val="0"/>
              <w:marTop w:val="0"/>
              <w:marBottom w:val="0"/>
              <w:divBdr>
                <w:top w:val="none" w:sz="0" w:space="0" w:color="auto"/>
                <w:left w:val="none" w:sz="0" w:space="0" w:color="auto"/>
                <w:bottom w:val="none" w:sz="0" w:space="0" w:color="auto"/>
                <w:right w:val="none" w:sz="0" w:space="0" w:color="auto"/>
              </w:divBdr>
            </w:div>
            <w:div w:id="183449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91121">
      <w:bodyDiv w:val="1"/>
      <w:marLeft w:val="0"/>
      <w:marRight w:val="0"/>
      <w:marTop w:val="0"/>
      <w:marBottom w:val="0"/>
      <w:divBdr>
        <w:top w:val="none" w:sz="0" w:space="0" w:color="auto"/>
        <w:left w:val="none" w:sz="0" w:space="0" w:color="auto"/>
        <w:bottom w:val="none" w:sz="0" w:space="0" w:color="auto"/>
        <w:right w:val="none" w:sz="0" w:space="0" w:color="auto"/>
      </w:divBdr>
      <w:divsChild>
        <w:div w:id="659887266">
          <w:marLeft w:val="0"/>
          <w:marRight w:val="0"/>
          <w:marTop w:val="0"/>
          <w:marBottom w:val="0"/>
          <w:divBdr>
            <w:top w:val="none" w:sz="0" w:space="0" w:color="auto"/>
            <w:left w:val="none" w:sz="0" w:space="0" w:color="auto"/>
            <w:bottom w:val="none" w:sz="0" w:space="0" w:color="auto"/>
            <w:right w:val="none" w:sz="0" w:space="0" w:color="auto"/>
          </w:divBdr>
          <w:divsChild>
            <w:div w:id="17969078">
              <w:marLeft w:val="0"/>
              <w:marRight w:val="0"/>
              <w:marTop w:val="0"/>
              <w:marBottom w:val="0"/>
              <w:divBdr>
                <w:top w:val="none" w:sz="0" w:space="0" w:color="auto"/>
                <w:left w:val="none" w:sz="0" w:space="0" w:color="auto"/>
                <w:bottom w:val="none" w:sz="0" w:space="0" w:color="auto"/>
                <w:right w:val="none" w:sz="0" w:space="0" w:color="auto"/>
              </w:divBdr>
            </w:div>
            <w:div w:id="41247906">
              <w:marLeft w:val="0"/>
              <w:marRight w:val="0"/>
              <w:marTop w:val="0"/>
              <w:marBottom w:val="0"/>
              <w:divBdr>
                <w:top w:val="none" w:sz="0" w:space="0" w:color="auto"/>
                <w:left w:val="none" w:sz="0" w:space="0" w:color="auto"/>
                <w:bottom w:val="none" w:sz="0" w:space="0" w:color="auto"/>
                <w:right w:val="none" w:sz="0" w:space="0" w:color="auto"/>
              </w:divBdr>
            </w:div>
            <w:div w:id="92093181">
              <w:marLeft w:val="0"/>
              <w:marRight w:val="0"/>
              <w:marTop w:val="0"/>
              <w:marBottom w:val="0"/>
              <w:divBdr>
                <w:top w:val="none" w:sz="0" w:space="0" w:color="auto"/>
                <w:left w:val="none" w:sz="0" w:space="0" w:color="auto"/>
                <w:bottom w:val="none" w:sz="0" w:space="0" w:color="auto"/>
                <w:right w:val="none" w:sz="0" w:space="0" w:color="auto"/>
              </w:divBdr>
            </w:div>
            <w:div w:id="146945890">
              <w:marLeft w:val="0"/>
              <w:marRight w:val="0"/>
              <w:marTop w:val="0"/>
              <w:marBottom w:val="0"/>
              <w:divBdr>
                <w:top w:val="none" w:sz="0" w:space="0" w:color="auto"/>
                <w:left w:val="none" w:sz="0" w:space="0" w:color="auto"/>
                <w:bottom w:val="none" w:sz="0" w:space="0" w:color="auto"/>
                <w:right w:val="none" w:sz="0" w:space="0" w:color="auto"/>
              </w:divBdr>
            </w:div>
            <w:div w:id="214661616">
              <w:marLeft w:val="0"/>
              <w:marRight w:val="0"/>
              <w:marTop w:val="0"/>
              <w:marBottom w:val="0"/>
              <w:divBdr>
                <w:top w:val="none" w:sz="0" w:space="0" w:color="auto"/>
                <w:left w:val="none" w:sz="0" w:space="0" w:color="auto"/>
                <w:bottom w:val="none" w:sz="0" w:space="0" w:color="auto"/>
                <w:right w:val="none" w:sz="0" w:space="0" w:color="auto"/>
              </w:divBdr>
            </w:div>
            <w:div w:id="254092570">
              <w:marLeft w:val="0"/>
              <w:marRight w:val="0"/>
              <w:marTop w:val="0"/>
              <w:marBottom w:val="0"/>
              <w:divBdr>
                <w:top w:val="none" w:sz="0" w:space="0" w:color="auto"/>
                <w:left w:val="none" w:sz="0" w:space="0" w:color="auto"/>
                <w:bottom w:val="none" w:sz="0" w:space="0" w:color="auto"/>
                <w:right w:val="none" w:sz="0" w:space="0" w:color="auto"/>
              </w:divBdr>
            </w:div>
            <w:div w:id="295372922">
              <w:marLeft w:val="0"/>
              <w:marRight w:val="0"/>
              <w:marTop w:val="0"/>
              <w:marBottom w:val="0"/>
              <w:divBdr>
                <w:top w:val="none" w:sz="0" w:space="0" w:color="auto"/>
                <w:left w:val="none" w:sz="0" w:space="0" w:color="auto"/>
                <w:bottom w:val="none" w:sz="0" w:space="0" w:color="auto"/>
                <w:right w:val="none" w:sz="0" w:space="0" w:color="auto"/>
              </w:divBdr>
            </w:div>
            <w:div w:id="318535276">
              <w:marLeft w:val="0"/>
              <w:marRight w:val="0"/>
              <w:marTop w:val="0"/>
              <w:marBottom w:val="0"/>
              <w:divBdr>
                <w:top w:val="none" w:sz="0" w:space="0" w:color="auto"/>
                <w:left w:val="none" w:sz="0" w:space="0" w:color="auto"/>
                <w:bottom w:val="none" w:sz="0" w:space="0" w:color="auto"/>
                <w:right w:val="none" w:sz="0" w:space="0" w:color="auto"/>
              </w:divBdr>
            </w:div>
            <w:div w:id="446122465">
              <w:marLeft w:val="0"/>
              <w:marRight w:val="0"/>
              <w:marTop w:val="0"/>
              <w:marBottom w:val="0"/>
              <w:divBdr>
                <w:top w:val="none" w:sz="0" w:space="0" w:color="auto"/>
                <w:left w:val="none" w:sz="0" w:space="0" w:color="auto"/>
                <w:bottom w:val="none" w:sz="0" w:space="0" w:color="auto"/>
                <w:right w:val="none" w:sz="0" w:space="0" w:color="auto"/>
              </w:divBdr>
            </w:div>
            <w:div w:id="461579485">
              <w:marLeft w:val="0"/>
              <w:marRight w:val="0"/>
              <w:marTop w:val="0"/>
              <w:marBottom w:val="0"/>
              <w:divBdr>
                <w:top w:val="none" w:sz="0" w:space="0" w:color="auto"/>
                <w:left w:val="none" w:sz="0" w:space="0" w:color="auto"/>
                <w:bottom w:val="none" w:sz="0" w:space="0" w:color="auto"/>
                <w:right w:val="none" w:sz="0" w:space="0" w:color="auto"/>
              </w:divBdr>
            </w:div>
            <w:div w:id="587465255">
              <w:marLeft w:val="0"/>
              <w:marRight w:val="0"/>
              <w:marTop w:val="0"/>
              <w:marBottom w:val="0"/>
              <w:divBdr>
                <w:top w:val="none" w:sz="0" w:space="0" w:color="auto"/>
                <w:left w:val="none" w:sz="0" w:space="0" w:color="auto"/>
                <w:bottom w:val="none" w:sz="0" w:space="0" w:color="auto"/>
                <w:right w:val="none" w:sz="0" w:space="0" w:color="auto"/>
              </w:divBdr>
            </w:div>
            <w:div w:id="605888363">
              <w:marLeft w:val="0"/>
              <w:marRight w:val="0"/>
              <w:marTop w:val="0"/>
              <w:marBottom w:val="0"/>
              <w:divBdr>
                <w:top w:val="none" w:sz="0" w:space="0" w:color="auto"/>
                <w:left w:val="none" w:sz="0" w:space="0" w:color="auto"/>
                <w:bottom w:val="none" w:sz="0" w:space="0" w:color="auto"/>
                <w:right w:val="none" w:sz="0" w:space="0" w:color="auto"/>
              </w:divBdr>
            </w:div>
            <w:div w:id="636565631">
              <w:marLeft w:val="0"/>
              <w:marRight w:val="0"/>
              <w:marTop w:val="0"/>
              <w:marBottom w:val="0"/>
              <w:divBdr>
                <w:top w:val="none" w:sz="0" w:space="0" w:color="auto"/>
                <w:left w:val="none" w:sz="0" w:space="0" w:color="auto"/>
                <w:bottom w:val="none" w:sz="0" w:space="0" w:color="auto"/>
                <w:right w:val="none" w:sz="0" w:space="0" w:color="auto"/>
              </w:divBdr>
            </w:div>
            <w:div w:id="668295277">
              <w:marLeft w:val="0"/>
              <w:marRight w:val="0"/>
              <w:marTop w:val="0"/>
              <w:marBottom w:val="0"/>
              <w:divBdr>
                <w:top w:val="none" w:sz="0" w:space="0" w:color="auto"/>
                <w:left w:val="none" w:sz="0" w:space="0" w:color="auto"/>
                <w:bottom w:val="none" w:sz="0" w:space="0" w:color="auto"/>
                <w:right w:val="none" w:sz="0" w:space="0" w:color="auto"/>
              </w:divBdr>
            </w:div>
            <w:div w:id="707682961">
              <w:marLeft w:val="0"/>
              <w:marRight w:val="0"/>
              <w:marTop w:val="0"/>
              <w:marBottom w:val="0"/>
              <w:divBdr>
                <w:top w:val="none" w:sz="0" w:space="0" w:color="auto"/>
                <w:left w:val="none" w:sz="0" w:space="0" w:color="auto"/>
                <w:bottom w:val="none" w:sz="0" w:space="0" w:color="auto"/>
                <w:right w:val="none" w:sz="0" w:space="0" w:color="auto"/>
              </w:divBdr>
            </w:div>
            <w:div w:id="715739098">
              <w:marLeft w:val="0"/>
              <w:marRight w:val="0"/>
              <w:marTop w:val="0"/>
              <w:marBottom w:val="0"/>
              <w:divBdr>
                <w:top w:val="none" w:sz="0" w:space="0" w:color="auto"/>
                <w:left w:val="none" w:sz="0" w:space="0" w:color="auto"/>
                <w:bottom w:val="none" w:sz="0" w:space="0" w:color="auto"/>
                <w:right w:val="none" w:sz="0" w:space="0" w:color="auto"/>
              </w:divBdr>
            </w:div>
            <w:div w:id="716585897">
              <w:marLeft w:val="0"/>
              <w:marRight w:val="0"/>
              <w:marTop w:val="0"/>
              <w:marBottom w:val="0"/>
              <w:divBdr>
                <w:top w:val="none" w:sz="0" w:space="0" w:color="auto"/>
                <w:left w:val="none" w:sz="0" w:space="0" w:color="auto"/>
                <w:bottom w:val="none" w:sz="0" w:space="0" w:color="auto"/>
                <w:right w:val="none" w:sz="0" w:space="0" w:color="auto"/>
              </w:divBdr>
            </w:div>
            <w:div w:id="767313818">
              <w:marLeft w:val="0"/>
              <w:marRight w:val="0"/>
              <w:marTop w:val="0"/>
              <w:marBottom w:val="0"/>
              <w:divBdr>
                <w:top w:val="none" w:sz="0" w:space="0" w:color="auto"/>
                <w:left w:val="none" w:sz="0" w:space="0" w:color="auto"/>
                <w:bottom w:val="none" w:sz="0" w:space="0" w:color="auto"/>
                <w:right w:val="none" w:sz="0" w:space="0" w:color="auto"/>
              </w:divBdr>
            </w:div>
            <w:div w:id="780148001">
              <w:marLeft w:val="0"/>
              <w:marRight w:val="0"/>
              <w:marTop w:val="0"/>
              <w:marBottom w:val="0"/>
              <w:divBdr>
                <w:top w:val="none" w:sz="0" w:space="0" w:color="auto"/>
                <w:left w:val="none" w:sz="0" w:space="0" w:color="auto"/>
                <w:bottom w:val="none" w:sz="0" w:space="0" w:color="auto"/>
                <w:right w:val="none" w:sz="0" w:space="0" w:color="auto"/>
              </w:divBdr>
            </w:div>
            <w:div w:id="818159348">
              <w:marLeft w:val="0"/>
              <w:marRight w:val="0"/>
              <w:marTop w:val="0"/>
              <w:marBottom w:val="0"/>
              <w:divBdr>
                <w:top w:val="none" w:sz="0" w:space="0" w:color="auto"/>
                <w:left w:val="none" w:sz="0" w:space="0" w:color="auto"/>
                <w:bottom w:val="none" w:sz="0" w:space="0" w:color="auto"/>
                <w:right w:val="none" w:sz="0" w:space="0" w:color="auto"/>
              </w:divBdr>
            </w:div>
            <w:div w:id="866455181">
              <w:marLeft w:val="0"/>
              <w:marRight w:val="0"/>
              <w:marTop w:val="0"/>
              <w:marBottom w:val="0"/>
              <w:divBdr>
                <w:top w:val="none" w:sz="0" w:space="0" w:color="auto"/>
                <w:left w:val="none" w:sz="0" w:space="0" w:color="auto"/>
                <w:bottom w:val="none" w:sz="0" w:space="0" w:color="auto"/>
                <w:right w:val="none" w:sz="0" w:space="0" w:color="auto"/>
              </w:divBdr>
            </w:div>
            <w:div w:id="1037438559">
              <w:marLeft w:val="0"/>
              <w:marRight w:val="0"/>
              <w:marTop w:val="0"/>
              <w:marBottom w:val="0"/>
              <w:divBdr>
                <w:top w:val="none" w:sz="0" w:space="0" w:color="auto"/>
                <w:left w:val="none" w:sz="0" w:space="0" w:color="auto"/>
                <w:bottom w:val="none" w:sz="0" w:space="0" w:color="auto"/>
                <w:right w:val="none" w:sz="0" w:space="0" w:color="auto"/>
              </w:divBdr>
            </w:div>
            <w:div w:id="1049764824">
              <w:marLeft w:val="0"/>
              <w:marRight w:val="0"/>
              <w:marTop w:val="0"/>
              <w:marBottom w:val="0"/>
              <w:divBdr>
                <w:top w:val="none" w:sz="0" w:space="0" w:color="auto"/>
                <w:left w:val="none" w:sz="0" w:space="0" w:color="auto"/>
                <w:bottom w:val="none" w:sz="0" w:space="0" w:color="auto"/>
                <w:right w:val="none" w:sz="0" w:space="0" w:color="auto"/>
              </w:divBdr>
            </w:div>
            <w:div w:id="1087966760">
              <w:marLeft w:val="0"/>
              <w:marRight w:val="0"/>
              <w:marTop w:val="0"/>
              <w:marBottom w:val="0"/>
              <w:divBdr>
                <w:top w:val="none" w:sz="0" w:space="0" w:color="auto"/>
                <w:left w:val="none" w:sz="0" w:space="0" w:color="auto"/>
                <w:bottom w:val="none" w:sz="0" w:space="0" w:color="auto"/>
                <w:right w:val="none" w:sz="0" w:space="0" w:color="auto"/>
              </w:divBdr>
            </w:div>
            <w:div w:id="1097947883">
              <w:marLeft w:val="0"/>
              <w:marRight w:val="0"/>
              <w:marTop w:val="0"/>
              <w:marBottom w:val="0"/>
              <w:divBdr>
                <w:top w:val="none" w:sz="0" w:space="0" w:color="auto"/>
                <w:left w:val="none" w:sz="0" w:space="0" w:color="auto"/>
                <w:bottom w:val="none" w:sz="0" w:space="0" w:color="auto"/>
                <w:right w:val="none" w:sz="0" w:space="0" w:color="auto"/>
              </w:divBdr>
            </w:div>
            <w:div w:id="1180662835">
              <w:marLeft w:val="0"/>
              <w:marRight w:val="0"/>
              <w:marTop w:val="0"/>
              <w:marBottom w:val="0"/>
              <w:divBdr>
                <w:top w:val="none" w:sz="0" w:space="0" w:color="auto"/>
                <w:left w:val="none" w:sz="0" w:space="0" w:color="auto"/>
                <w:bottom w:val="none" w:sz="0" w:space="0" w:color="auto"/>
                <w:right w:val="none" w:sz="0" w:space="0" w:color="auto"/>
              </w:divBdr>
            </w:div>
            <w:div w:id="1220361421">
              <w:marLeft w:val="0"/>
              <w:marRight w:val="0"/>
              <w:marTop w:val="0"/>
              <w:marBottom w:val="0"/>
              <w:divBdr>
                <w:top w:val="none" w:sz="0" w:space="0" w:color="auto"/>
                <w:left w:val="none" w:sz="0" w:space="0" w:color="auto"/>
                <w:bottom w:val="none" w:sz="0" w:space="0" w:color="auto"/>
                <w:right w:val="none" w:sz="0" w:space="0" w:color="auto"/>
              </w:divBdr>
            </w:div>
            <w:div w:id="1308245444">
              <w:marLeft w:val="0"/>
              <w:marRight w:val="0"/>
              <w:marTop w:val="0"/>
              <w:marBottom w:val="0"/>
              <w:divBdr>
                <w:top w:val="none" w:sz="0" w:space="0" w:color="auto"/>
                <w:left w:val="none" w:sz="0" w:space="0" w:color="auto"/>
                <w:bottom w:val="none" w:sz="0" w:space="0" w:color="auto"/>
                <w:right w:val="none" w:sz="0" w:space="0" w:color="auto"/>
              </w:divBdr>
            </w:div>
            <w:div w:id="1322006757">
              <w:marLeft w:val="0"/>
              <w:marRight w:val="0"/>
              <w:marTop w:val="0"/>
              <w:marBottom w:val="0"/>
              <w:divBdr>
                <w:top w:val="none" w:sz="0" w:space="0" w:color="auto"/>
                <w:left w:val="none" w:sz="0" w:space="0" w:color="auto"/>
                <w:bottom w:val="none" w:sz="0" w:space="0" w:color="auto"/>
                <w:right w:val="none" w:sz="0" w:space="0" w:color="auto"/>
              </w:divBdr>
            </w:div>
            <w:div w:id="1359964555">
              <w:marLeft w:val="0"/>
              <w:marRight w:val="0"/>
              <w:marTop w:val="0"/>
              <w:marBottom w:val="0"/>
              <w:divBdr>
                <w:top w:val="none" w:sz="0" w:space="0" w:color="auto"/>
                <w:left w:val="none" w:sz="0" w:space="0" w:color="auto"/>
                <w:bottom w:val="none" w:sz="0" w:space="0" w:color="auto"/>
                <w:right w:val="none" w:sz="0" w:space="0" w:color="auto"/>
              </w:divBdr>
            </w:div>
            <w:div w:id="1363557361">
              <w:marLeft w:val="0"/>
              <w:marRight w:val="0"/>
              <w:marTop w:val="0"/>
              <w:marBottom w:val="0"/>
              <w:divBdr>
                <w:top w:val="none" w:sz="0" w:space="0" w:color="auto"/>
                <w:left w:val="none" w:sz="0" w:space="0" w:color="auto"/>
                <w:bottom w:val="none" w:sz="0" w:space="0" w:color="auto"/>
                <w:right w:val="none" w:sz="0" w:space="0" w:color="auto"/>
              </w:divBdr>
            </w:div>
            <w:div w:id="1491215228">
              <w:marLeft w:val="0"/>
              <w:marRight w:val="0"/>
              <w:marTop w:val="0"/>
              <w:marBottom w:val="0"/>
              <w:divBdr>
                <w:top w:val="none" w:sz="0" w:space="0" w:color="auto"/>
                <w:left w:val="none" w:sz="0" w:space="0" w:color="auto"/>
                <w:bottom w:val="none" w:sz="0" w:space="0" w:color="auto"/>
                <w:right w:val="none" w:sz="0" w:space="0" w:color="auto"/>
              </w:divBdr>
            </w:div>
            <w:div w:id="1523935829">
              <w:marLeft w:val="0"/>
              <w:marRight w:val="0"/>
              <w:marTop w:val="0"/>
              <w:marBottom w:val="0"/>
              <w:divBdr>
                <w:top w:val="none" w:sz="0" w:space="0" w:color="auto"/>
                <w:left w:val="none" w:sz="0" w:space="0" w:color="auto"/>
                <w:bottom w:val="none" w:sz="0" w:space="0" w:color="auto"/>
                <w:right w:val="none" w:sz="0" w:space="0" w:color="auto"/>
              </w:divBdr>
            </w:div>
            <w:div w:id="1549343886">
              <w:marLeft w:val="0"/>
              <w:marRight w:val="0"/>
              <w:marTop w:val="0"/>
              <w:marBottom w:val="0"/>
              <w:divBdr>
                <w:top w:val="none" w:sz="0" w:space="0" w:color="auto"/>
                <w:left w:val="none" w:sz="0" w:space="0" w:color="auto"/>
                <w:bottom w:val="none" w:sz="0" w:space="0" w:color="auto"/>
                <w:right w:val="none" w:sz="0" w:space="0" w:color="auto"/>
              </w:divBdr>
            </w:div>
            <w:div w:id="1576432351">
              <w:marLeft w:val="0"/>
              <w:marRight w:val="0"/>
              <w:marTop w:val="0"/>
              <w:marBottom w:val="0"/>
              <w:divBdr>
                <w:top w:val="none" w:sz="0" w:space="0" w:color="auto"/>
                <w:left w:val="none" w:sz="0" w:space="0" w:color="auto"/>
                <w:bottom w:val="none" w:sz="0" w:space="0" w:color="auto"/>
                <w:right w:val="none" w:sz="0" w:space="0" w:color="auto"/>
              </w:divBdr>
            </w:div>
            <w:div w:id="1580599330">
              <w:marLeft w:val="0"/>
              <w:marRight w:val="0"/>
              <w:marTop w:val="0"/>
              <w:marBottom w:val="0"/>
              <w:divBdr>
                <w:top w:val="none" w:sz="0" w:space="0" w:color="auto"/>
                <w:left w:val="none" w:sz="0" w:space="0" w:color="auto"/>
                <w:bottom w:val="none" w:sz="0" w:space="0" w:color="auto"/>
                <w:right w:val="none" w:sz="0" w:space="0" w:color="auto"/>
              </w:divBdr>
            </w:div>
            <w:div w:id="1732536820">
              <w:marLeft w:val="0"/>
              <w:marRight w:val="0"/>
              <w:marTop w:val="0"/>
              <w:marBottom w:val="0"/>
              <w:divBdr>
                <w:top w:val="none" w:sz="0" w:space="0" w:color="auto"/>
                <w:left w:val="none" w:sz="0" w:space="0" w:color="auto"/>
                <w:bottom w:val="none" w:sz="0" w:space="0" w:color="auto"/>
                <w:right w:val="none" w:sz="0" w:space="0" w:color="auto"/>
              </w:divBdr>
            </w:div>
            <w:div w:id="1797330093">
              <w:marLeft w:val="0"/>
              <w:marRight w:val="0"/>
              <w:marTop w:val="0"/>
              <w:marBottom w:val="0"/>
              <w:divBdr>
                <w:top w:val="none" w:sz="0" w:space="0" w:color="auto"/>
                <w:left w:val="none" w:sz="0" w:space="0" w:color="auto"/>
                <w:bottom w:val="none" w:sz="0" w:space="0" w:color="auto"/>
                <w:right w:val="none" w:sz="0" w:space="0" w:color="auto"/>
              </w:divBdr>
            </w:div>
            <w:div w:id="1797874699">
              <w:marLeft w:val="0"/>
              <w:marRight w:val="0"/>
              <w:marTop w:val="0"/>
              <w:marBottom w:val="0"/>
              <w:divBdr>
                <w:top w:val="none" w:sz="0" w:space="0" w:color="auto"/>
                <w:left w:val="none" w:sz="0" w:space="0" w:color="auto"/>
                <w:bottom w:val="none" w:sz="0" w:space="0" w:color="auto"/>
                <w:right w:val="none" w:sz="0" w:space="0" w:color="auto"/>
              </w:divBdr>
            </w:div>
            <w:div w:id="1865942144">
              <w:marLeft w:val="0"/>
              <w:marRight w:val="0"/>
              <w:marTop w:val="0"/>
              <w:marBottom w:val="0"/>
              <w:divBdr>
                <w:top w:val="none" w:sz="0" w:space="0" w:color="auto"/>
                <w:left w:val="none" w:sz="0" w:space="0" w:color="auto"/>
                <w:bottom w:val="none" w:sz="0" w:space="0" w:color="auto"/>
                <w:right w:val="none" w:sz="0" w:space="0" w:color="auto"/>
              </w:divBdr>
            </w:div>
            <w:div w:id="1883246122">
              <w:marLeft w:val="0"/>
              <w:marRight w:val="0"/>
              <w:marTop w:val="0"/>
              <w:marBottom w:val="0"/>
              <w:divBdr>
                <w:top w:val="none" w:sz="0" w:space="0" w:color="auto"/>
                <w:left w:val="none" w:sz="0" w:space="0" w:color="auto"/>
                <w:bottom w:val="none" w:sz="0" w:space="0" w:color="auto"/>
                <w:right w:val="none" w:sz="0" w:space="0" w:color="auto"/>
              </w:divBdr>
            </w:div>
            <w:div w:id="1964924089">
              <w:marLeft w:val="0"/>
              <w:marRight w:val="0"/>
              <w:marTop w:val="0"/>
              <w:marBottom w:val="0"/>
              <w:divBdr>
                <w:top w:val="none" w:sz="0" w:space="0" w:color="auto"/>
                <w:left w:val="none" w:sz="0" w:space="0" w:color="auto"/>
                <w:bottom w:val="none" w:sz="0" w:space="0" w:color="auto"/>
                <w:right w:val="none" w:sz="0" w:space="0" w:color="auto"/>
              </w:divBdr>
            </w:div>
            <w:div w:id="2046908166">
              <w:marLeft w:val="0"/>
              <w:marRight w:val="0"/>
              <w:marTop w:val="0"/>
              <w:marBottom w:val="0"/>
              <w:divBdr>
                <w:top w:val="none" w:sz="0" w:space="0" w:color="auto"/>
                <w:left w:val="none" w:sz="0" w:space="0" w:color="auto"/>
                <w:bottom w:val="none" w:sz="0" w:space="0" w:color="auto"/>
                <w:right w:val="none" w:sz="0" w:space="0" w:color="auto"/>
              </w:divBdr>
            </w:div>
            <w:div w:id="2047562904">
              <w:marLeft w:val="0"/>
              <w:marRight w:val="0"/>
              <w:marTop w:val="0"/>
              <w:marBottom w:val="0"/>
              <w:divBdr>
                <w:top w:val="none" w:sz="0" w:space="0" w:color="auto"/>
                <w:left w:val="none" w:sz="0" w:space="0" w:color="auto"/>
                <w:bottom w:val="none" w:sz="0" w:space="0" w:color="auto"/>
                <w:right w:val="none" w:sz="0" w:space="0" w:color="auto"/>
              </w:divBdr>
            </w:div>
            <w:div w:id="20865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86905">
      <w:bodyDiv w:val="1"/>
      <w:marLeft w:val="0"/>
      <w:marRight w:val="0"/>
      <w:marTop w:val="0"/>
      <w:marBottom w:val="0"/>
      <w:divBdr>
        <w:top w:val="none" w:sz="0" w:space="0" w:color="auto"/>
        <w:left w:val="none" w:sz="0" w:space="0" w:color="auto"/>
        <w:bottom w:val="none" w:sz="0" w:space="0" w:color="auto"/>
        <w:right w:val="none" w:sz="0" w:space="0" w:color="auto"/>
      </w:divBdr>
      <w:divsChild>
        <w:div w:id="798110494">
          <w:marLeft w:val="0"/>
          <w:marRight w:val="0"/>
          <w:marTop w:val="0"/>
          <w:marBottom w:val="0"/>
          <w:divBdr>
            <w:top w:val="none" w:sz="0" w:space="0" w:color="auto"/>
            <w:left w:val="none" w:sz="0" w:space="0" w:color="auto"/>
            <w:bottom w:val="none" w:sz="0" w:space="0" w:color="auto"/>
            <w:right w:val="none" w:sz="0" w:space="0" w:color="auto"/>
          </w:divBdr>
          <w:divsChild>
            <w:div w:id="105658551">
              <w:marLeft w:val="0"/>
              <w:marRight w:val="0"/>
              <w:marTop w:val="0"/>
              <w:marBottom w:val="0"/>
              <w:divBdr>
                <w:top w:val="none" w:sz="0" w:space="0" w:color="auto"/>
                <w:left w:val="none" w:sz="0" w:space="0" w:color="auto"/>
                <w:bottom w:val="none" w:sz="0" w:space="0" w:color="auto"/>
                <w:right w:val="none" w:sz="0" w:space="0" w:color="auto"/>
              </w:divBdr>
            </w:div>
            <w:div w:id="197158874">
              <w:marLeft w:val="0"/>
              <w:marRight w:val="0"/>
              <w:marTop w:val="0"/>
              <w:marBottom w:val="0"/>
              <w:divBdr>
                <w:top w:val="none" w:sz="0" w:space="0" w:color="auto"/>
                <w:left w:val="none" w:sz="0" w:space="0" w:color="auto"/>
                <w:bottom w:val="none" w:sz="0" w:space="0" w:color="auto"/>
                <w:right w:val="none" w:sz="0" w:space="0" w:color="auto"/>
              </w:divBdr>
            </w:div>
            <w:div w:id="218323691">
              <w:marLeft w:val="0"/>
              <w:marRight w:val="0"/>
              <w:marTop w:val="0"/>
              <w:marBottom w:val="0"/>
              <w:divBdr>
                <w:top w:val="none" w:sz="0" w:space="0" w:color="auto"/>
                <w:left w:val="none" w:sz="0" w:space="0" w:color="auto"/>
                <w:bottom w:val="none" w:sz="0" w:space="0" w:color="auto"/>
                <w:right w:val="none" w:sz="0" w:space="0" w:color="auto"/>
              </w:divBdr>
            </w:div>
            <w:div w:id="224099243">
              <w:marLeft w:val="0"/>
              <w:marRight w:val="0"/>
              <w:marTop w:val="0"/>
              <w:marBottom w:val="0"/>
              <w:divBdr>
                <w:top w:val="none" w:sz="0" w:space="0" w:color="auto"/>
                <w:left w:val="none" w:sz="0" w:space="0" w:color="auto"/>
                <w:bottom w:val="none" w:sz="0" w:space="0" w:color="auto"/>
                <w:right w:val="none" w:sz="0" w:space="0" w:color="auto"/>
              </w:divBdr>
            </w:div>
            <w:div w:id="336615913">
              <w:marLeft w:val="0"/>
              <w:marRight w:val="0"/>
              <w:marTop w:val="0"/>
              <w:marBottom w:val="0"/>
              <w:divBdr>
                <w:top w:val="none" w:sz="0" w:space="0" w:color="auto"/>
                <w:left w:val="none" w:sz="0" w:space="0" w:color="auto"/>
                <w:bottom w:val="none" w:sz="0" w:space="0" w:color="auto"/>
                <w:right w:val="none" w:sz="0" w:space="0" w:color="auto"/>
              </w:divBdr>
            </w:div>
            <w:div w:id="551695021">
              <w:marLeft w:val="0"/>
              <w:marRight w:val="0"/>
              <w:marTop w:val="0"/>
              <w:marBottom w:val="0"/>
              <w:divBdr>
                <w:top w:val="none" w:sz="0" w:space="0" w:color="auto"/>
                <w:left w:val="none" w:sz="0" w:space="0" w:color="auto"/>
                <w:bottom w:val="none" w:sz="0" w:space="0" w:color="auto"/>
                <w:right w:val="none" w:sz="0" w:space="0" w:color="auto"/>
              </w:divBdr>
            </w:div>
            <w:div w:id="755903315">
              <w:marLeft w:val="0"/>
              <w:marRight w:val="0"/>
              <w:marTop w:val="0"/>
              <w:marBottom w:val="0"/>
              <w:divBdr>
                <w:top w:val="none" w:sz="0" w:space="0" w:color="auto"/>
                <w:left w:val="none" w:sz="0" w:space="0" w:color="auto"/>
                <w:bottom w:val="none" w:sz="0" w:space="0" w:color="auto"/>
                <w:right w:val="none" w:sz="0" w:space="0" w:color="auto"/>
              </w:divBdr>
            </w:div>
            <w:div w:id="901793671">
              <w:marLeft w:val="0"/>
              <w:marRight w:val="0"/>
              <w:marTop w:val="0"/>
              <w:marBottom w:val="0"/>
              <w:divBdr>
                <w:top w:val="none" w:sz="0" w:space="0" w:color="auto"/>
                <w:left w:val="none" w:sz="0" w:space="0" w:color="auto"/>
                <w:bottom w:val="none" w:sz="0" w:space="0" w:color="auto"/>
                <w:right w:val="none" w:sz="0" w:space="0" w:color="auto"/>
              </w:divBdr>
            </w:div>
            <w:div w:id="1084109918">
              <w:marLeft w:val="0"/>
              <w:marRight w:val="0"/>
              <w:marTop w:val="0"/>
              <w:marBottom w:val="0"/>
              <w:divBdr>
                <w:top w:val="none" w:sz="0" w:space="0" w:color="auto"/>
                <w:left w:val="none" w:sz="0" w:space="0" w:color="auto"/>
                <w:bottom w:val="none" w:sz="0" w:space="0" w:color="auto"/>
                <w:right w:val="none" w:sz="0" w:space="0" w:color="auto"/>
              </w:divBdr>
            </w:div>
            <w:div w:id="1254970092">
              <w:marLeft w:val="0"/>
              <w:marRight w:val="0"/>
              <w:marTop w:val="0"/>
              <w:marBottom w:val="0"/>
              <w:divBdr>
                <w:top w:val="none" w:sz="0" w:space="0" w:color="auto"/>
                <w:left w:val="none" w:sz="0" w:space="0" w:color="auto"/>
                <w:bottom w:val="none" w:sz="0" w:space="0" w:color="auto"/>
                <w:right w:val="none" w:sz="0" w:space="0" w:color="auto"/>
              </w:divBdr>
            </w:div>
            <w:div w:id="1396470058">
              <w:marLeft w:val="0"/>
              <w:marRight w:val="0"/>
              <w:marTop w:val="0"/>
              <w:marBottom w:val="0"/>
              <w:divBdr>
                <w:top w:val="none" w:sz="0" w:space="0" w:color="auto"/>
                <w:left w:val="none" w:sz="0" w:space="0" w:color="auto"/>
                <w:bottom w:val="none" w:sz="0" w:space="0" w:color="auto"/>
                <w:right w:val="none" w:sz="0" w:space="0" w:color="auto"/>
              </w:divBdr>
            </w:div>
            <w:div w:id="1421097998">
              <w:marLeft w:val="0"/>
              <w:marRight w:val="0"/>
              <w:marTop w:val="0"/>
              <w:marBottom w:val="0"/>
              <w:divBdr>
                <w:top w:val="none" w:sz="0" w:space="0" w:color="auto"/>
                <w:left w:val="none" w:sz="0" w:space="0" w:color="auto"/>
                <w:bottom w:val="none" w:sz="0" w:space="0" w:color="auto"/>
                <w:right w:val="none" w:sz="0" w:space="0" w:color="auto"/>
              </w:divBdr>
            </w:div>
            <w:div w:id="195147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5369">
      <w:bodyDiv w:val="1"/>
      <w:marLeft w:val="0"/>
      <w:marRight w:val="0"/>
      <w:marTop w:val="0"/>
      <w:marBottom w:val="0"/>
      <w:divBdr>
        <w:top w:val="none" w:sz="0" w:space="0" w:color="auto"/>
        <w:left w:val="none" w:sz="0" w:space="0" w:color="auto"/>
        <w:bottom w:val="none" w:sz="0" w:space="0" w:color="auto"/>
        <w:right w:val="none" w:sz="0" w:space="0" w:color="auto"/>
      </w:divBdr>
    </w:div>
    <w:div w:id="361631629">
      <w:bodyDiv w:val="1"/>
      <w:marLeft w:val="0"/>
      <w:marRight w:val="0"/>
      <w:marTop w:val="0"/>
      <w:marBottom w:val="0"/>
      <w:divBdr>
        <w:top w:val="none" w:sz="0" w:space="0" w:color="auto"/>
        <w:left w:val="none" w:sz="0" w:space="0" w:color="auto"/>
        <w:bottom w:val="none" w:sz="0" w:space="0" w:color="auto"/>
        <w:right w:val="none" w:sz="0" w:space="0" w:color="auto"/>
      </w:divBdr>
      <w:divsChild>
        <w:div w:id="309941321">
          <w:marLeft w:val="0"/>
          <w:marRight w:val="0"/>
          <w:marTop w:val="0"/>
          <w:marBottom w:val="0"/>
          <w:divBdr>
            <w:top w:val="none" w:sz="0" w:space="0" w:color="auto"/>
            <w:left w:val="none" w:sz="0" w:space="0" w:color="auto"/>
            <w:bottom w:val="none" w:sz="0" w:space="0" w:color="auto"/>
            <w:right w:val="none" w:sz="0" w:space="0" w:color="auto"/>
          </w:divBdr>
          <w:divsChild>
            <w:div w:id="261650299">
              <w:marLeft w:val="0"/>
              <w:marRight w:val="0"/>
              <w:marTop w:val="0"/>
              <w:marBottom w:val="0"/>
              <w:divBdr>
                <w:top w:val="none" w:sz="0" w:space="0" w:color="auto"/>
                <w:left w:val="none" w:sz="0" w:space="0" w:color="auto"/>
                <w:bottom w:val="none" w:sz="0" w:space="0" w:color="auto"/>
                <w:right w:val="none" w:sz="0" w:space="0" w:color="auto"/>
              </w:divBdr>
            </w:div>
            <w:div w:id="348917018">
              <w:marLeft w:val="0"/>
              <w:marRight w:val="0"/>
              <w:marTop w:val="0"/>
              <w:marBottom w:val="0"/>
              <w:divBdr>
                <w:top w:val="none" w:sz="0" w:space="0" w:color="auto"/>
                <w:left w:val="none" w:sz="0" w:space="0" w:color="auto"/>
                <w:bottom w:val="none" w:sz="0" w:space="0" w:color="auto"/>
                <w:right w:val="none" w:sz="0" w:space="0" w:color="auto"/>
              </w:divBdr>
            </w:div>
            <w:div w:id="359399633">
              <w:marLeft w:val="0"/>
              <w:marRight w:val="0"/>
              <w:marTop w:val="0"/>
              <w:marBottom w:val="0"/>
              <w:divBdr>
                <w:top w:val="none" w:sz="0" w:space="0" w:color="auto"/>
                <w:left w:val="none" w:sz="0" w:space="0" w:color="auto"/>
                <w:bottom w:val="none" w:sz="0" w:space="0" w:color="auto"/>
                <w:right w:val="none" w:sz="0" w:space="0" w:color="auto"/>
              </w:divBdr>
            </w:div>
            <w:div w:id="549152703">
              <w:marLeft w:val="0"/>
              <w:marRight w:val="0"/>
              <w:marTop w:val="0"/>
              <w:marBottom w:val="0"/>
              <w:divBdr>
                <w:top w:val="none" w:sz="0" w:space="0" w:color="auto"/>
                <w:left w:val="none" w:sz="0" w:space="0" w:color="auto"/>
                <w:bottom w:val="none" w:sz="0" w:space="0" w:color="auto"/>
                <w:right w:val="none" w:sz="0" w:space="0" w:color="auto"/>
              </w:divBdr>
            </w:div>
            <w:div w:id="608388957">
              <w:marLeft w:val="0"/>
              <w:marRight w:val="0"/>
              <w:marTop w:val="0"/>
              <w:marBottom w:val="0"/>
              <w:divBdr>
                <w:top w:val="none" w:sz="0" w:space="0" w:color="auto"/>
                <w:left w:val="none" w:sz="0" w:space="0" w:color="auto"/>
                <w:bottom w:val="none" w:sz="0" w:space="0" w:color="auto"/>
                <w:right w:val="none" w:sz="0" w:space="0" w:color="auto"/>
              </w:divBdr>
            </w:div>
            <w:div w:id="755395989">
              <w:marLeft w:val="0"/>
              <w:marRight w:val="0"/>
              <w:marTop w:val="0"/>
              <w:marBottom w:val="0"/>
              <w:divBdr>
                <w:top w:val="none" w:sz="0" w:space="0" w:color="auto"/>
                <w:left w:val="none" w:sz="0" w:space="0" w:color="auto"/>
                <w:bottom w:val="none" w:sz="0" w:space="0" w:color="auto"/>
                <w:right w:val="none" w:sz="0" w:space="0" w:color="auto"/>
              </w:divBdr>
            </w:div>
            <w:div w:id="860508651">
              <w:marLeft w:val="0"/>
              <w:marRight w:val="0"/>
              <w:marTop w:val="0"/>
              <w:marBottom w:val="0"/>
              <w:divBdr>
                <w:top w:val="none" w:sz="0" w:space="0" w:color="auto"/>
                <w:left w:val="none" w:sz="0" w:space="0" w:color="auto"/>
                <w:bottom w:val="none" w:sz="0" w:space="0" w:color="auto"/>
                <w:right w:val="none" w:sz="0" w:space="0" w:color="auto"/>
              </w:divBdr>
            </w:div>
            <w:div w:id="1110315676">
              <w:marLeft w:val="0"/>
              <w:marRight w:val="0"/>
              <w:marTop w:val="0"/>
              <w:marBottom w:val="0"/>
              <w:divBdr>
                <w:top w:val="none" w:sz="0" w:space="0" w:color="auto"/>
                <w:left w:val="none" w:sz="0" w:space="0" w:color="auto"/>
                <w:bottom w:val="none" w:sz="0" w:space="0" w:color="auto"/>
                <w:right w:val="none" w:sz="0" w:space="0" w:color="auto"/>
              </w:divBdr>
            </w:div>
            <w:div w:id="1137338902">
              <w:marLeft w:val="0"/>
              <w:marRight w:val="0"/>
              <w:marTop w:val="0"/>
              <w:marBottom w:val="0"/>
              <w:divBdr>
                <w:top w:val="none" w:sz="0" w:space="0" w:color="auto"/>
                <w:left w:val="none" w:sz="0" w:space="0" w:color="auto"/>
                <w:bottom w:val="none" w:sz="0" w:space="0" w:color="auto"/>
                <w:right w:val="none" w:sz="0" w:space="0" w:color="auto"/>
              </w:divBdr>
            </w:div>
            <w:div w:id="1234051412">
              <w:marLeft w:val="0"/>
              <w:marRight w:val="0"/>
              <w:marTop w:val="0"/>
              <w:marBottom w:val="0"/>
              <w:divBdr>
                <w:top w:val="none" w:sz="0" w:space="0" w:color="auto"/>
                <w:left w:val="none" w:sz="0" w:space="0" w:color="auto"/>
                <w:bottom w:val="none" w:sz="0" w:space="0" w:color="auto"/>
                <w:right w:val="none" w:sz="0" w:space="0" w:color="auto"/>
              </w:divBdr>
            </w:div>
            <w:div w:id="1247418830">
              <w:marLeft w:val="0"/>
              <w:marRight w:val="0"/>
              <w:marTop w:val="0"/>
              <w:marBottom w:val="0"/>
              <w:divBdr>
                <w:top w:val="none" w:sz="0" w:space="0" w:color="auto"/>
                <w:left w:val="none" w:sz="0" w:space="0" w:color="auto"/>
                <w:bottom w:val="none" w:sz="0" w:space="0" w:color="auto"/>
                <w:right w:val="none" w:sz="0" w:space="0" w:color="auto"/>
              </w:divBdr>
            </w:div>
            <w:div w:id="1365254583">
              <w:marLeft w:val="0"/>
              <w:marRight w:val="0"/>
              <w:marTop w:val="0"/>
              <w:marBottom w:val="0"/>
              <w:divBdr>
                <w:top w:val="none" w:sz="0" w:space="0" w:color="auto"/>
                <w:left w:val="none" w:sz="0" w:space="0" w:color="auto"/>
                <w:bottom w:val="none" w:sz="0" w:space="0" w:color="auto"/>
                <w:right w:val="none" w:sz="0" w:space="0" w:color="auto"/>
              </w:divBdr>
            </w:div>
            <w:div w:id="1680499577">
              <w:marLeft w:val="0"/>
              <w:marRight w:val="0"/>
              <w:marTop w:val="0"/>
              <w:marBottom w:val="0"/>
              <w:divBdr>
                <w:top w:val="none" w:sz="0" w:space="0" w:color="auto"/>
                <w:left w:val="none" w:sz="0" w:space="0" w:color="auto"/>
                <w:bottom w:val="none" w:sz="0" w:space="0" w:color="auto"/>
                <w:right w:val="none" w:sz="0" w:space="0" w:color="auto"/>
              </w:divBdr>
            </w:div>
            <w:div w:id="1811284950">
              <w:marLeft w:val="0"/>
              <w:marRight w:val="0"/>
              <w:marTop w:val="0"/>
              <w:marBottom w:val="0"/>
              <w:divBdr>
                <w:top w:val="none" w:sz="0" w:space="0" w:color="auto"/>
                <w:left w:val="none" w:sz="0" w:space="0" w:color="auto"/>
                <w:bottom w:val="none" w:sz="0" w:space="0" w:color="auto"/>
                <w:right w:val="none" w:sz="0" w:space="0" w:color="auto"/>
              </w:divBdr>
            </w:div>
            <w:div w:id="1824153598">
              <w:marLeft w:val="0"/>
              <w:marRight w:val="0"/>
              <w:marTop w:val="0"/>
              <w:marBottom w:val="0"/>
              <w:divBdr>
                <w:top w:val="none" w:sz="0" w:space="0" w:color="auto"/>
                <w:left w:val="none" w:sz="0" w:space="0" w:color="auto"/>
                <w:bottom w:val="none" w:sz="0" w:space="0" w:color="auto"/>
                <w:right w:val="none" w:sz="0" w:space="0" w:color="auto"/>
              </w:divBdr>
            </w:div>
            <w:div w:id="2045401388">
              <w:marLeft w:val="0"/>
              <w:marRight w:val="0"/>
              <w:marTop w:val="0"/>
              <w:marBottom w:val="0"/>
              <w:divBdr>
                <w:top w:val="none" w:sz="0" w:space="0" w:color="auto"/>
                <w:left w:val="none" w:sz="0" w:space="0" w:color="auto"/>
                <w:bottom w:val="none" w:sz="0" w:space="0" w:color="auto"/>
                <w:right w:val="none" w:sz="0" w:space="0" w:color="auto"/>
              </w:divBdr>
            </w:div>
            <w:div w:id="212260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50071">
      <w:bodyDiv w:val="1"/>
      <w:marLeft w:val="0"/>
      <w:marRight w:val="0"/>
      <w:marTop w:val="0"/>
      <w:marBottom w:val="0"/>
      <w:divBdr>
        <w:top w:val="none" w:sz="0" w:space="0" w:color="auto"/>
        <w:left w:val="none" w:sz="0" w:space="0" w:color="auto"/>
        <w:bottom w:val="none" w:sz="0" w:space="0" w:color="auto"/>
        <w:right w:val="none" w:sz="0" w:space="0" w:color="auto"/>
      </w:divBdr>
      <w:divsChild>
        <w:div w:id="228921960">
          <w:marLeft w:val="0"/>
          <w:marRight w:val="0"/>
          <w:marTop w:val="0"/>
          <w:marBottom w:val="0"/>
          <w:divBdr>
            <w:top w:val="none" w:sz="0" w:space="0" w:color="auto"/>
            <w:left w:val="none" w:sz="0" w:space="0" w:color="auto"/>
            <w:bottom w:val="none" w:sz="0" w:space="0" w:color="auto"/>
            <w:right w:val="none" w:sz="0" w:space="0" w:color="auto"/>
          </w:divBdr>
          <w:divsChild>
            <w:div w:id="111828501">
              <w:marLeft w:val="0"/>
              <w:marRight w:val="0"/>
              <w:marTop w:val="0"/>
              <w:marBottom w:val="0"/>
              <w:divBdr>
                <w:top w:val="none" w:sz="0" w:space="0" w:color="auto"/>
                <w:left w:val="none" w:sz="0" w:space="0" w:color="auto"/>
                <w:bottom w:val="none" w:sz="0" w:space="0" w:color="auto"/>
                <w:right w:val="none" w:sz="0" w:space="0" w:color="auto"/>
              </w:divBdr>
            </w:div>
            <w:div w:id="117727670">
              <w:marLeft w:val="0"/>
              <w:marRight w:val="0"/>
              <w:marTop w:val="0"/>
              <w:marBottom w:val="0"/>
              <w:divBdr>
                <w:top w:val="none" w:sz="0" w:space="0" w:color="auto"/>
                <w:left w:val="none" w:sz="0" w:space="0" w:color="auto"/>
                <w:bottom w:val="none" w:sz="0" w:space="0" w:color="auto"/>
                <w:right w:val="none" w:sz="0" w:space="0" w:color="auto"/>
              </w:divBdr>
            </w:div>
            <w:div w:id="122694520">
              <w:marLeft w:val="0"/>
              <w:marRight w:val="0"/>
              <w:marTop w:val="0"/>
              <w:marBottom w:val="0"/>
              <w:divBdr>
                <w:top w:val="none" w:sz="0" w:space="0" w:color="auto"/>
                <w:left w:val="none" w:sz="0" w:space="0" w:color="auto"/>
                <w:bottom w:val="none" w:sz="0" w:space="0" w:color="auto"/>
                <w:right w:val="none" w:sz="0" w:space="0" w:color="auto"/>
              </w:divBdr>
            </w:div>
            <w:div w:id="133253301">
              <w:marLeft w:val="0"/>
              <w:marRight w:val="0"/>
              <w:marTop w:val="0"/>
              <w:marBottom w:val="0"/>
              <w:divBdr>
                <w:top w:val="none" w:sz="0" w:space="0" w:color="auto"/>
                <w:left w:val="none" w:sz="0" w:space="0" w:color="auto"/>
                <w:bottom w:val="none" w:sz="0" w:space="0" w:color="auto"/>
                <w:right w:val="none" w:sz="0" w:space="0" w:color="auto"/>
              </w:divBdr>
            </w:div>
            <w:div w:id="143818272">
              <w:marLeft w:val="0"/>
              <w:marRight w:val="0"/>
              <w:marTop w:val="0"/>
              <w:marBottom w:val="0"/>
              <w:divBdr>
                <w:top w:val="none" w:sz="0" w:space="0" w:color="auto"/>
                <w:left w:val="none" w:sz="0" w:space="0" w:color="auto"/>
                <w:bottom w:val="none" w:sz="0" w:space="0" w:color="auto"/>
                <w:right w:val="none" w:sz="0" w:space="0" w:color="auto"/>
              </w:divBdr>
            </w:div>
            <w:div w:id="161748635">
              <w:marLeft w:val="0"/>
              <w:marRight w:val="0"/>
              <w:marTop w:val="0"/>
              <w:marBottom w:val="0"/>
              <w:divBdr>
                <w:top w:val="none" w:sz="0" w:space="0" w:color="auto"/>
                <w:left w:val="none" w:sz="0" w:space="0" w:color="auto"/>
                <w:bottom w:val="none" w:sz="0" w:space="0" w:color="auto"/>
                <w:right w:val="none" w:sz="0" w:space="0" w:color="auto"/>
              </w:divBdr>
            </w:div>
            <w:div w:id="299920685">
              <w:marLeft w:val="0"/>
              <w:marRight w:val="0"/>
              <w:marTop w:val="0"/>
              <w:marBottom w:val="0"/>
              <w:divBdr>
                <w:top w:val="none" w:sz="0" w:space="0" w:color="auto"/>
                <w:left w:val="none" w:sz="0" w:space="0" w:color="auto"/>
                <w:bottom w:val="none" w:sz="0" w:space="0" w:color="auto"/>
                <w:right w:val="none" w:sz="0" w:space="0" w:color="auto"/>
              </w:divBdr>
            </w:div>
            <w:div w:id="369767934">
              <w:marLeft w:val="0"/>
              <w:marRight w:val="0"/>
              <w:marTop w:val="0"/>
              <w:marBottom w:val="0"/>
              <w:divBdr>
                <w:top w:val="none" w:sz="0" w:space="0" w:color="auto"/>
                <w:left w:val="none" w:sz="0" w:space="0" w:color="auto"/>
                <w:bottom w:val="none" w:sz="0" w:space="0" w:color="auto"/>
                <w:right w:val="none" w:sz="0" w:space="0" w:color="auto"/>
              </w:divBdr>
            </w:div>
            <w:div w:id="394352969">
              <w:marLeft w:val="0"/>
              <w:marRight w:val="0"/>
              <w:marTop w:val="0"/>
              <w:marBottom w:val="0"/>
              <w:divBdr>
                <w:top w:val="none" w:sz="0" w:space="0" w:color="auto"/>
                <w:left w:val="none" w:sz="0" w:space="0" w:color="auto"/>
                <w:bottom w:val="none" w:sz="0" w:space="0" w:color="auto"/>
                <w:right w:val="none" w:sz="0" w:space="0" w:color="auto"/>
              </w:divBdr>
            </w:div>
            <w:div w:id="405110710">
              <w:marLeft w:val="0"/>
              <w:marRight w:val="0"/>
              <w:marTop w:val="0"/>
              <w:marBottom w:val="0"/>
              <w:divBdr>
                <w:top w:val="none" w:sz="0" w:space="0" w:color="auto"/>
                <w:left w:val="none" w:sz="0" w:space="0" w:color="auto"/>
                <w:bottom w:val="none" w:sz="0" w:space="0" w:color="auto"/>
                <w:right w:val="none" w:sz="0" w:space="0" w:color="auto"/>
              </w:divBdr>
            </w:div>
            <w:div w:id="433979487">
              <w:marLeft w:val="0"/>
              <w:marRight w:val="0"/>
              <w:marTop w:val="0"/>
              <w:marBottom w:val="0"/>
              <w:divBdr>
                <w:top w:val="none" w:sz="0" w:space="0" w:color="auto"/>
                <w:left w:val="none" w:sz="0" w:space="0" w:color="auto"/>
                <w:bottom w:val="none" w:sz="0" w:space="0" w:color="auto"/>
                <w:right w:val="none" w:sz="0" w:space="0" w:color="auto"/>
              </w:divBdr>
            </w:div>
            <w:div w:id="512691900">
              <w:marLeft w:val="0"/>
              <w:marRight w:val="0"/>
              <w:marTop w:val="0"/>
              <w:marBottom w:val="0"/>
              <w:divBdr>
                <w:top w:val="none" w:sz="0" w:space="0" w:color="auto"/>
                <w:left w:val="none" w:sz="0" w:space="0" w:color="auto"/>
                <w:bottom w:val="none" w:sz="0" w:space="0" w:color="auto"/>
                <w:right w:val="none" w:sz="0" w:space="0" w:color="auto"/>
              </w:divBdr>
            </w:div>
            <w:div w:id="512955637">
              <w:marLeft w:val="0"/>
              <w:marRight w:val="0"/>
              <w:marTop w:val="0"/>
              <w:marBottom w:val="0"/>
              <w:divBdr>
                <w:top w:val="none" w:sz="0" w:space="0" w:color="auto"/>
                <w:left w:val="none" w:sz="0" w:space="0" w:color="auto"/>
                <w:bottom w:val="none" w:sz="0" w:space="0" w:color="auto"/>
                <w:right w:val="none" w:sz="0" w:space="0" w:color="auto"/>
              </w:divBdr>
            </w:div>
            <w:div w:id="531112836">
              <w:marLeft w:val="0"/>
              <w:marRight w:val="0"/>
              <w:marTop w:val="0"/>
              <w:marBottom w:val="0"/>
              <w:divBdr>
                <w:top w:val="none" w:sz="0" w:space="0" w:color="auto"/>
                <w:left w:val="none" w:sz="0" w:space="0" w:color="auto"/>
                <w:bottom w:val="none" w:sz="0" w:space="0" w:color="auto"/>
                <w:right w:val="none" w:sz="0" w:space="0" w:color="auto"/>
              </w:divBdr>
            </w:div>
            <w:div w:id="657459059">
              <w:marLeft w:val="0"/>
              <w:marRight w:val="0"/>
              <w:marTop w:val="0"/>
              <w:marBottom w:val="0"/>
              <w:divBdr>
                <w:top w:val="none" w:sz="0" w:space="0" w:color="auto"/>
                <w:left w:val="none" w:sz="0" w:space="0" w:color="auto"/>
                <w:bottom w:val="none" w:sz="0" w:space="0" w:color="auto"/>
                <w:right w:val="none" w:sz="0" w:space="0" w:color="auto"/>
              </w:divBdr>
            </w:div>
            <w:div w:id="706561520">
              <w:marLeft w:val="0"/>
              <w:marRight w:val="0"/>
              <w:marTop w:val="0"/>
              <w:marBottom w:val="0"/>
              <w:divBdr>
                <w:top w:val="none" w:sz="0" w:space="0" w:color="auto"/>
                <w:left w:val="none" w:sz="0" w:space="0" w:color="auto"/>
                <w:bottom w:val="none" w:sz="0" w:space="0" w:color="auto"/>
                <w:right w:val="none" w:sz="0" w:space="0" w:color="auto"/>
              </w:divBdr>
            </w:div>
            <w:div w:id="752508387">
              <w:marLeft w:val="0"/>
              <w:marRight w:val="0"/>
              <w:marTop w:val="0"/>
              <w:marBottom w:val="0"/>
              <w:divBdr>
                <w:top w:val="none" w:sz="0" w:space="0" w:color="auto"/>
                <w:left w:val="none" w:sz="0" w:space="0" w:color="auto"/>
                <w:bottom w:val="none" w:sz="0" w:space="0" w:color="auto"/>
                <w:right w:val="none" w:sz="0" w:space="0" w:color="auto"/>
              </w:divBdr>
            </w:div>
            <w:div w:id="773791941">
              <w:marLeft w:val="0"/>
              <w:marRight w:val="0"/>
              <w:marTop w:val="0"/>
              <w:marBottom w:val="0"/>
              <w:divBdr>
                <w:top w:val="none" w:sz="0" w:space="0" w:color="auto"/>
                <w:left w:val="none" w:sz="0" w:space="0" w:color="auto"/>
                <w:bottom w:val="none" w:sz="0" w:space="0" w:color="auto"/>
                <w:right w:val="none" w:sz="0" w:space="0" w:color="auto"/>
              </w:divBdr>
            </w:div>
            <w:div w:id="777331240">
              <w:marLeft w:val="0"/>
              <w:marRight w:val="0"/>
              <w:marTop w:val="0"/>
              <w:marBottom w:val="0"/>
              <w:divBdr>
                <w:top w:val="none" w:sz="0" w:space="0" w:color="auto"/>
                <w:left w:val="none" w:sz="0" w:space="0" w:color="auto"/>
                <w:bottom w:val="none" w:sz="0" w:space="0" w:color="auto"/>
                <w:right w:val="none" w:sz="0" w:space="0" w:color="auto"/>
              </w:divBdr>
            </w:div>
            <w:div w:id="780959403">
              <w:marLeft w:val="0"/>
              <w:marRight w:val="0"/>
              <w:marTop w:val="0"/>
              <w:marBottom w:val="0"/>
              <w:divBdr>
                <w:top w:val="none" w:sz="0" w:space="0" w:color="auto"/>
                <w:left w:val="none" w:sz="0" w:space="0" w:color="auto"/>
                <w:bottom w:val="none" w:sz="0" w:space="0" w:color="auto"/>
                <w:right w:val="none" w:sz="0" w:space="0" w:color="auto"/>
              </w:divBdr>
            </w:div>
            <w:div w:id="802579815">
              <w:marLeft w:val="0"/>
              <w:marRight w:val="0"/>
              <w:marTop w:val="0"/>
              <w:marBottom w:val="0"/>
              <w:divBdr>
                <w:top w:val="none" w:sz="0" w:space="0" w:color="auto"/>
                <w:left w:val="none" w:sz="0" w:space="0" w:color="auto"/>
                <w:bottom w:val="none" w:sz="0" w:space="0" w:color="auto"/>
                <w:right w:val="none" w:sz="0" w:space="0" w:color="auto"/>
              </w:divBdr>
            </w:div>
            <w:div w:id="892274093">
              <w:marLeft w:val="0"/>
              <w:marRight w:val="0"/>
              <w:marTop w:val="0"/>
              <w:marBottom w:val="0"/>
              <w:divBdr>
                <w:top w:val="none" w:sz="0" w:space="0" w:color="auto"/>
                <w:left w:val="none" w:sz="0" w:space="0" w:color="auto"/>
                <w:bottom w:val="none" w:sz="0" w:space="0" w:color="auto"/>
                <w:right w:val="none" w:sz="0" w:space="0" w:color="auto"/>
              </w:divBdr>
            </w:div>
            <w:div w:id="894048876">
              <w:marLeft w:val="0"/>
              <w:marRight w:val="0"/>
              <w:marTop w:val="0"/>
              <w:marBottom w:val="0"/>
              <w:divBdr>
                <w:top w:val="none" w:sz="0" w:space="0" w:color="auto"/>
                <w:left w:val="none" w:sz="0" w:space="0" w:color="auto"/>
                <w:bottom w:val="none" w:sz="0" w:space="0" w:color="auto"/>
                <w:right w:val="none" w:sz="0" w:space="0" w:color="auto"/>
              </w:divBdr>
            </w:div>
            <w:div w:id="971205745">
              <w:marLeft w:val="0"/>
              <w:marRight w:val="0"/>
              <w:marTop w:val="0"/>
              <w:marBottom w:val="0"/>
              <w:divBdr>
                <w:top w:val="none" w:sz="0" w:space="0" w:color="auto"/>
                <w:left w:val="none" w:sz="0" w:space="0" w:color="auto"/>
                <w:bottom w:val="none" w:sz="0" w:space="0" w:color="auto"/>
                <w:right w:val="none" w:sz="0" w:space="0" w:color="auto"/>
              </w:divBdr>
            </w:div>
            <w:div w:id="981278433">
              <w:marLeft w:val="0"/>
              <w:marRight w:val="0"/>
              <w:marTop w:val="0"/>
              <w:marBottom w:val="0"/>
              <w:divBdr>
                <w:top w:val="none" w:sz="0" w:space="0" w:color="auto"/>
                <w:left w:val="none" w:sz="0" w:space="0" w:color="auto"/>
                <w:bottom w:val="none" w:sz="0" w:space="0" w:color="auto"/>
                <w:right w:val="none" w:sz="0" w:space="0" w:color="auto"/>
              </w:divBdr>
            </w:div>
            <w:div w:id="993265691">
              <w:marLeft w:val="0"/>
              <w:marRight w:val="0"/>
              <w:marTop w:val="0"/>
              <w:marBottom w:val="0"/>
              <w:divBdr>
                <w:top w:val="none" w:sz="0" w:space="0" w:color="auto"/>
                <w:left w:val="none" w:sz="0" w:space="0" w:color="auto"/>
                <w:bottom w:val="none" w:sz="0" w:space="0" w:color="auto"/>
                <w:right w:val="none" w:sz="0" w:space="0" w:color="auto"/>
              </w:divBdr>
            </w:div>
            <w:div w:id="1056971237">
              <w:marLeft w:val="0"/>
              <w:marRight w:val="0"/>
              <w:marTop w:val="0"/>
              <w:marBottom w:val="0"/>
              <w:divBdr>
                <w:top w:val="none" w:sz="0" w:space="0" w:color="auto"/>
                <w:left w:val="none" w:sz="0" w:space="0" w:color="auto"/>
                <w:bottom w:val="none" w:sz="0" w:space="0" w:color="auto"/>
                <w:right w:val="none" w:sz="0" w:space="0" w:color="auto"/>
              </w:divBdr>
            </w:div>
            <w:div w:id="1075669462">
              <w:marLeft w:val="0"/>
              <w:marRight w:val="0"/>
              <w:marTop w:val="0"/>
              <w:marBottom w:val="0"/>
              <w:divBdr>
                <w:top w:val="none" w:sz="0" w:space="0" w:color="auto"/>
                <w:left w:val="none" w:sz="0" w:space="0" w:color="auto"/>
                <w:bottom w:val="none" w:sz="0" w:space="0" w:color="auto"/>
                <w:right w:val="none" w:sz="0" w:space="0" w:color="auto"/>
              </w:divBdr>
            </w:div>
            <w:div w:id="1079399338">
              <w:marLeft w:val="0"/>
              <w:marRight w:val="0"/>
              <w:marTop w:val="0"/>
              <w:marBottom w:val="0"/>
              <w:divBdr>
                <w:top w:val="none" w:sz="0" w:space="0" w:color="auto"/>
                <w:left w:val="none" w:sz="0" w:space="0" w:color="auto"/>
                <w:bottom w:val="none" w:sz="0" w:space="0" w:color="auto"/>
                <w:right w:val="none" w:sz="0" w:space="0" w:color="auto"/>
              </w:divBdr>
            </w:div>
            <w:div w:id="1147013564">
              <w:marLeft w:val="0"/>
              <w:marRight w:val="0"/>
              <w:marTop w:val="0"/>
              <w:marBottom w:val="0"/>
              <w:divBdr>
                <w:top w:val="none" w:sz="0" w:space="0" w:color="auto"/>
                <w:left w:val="none" w:sz="0" w:space="0" w:color="auto"/>
                <w:bottom w:val="none" w:sz="0" w:space="0" w:color="auto"/>
                <w:right w:val="none" w:sz="0" w:space="0" w:color="auto"/>
              </w:divBdr>
            </w:div>
            <w:div w:id="1152410114">
              <w:marLeft w:val="0"/>
              <w:marRight w:val="0"/>
              <w:marTop w:val="0"/>
              <w:marBottom w:val="0"/>
              <w:divBdr>
                <w:top w:val="none" w:sz="0" w:space="0" w:color="auto"/>
                <w:left w:val="none" w:sz="0" w:space="0" w:color="auto"/>
                <w:bottom w:val="none" w:sz="0" w:space="0" w:color="auto"/>
                <w:right w:val="none" w:sz="0" w:space="0" w:color="auto"/>
              </w:divBdr>
            </w:div>
            <w:div w:id="1154907983">
              <w:marLeft w:val="0"/>
              <w:marRight w:val="0"/>
              <w:marTop w:val="0"/>
              <w:marBottom w:val="0"/>
              <w:divBdr>
                <w:top w:val="none" w:sz="0" w:space="0" w:color="auto"/>
                <w:left w:val="none" w:sz="0" w:space="0" w:color="auto"/>
                <w:bottom w:val="none" w:sz="0" w:space="0" w:color="auto"/>
                <w:right w:val="none" w:sz="0" w:space="0" w:color="auto"/>
              </w:divBdr>
            </w:div>
            <w:div w:id="1154954607">
              <w:marLeft w:val="0"/>
              <w:marRight w:val="0"/>
              <w:marTop w:val="0"/>
              <w:marBottom w:val="0"/>
              <w:divBdr>
                <w:top w:val="none" w:sz="0" w:space="0" w:color="auto"/>
                <w:left w:val="none" w:sz="0" w:space="0" w:color="auto"/>
                <w:bottom w:val="none" w:sz="0" w:space="0" w:color="auto"/>
                <w:right w:val="none" w:sz="0" w:space="0" w:color="auto"/>
              </w:divBdr>
            </w:div>
            <w:div w:id="1158810518">
              <w:marLeft w:val="0"/>
              <w:marRight w:val="0"/>
              <w:marTop w:val="0"/>
              <w:marBottom w:val="0"/>
              <w:divBdr>
                <w:top w:val="none" w:sz="0" w:space="0" w:color="auto"/>
                <w:left w:val="none" w:sz="0" w:space="0" w:color="auto"/>
                <w:bottom w:val="none" w:sz="0" w:space="0" w:color="auto"/>
                <w:right w:val="none" w:sz="0" w:space="0" w:color="auto"/>
              </w:divBdr>
            </w:div>
            <w:div w:id="1210144642">
              <w:marLeft w:val="0"/>
              <w:marRight w:val="0"/>
              <w:marTop w:val="0"/>
              <w:marBottom w:val="0"/>
              <w:divBdr>
                <w:top w:val="none" w:sz="0" w:space="0" w:color="auto"/>
                <w:left w:val="none" w:sz="0" w:space="0" w:color="auto"/>
                <w:bottom w:val="none" w:sz="0" w:space="0" w:color="auto"/>
                <w:right w:val="none" w:sz="0" w:space="0" w:color="auto"/>
              </w:divBdr>
            </w:div>
            <w:div w:id="1240560772">
              <w:marLeft w:val="0"/>
              <w:marRight w:val="0"/>
              <w:marTop w:val="0"/>
              <w:marBottom w:val="0"/>
              <w:divBdr>
                <w:top w:val="none" w:sz="0" w:space="0" w:color="auto"/>
                <w:left w:val="none" w:sz="0" w:space="0" w:color="auto"/>
                <w:bottom w:val="none" w:sz="0" w:space="0" w:color="auto"/>
                <w:right w:val="none" w:sz="0" w:space="0" w:color="auto"/>
              </w:divBdr>
            </w:div>
            <w:div w:id="1258900509">
              <w:marLeft w:val="0"/>
              <w:marRight w:val="0"/>
              <w:marTop w:val="0"/>
              <w:marBottom w:val="0"/>
              <w:divBdr>
                <w:top w:val="none" w:sz="0" w:space="0" w:color="auto"/>
                <w:left w:val="none" w:sz="0" w:space="0" w:color="auto"/>
                <w:bottom w:val="none" w:sz="0" w:space="0" w:color="auto"/>
                <w:right w:val="none" w:sz="0" w:space="0" w:color="auto"/>
              </w:divBdr>
            </w:div>
            <w:div w:id="1261837943">
              <w:marLeft w:val="0"/>
              <w:marRight w:val="0"/>
              <w:marTop w:val="0"/>
              <w:marBottom w:val="0"/>
              <w:divBdr>
                <w:top w:val="none" w:sz="0" w:space="0" w:color="auto"/>
                <w:left w:val="none" w:sz="0" w:space="0" w:color="auto"/>
                <w:bottom w:val="none" w:sz="0" w:space="0" w:color="auto"/>
                <w:right w:val="none" w:sz="0" w:space="0" w:color="auto"/>
              </w:divBdr>
            </w:div>
            <w:div w:id="1332488900">
              <w:marLeft w:val="0"/>
              <w:marRight w:val="0"/>
              <w:marTop w:val="0"/>
              <w:marBottom w:val="0"/>
              <w:divBdr>
                <w:top w:val="none" w:sz="0" w:space="0" w:color="auto"/>
                <w:left w:val="none" w:sz="0" w:space="0" w:color="auto"/>
                <w:bottom w:val="none" w:sz="0" w:space="0" w:color="auto"/>
                <w:right w:val="none" w:sz="0" w:space="0" w:color="auto"/>
              </w:divBdr>
            </w:div>
            <w:div w:id="1338579648">
              <w:marLeft w:val="0"/>
              <w:marRight w:val="0"/>
              <w:marTop w:val="0"/>
              <w:marBottom w:val="0"/>
              <w:divBdr>
                <w:top w:val="none" w:sz="0" w:space="0" w:color="auto"/>
                <w:left w:val="none" w:sz="0" w:space="0" w:color="auto"/>
                <w:bottom w:val="none" w:sz="0" w:space="0" w:color="auto"/>
                <w:right w:val="none" w:sz="0" w:space="0" w:color="auto"/>
              </w:divBdr>
            </w:div>
            <w:div w:id="1355382278">
              <w:marLeft w:val="0"/>
              <w:marRight w:val="0"/>
              <w:marTop w:val="0"/>
              <w:marBottom w:val="0"/>
              <w:divBdr>
                <w:top w:val="none" w:sz="0" w:space="0" w:color="auto"/>
                <w:left w:val="none" w:sz="0" w:space="0" w:color="auto"/>
                <w:bottom w:val="none" w:sz="0" w:space="0" w:color="auto"/>
                <w:right w:val="none" w:sz="0" w:space="0" w:color="auto"/>
              </w:divBdr>
            </w:div>
            <w:div w:id="1355422099">
              <w:marLeft w:val="0"/>
              <w:marRight w:val="0"/>
              <w:marTop w:val="0"/>
              <w:marBottom w:val="0"/>
              <w:divBdr>
                <w:top w:val="none" w:sz="0" w:space="0" w:color="auto"/>
                <w:left w:val="none" w:sz="0" w:space="0" w:color="auto"/>
                <w:bottom w:val="none" w:sz="0" w:space="0" w:color="auto"/>
                <w:right w:val="none" w:sz="0" w:space="0" w:color="auto"/>
              </w:divBdr>
            </w:div>
            <w:div w:id="1362440330">
              <w:marLeft w:val="0"/>
              <w:marRight w:val="0"/>
              <w:marTop w:val="0"/>
              <w:marBottom w:val="0"/>
              <w:divBdr>
                <w:top w:val="none" w:sz="0" w:space="0" w:color="auto"/>
                <w:left w:val="none" w:sz="0" w:space="0" w:color="auto"/>
                <w:bottom w:val="none" w:sz="0" w:space="0" w:color="auto"/>
                <w:right w:val="none" w:sz="0" w:space="0" w:color="auto"/>
              </w:divBdr>
            </w:div>
            <w:div w:id="1398161218">
              <w:marLeft w:val="0"/>
              <w:marRight w:val="0"/>
              <w:marTop w:val="0"/>
              <w:marBottom w:val="0"/>
              <w:divBdr>
                <w:top w:val="none" w:sz="0" w:space="0" w:color="auto"/>
                <w:left w:val="none" w:sz="0" w:space="0" w:color="auto"/>
                <w:bottom w:val="none" w:sz="0" w:space="0" w:color="auto"/>
                <w:right w:val="none" w:sz="0" w:space="0" w:color="auto"/>
              </w:divBdr>
            </w:div>
            <w:div w:id="1468545450">
              <w:marLeft w:val="0"/>
              <w:marRight w:val="0"/>
              <w:marTop w:val="0"/>
              <w:marBottom w:val="0"/>
              <w:divBdr>
                <w:top w:val="none" w:sz="0" w:space="0" w:color="auto"/>
                <w:left w:val="none" w:sz="0" w:space="0" w:color="auto"/>
                <w:bottom w:val="none" w:sz="0" w:space="0" w:color="auto"/>
                <w:right w:val="none" w:sz="0" w:space="0" w:color="auto"/>
              </w:divBdr>
            </w:div>
            <w:div w:id="1592465305">
              <w:marLeft w:val="0"/>
              <w:marRight w:val="0"/>
              <w:marTop w:val="0"/>
              <w:marBottom w:val="0"/>
              <w:divBdr>
                <w:top w:val="none" w:sz="0" w:space="0" w:color="auto"/>
                <w:left w:val="none" w:sz="0" w:space="0" w:color="auto"/>
                <w:bottom w:val="none" w:sz="0" w:space="0" w:color="auto"/>
                <w:right w:val="none" w:sz="0" w:space="0" w:color="auto"/>
              </w:divBdr>
            </w:div>
            <w:div w:id="1606187239">
              <w:marLeft w:val="0"/>
              <w:marRight w:val="0"/>
              <w:marTop w:val="0"/>
              <w:marBottom w:val="0"/>
              <w:divBdr>
                <w:top w:val="none" w:sz="0" w:space="0" w:color="auto"/>
                <w:left w:val="none" w:sz="0" w:space="0" w:color="auto"/>
                <w:bottom w:val="none" w:sz="0" w:space="0" w:color="auto"/>
                <w:right w:val="none" w:sz="0" w:space="0" w:color="auto"/>
              </w:divBdr>
            </w:div>
            <w:div w:id="1606880917">
              <w:marLeft w:val="0"/>
              <w:marRight w:val="0"/>
              <w:marTop w:val="0"/>
              <w:marBottom w:val="0"/>
              <w:divBdr>
                <w:top w:val="none" w:sz="0" w:space="0" w:color="auto"/>
                <w:left w:val="none" w:sz="0" w:space="0" w:color="auto"/>
                <w:bottom w:val="none" w:sz="0" w:space="0" w:color="auto"/>
                <w:right w:val="none" w:sz="0" w:space="0" w:color="auto"/>
              </w:divBdr>
            </w:div>
            <w:div w:id="1650741518">
              <w:marLeft w:val="0"/>
              <w:marRight w:val="0"/>
              <w:marTop w:val="0"/>
              <w:marBottom w:val="0"/>
              <w:divBdr>
                <w:top w:val="none" w:sz="0" w:space="0" w:color="auto"/>
                <w:left w:val="none" w:sz="0" w:space="0" w:color="auto"/>
                <w:bottom w:val="none" w:sz="0" w:space="0" w:color="auto"/>
                <w:right w:val="none" w:sz="0" w:space="0" w:color="auto"/>
              </w:divBdr>
            </w:div>
            <w:div w:id="1672295176">
              <w:marLeft w:val="0"/>
              <w:marRight w:val="0"/>
              <w:marTop w:val="0"/>
              <w:marBottom w:val="0"/>
              <w:divBdr>
                <w:top w:val="none" w:sz="0" w:space="0" w:color="auto"/>
                <w:left w:val="none" w:sz="0" w:space="0" w:color="auto"/>
                <w:bottom w:val="none" w:sz="0" w:space="0" w:color="auto"/>
                <w:right w:val="none" w:sz="0" w:space="0" w:color="auto"/>
              </w:divBdr>
            </w:div>
            <w:div w:id="1690251408">
              <w:marLeft w:val="0"/>
              <w:marRight w:val="0"/>
              <w:marTop w:val="0"/>
              <w:marBottom w:val="0"/>
              <w:divBdr>
                <w:top w:val="none" w:sz="0" w:space="0" w:color="auto"/>
                <w:left w:val="none" w:sz="0" w:space="0" w:color="auto"/>
                <w:bottom w:val="none" w:sz="0" w:space="0" w:color="auto"/>
                <w:right w:val="none" w:sz="0" w:space="0" w:color="auto"/>
              </w:divBdr>
            </w:div>
            <w:div w:id="1760254944">
              <w:marLeft w:val="0"/>
              <w:marRight w:val="0"/>
              <w:marTop w:val="0"/>
              <w:marBottom w:val="0"/>
              <w:divBdr>
                <w:top w:val="none" w:sz="0" w:space="0" w:color="auto"/>
                <w:left w:val="none" w:sz="0" w:space="0" w:color="auto"/>
                <w:bottom w:val="none" w:sz="0" w:space="0" w:color="auto"/>
                <w:right w:val="none" w:sz="0" w:space="0" w:color="auto"/>
              </w:divBdr>
            </w:div>
            <w:div w:id="1828280348">
              <w:marLeft w:val="0"/>
              <w:marRight w:val="0"/>
              <w:marTop w:val="0"/>
              <w:marBottom w:val="0"/>
              <w:divBdr>
                <w:top w:val="none" w:sz="0" w:space="0" w:color="auto"/>
                <w:left w:val="none" w:sz="0" w:space="0" w:color="auto"/>
                <w:bottom w:val="none" w:sz="0" w:space="0" w:color="auto"/>
                <w:right w:val="none" w:sz="0" w:space="0" w:color="auto"/>
              </w:divBdr>
            </w:div>
            <w:div w:id="1845246690">
              <w:marLeft w:val="0"/>
              <w:marRight w:val="0"/>
              <w:marTop w:val="0"/>
              <w:marBottom w:val="0"/>
              <w:divBdr>
                <w:top w:val="none" w:sz="0" w:space="0" w:color="auto"/>
                <w:left w:val="none" w:sz="0" w:space="0" w:color="auto"/>
                <w:bottom w:val="none" w:sz="0" w:space="0" w:color="auto"/>
                <w:right w:val="none" w:sz="0" w:space="0" w:color="auto"/>
              </w:divBdr>
            </w:div>
            <w:div w:id="1894539840">
              <w:marLeft w:val="0"/>
              <w:marRight w:val="0"/>
              <w:marTop w:val="0"/>
              <w:marBottom w:val="0"/>
              <w:divBdr>
                <w:top w:val="none" w:sz="0" w:space="0" w:color="auto"/>
                <w:left w:val="none" w:sz="0" w:space="0" w:color="auto"/>
                <w:bottom w:val="none" w:sz="0" w:space="0" w:color="auto"/>
                <w:right w:val="none" w:sz="0" w:space="0" w:color="auto"/>
              </w:divBdr>
            </w:div>
            <w:div w:id="1907758853">
              <w:marLeft w:val="0"/>
              <w:marRight w:val="0"/>
              <w:marTop w:val="0"/>
              <w:marBottom w:val="0"/>
              <w:divBdr>
                <w:top w:val="none" w:sz="0" w:space="0" w:color="auto"/>
                <w:left w:val="none" w:sz="0" w:space="0" w:color="auto"/>
                <w:bottom w:val="none" w:sz="0" w:space="0" w:color="auto"/>
                <w:right w:val="none" w:sz="0" w:space="0" w:color="auto"/>
              </w:divBdr>
            </w:div>
            <w:div w:id="1915432233">
              <w:marLeft w:val="0"/>
              <w:marRight w:val="0"/>
              <w:marTop w:val="0"/>
              <w:marBottom w:val="0"/>
              <w:divBdr>
                <w:top w:val="none" w:sz="0" w:space="0" w:color="auto"/>
                <w:left w:val="none" w:sz="0" w:space="0" w:color="auto"/>
                <w:bottom w:val="none" w:sz="0" w:space="0" w:color="auto"/>
                <w:right w:val="none" w:sz="0" w:space="0" w:color="auto"/>
              </w:divBdr>
            </w:div>
            <w:div w:id="1917588586">
              <w:marLeft w:val="0"/>
              <w:marRight w:val="0"/>
              <w:marTop w:val="0"/>
              <w:marBottom w:val="0"/>
              <w:divBdr>
                <w:top w:val="none" w:sz="0" w:space="0" w:color="auto"/>
                <w:left w:val="none" w:sz="0" w:space="0" w:color="auto"/>
                <w:bottom w:val="none" w:sz="0" w:space="0" w:color="auto"/>
                <w:right w:val="none" w:sz="0" w:space="0" w:color="auto"/>
              </w:divBdr>
            </w:div>
            <w:div w:id="1928616176">
              <w:marLeft w:val="0"/>
              <w:marRight w:val="0"/>
              <w:marTop w:val="0"/>
              <w:marBottom w:val="0"/>
              <w:divBdr>
                <w:top w:val="none" w:sz="0" w:space="0" w:color="auto"/>
                <w:left w:val="none" w:sz="0" w:space="0" w:color="auto"/>
                <w:bottom w:val="none" w:sz="0" w:space="0" w:color="auto"/>
                <w:right w:val="none" w:sz="0" w:space="0" w:color="auto"/>
              </w:divBdr>
            </w:div>
            <w:div w:id="1934895173">
              <w:marLeft w:val="0"/>
              <w:marRight w:val="0"/>
              <w:marTop w:val="0"/>
              <w:marBottom w:val="0"/>
              <w:divBdr>
                <w:top w:val="none" w:sz="0" w:space="0" w:color="auto"/>
                <w:left w:val="none" w:sz="0" w:space="0" w:color="auto"/>
                <w:bottom w:val="none" w:sz="0" w:space="0" w:color="auto"/>
                <w:right w:val="none" w:sz="0" w:space="0" w:color="auto"/>
              </w:divBdr>
            </w:div>
            <w:div w:id="2030989954">
              <w:marLeft w:val="0"/>
              <w:marRight w:val="0"/>
              <w:marTop w:val="0"/>
              <w:marBottom w:val="0"/>
              <w:divBdr>
                <w:top w:val="none" w:sz="0" w:space="0" w:color="auto"/>
                <w:left w:val="none" w:sz="0" w:space="0" w:color="auto"/>
                <w:bottom w:val="none" w:sz="0" w:space="0" w:color="auto"/>
                <w:right w:val="none" w:sz="0" w:space="0" w:color="auto"/>
              </w:divBdr>
            </w:div>
            <w:div w:id="210534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50522">
      <w:bodyDiv w:val="1"/>
      <w:marLeft w:val="0"/>
      <w:marRight w:val="0"/>
      <w:marTop w:val="0"/>
      <w:marBottom w:val="0"/>
      <w:divBdr>
        <w:top w:val="none" w:sz="0" w:space="0" w:color="auto"/>
        <w:left w:val="none" w:sz="0" w:space="0" w:color="auto"/>
        <w:bottom w:val="none" w:sz="0" w:space="0" w:color="auto"/>
        <w:right w:val="none" w:sz="0" w:space="0" w:color="auto"/>
      </w:divBdr>
      <w:divsChild>
        <w:div w:id="994603974">
          <w:marLeft w:val="0"/>
          <w:marRight w:val="0"/>
          <w:marTop w:val="0"/>
          <w:marBottom w:val="0"/>
          <w:divBdr>
            <w:top w:val="none" w:sz="0" w:space="0" w:color="auto"/>
            <w:left w:val="none" w:sz="0" w:space="0" w:color="auto"/>
            <w:bottom w:val="none" w:sz="0" w:space="0" w:color="auto"/>
            <w:right w:val="none" w:sz="0" w:space="0" w:color="auto"/>
          </w:divBdr>
          <w:divsChild>
            <w:div w:id="1126039">
              <w:marLeft w:val="0"/>
              <w:marRight w:val="0"/>
              <w:marTop w:val="0"/>
              <w:marBottom w:val="0"/>
              <w:divBdr>
                <w:top w:val="none" w:sz="0" w:space="0" w:color="auto"/>
                <w:left w:val="none" w:sz="0" w:space="0" w:color="auto"/>
                <w:bottom w:val="none" w:sz="0" w:space="0" w:color="auto"/>
                <w:right w:val="none" w:sz="0" w:space="0" w:color="auto"/>
              </w:divBdr>
            </w:div>
            <w:div w:id="35473119">
              <w:marLeft w:val="0"/>
              <w:marRight w:val="0"/>
              <w:marTop w:val="0"/>
              <w:marBottom w:val="0"/>
              <w:divBdr>
                <w:top w:val="none" w:sz="0" w:space="0" w:color="auto"/>
                <w:left w:val="none" w:sz="0" w:space="0" w:color="auto"/>
                <w:bottom w:val="none" w:sz="0" w:space="0" w:color="auto"/>
                <w:right w:val="none" w:sz="0" w:space="0" w:color="auto"/>
              </w:divBdr>
            </w:div>
            <w:div w:id="103425076">
              <w:marLeft w:val="0"/>
              <w:marRight w:val="0"/>
              <w:marTop w:val="0"/>
              <w:marBottom w:val="0"/>
              <w:divBdr>
                <w:top w:val="none" w:sz="0" w:space="0" w:color="auto"/>
                <w:left w:val="none" w:sz="0" w:space="0" w:color="auto"/>
                <w:bottom w:val="none" w:sz="0" w:space="0" w:color="auto"/>
                <w:right w:val="none" w:sz="0" w:space="0" w:color="auto"/>
              </w:divBdr>
            </w:div>
            <w:div w:id="135146801">
              <w:marLeft w:val="0"/>
              <w:marRight w:val="0"/>
              <w:marTop w:val="0"/>
              <w:marBottom w:val="0"/>
              <w:divBdr>
                <w:top w:val="none" w:sz="0" w:space="0" w:color="auto"/>
                <w:left w:val="none" w:sz="0" w:space="0" w:color="auto"/>
                <w:bottom w:val="none" w:sz="0" w:space="0" w:color="auto"/>
                <w:right w:val="none" w:sz="0" w:space="0" w:color="auto"/>
              </w:divBdr>
            </w:div>
            <w:div w:id="157308977">
              <w:marLeft w:val="0"/>
              <w:marRight w:val="0"/>
              <w:marTop w:val="0"/>
              <w:marBottom w:val="0"/>
              <w:divBdr>
                <w:top w:val="none" w:sz="0" w:space="0" w:color="auto"/>
                <w:left w:val="none" w:sz="0" w:space="0" w:color="auto"/>
                <w:bottom w:val="none" w:sz="0" w:space="0" w:color="auto"/>
                <w:right w:val="none" w:sz="0" w:space="0" w:color="auto"/>
              </w:divBdr>
            </w:div>
            <w:div w:id="179514157">
              <w:marLeft w:val="0"/>
              <w:marRight w:val="0"/>
              <w:marTop w:val="0"/>
              <w:marBottom w:val="0"/>
              <w:divBdr>
                <w:top w:val="none" w:sz="0" w:space="0" w:color="auto"/>
                <w:left w:val="none" w:sz="0" w:space="0" w:color="auto"/>
                <w:bottom w:val="none" w:sz="0" w:space="0" w:color="auto"/>
                <w:right w:val="none" w:sz="0" w:space="0" w:color="auto"/>
              </w:divBdr>
            </w:div>
            <w:div w:id="194780746">
              <w:marLeft w:val="0"/>
              <w:marRight w:val="0"/>
              <w:marTop w:val="0"/>
              <w:marBottom w:val="0"/>
              <w:divBdr>
                <w:top w:val="none" w:sz="0" w:space="0" w:color="auto"/>
                <w:left w:val="none" w:sz="0" w:space="0" w:color="auto"/>
                <w:bottom w:val="none" w:sz="0" w:space="0" w:color="auto"/>
                <w:right w:val="none" w:sz="0" w:space="0" w:color="auto"/>
              </w:divBdr>
            </w:div>
            <w:div w:id="240915534">
              <w:marLeft w:val="0"/>
              <w:marRight w:val="0"/>
              <w:marTop w:val="0"/>
              <w:marBottom w:val="0"/>
              <w:divBdr>
                <w:top w:val="none" w:sz="0" w:space="0" w:color="auto"/>
                <w:left w:val="none" w:sz="0" w:space="0" w:color="auto"/>
                <w:bottom w:val="none" w:sz="0" w:space="0" w:color="auto"/>
                <w:right w:val="none" w:sz="0" w:space="0" w:color="auto"/>
              </w:divBdr>
            </w:div>
            <w:div w:id="307057089">
              <w:marLeft w:val="0"/>
              <w:marRight w:val="0"/>
              <w:marTop w:val="0"/>
              <w:marBottom w:val="0"/>
              <w:divBdr>
                <w:top w:val="none" w:sz="0" w:space="0" w:color="auto"/>
                <w:left w:val="none" w:sz="0" w:space="0" w:color="auto"/>
                <w:bottom w:val="none" w:sz="0" w:space="0" w:color="auto"/>
                <w:right w:val="none" w:sz="0" w:space="0" w:color="auto"/>
              </w:divBdr>
            </w:div>
            <w:div w:id="309864698">
              <w:marLeft w:val="0"/>
              <w:marRight w:val="0"/>
              <w:marTop w:val="0"/>
              <w:marBottom w:val="0"/>
              <w:divBdr>
                <w:top w:val="none" w:sz="0" w:space="0" w:color="auto"/>
                <w:left w:val="none" w:sz="0" w:space="0" w:color="auto"/>
                <w:bottom w:val="none" w:sz="0" w:space="0" w:color="auto"/>
                <w:right w:val="none" w:sz="0" w:space="0" w:color="auto"/>
              </w:divBdr>
            </w:div>
            <w:div w:id="313721197">
              <w:marLeft w:val="0"/>
              <w:marRight w:val="0"/>
              <w:marTop w:val="0"/>
              <w:marBottom w:val="0"/>
              <w:divBdr>
                <w:top w:val="none" w:sz="0" w:space="0" w:color="auto"/>
                <w:left w:val="none" w:sz="0" w:space="0" w:color="auto"/>
                <w:bottom w:val="none" w:sz="0" w:space="0" w:color="auto"/>
                <w:right w:val="none" w:sz="0" w:space="0" w:color="auto"/>
              </w:divBdr>
            </w:div>
            <w:div w:id="332073488">
              <w:marLeft w:val="0"/>
              <w:marRight w:val="0"/>
              <w:marTop w:val="0"/>
              <w:marBottom w:val="0"/>
              <w:divBdr>
                <w:top w:val="none" w:sz="0" w:space="0" w:color="auto"/>
                <w:left w:val="none" w:sz="0" w:space="0" w:color="auto"/>
                <w:bottom w:val="none" w:sz="0" w:space="0" w:color="auto"/>
                <w:right w:val="none" w:sz="0" w:space="0" w:color="auto"/>
              </w:divBdr>
            </w:div>
            <w:div w:id="359746231">
              <w:marLeft w:val="0"/>
              <w:marRight w:val="0"/>
              <w:marTop w:val="0"/>
              <w:marBottom w:val="0"/>
              <w:divBdr>
                <w:top w:val="none" w:sz="0" w:space="0" w:color="auto"/>
                <w:left w:val="none" w:sz="0" w:space="0" w:color="auto"/>
                <w:bottom w:val="none" w:sz="0" w:space="0" w:color="auto"/>
                <w:right w:val="none" w:sz="0" w:space="0" w:color="auto"/>
              </w:divBdr>
            </w:div>
            <w:div w:id="386805239">
              <w:marLeft w:val="0"/>
              <w:marRight w:val="0"/>
              <w:marTop w:val="0"/>
              <w:marBottom w:val="0"/>
              <w:divBdr>
                <w:top w:val="none" w:sz="0" w:space="0" w:color="auto"/>
                <w:left w:val="none" w:sz="0" w:space="0" w:color="auto"/>
                <w:bottom w:val="none" w:sz="0" w:space="0" w:color="auto"/>
                <w:right w:val="none" w:sz="0" w:space="0" w:color="auto"/>
              </w:divBdr>
            </w:div>
            <w:div w:id="416633345">
              <w:marLeft w:val="0"/>
              <w:marRight w:val="0"/>
              <w:marTop w:val="0"/>
              <w:marBottom w:val="0"/>
              <w:divBdr>
                <w:top w:val="none" w:sz="0" w:space="0" w:color="auto"/>
                <w:left w:val="none" w:sz="0" w:space="0" w:color="auto"/>
                <w:bottom w:val="none" w:sz="0" w:space="0" w:color="auto"/>
                <w:right w:val="none" w:sz="0" w:space="0" w:color="auto"/>
              </w:divBdr>
            </w:div>
            <w:div w:id="447510403">
              <w:marLeft w:val="0"/>
              <w:marRight w:val="0"/>
              <w:marTop w:val="0"/>
              <w:marBottom w:val="0"/>
              <w:divBdr>
                <w:top w:val="none" w:sz="0" w:space="0" w:color="auto"/>
                <w:left w:val="none" w:sz="0" w:space="0" w:color="auto"/>
                <w:bottom w:val="none" w:sz="0" w:space="0" w:color="auto"/>
                <w:right w:val="none" w:sz="0" w:space="0" w:color="auto"/>
              </w:divBdr>
            </w:div>
            <w:div w:id="516043702">
              <w:marLeft w:val="0"/>
              <w:marRight w:val="0"/>
              <w:marTop w:val="0"/>
              <w:marBottom w:val="0"/>
              <w:divBdr>
                <w:top w:val="none" w:sz="0" w:space="0" w:color="auto"/>
                <w:left w:val="none" w:sz="0" w:space="0" w:color="auto"/>
                <w:bottom w:val="none" w:sz="0" w:space="0" w:color="auto"/>
                <w:right w:val="none" w:sz="0" w:space="0" w:color="auto"/>
              </w:divBdr>
            </w:div>
            <w:div w:id="569198021">
              <w:marLeft w:val="0"/>
              <w:marRight w:val="0"/>
              <w:marTop w:val="0"/>
              <w:marBottom w:val="0"/>
              <w:divBdr>
                <w:top w:val="none" w:sz="0" w:space="0" w:color="auto"/>
                <w:left w:val="none" w:sz="0" w:space="0" w:color="auto"/>
                <w:bottom w:val="none" w:sz="0" w:space="0" w:color="auto"/>
                <w:right w:val="none" w:sz="0" w:space="0" w:color="auto"/>
              </w:divBdr>
            </w:div>
            <w:div w:id="602035277">
              <w:marLeft w:val="0"/>
              <w:marRight w:val="0"/>
              <w:marTop w:val="0"/>
              <w:marBottom w:val="0"/>
              <w:divBdr>
                <w:top w:val="none" w:sz="0" w:space="0" w:color="auto"/>
                <w:left w:val="none" w:sz="0" w:space="0" w:color="auto"/>
                <w:bottom w:val="none" w:sz="0" w:space="0" w:color="auto"/>
                <w:right w:val="none" w:sz="0" w:space="0" w:color="auto"/>
              </w:divBdr>
            </w:div>
            <w:div w:id="707802334">
              <w:marLeft w:val="0"/>
              <w:marRight w:val="0"/>
              <w:marTop w:val="0"/>
              <w:marBottom w:val="0"/>
              <w:divBdr>
                <w:top w:val="none" w:sz="0" w:space="0" w:color="auto"/>
                <w:left w:val="none" w:sz="0" w:space="0" w:color="auto"/>
                <w:bottom w:val="none" w:sz="0" w:space="0" w:color="auto"/>
                <w:right w:val="none" w:sz="0" w:space="0" w:color="auto"/>
              </w:divBdr>
            </w:div>
            <w:div w:id="810443960">
              <w:marLeft w:val="0"/>
              <w:marRight w:val="0"/>
              <w:marTop w:val="0"/>
              <w:marBottom w:val="0"/>
              <w:divBdr>
                <w:top w:val="none" w:sz="0" w:space="0" w:color="auto"/>
                <w:left w:val="none" w:sz="0" w:space="0" w:color="auto"/>
                <w:bottom w:val="none" w:sz="0" w:space="0" w:color="auto"/>
                <w:right w:val="none" w:sz="0" w:space="0" w:color="auto"/>
              </w:divBdr>
            </w:div>
            <w:div w:id="887230146">
              <w:marLeft w:val="0"/>
              <w:marRight w:val="0"/>
              <w:marTop w:val="0"/>
              <w:marBottom w:val="0"/>
              <w:divBdr>
                <w:top w:val="none" w:sz="0" w:space="0" w:color="auto"/>
                <w:left w:val="none" w:sz="0" w:space="0" w:color="auto"/>
                <w:bottom w:val="none" w:sz="0" w:space="0" w:color="auto"/>
                <w:right w:val="none" w:sz="0" w:space="0" w:color="auto"/>
              </w:divBdr>
            </w:div>
            <w:div w:id="904071406">
              <w:marLeft w:val="0"/>
              <w:marRight w:val="0"/>
              <w:marTop w:val="0"/>
              <w:marBottom w:val="0"/>
              <w:divBdr>
                <w:top w:val="none" w:sz="0" w:space="0" w:color="auto"/>
                <w:left w:val="none" w:sz="0" w:space="0" w:color="auto"/>
                <w:bottom w:val="none" w:sz="0" w:space="0" w:color="auto"/>
                <w:right w:val="none" w:sz="0" w:space="0" w:color="auto"/>
              </w:divBdr>
            </w:div>
            <w:div w:id="925306521">
              <w:marLeft w:val="0"/>
              <w:marRight w:val="0"/>
              <w:marTop w:val="0"/>
              <w:marBottom w:val="0"/>
              <w:divBdr>
                <w:top w:val="none" w:sz="0" w:space="0" w:color="auto"/>
                <w:left w:val="none" w:sz="0" w:space="0" w:color="auto"/>
                <w:bottom w:val="none" w:sz="0" w:space="0" w:color="auto"/>
                <w:right w:val="none" w:sz="0" w:space="0" w:color="auto"/>
              </w:divBdr>
            </w:div>
            <w:div w:id="988360434">
              <w:marLeft w:val="0"/>
              <w:marRight w:val="0"/>
              <w:marTop w:val="0"/>
              <w:marBottom w:val="0"/>
              <w:divBdr>
                <w:top w:val="none" w:sz="0" w:space="0" w:color="auto"/>
                <w:left w:val="none" w:sz="0" w:space="0" w:color="auto"/>
                <w:bottom w:val="none" w:sz="0" w:space="0" w:color="auto"/>
                <w:right w:val="none" w:sz="0" w:space="0" w:color="auto"/>
              </w:divBdr>
            </w:div>
            <w:div w:id="991908841">
              <w:marLeft w:val="0"/>
              <w:marRight w:val="0"/>
              <w:marTop w:val="0"/>
              <w:marBottom w:val="0"/>
              <w:divBdr>
                <w:top w:val="none" w:sz="0" w:space="0" w:color="auto"/>
                <w:left w:val="none" w:sz="0" w:space="0" w:color="auto"/>
                <w:bottom w:val="none" w:sz="0" w:space="0" w:color="auto"/>
                <w:right w:val="none" w:sz="0" w:space="0" w:color="auto"/>
              </w:divBdr>
            </w:div>
            <w:div w:id="1024408129">
              <w:marLeft w:val="0"/>
              <w:marRight w:val="0"/>
              <w:marTop w:val="0"/>
              <w:marBottom w:val="0"/>
              <w:divBdr>
                <w:top w:val="none" w:sz="0" w:space="0" w:color="auto"/>
                <w:left w:val="none" w:sz="0" w:space="0" w:color="auto"/>
                <w:bottom w:val="none" w:sz="0" w:space="0" w:color="auto"/>
                <w:right w:val="none" w:sz="0" w:space="0" w:color="auto"/>
              </w:divBdr>
            </w:div>
            <w:div w:id="1118111453">
              <w:marLeft w:val="0"/>
              <w:marRight w:val="0"/>
              <w:marTop w:val="0"/>
              <w:marBottom w:val="0"/>
              <w:divBdr>
                <w:top w:val="none" w:sz="0" w:space="0" w:color="auto"/>
                <w:left w:val="none" w:sz="0" w:space="0" w:color="auto"/>
                <w:bottom w:val="none" w:sz="0" w:space="0" w:color="auto"/>
                <w:right w:val="none" w:sz="0" w:space="0" w:color="auto"/>
              </w:divBdr>
            </w:div>
            <w:div w:id="1280647625">
              <w:marLeft w:val="0"/>
              <w:marRight w:val="0"/>
              <w:marTop w:val="0"/>
              <w:marBottom w:val="0"/>
              <w:divBdr>
                <w:top w:val="none" w:sz="0" w:space="0" w:color="auto"/>
                <w:left w:val="none" w:sz="0" w:space="0" w:color="auto"/>
                <w:bottom w:val="none" w:sz="0" w:space="0" w:color="auto"/>
                <w:right w:val="none" w:sz="0" w:space="0" w:color="auto"/>
              </w:divBdr>
            </w:div>
            <w:div w:id="1424840972">
              <w:marLeft w:val="0"/>
              <w:marRight w:val="0"/>
              <w:marTop w:val="0"/>
              <w:marBottom w:val="0"/>
              <w:divBdr>
                <w:top w:val="none" w:sz="0" w:space="0" w:color="auto"/>
                <w:left w:val="none" w:sz="0" w:space="0" w:color="auto"/>
                <w:bottom w:val="none" w:sz="0" w:space="0" w:color="auto"/>
                <w:right w:val="none" w:sz="0" w:space="0" w:color="auto"/>
              </w:divBdr>
            </w:div>
            <w:div w:id="1478689815">
              <w:marLeft w:val="0"/>
              <w:marRight w:val="0"/>
              <w:marTop w:val="0"/>
              <w:marBottom w:val="0"/>
              <w:divBdr>
                <w:top w:val="none" w:sz="0" w:space="0" w:color="auto"/>
                <w:left w:val="none" w:sz="0" w:space="0" w:color="auto"/>
                <w:bottom w:val="none" w:sz="0" w:space="0" w:color="auto"/>
                <w:right w:val="none" w:sz="0" w:space="0" w:color="auto"/>
              </w:divBdr>
            </w:div>
            <w:div w:id="1518931950">
              <w:marLeft w:val="0"/>
              <w:marRight w:val="0"/>
              <w:marTop w:val="0"/>
              <w:marBottom w:val="0"/>
              <w:divBdr>
                <w:top w:val="none" w:sz="0" w:space="0" w:color="auto"/>
                <w:left w:val="none" w:sz="0" w:space="0" w:color="auto"/>
                <w:bottom w:val="none" w:sz="0" w:space="0" w:color="auto"/>
                <w:right w:val="none" w:sz="0" w:space="0" w:color="auto"/>
              </w:divBdr>
            </w:div>
            <w:div w:id="1575045719">
              <w:marLeft w:val="0"/>
              <w:marRight w:val="0"/>
              <w:marTop w:val="0"/>
              <w:marBottom w:val="0"/>
              <w:divBdr>
                <w:top w:val="none" w:sz="0" w:space="0" w:color="auto"/>
                <w:left w:val="none" w:sz="0" w:space="0" w:color="auto"/>
                <w:bottom w:val="none" w:sz="0" w:space="0" w:color="auto"/>
                <w:right w:val="none" w:sz="0" w:space="0" w:color="auto"/>
              </w:divBdr>
            </w:div>
            <w:div w:id="1624266344">
              <w:marLeft w:val="0"/>
              <w:marRight w:val="0"/>
              <w:marTop w:val="0"/>
              <w:marBottom w:val="0"/>
              <w:divBdr>
                <w:top w:val="none" w:sz="0" w:space="0" w:color="auto"/>
                <w:left w:val="none" w:sz="0" w:space="0" w:color="auto"/>
                <w:bottom w:val="none" w:sz="0" w:space="0" w:color="auto"/>
                <w:right w:val="none" w:sz="0" w:space="0" w:color="auto"/>
              </w:divBdr>
            </w:div>
            <w:div w:id="1627813403">
              <w:marLeft w:val="0"/>
              <w:marRight w:val="0"/>
              <w:marTop w:val="0"/>
              <w:marBottom w:val="0"/>
              <w:divBdr>
                <w:top w:val="none" w:sz="0" w:space="0" w:color="auto"/>
                <w:left w:val="none" w:sz="0" w:space="0" w:color="auto"/>
                <w:bottom w:val="none" w:sz="0" w:space="0" w:color="auto"/>
                <w:right w:val="none" w:sz="0" w:space="0" w:color="auto"/>
              </w:divBdr>
            </w:div>
            <w:div w:id="1656108056">
              <w:marLeft w:val="0"/>
              <w:marRight w:val="0"/>
              <w:marTop w:val="0"/>
              <w:marBottom w:val="0"/>
              <w:divBdr>
                <w:top w:val="none" w:sz="0" w:space="0" w:color="auto"/>
                <w:left w:val="none" w:sz="0" w:space="0" w:color="auto"/>
                <w:bottom w:val="none" w:sz="0" w:space="0" w:color="auto"/>
                <w:right w:val="none" w:sz="0" w:space="0" w:color="auto"/>
              </w:divBdr>
            </w:div>
            <w:div w:id="1715621099">
              <w:marLeft w:val="0"/>
              <w:marRight w:val="0"/>
              <w:marTop w:val="0"/>
              <w:marBottom w:val="0"/>
              <w:divBdr>
                <w:top w:val="none" w:sz="0" w:space="0" w:color="auto"/>
                <w:left w:val="none" w:sz="0" w:space="0" w:color="auto"/>
                <w:bottom w:val="none" w:sz="0" w:space="0" w:color="auto"/>
                <w:right w:val="none" w:sz="0" w:space="0" w:color="auto"/>
              </w:divBdr>
            </w:div>
            <w:div w:id="1758288004">
              <w:marLeft w:val="0"/>
              <w:marRight w:val="0"/>
              <w:marTop w:val="0"/>
              <w:marBottom w:val="0"/>
              <w:divBdr>
                <w:top w:val="none" w:sz="0" w:space="0" w:color="auto"/>
                <w:left w:val="none" w:sz="0" w:space="0" w:color="auto"/>
                <w:bottom w:val="none" w:sz="0" w:space="0" w:color="auto"/>
                <w:right w:val="none" w:sz="0" w:space="0" w:color="auto"/>
              </w:divBdr>
            </w:div>
            <w:div w:id="1788697424">
              <w:marLeft w:val="0"/>
              <w:marRight w:val="0"/>
              <w:marTop w:val="0"/>
              <w:marBottom w:val="0"/>
              <w:divBdr>
                <w:top w:val="none" w:sz="0" w:space="0" w:color="auto"/>
                <w:left w:val="none" w:sz="0" w:space="0" w:color="auto"/>
                <w:bottom w:val="none" w:sz="0" w:space="0" w:color="auto"/>
                <w:right w:val="none" w:sz="0" w:space="0" w:color="auto"/>
              </w:divBdr>
            </w:div>
            <w:div w:id="1865941078">
              <w:marLeft w:val="0"/>
              <w:marRight w:val="0"/>
              <w:marTop w:val="0"/>
              <w:marBottom w:val="0"/>
              <w:divBdr>
                <w:top w:val="none" w:sz="0" w:space="0" w:color="auto"/>
                <w:left w:val="none" w:sz="0" w:space="0" w:color="auto"/>
                <w:bottom w:val="none" w:sz="0" w:space="0" w:color="auto"/>
                <w:right w:val="none" w:sz="0" w:space="0" w:color="auto"/>
              </w:divBdr>
            </w:div>
            <w:div w:id="1891263062">
              <w:marLeft w:val="0"/>
              <w:marRight w:val="0"/>
              <w:marTop w:val="0"/>
              <w:marBottom w:val="0"/>
              <w:divBdr>
                <w:top w:val="none" w:sz="0" w:space="0" w:color="auto"/>
                <w:left w:val="none" w:sz="0" w:space="0" w:color="auto"/>
                <w:bottom w:val="none" w:sz="0" w:space="0" w:color="auto"/>
                <w:right w:val="none" w:sz="0" w:space="0" w:color="auto"/>
              </w:divBdr>
            </w:div>
            <w:div w:id="1960334550">
              <w:marLeft w:val="0"/>
              <w:marRight w:val="0"/>
              <w:marTop w:val="0"/>
              <w:marBottom w:val="0"/>
              <w:divBdr>
                <w:top w:val="none" w:sz="0" w:space="0" w:color="auto"/>
                <w:left w:val="none" w:sz="0" w:space="0" w:color="auto"/>
                <w:bottom w:val="none" w:sz="0" w:space="0" w:color="auto"/>
                <w:right w:val="none" w:sz="0" w:space="0" w:color="auto"/>
              </w:divBdr>
            </w:div>
            <w:div w:id="1970352226">
              <w:marLeft w:val="0"/>
              <w:marRight w:val="0"/>
              <w:marTop w:val="0"/>
              <w:marBottom w:val="0"/>
              <w:divBdr>
                <w:top w:val="none" w:sz="0" w:space="0" w:color="auto"/>
                <w:left w:val="none" w:sz="0" w:space="0" w:color="auto"/>
                <w:bottom w:val="none" w:sz="0" w:space="0" w:color="auto"/>
                <w:right w:val="none" w:sz="0" w:space="0" w:color="auto"/>
              </w:divBdr>
            </w:div>
            <w:div w:id="2048068082">
              <w:marLeft w:val="0"/>
              <w:marRight w:val="0"/>
              <w:marTop w:val="0"/>
              <w:marBottom w:val="0"/>
              <w:divBdr>
                <w:top w:val="none" w:sz="0" w:space="0" w:color="auto"/>
                <w:left w:val="none" w:sz="0" w:space="0" w:color="auto"/>
                <w:bottom w:val="none" w:sz="0" w:space="0" w:color="auto"/>
                <w:right w:val="none" w:sz="0" w:space="0" w:color="auto"/>
              </w:divBdr>
            </w:div>
            <w:div w:id="2088724574">
              <w:marLeft w:val="0"/>
              <w:marRight w:val="0"/>
              <w:marTop w:val="0"/>
              <w:marBottom w:val="0"/>
              <w:divBdr>
                <w:top w:val="none" w:sz="0" w:space="0" w:color="auto"/>
                <w:left w:val="none" w:sz="0" w:space="0" w:color="auto"/>
                <w:bottom w:val="none" w:sz="0" w:space="0" w:color="auto"/>
                <w:right w:val="none" w:sz="0" w:space="0" w:color="auto"/>
              </w:divBdr>
            </w:div>
            <w:div w:id="211393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80920">
      <w:bodyDiv w:val="1"/>
      <w:marLeft w:val="0"/>
      <w:marRight w:val="0"/>
      <w:marTop w:val="0"/>
      <w:marBottom w:val="0"/>
      <w:divBdr>
        <w:top w:val="none" w:sz="0" w:space="0" w:color="auto"/>
        <w:left w:val="none" w:sz="0" w:space="0" w:color="auto"/>
        <w:bottom w:val="none" w:sz="0" w:space="0" w:color="auto"/>
        <w:right w:val="none" w:sz="0" w:space="0" w:color="auto"/>
      </w:divBdr>
      <w:divsChild>
        <w:div w:id="452872515">
          <w:marLeft w:val="0"/>
          <w:marRight w:val="0"/>
          <w:marTop w:val="0"/>
          <w:marBottom w:val="0"/>
          <w:divBdr>
            <w:top w:val="none" w:sz="0" w:space="0" w:color="auto"/>
            <w:left w:val="none" w:sz="0" w:space="0" w:color="auto"/>
            <w:bottom w:val="none" w:sz="0" w:space="0" w:color="auto"/>
            <w:right w:val="none" w:sz="0" w:space="0" w:color="auto"/>
          </w:divBdr>
          <w:divsChild>
            <w:div w:id="120196128">
              <w:marLeft w:val="0"/>
              <w:marRight w:val="0"/>
              <w:marTop w:val="0"/>
              <w:marBottom w:val="0"/>
              <w:divBdr>
                <w:top w:val="none" w:sz="0" w:space="0" w:color="auto"/>
                <w:left w:val="none" w:sz="0" w:space="0" w:color="auto"/>
                <w:bottom w:val="none" w:sz="0" w:space="0" w:color="auto"/>
                <w:right w:val="none" w:sz="0" w:space="0" w:color="auto"/>
              </w:divBdr>
            </w:div>
            <w:div w:id="214893881">
              <w:marLeft w:val="0"/>
              <w:marRight w:val="0"/>
              <w:marTop w:val="0"/>
              <w:marBottom w:val="0"/>
              <w:divBdr>
                <w:top w:val="none" w:sz="0" w:space="0" w:color="auto"/>
                <w:left w:val="none" w:sz="0" w:space="0" w:color="auto"/>
                <w:bottom w:val="none" w:sz="0" w:space="0" w:color="auto"/>
                <w:right w:val="none" w:sz="0" w:space="0" w:color="auto"/>
              </w:divBdr>
            </w:div>
            <w:div w:id="919828392">
              <w:marLeft w:val="0"/>
              <w:marRight w:val="0"/>
              <w:marTop w:val="0"/>
              <w:marBottom w:val="0"/>
              <w:divBdr>
                <w:top w:val="none" w:sz="0" w:space="0" w:color="auto"/>
                <w:left w:val="none" w:sz="0" w:space="0" w:color="auto"/>
                <w:bottom w:val="none" w:sz="0" w:space="0" w:color="auto"/>
                <w:right w:val="none" w:sz="0" w:space="0" w:color="auto"/>
              </w:divBdr>
            </w:div>
            <w:div w:id="927810352">
              <w:marLeft w:val="0"/>
              <w:marRight w:val="0"/>
              <w:marTop w:val="0"/>
              <w:marBottom w:val="0"/>
              <w:divBdr>
                <w:top w:val="none" w:sz="0" w:space="0" w:color="auto"/>
                <w:left w:val="none" w:sz="0" w:space="0" w:color="auto"/>
                <w:bottom w:val="none" w:sz="0" w:space="0" w:color="auto"/>
                <w:right w:val="none" w:sz="0" w:space="0" w:color="auto"/>
              </w:divBdr>
            </w:div>
            <w:div w:id="1266232018">
              <w:marLeft w:val="0"/>
              <w:marRight w:val="0"/>
              <w:marTop w:val="0"/>
              <w:marBottom w:val="0"/>
              <w:divBdr>
                <w:top w:val="none" w:sz="0" w:space="0" w:color="auto"/>
                <w:left w:val="none" w:sz="0" w:space="0" w:color="auto"/>
                <w:bottom w:val="none" w:sz="0" w:space="0" w:color="auto"/>
                <w:right w:val="none" w:sz="0" w:space="0" w:color="auto"/>
              </w:divBdr>
            </w:div>
            <w:div w:id="1304964791">
              <w:marLeft w:val="0"/>
              <w:marRight w:val="0"/>
              <w:marTop w:val="0"/>
              <w:marBottom w:val="0"/>
              <w:divBdr>
                <w:top w:val="none" w:sz="0" w:space="0" w:color="auto"/>
                <w:left w:val="none" w:sz="0" w:space="0" w:color="auto"/>
                <w:bottom w:val="none" w:sz="0" w:space="0" w:color="auto"/>
                <w:right w:val="none" w:sz="0" w:space="0" w:color="auto"/>
              </w:divBdr>
            </w:div>
            <w:div w:id="1305891034">
              <w:marLeft w:val="0"/>
              <w:marRight w:val="0"/>
              <w:marTop w:val="0"/>
              <w:marBottom w:val="0"/>
              <w:divBdr>
                <w:top w:val="none" w:sz="0" w:space="0" w:color="auto"/>
                <w:left w:val="none" w:sz="0" w:space="0" w:color="auto"/>
                <w:bottom w:val="none" w:sz="0" w:space="0" w:color="auto"/>
                <w:right w:val="none" w:sz="0" w:space="0" w:color="auto"/>
              </w:divBdr>
            </w:div>
            <w:div w:id="1670906879">
              <w:marLeft w:val="0"/>
              <w:marRight w:val="0"/>
              <w:marTop w:val="0"/>
              <w:marBottom w:val="0"/>
              <w:divBdr>
                <w:top w:val="none" w:sz="0" w:space="0" w:color="auto"/>
                <w:left w:val="none" w:sz="0" w:space="0" w:color="auto"/>
                <w:bottom w:val="none" w:sz="0" w:space="0" w:color="auto"/>
                <w:right w:val="none" w:sz="0" w:space="0" w:color="auto"/>
              </w:divBdr>
            </w:div>
            <w:div w:id="172853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7349">
      <w:bodyDiv w:val="1"/>
      <w:marLeft w:val="0"/>
      <w:marRight w:val="0"/>
      <w:marTop w:val="0"/>
      <w:marBottom w:val="0"/>
      <w:divBdr>
        <w:top w:val="none" w:sz="0" w:space="0" w:color="auto"/>
        <w:left w:val="none" w:sz="0" w:space="0" w:color="auto"/>
        <w:bottom w:val="none" w:sz="0" w:space="0" w:color="auto"/>
        <w:right w:val="none" w:sz="0" w:space="0" w:color="auto"/>
      </w:divBdr>
      <w:divsChild>
        <w:div w:id="1402290208">
          <w:marLeft w:val="0"/>
          <w:marRight w:val="0"/>
          <w:marTop w:val="0"/>
          <w:marBottom w:val="0"/>
          <w:divBdr>
            <w:top w:val="none" w:sz="0" w:space="0" w:color="auto"/>
            <w:left w:val="none" w:sz="0" w:space="0" w:color="auto"/>
            <w:bottom w:val="none" w:sz="0" w:space="0" w:color="auto"/>
            <w:right w:val="none" w:sz="0" w:space="0" w:color="auto"/>
          </w:divBdr>
          <w:divsChild>
            <w:div w:id="25719601">
              <w:marLeft w:val="0"/>
              <w:marRight w:val="0"/>
              <w:marTop w:val="0"/>
              <w:marBottom w:val="0"/>
              <w:divBdr>
                <w:top w:val="none" w:sz="0" w:space="0" w:color="auto"/>
                <w:left w:val="none" w:sz="0" w:space="0" w:color="auto"/>
                <w:bottom w:val="none" w:sz="0" w:space="0" w:color="auto"/>
                <w:right w:val="none" w:sz="0" w:space="0" w:color="auto"/>
              </w:divBdr>
            </w:div>
            <w:div w:id="41488323">
              <w:marLeft w:val="0"/>
              <w:marRight w:val="0"/>
              <w:marTop w:val="0"/>
              <w:marBottom w:val="0"/>
              <w:divBdr>
                <w:top w:val="none" w:sz="0" w:space="0" w:color="auto"/>
                <w:left w:val="none" w:sz="0" w:space="0" w:color="auto"/>
                <w:bottom w:val="none" w:sz="0" w:space="0" w:color="auto"/>
                <w:right w:val="none" w:sz="0" w:space="0" w:color="auto"/>
              </w:divBdr>
            </w:div>
            <w:div w:id="116486680">
              <w:marLeft w:val="0"/>
              <w:marRight w:val="0"/>
              <w:marTop w:val="0"/>
              <w:marBottom w:val="0"/>
              <w:divBdr>
                <w:top w:val="none" w:sz="0" w:space="0" w:color="auto"/>
                <w:left w:val="none" w:sz="0" w:space="0" w:color="auto"/>
                <w:bottom w:val="none" w:sz="0" w:space="0" w:color="auto"/>
                <w:right w:val="none" w:sz="0" w:space="0" w:color="auto"/>
              </w:divBdr>
            </w:div>
            <w:div w:id="209810061">
              <w:marLeft w:val="0"/>
              <w:marRight w:val="0"/>
              <w:marTop w:val="0"/>
              <w:marBottom w:val="0"/>
              <w:divBdr>
                <w:top w:val="none" w:sz="0" w:space="0" w:color="auto"/>
                <w:left w:val="none" w:sz="0" w:space="0" w:color="auto"/>
                <w:bottom w:val="none" w:sz="0" w:space="0" w:color="auto"/>
                <w:right w:val="none" w:sz="0" w:space="0" w:color="auto"/>
              </w:divBdr>
            </w:div>
            <w:div w:id="384719312">
              <w:marLeft w:val="0"/>
              <w:marRight w:val="0"/>
              <w:marTop w:val="0"/>
              <w:marBottom w:val="0"/>
              <w:divBdr>
                <w:top w:val="none" w:sz="0" w:space="0" w:color="auto"/>
                <w:left w:val="none" w:sz="0" w:space="0" w:color="auto"/>
                <w:bottom w:val="none" w:sz="0" w:space="0" w:color="auto"/>
                <w:right w:val="none" w:sz="0" w:space="0" w:color="auto"/>
              </w:divBdr>
            </w:div>
            <w:div w:id="458837392">
              <w:marLeft w:val="0"/>
              <w:marRight w:val="0"/>
              <w:marTop w:val="0"/>
              <w:marBottom w:val="0"/>
              <w:divBdr>
                <w:top w:val="none" w:sz="0" w:space="0" w:color="auto"/>
                <w:left w:val="none" w:sz="0" w:space="0" w:color="auto"/>
                <w:bottom w:val="none" w:sz="0" w:space="0" w:color="auto"/>
                <w:right w:val="none" w:sz="0" w:space="0" w:color="auto"/>
              </w:divBdr>
            </w:div>
            <w:div w:id="513543479">
              <w:marLeft w:val="0"/>
              <w:marRight w:val="0"/>
              <w:marTop w:val="0"/>
              <w:marBottom w:val="0"/>
              <w:divBdr>
                <w:top w:val="none" w:sz="0" w:space="0" w:color="auto"/>
                <w:left w:val="none" w:sz="0" w:space="0" w:color="auto"/>
                <w:bottom w:val="none" w:sz="0" w:space="0" w:color="auto"/>
                <w:right w:val="none" w:sz="0" w:space="0" w:color="auto"/>
              </w:divBdr>
            </w:div>
            <w:div w:id="562982536">
              <w:marLeft w:val="0"/>
              <w:marRight w:val="0"/>
              <w:marTop w:val="0"/>
              <w:marBottom w:val="0"/>
              <w:divBdr>
                <w:top w:val="none" w:sz="0" w:space="0" w:color="auto"/>
                <w:left w:val="none" w:sz="0" w:space="0" w:color="auto"/>
                <w:bottom w:val="none" w:sz="0" w:space="0" w:color="auto"/>
                <w:right w:val="none" w:sz="0" w:space="0" w:color="auto"/>
              </w:divBdr>
            </w:div>
            <w:div w:id="700739036">
              <w:marLeft w:val="0"/>
              <w:marRight w:val="0"/>
              <w:marTop w:val="0"/>
              <w:marBottom w:val="0"/>
              <w:divBdr>
                <w:top w:val="none" w:sz="0" w:space="0" w:color="auto"/>
                <w:left w:val="none" w:sz="0" w:space="0" w:color="auto"/>
                <w:bottom w:val="none" w:sz="0" w:space="0" w:color="auto"/>
                <w:right w:val="none" w:sz="0" w:space="0" w:color="auto"/>
              </w:divBdr>
            </w:div>
            <w:div w:id="768113467">
              <w:marLeft w:val="0"/>
              <w:marRight w:val="0"/>
              <w:marTop w:val="0"/>
              <w:marBottom w:val="0"/>
              <w:divBdr>
                <w:top w:val="none" w:sz="0" w:space="0" w:color="auto"/>
                <w:left w:val="none" w:sz="0" w:space="0" w:color="auto"/>
                <w:bottom w:val="none" w:sz="0" w:space="0" w:color="auto"/>
                <w:right w:val="none" w:sz="0" w:space="0" w:color="auto"/>
              </w:divBdr>
            </w:div>
            <w:div w:id="846135391">
              <w:marLeft w:val="0"/>
              <w:marRight w:val="0"/>
              <w:marTop w:val="0"/>
              <w:marBottom w:val="0"/>
              <w:divBdr>
                <w:top w:val="none" w:sz="0" w:space="0" w:color="auto"/>
                <w:left w:val="none" w:sz="0" w:space="0" w:color="auto"/>
                <w:bottom w:val="none" w:sz="0" w:space="0" w:color="auto"/>
                <w:right w:val="none" w:sz="0" w:space="0" w:color="auto"/>
              </w:divBdr>
            </w:div>
            <w:div w:id="865097814">
              <w:marLeft w:val="0"/>
              <w:marRight w:val="0"/>
              <w:marTop w:val="0"/>
              <w:marBottom w:val="0"/>
              <w:divBdr>
                <w:top w:val="none" w:sz="0" w:space="0" w:color="auto"/>
                <w:left w:val="none" w:sz="0" w:space="0" w:color="auto"/>
                <w:bottom w:val="none" w:sz="0" w:space="0" w:color="auto"/>
                <w:right w:val="none" w:sz="0" w:space="0" w:color="auto"/>
              </w:divBdr>
            </w:div>
            <w:div w:id="877089857">
              <w:marLeft w:val="0"/>
              <w:marRight w:val="0"/>
              <w:marTop w:val="0"/>
              <w:marBottom w:val="0"/>
              <w:divBdr>
                <w:top w:val="none" w:sz="0" w:space="0" w:color="auto"/>
                <w:left w:val="none" w:sz="0" w:space="0" w:color="auto"/>
                <w:bottom w:val="none" w:sz="0" w:space="0" w:color="auto"/>
                <w:right w:val="none" w:sz="0" w:space="0" w:color="auto"/>
              </w:divBdr>
            </w:div>
            <w:div w:id="904531118">
              <w:marLeft w:val="0"/>
              <w:marRight w:val="0"/>
              <w:marTop w:val="0"/>
              <w:marBottom w:val="0"/>
              <w:divBdr>
                <w:top w:val="none" w:sz="0" w:space="0" w:color="auto"/>
                <w:left w:val="none" w:sz="0" w:space="0" w:color="auto"/>
                <w:bottom w:val="none" w:sz="0" w:space="0" w:color="auto"/>
                <w:right w:val="none" w:sz="0" w:space="0" w:color="auto"/>
              </w:divBdr>
            </w:div>
            <w:div w:id="1011300152">
              <w:marLeft w:val="0"/>
              <w:marRight w:val="0"/>
              <w:marTop w:val="0"/>
              <w:marBottom w:val="0"/>
              <w:divBdr>
                <w:top w:val="none" w:sz="0" w:space="0" w:color="auto"/>
                <w:left w:val="none" w:sz="0" w:space="0" w:color="auto"/>
                <w:bottom w:val="none" w:sz="0" w:space="0" w:color="auto"/>
                <w:right w:val="none" w:sz="0" w:space="0" w:color="auto"/>
              </w:divBdr>
            </w:div>
            <w:div w:id="1081754175">
              <w:marLeft w:val="0"/>
              <w:marRight w:val="0"/>
              <w:marTop w:val="0"/>
              <w:marBottom w:val="0"/>
              <w:divBdr>
                <w:top w:val="none" w:sz="0" w:space="0" w:color="auto"/>
                <w:left w:val="none" w:sz="0" w:space="0" w:color="auto"/>
                <w:bottom w:val="none" w:sz="0" w:space="0" w:color="auto"/>
                <w:right w:val="none" w:sz="0" w:space="0" w:color="auto"/>
              </w:divBdr>
            </w:div>
            <w:div w:id="1145581491">
              <w:marLeft w:val="0"/>
              <w:marRight w:val="0"/>
              <w:marTop w:val="0"/>
              <w:marBottom w:val="0"/>
              <w:divBdr>
                <w:top w:val="none" w:sz="0" w:space="0" w:color="auto"/>
                <w:left w:val="none" w:sz="0" w:space="0" w:color="auto"/>
                <w:bottom w:val="none" w:sz="0" w:space="0" w:color="auto"/>
                <w:right w:val="none" w:sz="0" w:space="0" w:color="auto"/>
              </w:divBdr>
            </w:div>
            <w:div w:id="1163280442">
              <w:marLeft w:val="0"/>
              <w:marRight w:val="0"/>
              <w:marTop w:val="0"/>
              <w:marBottom w:val="0"/>
              <w:divBdr>
                <w:top w:val="none" w:sz="0" w:space="0" w:color="auto"/>
                <w:left w:val="none" w:sz="0" w:space="0" w:color="auto"/>
                <w:bottom w:val="none" w:sz="0" w:space="0" w:color="auto"/>
                <w:right w:val="none" w:sz="0" w:space="0" w:color="auto"/>
              </w:divBdr>
            </w:div>
            <w:div w:id="1262764373">
              <w:marLeft w:val="0"/>
              <w:marRight w:val="0"/>
              <w:marTop w:val="0"/>
              <w:marBottom w:val="0"/>
              <w:divBdr>
                <w:top w:val="none" w:sz="0" w:space="0" w:color="auto"/>
                <w:left w:val="none" w:sz="0" w:space="0" w:color="auto"/>
                <w:bottom w:val="none" w:sz="0" w:space="0" w:color="auto"/>
                <w:right w:val="none" w:sz="0" w:space="0" w:color="auto"/>
              </w:divBdr>
            </w:div>
            <w:div w:id="1310984800">
              <w:marLeft w:val="0"/>
              <w:marRight w:val="0"/>
              <w:marTop w:val="0"/>
              <w:marBottom w:val="0"/>
              <w:divBdr>
                <w:top w:val="none" w:sz="0" w:space="0" w:color="auto"/>
                <w:left w:val="none" w:sz="0" w:space="0" w:color="auto"/>
                <w:bottom w:val="none" w:sz="0" w:space="0" w:color="auto"/>
                <w:right w:val="none" w:sz="0" w:space="0" w:color="auto"/>
              </w:divBdr>
            </w:div>
            <w:div w:id="1502085772">
              <w:marLeft w:val="0"/>
              <w:marRight w:val="0"/>
              <w:marTop w:val="0"/>
              <w:marBottom w:val="0"/>
              <w:divBdr>
                <w:top w:val="none" w:sz="0" w:space="0" w:color="auto"/>
                <w:left w:val="none" w:sz="0" w:space="0" w:color="auto"/>
                <w:bottom w:val="none" w:sz="0" w:space="0" w:color="auto"/>
                <w:right w:val="none" w:sz="0" w:space="0" w:color="auto"/>
              </w:divBdr>
            </w:div>
            <w:div w:id="1520466577">
              <w:marLeft w:val="0"/>
              <w:marRight w:val="0"/>
              <w:marTop w:val="0"/>
              <w:marBottom w:val="0"/>
              <w:divBdr>
                <w:top w:val="none" w:sz="0" w:space="0" w:color="auto"/>
                <w:left w:val="none" w:sz="0" w:space="0" w:color="auto"/>
                <w:bottom w:val="none" w:sz="0" w:space="0" w:color="auto"/>
                <w:right w:val="none" w:sz="0" w:space="0" w:color="auto"/>
              </w:divBdr>
            </w:div>
            <w:div w:id="1535771381">
              <w:marLeft w:val="0"/>
              <w:marRight w:val="0"/>
              <w:marTop w:val="0"/>
              <w:marBottom w:val="0"/>
              <w:divBdr>
                <w:top w:val="none" w:sz="0" w:space="0" w:color="auto"/>
                <w:left w:val="none" w:sz="0" w:space="0" w:color="auto"/>
                <w:bottom w:val="none" w:sz="0" w:space="0" w:color="auto"/>
                <w:right w:val="none" w:sz="0" w:space="0" w:color="auto"/>
              </w:divBdr>
            </w:div>
            <w:div w:id="1569340145">
              <w:marLeft w:val="0"/>
              <w:marRight w:val="0"/>
              <w:marTop w:val="0"/>
              <w:marBottom w:val="0"/>
              <w:divBdr>
                <w:top w:val="none" w:sz="0" w:space="0" w:color="auto"/>
                <w:left w:val="none" w:sz="0" w:space="0" w:color="auto"/>
                <w:bottom w:val="none" w:sz="0" w:space="0" w:color="auto"/>
                <w:right w:val="none" w:sz="0" w:space="0" w:color="auto"/>
              </w:divBdr>
            </w:div>
            <w:div w:id="1748265795">
              <w:marLeft w:val="0"/>
              <w:marRight w:val="0"/>
              <w:marTop w:val="0"/>
              <w:marBottom w:val="0"/>
              <w:divBdr>
                <w:top w:val="none" w:sz="0" w:space="0" w:color="auto"/>
                <w:left w:val="none" w:sz="0" w:space="0" w:color="auto"/>
                <w:bottom w:val="none" w:sz="0" w:space="0" w:color="auto"/>
                <w:right w:val="none" w:sz="0" w:space="0" w:color="auto"/>
              </w:divBdr>
            </w:div>
            <w:div w:id="1793205429">
              <w:marLeft w:val="0"/>
              <w:marRight w:val="0"/>
              <w:marTop w:val="0"/>
              <w:marBottom w:val="0"/>
              <w:divBdr>
                <w:top w:val="none" w:sz="0" w:space="0" w:color="auto"/>
                <w:left w:val="none" w:sz="0" w:space="0" w:color="auto"/>
                <w:bottom w:val="none" w:sz="0" w:space="0" w:color="auto"/>
                <w:right w:val="none" w:sz="0" w:space="0" w:color="auto"/>
              </w:divBdr>
            </w:div>
            <w:div w:id="1814834125">
              <w:marLeft w:val="0"/>
              <w:marRight w:val="0"/>
              <w:marTop w:val="0"/>
              <w:marBottom w:val="0"/>
              <w:divBdr>
                <w:top w:val="none" w:sz="0" w:space="0" w:color="auto"/>
                <w:left w:val="none" w:sz="0" w:space="0" w:color="auto"/>
                <w:bottom w:val="none" w:sz="0" w:space="0" w:color="auto"/>
                <w:right w:val="none" w:sz="0" w:space="0" w:color="auto"/>
              </w:divBdr>
            </w:div>
            <w:div w:id="1821771851">
              <w:marLeft w:val="0"/>
              <w:marRight w:val="0"/>
              <w:marTop w:val="0"/>
              <w:marBottom w:val="0"/>
              <w:divBdr>
                <w:top w:val="none" w:sz="0" w:space="0" w:color="auto"/>
                <w:left w:val="none" w:sz="0" w:space="0" w:color="auto"/>
                <w:bottom w:val="none" w:sz="0" w:space="0" w:color="auto"/>
                <w:right w:val="none" w:sz="0" w:space="0" w:color="auto"/>
              </w:divBdr>
            </w:div>
            <w:div w:id="1836535089">
              <w:marLeft w:val="0"/>
              <w:marRight w:val="0"/>
              <w:marTop w:val="0"/>
              <w:marBottom w:val="0"/>
              <w:divBdr>
                <w:top w:val="none" w:sz="0" w:space="0" w:color="auto"/>
                <w:left w:val="none" w:sz="0" w:space="0" w:color="auto"/>
                <w:bottom w:val="none" w:sz="0" w:space="0" w:color="auto"/>
                <w:right w:val="none" w:sz="0" w:space="0" w:color="auto"/>
              </w:divBdr>
            </w:div>
            <w:div w:id="1935699991">
              <w:marLeft w:val="0"/>
              <w:marRight w:val="0"/>
              <w:marTop w:val="0"/>
              <w:marBottom w:val="0"/>
              <w:divBdr>
                <w:top w:val="none" w:sz="0" w:space="0" w:color="auto"/>
                <w:left w:val="none" w:sz="0" w:space="0" w:color="auto"/>
                <w:bottom w:val="none" w:sz="0" w:space="0" w:color="auto"/>
                <w:right w:val="none" w:sz="0" w:space="0" w:color="auto"/>
              </w:divBdr>
            </w:div>
            <w:div w:id="1958634188">
              <w:marLeft w:val="0"/>
              <w:marRight w:val="0"/>
              <w:marTop w:val="0"/>
              <w:marBottom w:val="0"/>
              <w:divBdr>
                <w:top w:val="none" w:sz="0" w:space="0" w:color="auto"/>
                <w:left w:val="none" w:sz="0" w:space="0" w:color="auto"/>
                <w:bottom w:val="none" w:sz="0" w:space="0" w:color="auto"/>
                <w:right w:val="none" w:sz="0" w:space="0" w:color="auto"/>
              </w:divBdr>
            </w:div>
            <w:div w:id="1970939843">
              <w:marLeft w:val="0"/>
              <w:marRight w:val="0"/>
              <w:marTop w:val="0"/>
              <w:marBottom w:val="0"/>
              <w:divBdr>
                <w:top w:val="none" w:sz="0" w:space="0" w:color="auto"/>
                <w:left w:val="none" w:sz="0" w:space="0" w:color="auto"/>
                <w:bottom w:val="none" w:sz="0" w:space="0" w:color="auto"/>
                <w:right w:val="none" w:sz="0" w:space="0" w:color="auto"/>
              </w:divBdr>
            </w:div>
            <w:div w:id="198392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19530">
      <w:bodyDiv w:val="1"/>
      <w:marLeft w:val="0"/>
      <w:marRight w:val="0"/>
      <w:marTop w:val="0"/>
      <w:marBottom w:val="0"/>
      <w:divBdr>
        <w:top w:val="none" w:sz="0" w:space="0" w:color="auto"/>
        <w:left w:val="none" w:sz="0" w:space="0" w:color="auto"/>
        <w:bottom w:val="none" w:sz="0" w:space="0" w:color="auto"/>
        <w:right w:val="none" w:sz="0" w:space="0" w:color="auto"/>
      </w:divBdr>
      <w:divsChild>
        <w:div w:id="835264635">
          <w:marLeft w:val="0"/>
          <w:marRight w:val="0"/>
          <w:marTop w:val="0"/>
          <w:marBottom w:val="0"/>
          <w:divBdr>
            <w:top w:val="none" w:sz="0" w:space="0" w:color="auto"/>
            <w:left w:val="none" w:sz="0" w:space="0" w:color="auto"/>
            <w:bottom w:val="none" w:sz="0" w:space="0" w:color="auto"/>
            <w:right w:val="none" w:sz="0" w:space="0" w:color="auto"/>
          </w:divBdr>
          <w:divsChild>
            <w:div w:id="23406520">
              <w:marLeft w:val="0"/>
              <w:marRight w:val="0"/>
              <w:marTop w:val="0"/>
              <w:marBottom w:val="0"/>
              <w:divBdr>
                <w:top w:val="none" w:sz="0" w:space="0" w:color="auto"/>
                <w:left w:val="none" w:sz="0" w:space="0" w:color="auto"/>
                <w:bottom w:val="none" w:sz="0" w:space="0" w:color="auto"/>
                <w:right w:val="none" w:sz="0" w:space="0" w:color="auto"/>
              </w:divBdr>
            </w:div>
            <w:div w:id="83772560">
              <w:marLeft w:val="0"/>
              <w:marRight w:val="0"/>
              <w:marTop w:val="0"/>
              <w:marBottom w:val="0"/>
              <w:divBdr>
                <w:top w:val="none" w:sz="0" w:space="0" w:color="auto"/>
                <w:left w:val="none" w:sz="0" w:space="0" w:color="auto"/>
                <w:bottom w:val="none" w:sz="0" w:space="0" w:color="auto"/>
                <w:right w:val="none" w:sz="0" w:space="0" w:color="auto"/>
              </w:divBdr>
            </w:div>
            <w:div w:id="207452058">
              <w:marLeft w:val="0"/>
              <w:marRight w:val="0"/>
              <w:marTop w:val="0"/>
              <w:marBottom w:val="0"/>
              <w:divBdr>
                <w:top w:val="none" w:sz="0" w:space="0" w:color="auto"/>
                <w:left w:val="none" w:sz="0" w:space="0" w:color="auto"/>
                <w:bottom w:val="none" w:sz="0" w:space="0" w:color="auto"/>
                <w:right w:val="none" w:sz="0" w:space="0" w:color="auto"/>
              </w:divBdr>
            </w:div>
            <w:div w:id="459878927">
              <w:marLeft w:val="0"/>
              <w:marRight w:val="0"/>
              <w:marTop w:val="0"/>
              <w:marBottom w:val="0"/>
              <w:divBdr>
                <w:top w:val="none" w:sz="0" w:space="0" w:color="auto"/>
                <w:left w:val="none" w:sz="0" w:space="0" w:color="auto"/>
                <w:bottom w:val="none" w:sz="0" w:space="0" w:color="auto"/>
                <w:right w:val="none" w:sz="0" w:space="0" w:color="auto"/>
              </w:divBdr>
            </w:div>
            <w:div w:id="538055939">
              <w:marLeft w:val="0"/>
              <w:marRight w:val="0"/>
              <w:marTop w:val="0"/>
              <w:marBottom w:val="0"/>
              <w:divBdr>
                <w:top w:val="none" w:sz="0" w:space="0" w:color="auto"/>
                <w:left w:val="none" w:sz="0" w:space="0" w:color="auto"/>
                <w:bottom w:val="none" w:sz="0" w:space="0" w:color="auto"/>
                <w:right w:val="none" w:sz="0" w:space="0" w:color="auto"/>
              </w:divBdr>
            </w:div>
            <w:div w:id="578172713">
              <w:marLeft w:val="0"/>
              <w:marRight w:val="0"/>
              <w:marTop w:val="0"/>
              <w:marBottom w:val="0"/>
              <w:divBdr>
                <w:top w:val="none" w:sz="0" w:space="0" w:color="auto"/>
                <w:left w:val="none" w:sz="0" w:space="0" w:color="auto"/>
                <w:bottom w:val="none" w:sz="0" w:space="0" w:color="auto"/>
                <w:right w:val="none" w:sz="0" w:space="0" w:color="auto"/>
              </w:divBdr>
            </w:div>
            <w:div w:id="585655555">
              <w:marLeft w:val="0"/>
              <w:marRight w:val="0"/>
              <w:marTop w:val="0"/>
              <w:marBottom w:val="0"/>
              <w:divBdr>
                <w:top w:val="none" w:sz="0" w:space="0" w:color="auto"/>
                <w:left w:val="none" w:sz="0" w:space="0" w:color="auto"/>
                <w:bottom w:val="none" w:sz="0" w:space="0" w:color="auto"/>
                <w:right w:val="none" w:sz="0" w:space="0" w:color="auto"/>
              </w:divBdr>
            </w:div>
            <w:div w:id="685866543">
              <w:marLeft w:val="0"/>
              <w:marRight w:val="0"/>
              <w:marTop w:val="0"/>
              <w:marBottom w:val="0"/>
              <w:divBdr>
                <w:top w:val="none" w:sz="0" w:space="0" w:color="auto"/>
                <w:left w:val="none" w:sz="0" w:space="0" w:color="auto"/>
                <w:bottom w:val="none" w:sz="0" w:space="0" w:color="auto"/>
                <w:right w:val="none" w:sz="0" w:space="0" w:color="auto"/>
              </w:divBdr>
            </w:div>
            <w:div w:id="780075109">
              <w:marLeft w:val="0"/>
              <w:marRight w:val="0"/>
              <w:marTop w:val="0"/>
              <w:marBottom w:val="0"/>
              <w:divBdr>
                <w:top w:val="none" w:sz="0" w:space="0" w:color="auto"/>
                <w:left w:val="none" w:sz="0" w:space="0" w:color="auto"/>
                <w:bottom w:val="none" w:sz="0" w:space="0" w:color="auto"/>
                <w:right w:val="none" w:sz="0" w:space="0" w:color="auto"/>
              </w:divBdr>
            </w:div>
            <w:div w:id="842821215">
              <w:marLeft w:val="0"/>
              <w:marRight w:val="0"/>
              <w:marTop w:val="0"/>
              <w:marBottom w:val="0"/>
              <w:divBdr>
                <w:top w:val="none" w:sz="0" w:space="0" w:color="auto"/>
                <w:left w:val="none" w:sz="0" w:space="0" w:color="auto"/>
                <w:bottom w:val="none" w:sz="0" w:space="0" w:color="auto"/>
                <w:right w:val="none" w:sz="0" w:space="0" w:color="auto"/>
              </w:divBdr>
            </w:div>
            <w:div w:id="963849484">
              <w:marLeft w:val="0"/>
              <w:marRight w:val="0"/>
              <w:marTop w:val="0"/>
              <w:marBottom w:val="0"/>
              <w:divBdr>
                <w:top w:val="none" w:sz="0" w:space="0" w:color="auto"/>
                <w:left w:val="none" w:sz="0" w:space="0" w:color="auto"/>
                <w:bottom w:val="none" w:sz="0" w:space="0" w:color="auto"/>
                <w:right w:val="none" w:sz="0" w:space="0" w:color="auto"/>
              </w:divBdr>
            </w:div>
            <w:div w:id="964503640">
              <w:marLeft w:val="0"/>
              <w:marRight w:val="0"/>
              <w:marTop w:val="0"/>
              <w:marBottom w:val="0"/>
              <w:divBdr>
                <w:top w:val="none" w:sz="0" w:space="0" w:color="auto"/>
                <w:left w:val="none" w:sz="0" w:space="0" w:color="auto"/>
                <w:bottom w:val="none" w:sz="0" w:space="0" w:color="auto"/>
                <w:right w:val="none" w:sz="0" w:space="0" w:color="auto"/>
              </w:divBdr>
            </w:div>
            <w:div w:id="1072318147">
              <w:marLeft w:val="0"/>
              <w:marRight w:val="0"/>
              <w:marTop w:val="0"/>
              <w:marBottom w:val="0"/>
              <w:divBdr>
                <w:top w:val="none" w:sz="0" w:space="0" w:color="auto"/>
                <w:left w:val="none" w:sz="0" w:space="0" w:color="auto"/>
                <w:bottom w:val="none" w:sz="0" w:space="0" w:color="auto"/>
                <w:right w:val="none" w:sz="0" w:space="0" w:color="auto"/>
              </w:divBdr>
            </w:div>
            <w:div w:id="1142848452">
              <w:marLeft w:val="0"/>
              <w:marRight w:val="0"/>
              <w:marTop w:val="0"/>
              <w:marBottom w:val="0"/>
              <w:divBdr>
                <w:top w:val="none" w:sz="0" w:space="0" w:color="auto"/>
                <w:left w:val="none" w:sz="0" w:space="0" w:color="auto"/>
                <w:bottom w:val="none" w:sz="0" w:space="0" w:color="auto"/>
                <w:right w:val="none" w:sz="0" w:space="0" w:color="auto"/>
              </w:divBdr>
            </w:div>
            <w:div w:id="1213544424">
              <w:marLeft w:val="0"/>
              <w:marRight w:val="0"/>
              <w:marTop w:val="0"/>
              <w:marBottom w:val="0"/>
              <w:divBdr>
                <w:top w:val="none" w:sz="0" w:space="0" w:color="auto"/>
                <w:left w:val="none" w:sz="0" w:space="0" w:color="auto"/>
                <w:bottom w:val="none" w:sz="0" w:space="0" w:color="auto"/>
                <w:right w:val="none" w:sz="0" w:space="0" w:color="auto"/>
              </w:divBdr>
            </w:div>
            <w:div w:id="1266771857">
              <w:marLeft w:val="0"/>
              <w:marRight w:val="0"/>
              <w:marTop w:val="0"/>
              <w:marBottom w:val="0"/>
              <w:divBdr>
                <w:top w:val="none" w:sz="0" w:space="0" w:color="auto"/>
                <w:left w:val="none" w:sz="0" w:space="0" w:color="auto"/>
                <w:bottom w:val="none" w:sz="0" w:space="0" w:color="auto"/>
                <w:right w:val="none" w:sz="0" w:space="0" w:color="auto"/>
              </w:divBdr>
            </w:div>
            <w:div w:id="1293245372">
              <w:marLeft w:val="0"/>
              <w:marRight w:val="0"/>
              <w:marTop w:val="0"/>
              <w:marBottom w:val="0"/>
              <w:divBdr>
                <w:top w:val="none" w:sz="0" w:space="0" w:color="auto"/>
                <w:left w:val="none" w:sz="0" w:space="0" w:color="auto"/>
                <w:bottom w:val="none" w:sz="0" w:space="0" w:color="auto"/>
                <w:right w:val="none" w:sz="0" w:space="0" w:color="auto"/>
              </w:divBdr>
            </w:div>
            <w:div w:id="1335957432">
              <w:marLeft w:val="0"/>
              <w:marRight w:val="0"/>
              <w:marTop w:val="0"/>
              <w:marBottom w:val="0"/>
              <w:divBdr>
                <w:top w:val="none" w:sz="0" w:space="0" w:color="auto"/>
                <w:left w:val="none" w:sz="0" w:space="0" w:color="auto"/>
                <w:bottom w:val="none" w:sz="0" w:space="0" w:color="auto"/>
                <w:right w:val="none" w:sz="0" w:space="0" w:color="auto"/>
              </w:divBdr>
            </w:div>
            <w:div w:id="1352220794">
              <w:marLeft w:val="0"/>
              <w:marRight w:val="0"/>
              <w:marTop w:val="0"/>
              <w:marBottom w:val="0"/>
              <w:divBdr>
                <w:top w:val="none" w:sz="0" w:space="0" w:color="auto"/>
                <w:left w:val="none" w:sz="0" w:space="0" w:color="auto"/>
                <w:bottom w:val="none" w:sz="0" w:space="0" w:color="auto"/>
                <w:right w:val="none" w:sz="0" w:space="0" w:color="auto"/>
              </w:divBdr>
            </w:div>
            <w:div w:id="1420786327">
              <w:marLeft w:val="0"/>
              <w:marRight w:val="0"/>
              <w:marTop w:val="0"/>
              <w:marBottom w:val="0"/>
              <w:divBdr>
                <w:top w:val="none" w:sz="0" w:space="0" w:color="auto"/>
                <w:left w:val="none" w:sz="0" w:space="0" w:color="auto"/>
                <w:bottom w:val="none" w:sz="0" w:space="0" w:color="auto"/>
                <w:right w:val="none" w:sz="0" w:space="0" w:color="auto"/>
              </w:divBdr>
            </w:div>
            <w:div w:id="1462459422">
              <w:marLeft w:val="0"/>
              <w:marRight w:val="0"/>
              <w:marTop w:val="0"/>
              <w:marBottom w:val="0"/>
              <w:divBdr>
                <w:top w:val="none" w:sz="0" w:space="0" w:color="auto"/>
                <w:left w:val="none" w:sz="0" w:space="0" w:color="auto"/>
                <w:bottom w:val="none" w:sz="0" w:space="0" w:color="auto"/>
                <w:right w:val="none" w:sz="0" w:space="0" w:color="auto"/>
              </w:divBdr>
            </w:div>
            <w:div w:id="1513228295">
              <w:marLeft w:val="0"/>
              <w:marRight w:val="0"/>
              <w:marTop w:val="0"/>
              <w:marBottom w:val="0"/>
              <w:divBdr>
                <w:top w:val="none" w:sz="0" w:space="0" w:color="auto"/>
                <w:left w:val="none" w:sz="0" w:space="0" w:color="auto"/>
                <w:bottom w:val="none" w:sz="0" w:space="0" w:color="auto"/>
                <w:right w:val="none" w:sz="0" w:space="0" w:color="auto"/>
              </w:divBdr>
            </w:div>
            <w:div w:id="1639218565">
              <w:marLeft w:val="0"/>
              <w:marRight w:val="0"/>
              <w:marTop w:val="0"/>
              <w:marBottom w:val="0"/>
              <w:divBdr>
                <w:top w:val="none" w:sz="0" w:space="0" w:color="auto"/>
                <w:left w:val="none" w:sz="0" w:space="0" w:color="auto"/>
                <w:bottom w:val="none" w:sz="0" w:space="0" w:color="auto"/>
                <w:right w:val="none" w:sz="0" w:space="0" w:color="auto"/>
              </w:divBdr>
            </w:div>
            <w:div w:id="1842960966">
              <w:marLeft w:val="0"/>
              <w:marRight w:val="0"/>
              <w:marTop w:val="0"/>
              <w:marBottom w:val="0"/>
              <w:divBdr>
                <w:top w:val="none" w:sz="0" w:space="0" w:color="auto"/>
                <w:left w:val="none" w:sz="0" w:space="0" w:color="auto"/>
                <w:bottom w:val="none" w:sz="0" w:space="0" w:color="auto"/>
                <w:right w:val="none" w:sz="0" w:space="0" w:color="auto"/>
              </w:divBdr>
            </w:div>
            <w:div w:id="1873616968">
              <w:marLeft w:val="0"/>
              <w:marRight w:val="0"/>
              <w:marTop w:val="0"/>
              <w:marBottom w:val="0"/>
              <w:divBdr>
                <w:top w:val="none" w:sz="0" w:space="0" w:color="auto"/>
                <w:left w:val="none" w:sz="0" w:space="0" w:color="auto"/>
                <w:bottom w:val="none" w:sz="0" w:space="0" w:color="auto"/>
                <w:right w:val="none" w:sz="0" w:space="0" w:color="auto"/>
              </w:divBdr>
            </w:div>
            <w:div w:id="1875997346">
              <w:marLeft w:val="0"/>
              <w:marRight w:val="0"/>
              <w:marTop w:val="0"/>
              <w:marBottom w:val="0"/>
              <w:divBdr>
                <w:top w:val="none" w:sz="0" w:space="0" w:color="auto"/>
                <w:left w:val="none" w:sz="0" w:space="0" w:color="auto"/>
                <w:bottom w:val="none" w:sz="0" w:space="0" w:color="auto"/>
                <w:right w:val="none" w:sz="0" w:space="0" w:color="auto"/>
              </w:divBdr>
            </w:div>
            <w:div w:id="1893617463">
              <w:marLeft w:val="0"/>
              <w:marRight w:val="0"/>
              <w:marTop w:val="0"/>
              <w:marBottom w:val="0"/>
              <w:divBdr>
                <w:top w:val="none" w:sz="0" w:space="0" w:color="auto"/>
                <w:left w:val="none" w:sz="0" w:space="0" w:color="auto"/>
                <w:bottom w:val="none" w:sz="0" w:space="0" w:color="auto"/>
                <w:right w:val="none" w:sz="0" w:space="0" w:color="auto"/>
              </w:divBdr>
            </w:div>
            <w:div w:id="1921140302">
              <w:marLeft w:val="0"/>
              <w:marRight w:val="0"/>
              <w:marTop w:val="0"/>
              <w:marBottom w:val="0"/>
              <w:divBdr>
                <w:top w:val="none" w:sz="0" w:space="0" w:color="auto"/>
                <w:left w:val="none" w:sz="0" w:space="0" w:color="auto"/>
                <w:bottom w:val="none" w:sz="0" w:space="0" w:color="auto"/>
                <w:right w:val="none" w:sz="0" w:space="0" w:color="auto"/>
              </w:divBdr>
            </w:div>
            <w:div w:id="192309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93896">
      <w:bodyDiv w:val="1"/>
      <w:marLeft w:val="0"/>
      <w:marRight w:val="0"/>
      <w:marTop w:val="0"/>
      <w:marBottom w:val="0"/>
      <w:divBdr>
        <w:top w:val="none" w:sz="0" w:space="0" w:color="auto"/>
        <w:left w:val="none" w:sz="0" w:space="0" w:color="auto"/>
        <w:bottom w:val="none" w:sz="0" w:space="0" w:color="auto"/>
        <w:right w:val="none" w:sz="0" w:space="0" w:color="auto"/>
      </w:divBdr>
    </w:div>
    <w:div w:id="578246389">
      <w:bodyDiv w:val="1"/>
      <w:marLeft w:val="0"/>
      <w:marRight w:val="0"/>
      <w:marTop w:val="0"/>
      <w:marBottom w:val="0"/>
      <w:divBdr>
        <w:top w:val="none" w:sz="0" w:space="0" w:color="auto"/>
        <w:left w:val="none" w:sz="0" w:space="0" w:color="auto"/>
        <w:bottom w:val="none" w:sz="0" w:space="0" w:color="auto"/>
        <w:right w:val="none" w:sz="0" w:space="0" w:color="auto"/>
      </w:divBdr>
      <w:divsChild>
        <w:div w:id="377123195">
          <w:marLeft w:val="0"/>
          <w:marRight w:val="0"/>
          <w:marTop w:val="0"/>
          <w:marBottom w:val="0"/>
          <w:divBdr>
            <w:top w:val="none" w:sz="0" w:space="0" w:color="auto"/>
            <w:left w:val="none" w:sz="0" w:space="0" w:color="auto"/>
            <w:bottom w:val="none" w:sz="0" w:space="0" w:color="auto"/>
            <w:right w:val="none" w:sz="0" w:space="0" w:color="auto"/>
          </w:divBdr>
          <w:divsChild>
            <w:div w:id="9837223">
              <w:marLeft w:val="0"/>
              <w:marRight w:val="0"/>
              <w:marTop w:val="0"/>
              <w:marBottom w:val="0"/>
              <w:divBdr>
                <w:top w:val="none" w:sz="0" w:space="0" w:color="auto"/>
                <w:left w:val="none" w:sz="0" w:space="0" w:color="auto"/>
                <w:bottom w:val="none" w:sz="0" w:space="0" w:color="auto"/>
                <w:right w:val="none" w:sz="0" w:space="0" w:color="auto"/>
              </w:divBdr>
            </w:div>
            <w:div w:id="34694131">
              <w:marLeft w:val="0"/>
              <w:marRight w:val="0"/>
              <w:marTop w:val="0"/>
              <w:marBottom w:val="0"/>
              <w:divBdr>
                <w:top w:val="none" w:sz="0" w:space="0" w:color="auto"/>
                <w:left w:val="none" w:sz="0" w:space="0" w:color="auto"/>
                <w:bottom w:val="none" w:sz="0" w:space="0" w:color="auto"/>
                <w:right w:val="none" w:sz="0" w:space="0" w:color="auto"/>
              </w:divBdr>
            </w:div>
            <w:div w:id="102574875">
              <w:marLeft w:val="0"/>
              <w:marRight w:val="0"/>
              <w:marTop w:val="0"/>
              <w:marBottom w:val="0"/>
              <w:divBdr>
                <w:top w:val="none" w:sz="0" w:space="0" w:color="auto"/>
                <w:left w:val="none" w:sz="0" w:space="0" w:color="auto"/>
                <w:bottom w:val="none" w:sz="0" w:space="0" w:color="auto"/>
                <w:right w:val="none" w:sz="0" w:space="0" w:color="auto"/>
              </w:divBdr>
            </w:div>
            <w:div w:id="146407497">
              <w:marLeft w:val="0"/>
              <w:marRight w:val="0"/>
              <w:marTop w:val="0"/>
              <w:marBottom w:val="0"/>
              <w:divBdr>
                <w:top w:val="none" w:sz="0" w:space="0" w:color="auto"/>
                <w:left w:val="none" w:sz="0" w:space="0" w:color="auto"/>
                <w:bottom w:val="none" w:sz="0" w:space="0" w:color="auto"/>
                <w:right w:val="none" w:sz="0" w:space="0" w:color="auto"/>
              </w:divBdr>
            </w:div>
            <w:div w:id="182210101">
              <w:marLeft w:val="0"/>
              <w:marRight w:val="0"/>
              <w:marTop w:val="0"/>
              <w:marBottom w:val="0"/>
              <w:divBdr>
                <w:top w:val="none" w:sz="0" w:space="0" w:color="auto"/>
                <w:left w:val="none" w:sz="0" w:space="0" w:color="auto"/>
                <w:bottom w:val="none" w:sz="0" w:space="0" w:color="auto"/>
                <w:right w:val="none" w:sz="0" w:space="0" w:color="auto"/>
              </w:divBdr>
            </w:div>
            <w:div w:id="192156138">
              <w:marLeft w:val="0"/>
              <w:marRight w:val="0"/>
              <w:marTop w:val="0"/>
              <w:marBottom w:val="0"/>
              <w:divBdr>
                <w:top w:val="none" w:sz="0" w:space="0" w:color="auto"/>
                <w:left w:val="none" w:sz="0" w:space="0" w:color="auto"/>
                <w:bottom w:val="none" w:sz="0" w:space="0" w:color="auto"/>
                <w:right w:val="none" w:sz="0" w:space="0" w:color="auto"/>
              </w:divBdr>
            </w:div>
            <w:div w:id="253586351">
              <w:marLeft w:val="0"/>
              <w:marRight w:val="0"/>
              <w:marTop w:val="0"/>
              <w:marBottom w:val="0"/>
              <w:divBdr>
                <w:top w:val="none" w:sz="0" w:space="0" w:color="auto"/>
                <w:left w:val="none" w:sz="0" w:space="0" w:color="auto"/>
                <w:bottom w:val="none" w:sz="0" w:space="0" w:color="auto"/>
                <w:right w:val="none" w:sz="0" w:space="0" w:color="auto"/>
              </w:divBdr>
            </w:div>
            <w:div w:id="308561622">
              <w:marLeft w:val="0"/>
              <w:marRight w:val="0"/>
              <w:marTop w:val="0"/>
              <w:marBottom w:val="0"/>
              <w:divBdr>
                <w:top w:val="none" w:sz="0" w:space="0" w:color="auto"/>
                <w:left w:val="none" w:sz="0" w:space="0" w:color="auto"/>
                <w:bottom w:val="none" w:sz="0" w:space="0" w:color="auto"/>
                <w:right w:val="none" w:sz="0" w:space="0" w:color="auto"/>
              </w:divBdr>
            </w:div>
            <w:div w:id="329449580">
              <w:marLeft w:val="0"/>
              <w:marRight w:val="0"/>
              <w:marTop w:val="0"/>
              <w:marBottom w:val="0"/>
              <w:divBdr>
                <w:top w:val="none" w:sz="0" w:space="0" w:color="auto"/>
                <w:left w:val="none" w:sz="0" w:space="0" w:color="auto"/>
                <w:bottom w:val="none" w:sz="0" w:space="0" w:color="auto"/>
                <w:right w:val="none" w:sz="0" w:space="0" w:color="auto"/>
              </w:divBdr>
            </w:div>
            <w:div w:id="347415370">
              <w:marLeft w:val="0"/>
              <w:marRight w:val="0"/>
              <w:marTop w:val="0"/>
              <w:marBottom w:val="0"/>
              <w:divBdr>
                <w:top w:val="none" w:sz="0" w:space="0" w:color="auto"/>
                <w:left w:val="none" w:sz="0" w:space="0" w:color="auto"/>
                <w:bottom w:val="none" w:sz="0" w:space="0" w:color="auto"/>
                <w:right w:val="none" w:sz="0" w:space="0" w:color="auto"/>
              </w:divBdr>
            </w:div>
            <w:div w:id="381709979">
              <w:marLeft w:val="0"/>
              <w:marRight w:val="0"/>
              <w:marTop w:val="0"/>
              <w:marBottom w:val="0"/>
              <w:divBdr>
                <w:top w:val="none" w:sz="0" w:space="0" w:color="auto"/>
                <w:left w:val="none" w:sz="0" w:space="0" w:color="auto"/>
                <w:bottom w:val="none" w:sz="0" w:space="0" w:color="auto"/>
                <w:right w:val="none" w:sz="0" w:space="0" w:color="auto"/>
              </w:divBdr>
            </w:div>
            <w:div w:id="511261467">
              <w:marLeft w:val="0"/>
              <w:marRight w:val="0"/>
              <w:marTop w:val="0"/>
              <w:marBottom w:val="0"/>
              <w:divBdr>
                <w:top w:val="none" w:sz="0" w:space="0" w:color="auto"/>
                <w:left w:val="none" w:sz="0" w:space="0" w:color="auto"/>
                <w:bottom w:val="none" w:sz="0" w:space="0" w:color="auto"/>
                <w:right w:val="none" w:sz="0" w:space="0" w:color="auto"/>
              </w:divBdr>
            </w:div>
            <w:div w:id="549197438">
              <w:marLeft w:val="0"/>
              <w:marRight w:val="0"/>
              <w:marTop w:val="0"/>
              <w:marBottom w:val="0"/>
              <w:divBdr>
                <w:top w:val="none" w:sz="0" w:space="0" w:color="auto"/>
                <w:left w:val="none" w:sz="0" w:space="0" w:color="auto"/>
                <w:bottom w:val="none" w:sz="0" w:space="0" w:color="auto"/>
                <w:right w:val="none" w:sz="0" w:space="0" w:color="auto"/>
              </w:divBdr>
            </w:div>
            <w:div w:id="612632892">
              <w:marLeft w:val="0"/>
              <w:marRight w:val="0"/>
              <w:marTop w:val="0"/>
              <w:marBottom w:val="0"/>
              <w:divBdr>
                <w:top w:val="none" w:sz="0" w:space="0" w:color="auto"/>
                <w:left w:val="none" w:sz="0" w:space="0" w:color="auto"/>
                <w:bottom w:val="none" w:sz="0" w:space="0" w:color="auto"/>
                <w:right w:val="none" w:sz="0" w:space="0" w:color="auto"/>
              </w:divBdr>
            </w:div>
            <w:div w:id="673414779">
              <w:marLeft w:val="0"/>
              <w:marRight w:val="0"/>
              <w:marTop w:val="0"/>
              <w:marBottom w:val="0"/>
              <w:divBdr>
                <w:top w:val="none" w:sz="0" w:space="0" w:color="auto"/>
                <w:left w:val="none" w:sz="0" w:space="0" w:color="auto"/>
                <w:bottom w:val="none" w:sz="0" w:space="0" w:color="auto"/>
                <w:right w:val="none" w:sz="0" w:space="0" w:color="auto"/>
              </w:divBdr>
            </w:div>
            <w:div w:id="758330608">
              <w:marLeft w:val="0"/>
              <w:marRight w:val="0"/>
              <w:marTop w:val="0"/>
              <w:marBottom w:val="0"/>
              <w:divBdr>
                <w:top w:val="none" w:sz="0" w:space="0" w:color="auto"/>
                <w:left w:val="none" w:sz="0" w:space="0" w:color="auto"/>
                <w:bottom w:val="none" w:sz="0" w:space="0" w:color="auto"/>
                <w:right w:val="none" w:sz="0" w:space="0" w:color="auto"/>
              </w:divBdr>
            </w:div>
            <w:div w:id="778260596">
              <w:marLeft w:val="0"/>
              <w:marRight w:val="0"/>
              <w:marTop w:val="0"/>
              <w:marBottom w:val="0"/>
              <w:divBdr>
                <w:top w:val="none" w:sz="0" w:space="0" w:color="auto"/>
                <w:left w:val="none" w:sz="0" w:space="0" w:color="auto"/>
                <w:bottom w:val="none" w:sz="0" w:space="0" w:color="auto"/>
                <w:right w:val="none" w:sz="0" w:space="0" w:color="auto"/>
              </w:divBdr>
            </w:div>
            <w:div w:id="881476163">
              <w:marLeft w:val="0"/>
              <w:marRight w:val="0"/>
              <w:marTop w:val="0"/>
              <w:marBottom w:val="0"/>
              <w:divBdr>
                <w:top w:val="none" w:sz="0" w:space="0" w:color="auto"/>
                <w:left w:val="none" w:sz="0" w:space="0" w:color="auto"/>
                <w:bottom w:val="none" w:sz="0" w:space="0" w:color="auto"/>
                <w:right w:val="none" w:sz="0" w:space="0" w:color="auto"/>
              </w:divBdr>
            </w:div>
            <w:div w:id="928270222">
              <w:marLeft w:val="0"/>
              <w:marRight w:val="0"/>
              <w:marTop w:val="0"/>
              <w:marBottom w:val="0"/>
              <w:divBdr>
                <w:top w:val="none" w:sz="0" w:space="0" w:color="auto"/>
                <w:left w:val="none" w:sz="0" w:space="0" w:color="auto"/>
                <w:bottom w:val="none" w:sz="0" w:space="0" w:color="auto"/>
                <w:right w:val="none" w:sz="0" w:space="0" w:color="auto"/>
              </w:divBdr>
            </w:div>
            <w:div w:id="1005596250">
              <w:marLeft w:val="0"/>
              <w:marRight w:val="0"/>
              <w:marTop w:val="0"/>
              <w:marBottom w:val="0"/>
              <w:divBdr>
                <w:top w:val="none" w:sz="0" w:space="0" w:color="auto"/>
                <w:left w:val="none" w:sz="0" w:space="0" w:color="auto"/>
                <w:bottom w:val="none" w:sz="0" w:space="0" w:color="auto"/>
                <w:right w:val="none" w:sz="0" w:space="0" w:color="auto"/>
              </w:divBdr>
            </w:div>
            <w:div w:id="1042901300">
              <w:marLeft w:val="0"/>
              <w:marRight w:val="0"/>
              <w:marTop w:val="0"/>
              <w:marBottom w:val="0"/>
              <w:divBdr>
                <w:top w:val="none" w:sz="0" w:space="0" w:color="auto"/>
                <w:left w:val="none" w:sz="0" w:space="0" w:color="auto"/>
                <w:bottom w:val="none" w:sz="0" w:space="0" w:color="auto"/>
                <w:right w:val="none" w:sz="0" w:space="0" w:color="auto"/>
              </w:divBdr>
            </w:div>
            <w:div w:id="1052146235">
              <w:marLeft w:val="0"/>
              <w:marRight w:val="0"/>
              <w:marTop w:val="0"/>
              <w:marBottom w:val="0"/>
              <w:divBdr>
                <w:top w:val="none" w:sz="0" w:space="0" w:color="auto"/>
                <w:left w:val="none" w:sz="0" w:space="0" w:color="auto"/>
                <w:bottom w:val="none" w:sz="0" w:space="0" w:color="auto"/>
                <w:right w:val="none" w:sz="0" w:space="0" w:color="auto"/>
              </w:divBdr>
            </w:div>
            <w:div w:id="1212116425">
              <w:marLeft w:val="0"/>
              <w:marRight w:val="0"/>
              <w:marTop w:val="0"/>
              <w:marBottom w:val="0"/>
              <w:divBdr>
                <w:top w:val="none" w:sz="0" w:space="0" w:color="auto"/>
                <w:left w:val="none" w:sz="0" w:space="0" w:color="auto"/>
                <w:bottom w:val="none" w:sz="0" w:space="0" w:color="auto"/>
                <w:right w:val="none" w:sz="0" w:space="0" w:color="auto"/>
              </w:divBdr>
            </w:div>
            <w:div w:id="1213272801">
              <w:marLeft w:val="0"/>
              <w:marRight w:val="0"/>
              <w:marTop w:val="0"/>
              <w:marBottom w:val="0"/>
              <w:divBdr>
                <w:top w:val="none" w:sz="0" w:space="0" w:color="auto"/>
                <w:left w:val="none" w:sz="0" w:space="0" w:color="auto"/>
                <w:bottom w:val="none" w:sz="0" w:space="0" w:color="auto"/>
                <w:right w:val="none" w:sz="0" w:space="0" w:color="auto"/>
              </w:divBdr>
            </w:div>
            <w:div w:id="1227841957">
              <w:marLeft w:val="0"/>
              <w:marRight w:val="0"/>
              <w:marTop w:val="0"/>
              <w:marBottom w:val="0"/>
              <w:divBdr>
                <w:top w:val="none" w:sz="0" w:space="0" w:color="auto"/>
                <w:left w:val="none" w:sz="0" w:space="0" w:color="auto"/>
                <w:bottom w:val="none" w:sz="0" w:space="0" w:color="auto"/>
                <w:right w:val="none" w:sz="0" w:space="0" w:color="auto"/>
              </w:divBdr>
            </w:div>
            <w:div w:id="1330019040">
              <w:marLeft w:val="0"/>
              <w:marRight w:val="0"/>
              <w:marTop w:val="0"/>
              <w:marBottom w:val="0"/>
              <w:divBdr>
                <w:top w:val="none" w:sz="0" w:space="0" w:color="auto"/>
                <w:left w:val="none" w:sz="0" w:space="0" w:color="auto"/>
                <w:bottom w:val="none" w:sz="0" w:space="0" w:color="auto"/>
                <w:right w:val="none" w:sz="0" w:space="0" w:color="auto"/>
              </w:divBdr>
            </w:div>
            <w:div w:id="1332759546">
              <w:marLeft w:val="0"/>
              <w:marRight w:val="0"/>
              <w:marTop w:val="0"/>
              <w:marBottom w:val="0"/>
              <w:divBdr>
                <w:top w:val="none" w:sz="0" w:space="0" w:color="auto"/>
                <w:left w:val="none" w:sz="0" w:space="0" w:color="auto"/>
                <w:bottom w:val="none" w:sz="0" w:space="0" w:color="auto"/>
                <w:right w:val="none" w:sz="0" w:space="0" w:color="auto"/>
              </w:divBdr>
            </w:div>
            <w:div w:id="1377777719">
              <w:marLeft w:val="0"/>
              <w:marRight w:val="0"/>
              <w:marTop w:val="0"/>
              <w:marBottom w:val="0"/>
              <w:divBdr>
                <w:top w:val="none" w:sz="0" w:space="0" w:color="auto"/>
                <w:left w:val="none" w:sz="0" w:space="0" w:color="auto"/>
                <w:bottom w:val="none" w:sz="0" w:space="0" w:color="auto"/>
                <w:right w:val="none" w:sz="0" w:space="0" w:color="auto"/>
              </w:divBdr>
            </w:div>
            <w:div w:id="1392970019">
              <w:marLeft w:val="0"/>
              <w:marRight w:val="0"/>
              <w:marTop w:val="0"/>
              <w:marBottom w:val="0"/>
              <w:divBdr>
                <w:top w:val="none" w:sz="0" w:space="0" w:color="auto"/>
                <w:left w:val="none" w:sz="0" w:space="0" w:color="auto"/>
                <w:bottom w:val="none" w:sz="0" w:space="0" w:color="auto"/>
                <w:right w:val="none" w:sz="0" w:space="0" w:color="auto"/>
              </w:divBdr>
            </w:div>
            <w:div w:id="1447653190">
              <w:marLeft w:val="0"/>
              <w:marRight w:val="0"/>
              <w:marTop w:val="0"/>
              <w:marBottom w:val="0"/>
              <w:divBdr>
                <w:top w:val="none" w:sz="0" w:space="0" w:color="auto"/>
                <w:left w:val="none" w:sz="0" w:space="0" w:color="auto"/>
                <w:bottom w:val="none" w:sz="0" w:space="0" w:color="auto"/>
                <w:right w:val="none" w:sz="0" w:space="0" w:color="auto"/>
              </w:divBdr>
            </w:div>
            <w:div w:id="1449853543">
              <w:marLeft w:val="0"/>
              <w:marRight w:val="0"/>
              <w:marTop w:val="0"/>
              <w:marBottom w:val="0"/>
              <w:divBdr>
                <w:top w:val="none" w:sz="0" w:space="0" w:color="auto"/>
                <w:left w:val="none" w:sz="0" w:space="0" w:color="auto"/>
                <w:bottom w:val="none" w:sz="0" w:space="0" w:color="auto"/>
                <w:right w:val="none" w:sz="0" w:space="0" w:color="auto"/>
              </w:divBdr>
            </w:div>
            <w:div w:id="1451244468">
              <w:marLeft w:val="0"/>
              <w:marRight w:val="0"/>
              <w:marTop w:val="0"/>
              <w:marBottom w:val="0"/>
              <w:divBdr>
                <w:top w:val="none" w:sz="0" w:space="0" w:color="auto"/>
                <w:left w:val="none" w:sz="0" w:space="0" w:color="auto"/>
                <w:bottom w:val="none" w:sz="0" w:space="0" w:color="auto"/>
                <w:right w:val="none" w:sz="0" w:space="0" w:color="auto"/>
              </w:divBdr>
            </w:div>
            <w:div w:id="1451851127">
              <w:marLeft w:val="0"/>
              <w:marRight w:val="0"/>
              <w:marTop w:val="0"/>
              <w:marBottom w:val="0"/>
              <w:divBdr>
                <w:top w:val="none" w:sz="0" w:space="0" w:color="auto"/>
                <w:left w:val="none" w:sz="0" w:space="0" w:color="auto"/>
                <w:bottom w:val="none" w:sz="0" w:space="0" w:color="auto"/>
                <w:right w:val="none" w:sz="0" w:space="0" w:color="auto"/>
              </w:divBdr>
            </w:div>
            <w:div w:id="1471283416">
              <w:marLeft w:val="0"/>
              <w:marRight w:val="0"/>
              <w:marTop w:val="0"/>
              <w:marBottom w:val="0"/>
              <w:divBdr>
                <w:top w:val="none" w:sz="0" w:space="0" w:color="auto"/>
                <w:left w:val="none" w:sz="0" w:space="0" w:color="auto"/>
                <w:bottom w:val="none" w:sz="0" w:space="0" w:color="auto"/>
                <w:right w:val="none" w:sz="0" w:space="0" w:color="auto"/>
              </w:divBdr>
            </w:div>
            <w:div w:id="1480875876">
              <w:marLeft w:val="0"/>
              <w:marRight w:val="0"/>
              <w:marTop w:val="0"/>
              <w:marBottom w:val="0"/>
              <w:divBdr>
                <w:top w:val="none" w:sz="0" w:space="0" w:color="auto"/>
                <w:left w:val="none" w:sz="0" w:space="0" w:color="auto"/>
                <w:bottom w:val="none" w:sz="0" w:space="0" w:color="auto"/>
                <w:right w:val="none" w:sz="0" w:space="0" w:color="auto"/>
              </w:divBdr>
            </w:div>
            <w:div w:id="1501432715">
              <w:marLeft w:val="0"/>
              <w:marRight w:val="0"/>
              <w:marTop w:val="0"/>
              <w:marBottom w:val="0"/>
              <w:divBdr>
                <w:top w:val="none" w:sz="0" w:space="0" w:color="auto"/>
                <w:left w:val="none" w:sz="0" w:space="0" w:color="auto"/>
                <w:bottom w:val="none" w:sz="0" w:space="0" w:color="auto"/>
                <w:right w:val="none" w:sz="0" w:space="0" w:color="auto"/>
              </w:divBdr>
            </w:div>
            <w:div w:id="1505197468">
              <w:marLeft w:val="0"/>
              <w:marRight w:val="0"/>
              <w:marTop w:val="0"/>
              <w:marBottom w:val="0"/>
              <w:divBdr>
                <w:top w:val="none" w:sz="0" w:space="0" w:color="auto"/>
                <w:left w:val="none" w:sz="0" w:space="0" w:color="auto"/>
                <w:bottom w:val="none" w:sz="0" w:space="0" w:color="auto"/>
                <w:right w:val="none" w:sz="0" w:space="0" w:color="auto"/>
              </w:divBdr>
            </w:div>
            <w:div w:id="1511338063">
              <w:marLeft w:val="0"/>
              <w:marRight w:val="0"/>
              <w:marTop w:val="0"/>
              <w:marBottom w:val="0"/>
              <w:divBdr>
                <w:top w:val="none" w:sz="0" w:space="0" w:color="auto"/>
                <w:left w:val="none" w:sz="0" w:space="0" w:color="auto"/>
                <w:bottom w:val="none" w:sz="0" w:space="0" w:color="auto"/>
                <w:right w:val="none" w:sz="0" w:space="0" w:color="auto"/>
              </w:divBdr>
            </w:div>
            <w:div w:id="1573156235">
              <w:marLeft w:val="0"/>
              <w:marRight w:val="0"/>
              <w:marTop w:val="0"/>
              <w:marBottom w:val="0"/>
              <w:divBdr>
                <w:top w:val="none" w:sz="0" w:space="0" w:color="auto"/>
                <w:left w:val="none" w:sz="0" w:space="0" w:color="auto"/>
                <w:bottom w:val="none" w:sz="0" w:space="0" w:color="auto"/>
                <w:right w:val="none" w:sz="0" w:space="0" w:color="auto"/>
              </w:divBdr>
            </w:div>
            <w:div w:id="1622414190">
              <w:marLeft w:val="0"/>
              <w:marRight w:val="0"/>
              <w:marTop w:val="0"/>
              <w:marBottom w:val="0"/>
              <w:divBdr>
                <w:top w:val="none" w:sz="0" w:space="0" w:color="auto"/>
                <w:left w:val="none" w:sz="0" w:space="0" w:color="auto"/>
                <w:bottom w:val="none" w:sz="0" w:space="0" w:color="auto"/>
                <w:right w:val="none" w:sz="0" w:space="0" w:color="auto"/>
              </w:divBdr>
            </w:div>
            <w:div w:id="1702365307">
              <w:marLeft w:val="0"/>
              <w:marRight w:val="0"/>
              <w:marTop w:val="0"/>
              <w:marBottom w:val="0"/>
              <w:divBdr>
                <w:top w:val="none" w:sz="0" w:space="0" w:color="auto"/>
                <w:left w:val="none" w:sz="0" w:space="0" w:color="auto"/>
                <w:bottom w:val="none" w:sz="0" w:space="0" w:color="auto"/>
                <w:right w:val="none" w:sz="0" w:space="0" w:color="auto"/>
              </w:divBdr>
            </w:div>
            <w:div w:id="1748771777">
              <w:marLeft w:val="0"/>
              <w:marRight w:val="0"/>
              <w:marTop w:val="0"/>
              <w:marBottom w:val="0"/>
              <w:divBdr>
                <w:top w:val="none" w:sz="0" w:space="0" w:color="auto"/>
                <w:left w:val="none" w:sz="0" w:space="0" w:color="auto"/>
                <w:bottom w:val="none" w:sz="0" w:space="0" w:color="auto"/>
                <w:right w:val="none" w:sz="0" w:space="0" w:color="auto"/>
              </w:divBdr>
            </w:div>
            <w:div w:id="1847474992">
              <w:marLeft w:val="0"/>
              <w:marRight w:val="0"/>
              <w:marTop w:val="0"/>
              <w:marBottom w:val="0"/>
              <w:divBdr>
                <w:top w:val="none" w:sz="0" w:space="0" w:color="auto"/>
                <w:left w:val="none" w:sz="0" w:space="0" w:color="auto"/>
                <w:bottom w:val="none" w:sz="0" w:space="0" w:color="auto"/>
                <w:right w:val="none" w:sz="0" w:space="0" w:color="auto"/>
              </w:divBdr>
            </w:div>
            <w:div w:id="1869366181">
              <w:marLeft w:val="0"/>
              <w:marRight w:val="0"/>
              <w:marTop w:val="0"/>
              <w:marBottom w:val="0"/>
              <w:divBdr>
                <w:top w:val="none" w:sz="0" w:space="0" w:color="auto"/>
                <w:left w:val="none" w:sz="0" w:space="0" w:color="auto"/>
                <w:bottom w:val="none" w:sz="0" w:space="0" w:color="auto"/>
                <w:right w:val="none" w:sz="0" w:space="0" w:color="auto"/>
              </w:divBdr>
            </w:div>
            <w:div w:id="1875925734">
              <w:marLeft w:val="0"/>
              <w:marRight w:val="0"/>
              <w:marTop w:val="0"/>
              <w:marBottom w:val="0"/>
              <w:divBdr>
                <w:top w:val="none" w:sz="0" w:space="0" w:color="auto"/>
                <w:left w:val="none" w:sz="0" w:space="0" w:color="auto"/>
                <w:bottom w:val="none" w:sz="0" w:space="0" w:color="auto"/>
                <w:right w:val="none" w:sz="0" w:space="0" w:color="auto"/>
              </w:divBdr>
            </w:div>
            <w:div w:id="1898542130">
              <w:marLeft w:val="0"/>
              <w:marRight w:val="0"/>
              <w:marTop w:val="0"/>
              <w:marBottom w:val="0"/>
              <w:divBdr>
                <w:top w:val="none" w:sz="0" w:space="0" w:color="auto"/>
                <w:left w:val="none" w:sz="0" w:space="0" w:color="auto"/>
                <w:bottom w:val="none" w:sz="0" w:space="0" w:color="auto"/>
                <w:right w:val="none" w:sz="0" w:space="0" w:color="auto"/>
              </w:divBdr>
            </w:div>
            <w:div w:id="1915896448">
              <w:marLeft w:val="0"/>
              <w:marRight w:val="0"/>
              <w:marTop w:val="0"/>
              <w:marBottom w:val="0"/>
              <w:divBdr>
                <w:top w:val="none" w:sz="0" w:space="0" w:color="auto"/>
                <w:left w:val="none" w:sz="0" w:space="0" w:color="auto"/>
                <w:bottom w:val="none" w:sz="0" w:space="0" w:color="auto"/>
                <w:right w:val="none" w:sz="0" w:space="0" w:color="auto"/>
              </w:divBdr>
            </w:div>
            <w:div w:id="1916820994">
              <w:marLeft w:val="0"/>
              <w:marRight w:val="0"/>
              <w:marTop w:val="0"/>
              <w:marBottom w:val="0"/>
              <w:divBdr>
                <w:top w:val="none" w:sz="0" w:space="0" w:color="auto"/>
                <w:left w:val="none" w:sz="0" w:space="0" w:color="auto"/>
                <w:bottom w:val="none" w:sz="0" w:space="0" w:color="auto"/>
                <w:right w:val="none" w:sz="0" w:space="0" w:color="auto"/>
              </w:divBdr>
            </w:div>
            <w:div w:id="1950773512">
              <w:marLeft w:val="0"/>
              <w:marRight w:val="0"/>
              <w:marTop w:val="0"/>
              <w:marBottom w:val="0"/>
              <w:divBdr>
                <w:top w:val="none" w:sz="0" w:space="0" w:color="auto"/>
                <w:left w:val="none" w:sz="0" w:space="0" w:color="auto"/>
                <w:bottom w:val="none" w:sz="0" w:space="0" w:color="auto"/>
                <w:right w:val="none" w:sz="0" w:space="0" w:color="auto"/>
              </w:divBdr>
            </w:div>
            <w:div w:id="1953315337">
              <w:marLeft w:val="0"/>
              <w:marRight w:val="0"/>
              <w:marTop w:val="0"/>
              <w:marBottom w:val="0"/>
              <w:divBdr>
                <w:top w:val="none" w:sz="0" w:space="0" w:color="auto"/>
                <w:left w:val="none" w:sz="0" w:space="0" w:color="auto"/>
                <w:bottom w:val="none" w:sz="0" w:space="0" w:color="auto"/>
                <w:right w:val="none" w:sz="0" w:space="0" w:color="auto"/>
              </w:divBdr>
            </w:div>
            <w:div w:id="2008096700">
              <w:marLeft w:val="0"/>
              <w:marRight w:val="0"/>
              <w:marTop w:val="0"/>
              <w:marBottom w:val="0"/>
              <w:divBdr>
                <w:top w:val="none" w:sz="0" w:space="0" w:color="auto"/>
                <w:left w:val="none" w:sz="0" w:space="0" w:color="auto"/>
                <w:bottom w:val="none" w:sz="0" w:space="0" w:color="auto"/>
                <w:right w:val="none" w:sz="0" w:space="0" w:color="auto"/>
              </w:divBdr>
            </w:div>
            <w:div w:id="2023775305">
              <w:marLeft w:val="0"/>
              <w:marRight w:val="0"/>
              <w:marTop w:val="0"/>
              <w:marBottom w:val="0"/>
              <w:divBdr>
                <w:top w:val="none" w:sz="0" w:space="0" w:color="auto"/>
                <w:left w:val="none" w:sz="0" w:space="0" w:color="auto"/>
                <w:bottom w:val="none" w:sz="0" w:space="0" w:color="auto"/>
                <w:right w:val="none" w:sz="0" w:space="0" w:color="auto"/>
              </w:divBdr>
            </w:div>
            <w:div w:id="2030443832">
              <w:marLeft w:val="0"/>
              <w:marRight w:val="0"/>
              <w:marTop w:val="0"/>
              <w:marBottom w:val="0"/>
              <w:divBdr>
                <w:top w:val="none" w:sz="0" w:space="0" w:color="auto"/>
                <w:left w:val="none" w:sz="0" w:space="0" w:color="auto"/>
                <w:bottom w:val="none" w:sz="0" w:space="0" w:color="auto"/>
                <w:right w:val="none" w:sz="0" w:space="0" w:color="auto"/>
              </w:divBdr>
            </w:div>
            <w:div w:id="2055805475">
              <w:marLeft w:val="0"/>
              <w:marRight w:val="0"/>
              <w:marTop w:val="0"/>
              <w:marBottom w:val="0"/>
              <w:divBdr>
                <w:top w:val="none" w:sz="0" w:space="0" w:color="auto"/>
                <w:left w:val="none" w:sz="0" w:space="0" w:color="auto"/>
                <w:bottom w:val="none" w:sz="0" w:space="0" w:color="auto"/>
                <w:right w:val="none" w:sz="0" w:space="0" w:color="auto"/>
              </w:divBdr>
            </w:div>
            <w:div w:id="2070030382">
              <w:marLeft w:val="0"/>
              <w:marRight w:val="0"/>
              <w:marTop w:val="0"/>
              <w:marBottom w:val="0"/>
              <w:divBdr>
                <w:top w:val="none" w:sz="0" w:space="0" w:color="auto"/>
                <w:left w:val="none" w:sz="0" w:space="0" w:color="auto"/>
                <w:bottom w:val="none" w:sz="0" w:space="0" w:color="auto"/>
                <w:right w:val="none" w:sz="0" w:space="0" w:color="auto"/>
              </w:divBdr>
            </w:div>
            <w:div w:id="2081050706">
              <w:marLeft w:val="0"/>
              <w:marRight w:val="0"/>
              <w:marTop w:val="0"/>
              <w:marBottom w:val="0"/>
              <w:divBdr>
                <w:top w:val="none" w:sz="0" w:space="0" w:color="auto"/>
                <w:left w:val="none" w:sz="0" w:space="0" w:color="auto"/>
                <w:bottom w:val="none" w:sz="0" w:space="0" w:color="auto"/>
                <w:right w:val="none" w:sz="0" w:space="0" w:color="auto"/>
              </w:divBdr>
            </w:div>
            <w:div w:id="2084331607">
              <w:marLeft w:val="0"/>
              <w:marRight w:val="0"/>
              <w:marTop w:val="0"/>
              <w:marBottom w:val="0"/>
              <w:divBdr>
                <w:top w:val="none" w:sz="0" w:space="0" w:color="auto"/>
                <w:left w:val="none" w:sz="0" w:space="0" w:color="auto"/>
                <w:bottom w:val="none" w:sz="0" w:space="0" w:color="auto"/>
                <w:right w:val="none" w:sz="0" w:space="0" w:color="auto"/>
              </w:divBdr>
            </w:div>
            <w:div w:id="209114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850158">
      <w:bodyDiv w:val="1"/>
      <w:marLeft w:val="0"/>
      <w:marRight w:val="0"/>
      <w:marTop w:val="0"/>
      <w:marBottom w:val="0"/>
      <w:divBdr>
        <w:top w:val="none" w:sz="0" w:space="0" w:color="auto"/>
        <w:left w:val="none" w:sz="0" w:space="0" w:color="auto"/>
        <w:bottom w:val="none" w:sz="0" w:space="0" w:color="auto"/>
        <w:right w:val="none" w:sz="0" w:space="0" w:color="auto"/>
      </w:divBdr>
      <w:divsChild>
        <w:div w:id="845485195">
          <w:marLeft w:val="0"/>
          <w:marRight w:val="0"/>
          <w:marTop w:val="0"/>
          <w:marBottom w:val="0"/>
          <w:divBdr>
            <w:top w:val="none" w:sz="0" w:space="0" w:color="auto"/>
            <w:left w:val="none" w:sz="0" w:space="0" w:color="auto"/>
            <w:bottom w:val="none" w:sz="0" w:space="0" w:color="auto"/>
            <w:right w:val="none" w:sz="0" w:space="0" w:color="auto"/>
          </w:divBdr>
          <w:divsChild>
            <w:div w:id="32703857">
              <w:marLeft w:val="0"/>
              <w:marRight w:val="0"/>
              <w:marTop w:val="0"/>
              <w:marBottom w:val="0"/>
              <w:divBdr>
                <w:top w:val="none" w:sz="0" w:space="0" w:color="auto"/>
                <w:left w:val="none" w:sz="0" w:space="0" w:color="auto"/>
                <w:bottom w:val="none" w:sz="0" w:space="0" w:color="auto"/>
                <w:right w:val="none" w:sz="0" w:space="0" w:color="auto"/>
              </w:divBdr>
            </w:div>
            <w:div w:id="53436735">
              <w:marLeft w:val="0"/>
              <w:marRight w:val="0"/>
              <w:marTop w:val="0"/>
              <w:marBottom w:val="0"/>
              <w:divBdr>
                <w:top w:val="none" w:sz="0" w:space="0" w:color="auto"/>
                <w:left w:val="none" w:sz="0" w:space="0" w:color="auto"/>
                <w:bottom w:val="none" w:sz="0" w:space="0" w:color="auto"/>
                <w:right w:val="none" w:sz="0" w:space="0" w:color="auto"/>
              </w:divBdr>
            </w:div>
            <w:div w:id="75518250">
              <w:marLeft w:val="0"/>
              <w:marRight w:val="0"/>
              <w:marTop w:val="0"/>
              <w:marBottom w:val="0"/>
              <w:divBdr>
                <w:top w:val="none" w:sz="0" w:space="0" w:color="auto"/>
                <w:left w:val="none" w:sz="0" w:space="0" w:color="auto"/>
                <w:bottom w:val="none" w:sz="0" w:space="0" w:color="auto"/>
                <w:right w:val="none" w:sz="0" w:space="0" w:color="auto"/>
              </w:divBdr>
            </w:div>
            <w:div w:id="129708752">
              <w:marLeft w:val="0"/>
              <w:marRight w:val="0"/>
              <w:marTop w:val="0"/>
              <w:marBottom w:val="0"/>
              <w:divBdr>
                <w:top w:val="none" w:sz="0" w:space="0" w:color="auto"/>
                <w:left w:val="none" w:sz="0" w:space="0" w:color="auto"/>
                <w:bottom w:val="none" w:sz="0" w:space="0" w:color="auto"/>
                <w:right w:val="none" w:sz="0" w:space="0" w:color="auto"/>
              </w:divBdr>
            </w:div>
            <w:div w:id="138033598">
              <w:marLeft w:val="0"/>
              <w:marRight w:val="0"/>
              <w:marTop w:val="0"/>
              <w:marBottom w:val="0"/>
              <w:divBdr>
                <w:top w:val="none" w:sz="0" w:space="0" w:color="auto"/>
                <w:left w:val="none" w:sz="0" w:space="0" w:color="auto"/>
                <w:bottom w:val="none" w:sz="0" w:space="0" w:color="auto"/>
                <w:right w:val="none" w:sz="0" w:space="0" w:color="auto"/>
              </w:divBdr>
            </w:div>
            <w:div w:id="141771960">
              <w:marLeft w:val="0"/>
              <w:marRight w:val="0"/>
              <w:marTop w:val="0"/>
              <w:marBottom w:val="0"/>
              <w:divBdr>
                <w:top w:val="none" w:sz="0" w:space="0" w:color="auto"/>
                <w:left w:val="none" w:sz="0" w:space="0" w:color="auto"/>
                <w:bottom w:val="none" w:sz="0" w:space="0" w:color="auto"/>
                <w:right w:val="none" w:sz="0" w:space="0" w:color="auto"/>
              </w:divBdr>
            </w:div>
            <w:div w:id="162934291">
              <w:marLeft w:val="0"/>
              <w:marRight w:val="0"/>
              <w:marTop w:val="0"/>
              <w:marBottom w:val="0"/>
              <w:divBdr>
                <w:top w:val="none" w:sz="0" w:space="0" w:color="auto"/>
                <w:left w:val="none" w:sz="0" w:space="0" w:color="auto"/>
                <w:bottom w:val="none" w:sz="0" w:space="0" w:color="auto"/>
                <w:right w:val="none" w:sz="0" w:space="0" w:color="auto"/>
              </w:divBdr>
            </w:div>
            <w:div w:id="316299331">
              <w:marLeft w:val="0"/>
              <w:marRight w:val="0"/>
              <w:marTop w:val="0"/>
              <w:marBottom w:val="0"/>
              <w:divBdr>
                <w:top w:val="none" w:sz="0" w:space="0" w:color="auto"/>
                <w:left w:val="none" w:sz="0" w:space="0" w:color="auto"/>
                <w:bottom w:val="none" w:sz="0" w:space="0" w:color="auto"/>
                <w:right w:val="none" w:sz="0" w:space="0" w:color="auto"/>
              </w:divBdr>
            </w:div>
            <w:div w:id="378163137">
              <w:marLeft w:val="0"/>
              <w:marRight w:val="0"/>
              <w:marTop w:val="0"/>
              <w:marBottom w:val="0"/>
              <w:divBdr>
                <w:top w:val="none" w:sz="0" w:space="0" w:color="auto"/>
                <w:left w:val="none" w:sz="0" w:space="0" w:color="auto"/>
                <w:bottom w:val="none" w:sz="0" w:space="0" w:color="auto"/>
                <w:right w:val="none" w:sz="0" w:space="0" w:color="auto"/>
              </w:divBdr>
            </w:div>
            <w:div w:id="410152909">
              <w:marLeft w:val="0"/>
              <w:marRight w:val="0"/>
              <w:marTop w:val="0"/>
              <w:marBottom w:val="0"/>
              <w:divBdr>
                <w:top w:val="none" w:sz="0" w:space="0" w:color="auto"/>
                <w:left w:val="none" w:sz="0" w:space="0" w:color="auto"/>
                <w:bottom w:val="none" w:sz="0" w:space="0" w:color="auto"/>
                <w:right w:val="none" w:sz="0" w:space="0" w:color="auto"/>
              </w:divBdr>
            </w:div>
            <w:div w:id="411049025">
              <w:marLeft w:val="0"/>
              <w:marRight w:val="0"/>
              <w:marTop w:val="0"/>
              <w:marBottom w:val="0"/>
              <w:divBdr>
                <w:top w:val="none" w:sz="0" w:space="0" w:color="auto"/>
                <w:left w:val="none" w:sz="0" w:space="0" w:color="auto"/>
                <w:bottom w:val="none" w:sz="0" w:space="0" w:color="auto"/>
                <w:right w:val="none" w:sz="0" w:space="0" w:color="auto"/>
              </w:divBdr>
            </w:div>
            <w:div w:id="478813210">
              <w:marLeft w:val="0"/>
              <w:marRight w:val="0"/>
              <w:marTop w:val="0"/>
              <w:marBottom w:val="0"/>
              <w:divBdr>
                <w:top w:val="none" w:sz="0" w:space="0" w:color="auto"/>
                <w:left w:val="none" w:sz="0" w:space="0" w:color="auto"/>
                <w:bottom w:val="none" w:sz="0" w:space="0" w:color="auto"/>
                <w:right w:val="none" w:sz="0" w:space="0" w:color="auto"/>
              </w:divBdr>
            </w:div>
            <w:div w:id="500119407">
              <w:marLeft w:val="0"/>
              <w:marRight w:val="0"/>
              <w:marTop w:val="0"/>
              <w:marBottom w:val="0"/>
              <w:divBdr>
                <w:top w:val="none" w:sz="0" w:space="0" w:color="auto"/>
                <w:left w:val="none" w:sz="0" w:space="0" w:color="auto"/>
                <w:bottom w:val="none" w:sz="0" w:space="0" w:color="auto"/>
                <w:right w:val="none" w:sz="0" w:space="0" w:color="auto"/>
              </w:divBdr>
            </w:div>
            <w:div w:id="508640710">
              <w:marLeft w:val="0"/>
              <w:marRight w:val="0"/>
              <w:marTop w:val="0"/>
              <w:marBottom w:val="0"/>
              <w:divBdr>
                <w:top w:val="none" w:sz="0" w:space="0" w:color="auto"/>
                <w:left w:val="none" w:sz="0" w:space="0" w:color="auto"/>
                <w:bottom w:val="none" w:sz="0" w:space="0" w:color="auto"/>
                <w:right w:val="none" w:sz="0" w:space="0" w:color="auto"/>
              </w:divBdr>
            </w:div>
            <w:div w:id="561983409">
              <w:marLeft w:val="0"/>
              <w:marRight w:val="0"/>
              <w:marTop w:val="0"/>
              <w:marBottom w:val="0"/>
              <w:divBdr>
                <w:top w:val="none" w:sz="0" w:space="0" w:color="auto"/>
                <w:left w:val="none" w:sz="0" w:space="0" w:color="auto"/>
                <w:bottom w:val="none" w:sz="0" w:space="0" w:color="auto"/>
                <w:right w:val="none" w:sz="0" w:space="0" w:color="auto"/>
              </w:divBdr>
            </w:div>
            <w:div w:id="605115139">
              <w:marLeft w:val="0"/>
              <w:marRight w:val="0"/>
              <w:marTop w:val="0"/>
              <w:marBottom w:val="0"/>
              <w:divBdr>
                <w:top w:val="none" w:sz="0" w:space="0" w:color="auto"/>
                <w:left w:val="none" w:sz="0" w:space="0" w:color="auto"/>
                <w:bottom w:val="none" w:sz="0" w:space="0" w:color="auto"/>
                <w:right w:val="none" w:sz="0" w:space="0" w:color="auto"/>
              </w:divBdr>
            </w:div>
            <w:div w:id="627735607">
              <w:marLeft w:val="0"/>
              <w:marRight w:val="0"/>
              <w:marTop w:val="0"/>
              <w:marBottom w:val="0"/>
              <w:divBdr>
                <w:top w:val="none" w:sz="0" w:space="0" w:color="auto"/>
                <w:left w:val="none" w:sz="0" w:space="0" w:color="auto"/>
                <w:bottom w:val="none" w:sz="0" w:space="0" w:color="auto"/>
                <w:right w:val="none" w:sz="0" w:space="0" w:color="auto"/>
              </w:divBdr>
            </w:div>
            <w:div w:id="643894722">
              <w:marLeft w:val="0"/>
              <w:marRight w:val="0"/>
              <w:marTop w:val="0"/>
              <w:marBottom w:val="0"/>
              <w:divBdr>
                <w:top w:val="none" w:sz="0" w:space="0" w:color="auto"/>
                <w:left w:val="none" w:sz="0" w:space="0" w:color="auto"/>
                <w:bottom w:val="none" w:sz="0" w:space="0" w:color="auto"/>
                <w:right w:val="none" w:sz="0" w:space="0" w:color="auto"/>
              </w:divBdr>
            </w:div>
            <w:div w:id="647630352">
              <w:marLeft w:val="0"/>
              <w:marRight w:val="0"/>
              <w:marTop w:val="0"/>
              <w:marBottom w:val="0"/>
              <w:divBdr>
                <w:top w:val="none" w:sz="0" w:space="0" w:color="auto"/>
                <w:left w:val="none" w:sz="0" w:space="0" w:color="auto"/>
                <w:bottom w:val="none" w:sz="0" w:space="0" w:color="auto"/>
                <w:right w:val="none" w:sz="0" w:space="0" w:color="auto"/>
              </w:divBdr>
            </w:div>
            <w:div w:id="697974716">
              <w:marLeft w:val="0"/>
              <w:marRight w:val="0"/>
              <w:marTop w:val="0"/>
              <w:marBottom w:val="0"/>
              <w:divBdr>
                <w:top w:val="none" w:sz="0" w:space="0" w:color="auto"/>
                <w:left w:val="none" w:sz="0" w:space="0" w:color="auto"/>
                <w:bottom w:val="none" w:sz="0" w:space="0" w:color="auto"/>
                <w:right w:val="none" w:sz="0" w:space="0" w:color="auto"/>
              </w:divBdr>
            </w:div>
            <w:div w:id="716857971">
              <w:marLeft w:val="0"/>
              <w:marRight w:val="0"/>
              <w:marTop w:val="0"/>
              <w:marBottom w:val="0"/>
              <w:divBdr>
                <w:top w:val="none" w:sz="0" w:space="0" w:color="auto"/>
                <w:left w:val="none" w:sz="0" w:space="0" w:color="auto"/>
                <w:bottom w:val="none" w:sz="0" w:space="0" w:color="auto"/>
                <w:right w:val="none" w:sz="0" w:space="0" w:color="auto"/>
              </w:divBdr>
            </w:div>
            <w:div w:id="875584139">
              <w:marLeft w:val="0"/>
              <w:marRight w:val="0"/>
              <w:marTop w:val="0"/>
              <w:marBottom w:val="0"/>
              <w:divBdr>
                <w:top w:val="none" w:sz="0" w:space="0" w:color="auto"/>
                <w:left w:val="none" w:sz="0" w:space="0" w:color="auto"/>
                <w:bottom w:val="none" w:sz="0" w:space="0" w:color="auto"/>
                <w:right w:val="none" w:sz="0" w:space="0" w:color="auto"/>
              </w:divBdr>
            </w:div>
            <w:div w:id="885947864">
              <w:marLeft w:val="0"/>
              <w:marRight w:val="0"/>
              <w:marTop w:val="0"/>
              <w:marBottom w:val="0"/>
              <w:divBdr>
                <w:top w:val="none" w:sz="0" w:space="0" w:color="auto"/>
                <w:left w:val="none" w:sz="0" w:space="0" w:color="auto"/>
                <w:bottom w:val="none" w:sz="0" w:space="0" w:color="auto"/>
                <w:right w:val="none" w:sz="0" w:space="0" w:color="auto"/>
              </w:divBdr>
            </w:div>
            <w:div w:id="933784390">
              <w:marLeft w:val="0"/>
              <w:marRight w:val="0"/>
              <w:marTop w:val="0"/>
              <w:marBottom w:val="0"/>
              <w:divBdr>
                <w:top w:val="none" w:sz="0" w:space="0" w:color="auto"/>
                <w:left w:val="none" w:sz="0" w:space="0" w:color="auto"/>
                <w:bottom w:val="none" w:sz="0" w:space="0" w:color="auto"/>
                <w:right w:val="none" w:sz="0" w:space="0" w:color="auto"/>
              </w:divBdr>
            </w:div>
            <w:div w:id="1008288315">
              <w:marLeft w:val="0"/>
              <w:marRight w:val="0"/>
              <w:marTop w:val="0"/>
              <w:marBottom w:val="0"/>
              <w:divBdr>
                <w:top w:val="none" w:sz="0" w:space="0" w:color="auto"/>
                <w:left w:val="none" w:sz="0" w:space="0" w:color="auto"/>
                <w:bottom w:val="none" w:sz="0" w:space="0" w:color="auto"/>
                <w:right w:val="none" w:sz="0" w:space="0" w:color="auto"/>
              </w:divBdr>
            </w:div>
            <w:div w:id="1062404762">
              <w:marLeft w:val="0"/>
              <w:marRight w:val="0"/>
              <w:marTop w:val="0"/>
              <w:marBottom w:val="0"/>
              <w:divBdr>
                <w:top w:val="none" w:sz="0" w:space="0" w:color="auto"/>
                <w:left w:val="none" w:sz="0" w:space="0" w:color="auto"/>
                <w:bottom w:val="none" w:sz="0" w:space="0" w:color="auto"/>
                <w:right w:val="none" w:sz="0" w:space="0" w:color="auto"/>
              </w:divBdr>
            </w:div>
            <w:div w:id="1104301314">
              <w:marLeft w:val="0"/>
              <w:marRight w:val="0"/>
              <w:marTop w:val="0"/>
              <w:marBottom w:val="0"/>
              <w:divBdr>
                <w:top w:val="none" w:sz="0" w:space="0" w:color="auto"/>
                <w:left w:val="none" w:sz="0" w:space="0" w:color="auto"/>
                <w:bottom w:val="none" w:sz="0" w:space="0" w:color="auto"/>
                <w:right w:val="none" w:sz="0" w:space="0" w:color="auto"/>
              </w:divBdr>
            </w:div>
            <w:div w:id="1152404964">
              <w:marLeft w:val="0"/>
              <w:marRight w:val="0"/>
              <w:marTop w:val="0"/>
              <w:marBottom w:val="0"/>
              <w:divBdr>
                <w:top w:val="none" w:sz="0" w:space="0" w:color="auto"/>
                <w:left w:val="none" w:sz="0" w:space="0" w:color="auto"/>
                <w:bottom w:val="none" w:sz="0" w:space="0" w:color="auto"/>
                <w:right w:val="none" w:sz="0" w:space="0" w:color="auto"/>
              </w:divBdr>
            </w:div>
            <w:div w:id="1160344996">
              <w:marLeft w:val="0"/>
              <w:marRight w:val="0"/>
              <w:marTop w:val="0"/>
              <w:marBottom w:val="0"/>
              <w:divBdr>
                <w:top w:val="none" w:sz="0" w:space="0" w:color="auto"/>
                <w:left w:val="none" w:sz="0" w:space="0" w:color="auto"/>
                <w:bottom w:val="none" w:sz="0" w:space="0" w:color="auto"/>
                <w:right w:val="none" w:sz="0" w:space="0" w:color="auto"/>
              </w:divBdr>
            </w:div>
            <w:div w:id="1261261471">
              <w:marLeft w:val="0"/>
              <w:marRight w:val="0"/>
              <w:marTop w:val="0"/>
              <w:marBottom w:val="0"/>
              <w:divBdr>
                <w:top w:val="none" w:sz="0" w:space="0" w:color="auto"/>
                <w:left w:val="none" w:sz="0" w:space="0" w:color="auto"/>
                <w:bottom w:val="none" w:sz="0" w:space="0" w:color="auto"/>
                <w:right w:val="none" w:sz="0" w:space="0" w:color="auto"/>
              </w:divBdr>
            </w:div>
            <w:div w:id="1272594175">
              <w:marLeft w:val="0"/>
              <w:marRight w:val="0"/>
              <w:marTop w:val="0"/>
              <w:marBottom w:val="0"/>
              <w:divBdr>
                <w:top w:val="none" w:sz="0" w:space="0" w:color="auto"/>
                <w:left w:val="none" w:sz="0" w:space="0" w:color="auto"/>
                <w:bottom w:val="none" w:sz="0" w:space="0" w:color="auto"/>
                <w:right w:val="none" w:sz="0" w:space="0" w:color="auto"/>
              </w:divBdr>
            </w:div>
            <w:div w:id="1309549102">
              <w:marLeft w:val="0"/>
              <w:marRight w:val="0"/>
              <w:marTop w:val="0"/>
              <w:marBottom w:val="0"/>
              <w:divBdr>
                <w:top w:val="none" w:sz="0" w:space="0" w:color="auto"/>
                <w:left w:val="none" w:sz="0" w:space="0" w:color="auto"/>
                <w:bottom w:val="none" w:sz="0" w:space="0" w:color="auto"/>
                <w:right w:val="none" w:sz="0" w:space="0" w:color="auto"/>
              </w:divBdr>
            </w:div>
            <w:div w:id="1372993240">
              <w:marLeft w:val="0"/>
              <w:marRight w:val="0"/>
              <w:marTop w:val="0"/>
              <w:marBottom w:val="0"/>
              <w:divBdr>
                <w:top w:val="none" w:sz="0" w:space="0" w:color="auto"/>
                <w:left w:val="none" w:sz="0" w:space="0" w:color="auto"/>
                <w:bottom w:val="none" w:sz="0" w:space="0" w:color="auto"/>
                <w:right w:val="none" w:sz="0" w:space="0" w:color="auto"/>
              </w:divBdr>
            </w:div>
            <w:div w:id="1387030990">
              <w:marLeft w:val="0"/>
              <w:marRight w:val="0"/>
              <w:marTop w:val="0"/>
              <w:marBottom w:val="0"/>
              <w:divBdr>
                <w:top w:val="none" w:sz="0" w:space="0" w:color="auto"/>
                <w:left w:val="none" w:sz="0" w:space="0" w:color="auto"/>
                <w:bottom w:val="none" w:sz="0" w:space="0" w:color="auto"/>
                <w:right w:val="none" w:sz="0" w:space="0" w:color="auto"/>
              </w:divBdr>
            </w:div>
            <w:div w:id="1407263651">
              <w:marLeft w:val="0"/>
              <w:marRight w:val="0"/>
              <w:marTop w:val="0"/>
              <w:marBottom w:val="0"/>
              <w:divBdr>
                <w:top w:val="none" w:sz="0" w:space="0" w:color="auto"/>
                <w:left w:val="none" w:sz="0" w:space="0" w:color="auto"/>
                <w:bottom w:val="none" w:sz="0" w:space="0" w:color="auto"/>
                <w:right w:val="none" w:sz="0" w:space="0" w:color="auto"/>
              </w:divBdr>
            </w:div>
            <w:div w:id="1550722128">
              <w:marLeft w:val="0"/>
              <w:marRight w:val="0"/>
              <w:marTop w:val="0"/>
              <w:marBottom w:val="0"/>
              <w:divBdr>
                <w:top w:val="none" w:sz="0" w:space="0" w:color="auto"/>
                <w:left w:val="none" w:sz="0" w:space="0" w:color="auto"/>
                <w:bottom w:val="none" w:sz="0" w:space="0" w:color="auto"/>
                <w:right w:val="none" w:sz="0" w:space="0" w:color="auto"/>
              </w:divBdr>
            </w:div>
            <w:div w:id="1584222181">
              <w:marLeft w:val="0"/>
              <w:marRight w:val="0"/>
              <w:marTop w:val="0"/>
              <w:marBottom w:val="0"/>
              <w:divBdr>
                <w:top w:val="none" w:sz="0" w:space="0" w:color="auto"/>
                <w:left w:val="none" w:sz="0" w:space="0" w:color="auto"/>
                <w:bottom w:val="none" w:sz="0" w:space="0" w:color="auto"/>
                <w:right w:val="none" w:sz="0" w:space="0" w:color="auto"/>
              </w:divBdr>
            </w:div>
            <w:div w:id="1601644778">
              <w:marLeft w:val="0"/>
              <w:marRight w:val="0"/>
              <w:marTop w:val="0"/>
              <w:marBottom w:val="0"/>
              <w:divBdr>
                <w:top w:val="none" w:sz="0" w:space="0" w:color="auto"/>
                <w:left w:val="none" w:sz="0" w:space="0" w:color="auto"/>
                <w:bottom w:val="none" w:sz="0" w:space="0" w:color="auto"/>
                <w:right w:val="none" w:sz="0" w:space="0" w:color="auto"/>
              </w:divBdr>
            </w:div>
            <w:div w:id="1618024522">
              <w:marLeft w:val="0"/>
              <w:marRight w:val="0"/>
              <w:marTop w:val="0"/>
              <w:marBottom w:val="0"/>
              <w:divBdr>
                <w:top w:val="none" w:sz="0" w:space="0" w:color="auto"/>
                <w:left w:val="none" w:sz="0" w:space="0" w:color="auto"/>
                <w:bottom w:val="none" w:sz="0" w:space="0" w:color="auto"/>
                <w:right w:val="none" w:sz="0" w:space="0" w:color="auto"/>
              </w:divBdr>
            </w:div>
            <w:div w:id="1704861458">
              <w:marLeft w:val="0"/>
              <w:marRight w:val="0"/>
              <w:marTop w:val="0"/>
              <w:marBottom w:val="0"/>
              <w:divBdr>
                <w:top w:val="none" w:sz="0" w:space="0" w:color="auto"/>
                <w:left w:val="none" w:sz="0" w:space="0" w:color="auto"/>
                <w:bottom w:val="none" w:sz="0" w:space="0" w:color="auto"/>
                <w:right w:val="none" w:sz="0" w:space="0" w:color="auto"/>
              </w:divBdr>
            </w:div>
            <w:div w:id="1716738975">
              <w:marLeft w:val="0"/>
              <w:marRight w:val="0"/>
              <w:marTop w:val="0"/>
              <w:marBottom w:val="0"/>
              <w:divBdr>
                <w:top w:val="none" w:sz="0" w:space="0" w:color="auto"/>
                <w:left w:val="none" w:sz="0" w:space="0" w:color="auto"/>
                <w:bottom w:val="none" w:sz="0" w:space="0" w:color="auto"/>
                <w:right w:val="none" w:sz="0" w:space="0" w:color="auto"/>
              </w:divBdr>
            </w:div>
            <w:div w:id="1818493885">
              <w:marLeft w:val="0"/>
              <w:marRight w:val="0"/>
              <w:marTop w:val="0"/>
              <w:marBottom w:val="0"/>
              <w:divBdr>
                <w:top w:val="none" w:sz="0" w:space="0" w:color="auto"/>
                <w:left w:val="none" w:sz="0" w:space="0" w:color="auto"/>
                <w:bottom w:val="none" w:sz="0" w:space="0" w:color="auto"/>
                <w:right w:val="none" w:sz="0" w:space="0" w:color="auto"/>
              </w:divBdr>
            </w:div>
            <w:div w:id="1836989500">
              <w:marLeft w:val="0"/>
              <w:marRight w:val="0"/>
              <w:marTop w:val="0"/>
              <w:marBottom w:val="0"/>
              <w:divBdr>
                <w:top w:val="none" w:sz="0" w:space="0" w:color="auto"/>
                <w:left w:val="none" w:sz="0" w:space="0" w:color="auto"/>
                <w:bottom w:val="none" w:sz="0" w:space="0" w:color="auto"/>
                <w:right w:val="none" w:sz="0" w:space="0" w:color="auto"/>
              </w:divBdr>
            </w:div>
            <w:div w:id="1854685417">
              <w:marLeft w:val="0"/>
              <w:marRight w:val="0"/>
              <w:marTop w:val="0"/>
              <w:marBottom w:val="0"/>
              <w:divBdr>
                <w:top w:val="none" w:sz="0" w:space="0" w:color="auto"/>
                <w:left w:val="none" w:sz="0" w:space="0" w:color="auto"/>
                <w:bottom w:val="none" w:sz="0" w:space="0" w:color="auto"/>
                <w:right w:val="none" w:sz="0" w:space="0" w:color="auto"/>
              </w:divBdr>
            </w:div>
            <w:div w:id="1926108346">
              <w:marLeft w:val="0"/>
              <w:marRight w:val="0"/>
              <w:marTop w:val="0"/>
              <w:marBottom w:val="0"/>
              <w:divBdr>
                <w:top w:val="none" w:sz="0" w:space="0" w:color="auto"/>
                <w:left w:val="none" w:sz="0" w:space="0" w:color="auto"/>
                <w:bottom w:val="none" w:sz="0" w:space="0" w:color="auto"/>
                <w:right w:val="none" w:sz="0" w:space="0" w:color="auto"/>
              </w:divBdr>
            </w:div>
            <w:div w:id="1939410451">
              <w:marLeft w:val="0"/>
              <w:marRight w:val="0"/>
              <w:marTop w:val="0"/>
              <w:marBottom w:val="0"/>
              <w:divBdr>
                <w:top w:val="none" w:sz="0" w:space="0" w:color="auto"/>
                <w:left w:val="none" w:sz="0" w:space="0" w:color="auto"/>
                <w:bottom w:val="none" w:sz="0" w:space="0" w:color="auto"/>
                <w:right w:val="none" w:sz="0" w:space="0" w:color="auto"/>
              </w:divBdr>
            </w:div>
            <w:div w:id="1956213611">
              <w:marLeft w:val="0"/>
              <w:marRight w:val="0"/>
              <w:marTop w:val="0"/>
              <w:marBottom w:val="0"/>
              <w:divBdr>
                <w:top w:val="none" w:sz="0" w:space="0" w:color="auto"/>
                <w:left w:val="none" w:sz="0" w:space="0" w:color="auto"/>
                <w:bottom w:val="none" w:sz="0" w:space="0" w:color="auto"/>
                <w:right w:val="none" w:sz="0" w:space="0" w:color="auto"/>
              </w:divBdr>
            </w:div>
            <w:div w:id="2027100348">
              <w:marLeft w:val="0"/>
              <w:marRight w:val="0"/>
              <w:marTop w:val="0"/>
              <w:marBottom w:val="0"/>
              <w:divBdr>
                <w:top w:val="none" w:sz="0" w:space="0" w:color="auto"/>
                <w:left w:val="none" w:sz="0" w:space="0" w:color="auto"/>
                <w:bottom w:val="none" w:sz="0" w:space="0" w:color="auto"/>
                <w:right w:val="none" w:sz="0" w:space="0" w:color="auto"/>
              </w:divBdr>
            </w:div>
            <w:div w:id="2039891594">
              <w:marLeft w:val="0"/>
              <w:marRight w:val="0"/>
              <w:marTop w:val="0"/>
              <w:marBottom w:val="0"/>
              <w:divBdr>
                <w:top w:val="none" w:sz="0" w:space="0" w:color="auto"/>
                <w:left w:val="none" w:sz="0" w:space="0" w:color="auto"/>
                <w:bottom w:val="none" w:sz="0" w:space="0" w:color="auto"/>
                <w:right w:val="none" w:sz="0" w:space="0" w:color="auto"/>
              </w:divBdr>
            </w:div>
            <w:div w:id="214473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48028">
      <w:bodyDiv w:val="1"/>
      <w:marLeft w:val="0"/>
      <w:marRight w:val="0"/>
      <w:marTop w:val="0"/>
      <w:marBottom w:val="0"/>
      <w:divBdr>
        <w:top w:val="none" w:sz="0" w:space="0" w:color="auto"/>
        <w:left w:val="none" w:sz="0" w:space="0" w:color="auto"/>
        <w:bottom w:val="none" w:sz="0" w:space="0" w:color="auto"/>
        <w:right w:val="none" w:sz="0" w:space="0" w:color="auto"/>
      </w:divBdr>
      <w:divsChild>
        <w:div w:id="627197844">
          <w:marLeft w:val="0"/>
          <w:marRight w:val="0"/>
          <w:marTop w:val="0"/>
          <w:marBottom w:val="0"/>
          <w:divBdr>
            <w:top w:val="none" w:sz="0" w:space="0" w:color="auto"/>
            <w:left w:val="none" w:sz="0" w:space="0" w:color="auto"/>
            <w:bottom w:val="none" w:sz="0" w:space="0" w:color="auto"/>
            <w:right w:val="none" w:sz="0" w:space="0" w:color="auto"/>
          </w:divBdr>
          <w:divsChild>
            <w:div w:id="23092681">
              <w:marLeft w:val="0"/>
              <w:marRight w:val="0"/>
              <w:marTop w:val="0"/>
              <w:marBottom w:val="0"/>
              <w:divBdr>
                <w:top w:val="none" w:sz="0" w:space="0" w:color="auto"/>
                <w:left w:val="none" w:sz="0" w:space="0" w:color="auto"/>
                <w:bottom w:val="none" w:sz="0" w:space="0" w:color="auto"/>
                <w:right w:val="none" w:sz="0" w:space="0" w:color="auto"/>
              </w:divBdr>
            </w:div>
            <w:div w:id="29382298">
              <w:marLeft w:val="0"/>
              <w:marRight w:val="0"/>
              <w:marTop w:val="0"/>
              <w:marBottom w:val="0"/>
              <w:divBdr>
                <w:top w:val="none" w:sz="0" w:space="0" w:color="auto"/>
                <w:left w:val="none" w:sz="0" w:space="0" w:color="auto"/>
                <w:bottom w:val="none" w:sz="0" w:space="0" w:color="auto"/>
                <w:right w:val="none" w:sz="0" w:space="0" w:color="auto"/>
              </w:divBdr>
            </w:div>
            <w:div w:id="58676416">
              <w:marLeft w:val="0"/>
              <w:marRight w:val="0"/>
              <w:marTop w:val="0"/>
              <w:marBottom w:val="0"/>
              <w:divBdr>
                <w:top w:val="none" w:sz="0" w:space="0" w:color="auto"/>
                <w:left w:val="none" w:sz="0" w:space="0" w:color="auto"/>
                <w:bottom w:val="none" w:sz="0" w:space="0" w:color="auto"/>
                <w:right w:val="none" w:sz="0" w:space="0" w:color="auto"/>
              </w:divBdr>
            </w:div>
            <w:div w:id="156696953">
              <w:marLeft w:val="0"/>
              <w:marRight w:val="0"/>
              <w:marTop w:val="0"/>
              <w:marBottom w:val="0"/>
              <w:divBdr>
                <w:top w:val="none" w:sz="0" w:space="0" w:color="auto"/>
                <w:left w:val="none" w:sz="0" w:space="0" w:color="auto"/>
                <w:bottom w:val="none" w:sz="0" w:space="0" w:color="auto"/>
                <w:right w:val="none" w:sz="0" w:space="0" w:color="auto"/>
              </w:divBdr>
            </w:div>
            <w:div w:id="175465475">
              <w:marLeft w:val="0"/>
              <w:marRight w:val="0"/>
              <w:marTop w:val="0"/>
              <w:marBottom w:val="0"/>
              <w:divBdr>
                <w:top w:val="none" w:sz="0" w:space="0" w:color="auto"/>
                <w:left w:val="none" w:sz="0" w:space="0" w:color="auto"/>
                <w:bottom w:val="none" w:sz="0" w:space="0" w:color="auto"/>
                <w:right w:val="none" w:sz="0" w:space="0" w:color="auto"/>
              </w:divBdr>
            </w:div>
            <w:div w:id="191580956">
              <w:marLeft w:val="0"/>
              <w:marRight w:val="0"/>
              <w:marTop w:val="0"/>
              <w:marBottom w:val="0"/>
              <w:divBdr>
                <w:top w:val="none" w:sz="0" w:space="0" w:color="auto"/>
                <w:left w:val="none" w:sz="0" w:space="0" w:color="auto"/>
                <w:bottom w:val="none" w:sz="0" w:space="0" w:color="auto"/>
                <w:right w:val="none" w:sz="0" w:space="0" w:color="auto"/>
              </w:divBdr>
            </w:div>
            <w:div w:id="212430350">
              <w:marLeft w:val="0"/>
              <w:marRight w:val="0"/>
              <w:marTop w:val="0"/>
              <w:marBottom w:val="0"/>
              <w:divBdr>
                <w:top w:val="none" w:sz="0" w:space="0" w:color="auto"/>
                <w:left w:val="none" w:sz="0" w:space="0" w:color="auto"/>
                <w:bottom w:val="none" w:sz="0" w:space="0" w:color="auto"/>
                <w:right w:val="none" w:sz="0" w:space="0" w:color="auto"/>
              </w:divBdr>
            </w:div>
            <w:div w:id="227303595">
              <w:marLeft w:val="0"/>
              <w:marRight w:val="0"/>
              <w:marTop w:val="0"/>
              <w:marBottom w:val="0"/>
              <w:divBdr>
                <w:top w:val="none" w:sz="0" w:space="0" w:color="auto"/>
                <w:left w:val="none" w:sz="0" w:space="0" w:color="auto"/>
                <w:bottom w:val="none" w:sz="0" w:space="0" w:color="auto"/>
                <w:right w:val="none" w:sz="0" w:space="0" w:color="auto"/>
              </w:divBdr>
            </w:div>
            <w:div w:id="481191792">
              <w:marLeft w:val="0"/>
              <w:marRight w:val="0"/>
              <w:marTop w:val="0"/>
              <w:marBottom w:val="0"/>
              <w:divBdr>
                <w:top w:val="none" w:sz="0" w:space="0" w:color="auto"/>
                <w:left w:val="none" w:sz="0" w:space="0" w:color="auto"/>
                <w:bottom w:val="none" w:sz="0" w:space="0" w:color="auto"/>
                <w:right w:val="none" w:sz="0" w:space="0" w:color="auto"/>
              </w:divBdr>
            </w:div>
            <w:div w:id="529413528">
              <w:marLeft w:val="0"/>
              <w:marRight w:val="0"/>
              <w:marTop w:val="0"/>
              <w:marBottom w:val="0"/>
              <w:divBdr>
                <w:top w:val="none" w:sz="0" w:space="0" w:color="auto"/>
                <w:left w:val="none" w:sz="0" w:space="0" w:color="auto"/>
                <w:bottom w:val="none" w:sz="0" w:space="0" w:color="auto"/>
                <w:right w:val="none" w:sz="0" w:space="0" w:color="auto"/>
              </w:divBdr>
            </w:div>
            <w:div w:id="552086180">
              <w:marLeft w:val="0"/>
              <w:marRight w:val="0"/>
              <w:marTop w:val="0"/>
              <w:marBottom w:val="0"/>
              <w:divBdr>
                <w:top w:val="none" w:sz="0" w:space="0" w:color="auto"/>
                <w:left w:val="none" w:sz="0" w:space="0" w:color="auto"/>
                <w:bottom w:val="none" w:sz="0" w:space="0" w:color="auto"/>
                <w:right w:val="none" w:sz="0" w:space="0" w:color="auto"/>
              </w:divBdr>
            </w:div>
            <w:div w:id="643891850">
              <w:marLeft w:val="0"/>
              <w:marRight w:val="0"/>
              <w:marTop w:val="0"/>
              <w:marBottom w:val="0"/>
              <w:divBdr>
                <w:top w:val="none" w:sz="0" w:space="0" w:color="auto"/>
                <w:left w:val="none" w:sz="0" w:space="0" w:color="auto"/>
                <w:bottom w:val="none" w:sz="0" w:space="0" w:color="auto"/>
                <w:right w:val="none" w:sz="0" w:space="0" w:color="auto"/>
              </w:divBdr>
            </w:div>
            <w:div w:id="750855971">
              <w:marLeft w:val="0"/>
              <w:marRight w:val="0"/>
              <w:marTop w:val="0"/>
              <w:marBottom w:val="0"/>
              <w:divBdr>
                <w:top w:val="none" w:sz="0" w:space="0" w:color="auto"/>
                <w:left w:val="none" w:sz="0" w:space="0" w:color="auto"/>
                <w:bottom w:val="none" w:sz="0" w:space="0" w:color="auto"/>
                <w:right w:val="none" w:sz="0" w:space="0" w:color="auto"/>
              </w:divBdr>
            </w:div>
            <w:div w:id="786629979">
              <w:marLeft w:val="0"/>
              <w:marRight w:val="0"/>
              <w:marTop w:val="0"/>
              <w:marBottom w:val="0"/>
              <w:divBdr>
                <w:top w:val="none" w:sz="0" w:space="0" w:color="auto"/>
                <w:left w:val="none" w:sz="0" w:space="0" w:color="auto"/>
                <w:bottom w:val="none" w:sz="0" w:space="0" w:color="auto"/>
                <w:right w:val="none" w:sz="0" w:space="0" w:color="auto"/>
              </w:divBdr>
            </w:div>
            <w:div w:id="827406633">
              <w:marLeft w:val="0"/>
              <w:marRight w:val="0"/>
              <w:marTop w:val="0"/>
              <w:marBottom w:val="0"/>
              <w:divBdr>
                <w:top w:val="none" w:sz="0" w:space="0" w:color="auto"/>
                <w:left w:val="none" w:sz="0" w:space="0" w:color="auto"/>
                <w:bottom w:val="none" w:sz="0" w:space="0" w:color="auto"/>
                <w:right w:val="none" w:sz="0" w:space="0" w:color="auto"/>
              </w:divBdr>
            </w:div>
            <w:div w:id="835152171">
              <w:marLeft w:val="0"/>
              <w:marRight w:val="0"/>
              <w:marTop w:val="0"/>
              <w:marBottom w:val="0"/>
              <w:divBdr>
                <w:top w:val="none" w:sz="0" w:space="0" w:color="auto"/>
                <w:left w:val="none" w:sz="0" w:space="0" w:color="auto"/>
                <w:bottom w:val="none" w:sz="0" w:space="0" w:color="auto"/>
                <w:right w:val="none" w:sz="0" w:space="0" w:color="auto"/>
              </w:divBdr>
            </w:div>
            <w:div w:id="837958518">
              <w:marLeft w:val="0"/>
              <w:marRight w:val="0"/>
              <w:marTop w:val="0"/>
              <w:marBottom w:val="0"/>
              <w:divBdr>
                <w:top w:val="none" w:sz="0" w:space="0" w:color="auto"/>
                <w:left w:val="none" w:sz="0" w:space="0" w:color="auto"/>
                <w:bottom w:val="none" w:sz="0" w:space="0" w:color="auto"/>
                <w:right w:val="none" w:sz="0" w:space="0" w:color="auto"/>
              </w:divBdr>
            </w:div>
            <w:div w:id="1133017521">
              <w:marLeft w:val="0"/>
              <w:marRight w:val="0"/>
              <w:marTop w:val="0"/>
              <w:marBottom w:val="0"/>
              <w:divBdr>
                <w:top w:val="none" w:sz="0" w:space="0" w:color="auto"/>
                <w:left w:val="none" w:sz="0" w:space="0" w:color="auto"/>
                <w:bottom w:val="none" w:sz="0" w:space="0" w:color="auto"/>
                <w:right w:val="none" w:sz="0" w:space="0" w:color="auto"/>
              </w:divBdr>
            </w:div>
            <w:div w:id="1166287013">
              <w:marLeft w:val="0"/>
              <w:marRight w:val="0"/>
              <w:marTop w:val="0"/>
              <w:marBottom w:val="0"/>
              <w:divBdr>
                <w:top w:val="none" w:sz="0" w:space="0" w:color="auto"/>
                <w:left w:val="none" w:sz="0" w:space="0" w:color="auto"/>
                <w:bottom w:val="none" w:sz="0" w:space="0" w:color="auto"/>
                <w:right w:val="none" w:sz="0" w:space="0" w:color="auto"/>
              </w:divBdr>
            </w:div>
            <w:div w:id="1290041891">
              <w:marLeft w:val="0"/>
              <w:marRight w:val="0"/>
              <w:marTop w:val="0"/>
              <w:marBottom w:val="0"/>
              <w:divBdr>
                <w:top w:val="none" w:sz="0" w:space="0" w:color="auto"/>
                <w:left w:val="none" w:sz="0" w:space="0" w:color="auto"/>
                <w:bottom w:val="none" w:sz="0" w:space="0" w:color="auto"/>
                <w:right w:val="none" w:sz="0" w:space="0" w:color="auto"/>
              </w:divBdr>
            </w:div>
            <w:div w:id="1336566087">
              <w:marLeft w:val="0"/>
              <w:marRight w:val="0"/>
              <w:marTop w:val="0"/>
              <w:marBottom w:val="0"/>
              <w:divBdr>
                <w:top w:val="none" w:sz="0" w:space="0" w:color="auto"/>
                <w:left w:val="none" w:sz="0" w:space="0" w:color="auto"/>
                <w:bottom w:val="none" w:sz="0" w:space="0" w:color="auto"/>
                <w:right w:val="none" w:sz="0" w:space="0" w:color="auto"/>
              </w:divBdr>
            </w:div>
            <w:div w:id="1348487273">
              <w:marLeft w:val="0"/>
              <w:marRight w:val="0"/>
              <w:marTop w:val="0"/>
              <w:marBottom w:val="0"/>
              <w:divBdr>
                <w:top w:val="none" w:sz="0" w:space="0" w:color="auto"/>
                <w:left w:val="none" w:sz="0" w:space="0" w:color="auto"/>
                <w:bottom w:val="none" w:sz="0" w:space="0" w:color="auto"/>
                <w:right w:val="none" w:sz="0" w:space="0" w:color="auto"/>
              </w:divBdr>
            </w:div>
            <w:div w:id="1467504736">
              <w:marLeft w:val="0"/>
              <w:marRight w:val="0"/>
              <w:marTop w:val="0"/>
              <w:marBottom w:val="0"/>
              <w:divBdr>
                <w:top w:val="none" w:sz="0" w:space="0" w:color="auto"/>
                <w:left w:val="none" w:sz="0" w:space="0" w:color="auto"/>
                <w:bottom w:val="none" w:sz="0" w:space="0" w:color="auto"/>
                <w:right w:val="none" w:sz="0" w:space="0" w:color="auto"/>
              </w:divBdr>
            </w:div>
            <w:div w:id="1609190936">
              <w:marLeft w:val="0"/>
              <w:marRight w:val="0"/>
              <w:marTop w:val="0"/>
              <w:marBottom w:val="0"/>
              <w:divBdr>
                <w:top w:val="none" w:sz="0" w:space="0" w:color="auto"/>
                <w:left w:val="none" w:sz="0" w:space="0" w:color="auto"/>
                <w:bottom w:val="none" w:sz="0" w:space="0" w:color="auto"/>
                <w:right w:val="none" w:sz="0" w:space="0" w:color="auto"/>
              </w:divBdr>
            </w:div>
            <w:div w:id="1753505015">
              <w:marLeft w:val="0"/>
              <w:marRight w:val="0"/>
              <w:marTop w:val="0"/>
              <w:marBottom w:val="0"/>
              <w:divBdr>
                <w:top w:val="none" w:sz="0" w:space="0" w:color="auto"/>
                <w:left w:val="none" w:sz="0" w:space="0" w:color="auto"/>
                <w:bottom w:val="none" w:sz="0" w:space="0" w:color="auto"/>
                <w:right w:val="none" w:sz="0" w:space="0" w:color="auto"/>
              </w:divBdr>
            </w:div>
            <w:div w:id="1786385814">
              <w:marLeft w:val="0"/>
              <w:marRight w:val="0"/>
              <w:marTop w:val="0"/>
              <w:marBottom w:val="0"/>
              <w:divBdr>
                <w:top w:val="none" w:sz="0" w:space="0" w:color="auto"/>
                <w:left w:val="none" w:sz="0" w:space="0" w:color="auto"/>
                <w:bottom w:val="none" w:sz="0" w:space="0" w:color="auto"/>
                <w:right w:val="none" w:sz="0" w:space="0" w:color="auto"/>
              </w:divBdr>
            </w:div>
            <w:div w:id="1873960914">
              <w:marLeft w:val="0"/>
              <w:marRight w:val="0"/>
              <w:marTop w:val="0"/>
              <w:marBottom w:val="0"/>
              <w:divBdr>
                <w:top w:val="none" w:sz="0" w:space="0" w:color="auto"/>
                <w:left w:val="none" w:sz="0" w:space="0" w:color="auto"/>
                <w:bottom w:val="none" w:sz="0" w:space="0" w:color="auto"/>
                <w:right w:val="none" w:sz="0" w:space="0" w:color="auto"/>
              </w:divBdr>
            </w:div>
            <w:div w:id="1923172913">
              <w:marLeft w:val="0"/>
              <w:marRight w:val="0"/>
              <w:marTop w:val="0"/>
              <w:marBottom w:val="0"/>
              <w:divBdr>
                <w:top w:val="none" w:sz="0" w:space="0" w:color="auto"/>
                <w:left w:val="none" w:sz="0" w:space="0" w:color="auto"/>
                <w:bottom w:val="none" w:sz="0" w:space="0" w:color="auto"/>
                <w:right w:val="none" w:sz="0" w:space="0" w:color="auto"/>
              </w:divBdr>
            </w:div>
            <w:div w:id="19416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72933">
      <w:bodyDiv w:val="1"/>
      <w:marLeft w:val="0"/>
      <w:marRight w:val="0"/>
      <w:marTop w:val="0"/>
      <w:marBottom w:val="0"/>
      <w:divBdr>
        <w:top w:val="none" w:sz="0" w:space="0" w:color="auto"/>
        <w:left w:val="none" w:sz="0" w:space="0" w:color="auto"/>
        <w:bottom w:val="none" w:sz="0" w:space="0" w:color="auto"/>
        <w:right w:val="none" w:sz="0" w:space="0" w:color="auto"/>
      </w:divBdr>
      <w:divsChild>
        <w:div w:id="1768383980">
          <w:marLeft w:val="0"/>
          <w:marRight w:val="0"/>
          <w:marTop w:val="0"/>
          <w:marBottom w:val="0"/>
          <w:divBdr>
            <w:top w:val="none" w:sz="0" w:space="0" w:color="auto"/>
            <w:left w:val="none" w:sz="0" w:space="0" w:color="auto"/>
            <w:bottom w:val="none" w:sz="0" w:space="0" w:color="auto"/>
            <w:right w:val="none" w:sz="0" w:space="0" w:color="auto"/>
          </w:divBdr>
          <w:divsChild>
            <w:div w:id="411660064">
              <w:marLeft w:val="0"/>
              <w:marRight w:val="0"/>
              <w:marTop w:val="0"/>
              <w:marBottom w:val="0"/>
              <w:divBdr>
                <w:top w:val="none" w:sz="0" w:space="0" w:color="auto"/>
                <w:left w:val="none" w:sz="0" w:space="0" w:color="auto"/>
                <w:bottom w:val="none" w:sz="0" w:space="0" w:color="auto"/>
                <w:right w:val="none" w:sz="0" w:space="0" w:color="auto"/>
              </w:divBdr>
            </w:div>
            <w:div w:id="577594113">
              <w:marLeft w:val="0"/>
              <w:marRight w:val="0"/>
              <w:marTop w:val="0"/>
              <w:marBottom w:val="0"/>
              <w:divBdr>
                <w:top w:val="none" w:sz="0" w:space="0" w:color="auto"/>
                <w:left w:val="none" w:sz="0" w:space="0" w:color="auto"/>
                <w:bottom w:val="none" w:sz="0" w:space="0" w:color="auto"/>
                <w:right w:val="none" w:sz="0" w:space="0" w:color="auto"/>
              </w:divBdr>
            </w:div>
            <w:div w:id="705060648">
              <w:marLeft w:val="0"/>
              <w:marRight w:val="0"/>
              <w:marTop w:val="0"/>
              <w:marBottom w:val="0"/>
              <w:divBdr>
                <w:top w:val="none" w:sz="0" w:space="0" w:color="auto"/>
                <w:left w:val="none" w:sz="0" w:space="0" w:color="auto"/>
                <w:bottom w:val="none" w:sz="0" w:space="0" w:color="auto"/>
                <w:right w:val="none" w:sz="0" w:space="0" w:color="auto"/>
              </w:divBdr>
            </w:div>
            <w:div w:id="706103332">
              <w:marLeft w:val="0"/>
              <w:marRight w:val="0"/>
              <w:marTop w:val="0"/>
              <w:marBottom w:val="0"/>
              <w:divBdr>
                <w:top w:val="none" w:sz="0" w:space="0" w:color="auto"/>
                <w:left w:val="none" w:sz="0" w:space="0" w:color="auto"/>
                <w:bottom w:val="none" w:sz="0" w:space="0" w:color="auto"/>
                <w:right w:val="none" w:sz="0" w:space="0" w:color="auto"/>
              </w:divBdr>
            </w:div>
            <w:div w:id="823203884">
              <w:marLeft w:val="0"/>
              <w:marRight w:val="0"/>
              <w:marTop w:val="0"/>
              <w:marBottom w:val="0"/>
              <w:divBdr>
                <w:top w:val="none" w:sz="0" w:space="0" w:color="auto"/>
                <w:left w:val="none" w:sz="0" w:space="0" w:color="auto"/>
                <w:bottom w:val="none" w:sz="0" w:space="0" w:color="auto"/>
                <w:right w:val="none" w:sz="0" w:space="0" w:color="auto"/>
              </w:divBdr>
            </w:div>
            <w:div w:id="873927783">
              <w:marLeft w:val="0"/>
              <w:marRight w:val="0"/>
              <w:marTop w:val="0"/>
              <w:marBottom w:val="0"/>
              <w:divBdr>
                <w:top w:val="none" w:sz="0" w:space="0" w:color="auto"/>
                <w:left w:val="none" w:sz="0" w:space="0" w:color="auto"/>
                <w:bottom w:val="none" w:sz="0" w:space="0" w:color="auto"/>
                <w:right w:val="none" w:sz="0" w:space="0" w:color="auto"/>
              </w:divBdr>
            </w:div>
            <w:div w:id="879627505">
              <w:marLeft w:val="0"/>
              <w:marRight w:val="0"/>
              <w:marTop w:val="0"/>
              <w:marBottom w:val="0"/>
              <w:divBdr>
                <w:top w:val="none" w:sz="0" w:space="0" w:color="auto"/>
                <w:left w:val="none" w:sz="0" w:space="0" w:color="auto"/>
                <w:bottom w:val="none" w:sz="0" w:space="0" w:color="auto"/>
                <w:right w:val="none" w:sz="0" w:space="0" w:color="auto"/>
              </w:divBdr>
            </w:div>
            <w:div w:id="913323294">
              <w:marLeft w:val="0"/>
              <w:marRight w:val="0"/>
              <w:marTop w:val="0"/>
              <w:marBottom w:val="0"/>
              <w:divBdr>
                <w:top w:val="none" w:sz="0" w:space="0" w:color="auto"/>
                <w:left w:val="none" w:sz="0" w:space="0" w:color="auto"/>
                <w:bottom w:val="none" w:sz="0" w:space="0" w:color="auto"/>
                <w:right w:val="none" w:sz="0" w:space="0" w:color="auto"/>
              </w:divBdr>
            </w:div>
            <w:div w:id="1000084089">
              <w:marLeft w:val="0"/>
              <w:marRight w:val="0"/>
              <w:marTop w:val="0"/>
              <w:marBottom w:val="0"/>
              <w:divBdr>
                <w:top w:val="none" w:sz="0" w:space="0" w:color="auto"/>
                <w:left w:val="none" w:sz="0" w:space="0" w:color="auto"/>
                <w:bottom w:val="none" w:sz="0" w:space="0" w:color="auto"/>
                <w:right w:val="none" w:sz="0" w:space="0" w:color="auto"/>
              </w:divBdr>
            </w:div>
            <w:div w:id="1084766571">
              <w:marLeft w:val="0"/>
              <w:marRight w:val="0"/>
              <w:marTop w:val="0"/>
              <w:marBottom w:val="0"/>
              <w:divBdr>
                <w:top w:val="none" w:sz="0" w:space="0" w:color="auto"/>
                <w:left w:val="none" w:sz="0" w:space="0" w:color="auto"/>
                <w:bottom w:val="none" w:sz="0" w:space="0" w:color="auto"/>
                <w:right w:val="none" w:sz="0" w:space="0" w:color="auto"/>
              </w:divBdr>
            </w:div>
            <w:div w:id="1102187319">
              <w:marLeft w:val="0"/>
              <w:marRight w:val="0"/>
              <w:marTop w:val="0"/>
              <w:marBottom w:val="0"/>
              <w:divBdr>
                <w:top w:val="none" w:sz="0" w:space="0" w:color="auto"/>
                <w:left w:val="none" w:sz="0" w:space="0" w:color="auto"/>
                <w:bottom w:val="none" w:sz="0" w:space="0" w:color="auto"/>
                <w:right w:val="none" w:sz="0" w:space="0" w:color="auto"/>
              </w:divBdr>
            </w:div>
            <w:div w:id="1122306301">
              <w:marLeft w:val="0"/>
              <w:marRight w:val="0"/>
              <w:marTop w:val="0"/>
              <w:marBottom w:val="0"/>
              <w:divBdr>
                <w:top w:val="none" w:sz="0" w:space="0" w:color="auto"/>
                <w:left w:val="none" w:sz="0" w:space="0" w:color="auto"/>
                <w:bottom w:val="none" w:sz="0" w:space="0" w:color="auto"/>
                <w:right w:val="none" w:sz="0" w:space="0" w:color="auto"/>
              </w:divBdr>
            </w:div>
            <w:div w:id="1243569714">
              <w:marLeft w:val="0"/>
              <w:marRight w:val="0"/>
              <w:marTop w:val="0"/>
              <w:marBottom w:val="0"/>
              <w:divBdr>
                <w:top w:val="none" w:sz="0" w:space="0" w:color="auto"/>
                <w:left w:val="none" w:sz="0" w:space="0" w:color="auto"/>
                <w:bottom w:val="none" w:sz="0" w:space="0" w:color="auto"/>
                <w:right w:val="none" w:sz="0" w:space="0" w:color="auto"/>
              </w:divBdr>
            </w:div>
            <w:div w:id="1275550784">
              <w:marLeft w:val="0"/>
              <w:marRight w:val="0"/>
              <w:marTop w:val="0"/>
              <w:marBottom w:val="0"/>
              <w:divBdr>
                <w:top w:val="none" w:sz="0" w:space="0" w:color="auto"/>
                <w:left w:val="none" w:sz="0" w:space="0" w:color="auto"/>
                <w:bottom w:val="none" w:sz="0" w:space="0" w:color="auto"/>
                <w:right w:val="none" w:sz="0" w:space="0" w:color="auto"/>
              </w:divBdr>
            </w:div>
            <w:div w:id="1280454871">
              <w:marLeft w:val="0"/>
              <w:marRight w:val="0"/>
              <w:marTop w:val="0"/>
              <w:marBottom w:val="0"/>
              <w:divBdr>
                <w:top w:val="none" w:sz="0" w:space="0" w:color="auto"/>
                <w:left w:val="none" w:sz="0" w:space="0" w:color="auto"/>
                <w:bottom w:val="none" w:sz="0" w:space="0" w:color="auto"/>
                <w:right w:val="none" w:sz="0" w:space="0" w:color="auto"/>
              </w:divBdr>
            </w:div>
            <w:div w:id="1289894981">
              <w:marLeft w:val="0"/>
              <w:marRight w:val="0"/>
              <w:marTop w:val="0"/>
              <w:marBottom w:val="0"/>
              <w:divBdr>
                <w:top w:val="none" w:sz="0" w:space="0" w:color="auto"/>
                <w:left w:val="none" w:sz="0" w:space="0" w:color="auto"/>
                <w:bottom w:val="none" w:sz="0" w:space="0" w:color="auto"/>
                <w:right w:val="none" w:sz="0" w:space="0" w:color="auto"/>
              </w:divBdr>
            </w:div>
            <w:div w:id="1290816379">
              <w:marLeft w:val="0"/>
              <w:marRight w:val="0"/>
              <w:marTop w:val="0"/>
              <w:marBottom w:val="0"/>
              <w:divBdr>
                <w:top w:val="none" w:sz="0" w:space="0" w:color="auto"/>
                <w:left w:val="none" w:sz="0" w:space="0" w:color="auto"/>
                <w:bottom w:val="none" w:sz="0" w:space="0" w:color="auto"/>
                <w:right w:val="none" w:sz="0" w:space="0" w:color="auto"/>
              </w:divBdr>
            </w:div>
            <w:div w:id="1327317492">
              <w:marLeft w:val="0"/>
              <w:marRight w:val="0"/>
              <w:marTop w:val="0"/>
              <w:marBottom w:val="0"/>
              <w:divBdr>
                <w:top w:val="none" w:sz="0" w:space="0" w:color="auto"/>
                <w:left w:val="none" w:sz="0" w:space="0" w:color="auto"/>
                <w:bottom w:val="none" w:sz="0" w:space="0" w:color="auto"/>
                <w:right w:val="none" w:sz="0" w:space="0" w:color="auto"/>
              </w:divBdr>
            </w:div>
            <w:div w:id="1332491340">
              <w:marLeft w:val="0"/>
              <w:marRight w:val="0"/>
              <w:marTop w:val="0"/>
              <w:marBottom w:val="0"/>
              <w:divBdr>
                <w:top w:val="none" w:sz="0" w:space="0" w:color="auto"/>
                <w:left w:val="none" w:sz="0" w:space="0" w:color="auto"/>
                <w:bottom w:val="none" w:sz="0" w:space="0" w:color="auto"/>
                <w:right w:val="none" w:sz="0" w:space="0" w:color="auto"/>
              </w:divBdr>
            </w:div>
            <w:div w:id="1421411254">
              <w:marLeft w:val="0"/>
              <w:marRight w:val="0"/>
              <w:marTop w:val="0"/>
              <w:marBottom w:val="0"/>
              <w:divBdr>
                <w:top w:val="none" w:sz="0" w:space="0" w:color="auto"/>
                <w:left w:val="none" w:sz="0" w:space="0" w:color="auto"/>
                <w:bottom w:val="none" w:sz="0" w:space="0" w:color="auto"/>
                <w:right w:val="none" w:sz="0" w:space="0" w:color="auto"/>
              </w:divBdr>
            </w:div>
            <w:div w:id="1502041233">
              <w:marLeft w:val="0"/>
              <w:marRight w:val="0"/>
              <w:marTop w:val="0"/>
              <w:marBottom w:val="0"/>
              <w:divBdr>
                <w:top w:val="none" w:sz="0" w:space="0" w:color="auto"/>
                <w:left w:val="none" w:sz="0" w:space="0" w:color="auto"/>
                <w:bottom w:val="none" w:sz="0" w:space="0" w:color="auto"/>
                <w:right w:val="none" w:sz="0" w:space="0" w:color="auto"/>
              </w:divBdr>
            </w:div>
            <w:div w:id="1527402289">
              <w:marLeft w:val="0"/>
              <w:marRight w:val="0"/>
              <w:marTop w:val="0"/>
              <w:marBottom w:val="0"/>
              <w:divBdr>
                <w:top w:val="none" w:sz="0" w:space="0" w:color="auto"/>
                <w:left w:val="none" w:sz="0" w:space="0" w:color="auto"/>
                <w:bottom w:val="none" w:sz="0" w:space="0" w:color="auto"/>
                <w:right w:val="none" w:sz="0" w:space="0" w:color="auto"/>
              </w:divBdr>
            </w:div>
            <w:div w:id="1672175384">
              <w:marLeft w:val="0"/>
              <w:marRight w:val="0"/>
              <w:marTop w:val="0"/>
              <w:marBottom w:val="0"/>
              <w:divBdr>
                <w:top w:val="none" w:sz="0" w:space="0" w:color="auto"/>
                <w:left w:val="none" w:sz="0" w:space="0" w:color="auto"/>
                <w:bottom w:val="none" w:sz="0" w:space="0" w:color="auto"/>
                <w:right w:val="none" w:sz="0" w:space="0" w:color="auto"/>
              </w:divBdr>
            </w:div>
            <w:div w:id="1680425086">
              <w:marLeft w:val="0"/>
              <w:marRight w:val="0"/>
              <w:marTop w:val="0"/>
              <w:marBottom w:val="0"/>
              <w:divBdr>
                <w:top w:val="none" w:sz="0" w:space="0" w:color="auto"/>
                <w:left w:val="none" w:sz="0" w:space="0" w:color="auto"/>
                <w:bottom w:val="none" w:sz="0" w:space="0" w:color="auto"/>
                <w:right w:val="none" w:sz="0" w:space="0" w:color="auto"/>
              </w:divBdr>
            </w:div>
            <w:div w:id="1776512651">
              <w:marLeft w:val="0"/>
              <w:marRight w:val="0"/>
              <w:marTop w:val="0"/>
              <w:marBottom w:val="0"/>
              <w:divBdr>
                <w:top w:val="none" w:sz="0" w:space="0" w:color="auto"/>
                <w:left w:val="none" w:sz="0" w:space="0" w:color="auto"/>
                <w:bottom w:val="none" w:sz="0" w:space="0" w:color="auto"/>
                <w:right w:val="none" w:sz="0" w:space="0" w:color="auto"/>
              </w:divBdr>
            </w:div>
            <w:div w:id="1868172988">
              <w:marLeft w:val="0"/>
              <w:marRight w:val="0"/>
              <w:marTop w:val="0"/>
              <w:marBottom w:val="0"/>
              <w:divBdr>
                <w:top w:val="none" w:sz="0" w:space="0" w:color="auto"/>
                <w:left w:val="none" w:sz="0" w:space="0" w:color="auto"/>
                <w:bottom w:val="none" w:sz="0" w:space="0" w:color="auto"/>
                <w:right w:val="none" w:sz="0" w:space="0" w:color="auto"/>
              </w:divBdr>
            </w:div>
            <w:div w:id="1882866681">
              <w:marLeft w:val="0"/>
              <w:marRight w:val="0"/>
              <w:marTop w:val="0"/>
              <w:marBottom w:val="0"/>
              <w:divBdr>
                <w:top w:val="none" w:sz="0" w:space="0" w:color="auto"/>
                <w:left w:val="none" w:sz="0" w:space="0" w:color="auto"/>
                <w:bottom w:val="none" w:sz="0" w:space="0" w:color="auto"/>
                <w:right w:val="none" w:sz="0" w:space="0" w:color="auto"/>
              </w:divBdr>
            </w:div>
            <w:div w:id="203680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66821">
      <w:bodyDiv w:val="1"/>
      <w:marLeft w:val="0"/>
      <w:marRight w:val="0"/>
      <w:marTop w:val="0"/>
      <w:marBottom w:val="0"/>
      <w:divBdr>
        <w:top w:val="none" w:sz="0" w:space="0" w:color="auto"/>
        <w:left w:val="none" w:sz="0" w:space="0" w:color="auto"/>
        <w:bottom w:val="none" w:sz="0" w:space="0" w:color="auto"/>
        <w:right w:val="none" w:sz="0" w:space="0" w:color="auto"/>
      </w:divBdr>
      <w:divsChild>
        <w:div w:id="1979801077">
          <w:marLeft w:val="0"/>
          <w:marRight w:val="0"/>
          <w:marTop w:val="0"/>
          <w:marBottom w:val="0"/>
          <w:divBdr>
            <w:top w:val="none" w:sz="0" w:space="0" w:color="auto"/>
            <w:left w:val="none" w:sz="0" w:space="0" w:color="auto"/>
            <w:bottom w:val="none" w:sz="0" w:space="0" w:color="auto"/>
            <w:right w:val="none" w:sz="0" w:space="0" w:color="auto"/>
          </w:divBdr>
          <w:divsChild>
            <w:div w:id="15085603">
              <w:marLeft w:val="0"/>
              <w:marRight w:val="0"/>
              <w:marTop w:val="0"/>
              <w:marBottom w:val="0"/>
              <w:divBdr>
                <w:top w:val="none" w:sz="0" w:space="0" w:color="auto"/>
                <w:left w:val="none" w:sz="0" w:space="0" w:color="auto"/>
                <w:bottom w:val="none" w:sz="0" w:space="0" w:color="auto"/>
                <w:right w:val="none" w:sz="0" w:space="0" w:color="auto"/>
              </w:divBdr>
            </w:div>
            <w:div w:id="142040802">
              <w:marLeft w:val="0"/>
              <w:marRight w:val="0"/>
              <w:marTop w:val="0"/>
              <w:marBottom w:val="0"/>
              <w:divBdr>
                <w:top w:val="none" w:sz="0" w:space="0" w:color="auto"/>
                <w:left w:val="none" w:sz="0" w:space="0" w:color="auto"/>
                <w:bottom w:val="none" w:sz="0" w:space="0" w:color="auto"/>
                <w:right w:val="none" w:sz="0" w:space="0" w:color="auto"/>
              </w:divBdr>
            </w:div>
            <w:div w:id="635372253">
              <w:marLeft w:val="0"/>
              <w:marRight w:val="0"/>
              <w:marTop w:val="0"/>
              <w:marBottom w:val="0"/>
              <w:divBdr>
                <w:top w:val="none" w:sz="0" w:space="0" w:color="auto"/>
                <w:left w:val="none" w:sz="0" w:space="0" w:color="auto"/>
                <w:bottom w:val="none" w:sz="0" w:space="0" w:color="auto"/>
                <w:right w:val="none" w:sz="0" w:space="0" w:color="auto"/>
              </w:divBdr>
            </w:div>
            <w:div w:id="650717233">
              <w:marLeft w:val="0"/>
              <w:marRight w:val="0"/>
              <w:marTop w:val="0"/>
              <w:marBottom w:val="0"/>
              <w:divBdr>
                <w:top w:val="none" w:sz="0" w:space="0" w:color="auto"/>
                <w:left w:val="none" w:sz="0" w:space="0" w:color="auto"/>
                <w:bottom w:val="none" w:sz="0" w:space="0" w:color="auto"/>
                <w:right w:val="none" w:sz="0" w:space="0" w:color="auto"/>
              </w:divBdr>
            </w:div>
            <w:div w:id="901257644">
              <w:marLeft w:val="0"/>
              <w:marRight w:val="0"/>
              <w:marTop w:val="0"/>
              <w:marBottom w:val="0"/>
              <w:divBdr>
                <w:top w:val="none" w:sz="0" w:space="0" w:color="auto"/>
                <w:left w:val="none" w:sz="0" w:space="0" w:color="auto"/>
                <w:bottom w:val="none" w:sz="0" w:space="0" w:color="auto"/>
                <w:right w:val="none" w:sz="0" w:space="0" w:color="auto"/>
              </w:divBdr>
            </w:div>
            <w:div w:id="1616595119">
              <w:marLeft w:val="0"/>
              <w:marRight w:val="0"/>
              <w:marTop w:val="0"/>
              <w:marBottom w:val="0"/>
              <w:divBdr>
                <w:top w:val="none" w:sz="0" w:space="0" w:color="auto"/>
                <w:left w:val="none" w:sz="0" w:space="0" w:color="auto"/>
                <w:bottom w:val="none" w:sz="0" w:space="0" w:color="auto"/>
                <w:right w:val="none" w:sz="0" w:space="0" w:color="auto"/>
              </w:divBdr>
            </w:div>
            <w:div w:id="1854227425">
              <w:marLeft w:val="0"/>
              <w:marRight w:val="0"/>
              <w:marTop w:val="0"/>
              <w:marBottom w:val="0"/>
              <w:divBdr>
                <w:top w:val="none" w:sz="0" w:space="0" w:color="auto"/>
                <w:left w:val="none" w:sz="0" w:space="0" w:color="auto"/>
                <w:bottom w:val="none" w:sz="0" w:space="0" w:color="auto"/>
                <w:right w:val="none" w:sz="0" w:space="0" w:color="auto"/>
              </w:divBdr>
            </w:div>
            <w:div w:id="1866599558">
              <w:marLeft w:val="0"/>
              <w:marRight w:val="0"/>
              <w:marTop w:val="0"/>
              <w:marBottom w:val="0"/>
              <w:divBdr>
                <w:top w:val="none" w:sz="0" w:space="0" w:color="auto"/>
                <w:left w:val="none" w:sz="0" w:space="0" w:color="auto"/>
                <w:bottom w:val="none" w:sz="0" w:space="0" w:color="auto"/>
                <w:right w:val="none" w:sz="0" w:space="0" w:color="auto"/>
              </w:divBdr>
            </w:div>
            <w:div w:id="1888644080">
              <w:marLeft w:val="0"/>
              <w:marRight w:val="0"/>
              <w:marTop w:val="0"/>
              <w:marBottom w:val="0"/>
              <w:divBdr>
                <w:top w:val="none" w:sz="0" w:space="0" w:color="auto"/>
                <w:left w:val="none" w:sz="0" w:space="0" w:color="auto"/>
                <w:bottom w:val="none" w:sz="0" w:space="0" w:color="auto"/>
                <w:right w:val="none" w:sz="0" w:space="0" w:color="auto"/>
              </w:divBdr>
            </w:div>
            <w:div w:id="1963223724">
              <w:marLeft w:val="0"/>
              <w:marRight w:val="0"/>
              <w:marTop w:val="0"/>
              <w:marBottom w:val="0"/>
              <w:divBdr>
                <w:top w:val="none" w:sz="0" w:space="0" w:color="auto"/>
                <w:left w:val="none" w:sz="0" w:space="0" w:color="auto"/>
                <w:bottom w:val="none" w:sz="0" w:space="0" w:color="auto"/>
                <w:right w:val="none" w:sz="0" w:space="0" w:color="auto"/>
              </w:divBdr>
            </w:div>
            <w:div w:id="209335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33343">
      <w:bodyDiv w:val="1"/>
      <w:marLeft w:val="0"/>
      <w:marRight w:val="0"/>
      <w:marTop w:val="0"/>
      <w:marBottom w:val="0"/>
      <w:divBdr>
        <w:top w:val="none" w:sz="0" w:space="0" w:color="auto"/>
        <w:left w:val="none" w:sz="0" w:space="0" w:color="auto"/>
        <w:bottom w:val="none" w:sz="0" w:space="0" w:color="auto"/>
        <w:right w:val="none" w:sz="0" w:space="0" w:color="auto"/>
      </w:divBdr>
      <w:divsChild>
        <w:div w:id="1047795515">
          <w:marLeft w:val="0"/>
          <w:marRight w:val="0"/>
          <w:marTop w:val="0"/>
          <w:marBottom w:val="0"/>
          <w:divBdr>
            <w:top w:val="none" w:sz="0" w:space="0" w:color="auto"/>
            <w:left w:val="none" w:sz="0" w:space="0" w:color="auto"/>
            <w:bottom w:val="none" w:sz="0" w:space="0" w:color="auto"/>
            <w:right w:val="none" w:sz="0" w:space="0" w:color="auto"/>
          </w:divBdr>
          <w:divsChild>
            <w:div w:id="36587422">
              <w:marLeft w:val="0"/>
              <w:marRight w:val="0"/>
              <w:marTop w:val="0"/>
              <w:marBottom w:val="0"/>
              <w:divBdr>
                <w:top w:val="none" w:sz="0" w:space="0" w:color="auto"/>
                <w:left w:val="none" w:sz="0" w:space="0" w:color="auto"/>
                <w:bottom w:val="none" w:sz="0" w:space="0" w:color="auto"/>
                <w:right w:val="none" w:sz="0" w:space="0" w:color="auto"/>
              </w:divBdr>
            </w:div>
            <w:div w:id="217666112">
              <w:marLeft w:val="0"/>
              <w:marRight w:val="0"/>
              <w:marTop w:val="0"/>
              <w:marBottom w:val="0"/>
              <w:divBdr>
                <w:top w:val="none" w:sz="0" w:space="0" w:color="auto"/>
                <w:left w:val="none" w:sz="0" w:space="0" w:color="auto"/>
                <w:bottom w:val="none" w:sz="0" w:space="0" w:color="auto"/>
                <w:right w:val="none" w:sz="0" w:space="0" w:color="auto"/>
              </w:divBdr>
            </w:div>
            <w:div w:id="262150191">
              <w:marLeft w:val="0"/>
              <w:marRight w:val="0"/>
              <w:marTop w:val="0"/>
              <w:marBottom w:val="0"/>
              <w:divBdr>
                <w:top w:val="none" w:sz="0" w:space="0" w:color="auto"/>
                <w:left w:val="none" w:sz="0" w:space="0" w:color="auto"/>
                <w:bottom w:val="none" w:sz="0" w:space="0" w:color="auto"/>
                <w:right w:val="none" w:sz="0" w:space="0" w:color="auto"/>
              </w:divBdr>
            </w:div>
            <w:div w:id="287322310">
              <w:marLeft w:val="0"/>
              <w:marRight w:val="0"/>
              <w:marTop w:val="0"/>
              <w:marBottom w:val="0"/>
              <w:divBdr>
                <w:top w:val="none" w:sz="0" w:space="0" w:color="auto"/>
                <w:left w:val="none" w:sz="0" w:space="0" w:color="auto"/>
                <w:bottom w:val="none" w:sz="0" w:space="0" w:color="auto"/>
                <w:right w:val="none" w:sz="0" w:space="0" w:color="auto"/>
              </w:divBdr>
            </w:div>
            <w:div w:id="296643920">
              <w:marLeft w:val="0"/>
              <w:marRight w:val="0"/>
              <w:marTop w:val="0"/>
              <w:marBottom w:val="0"/>
              <w:divBdr>
                <w:top w:val="none" w:sz="0" w:space="0" w:color="auto"/>
                <w:left w:val="none" w:sz="0" w:space="0" w:color="auto"/>
                <w:bottom w:val="none" w:sz="0" w:space="0" w:color="auto"/>
                <w:right w:val="none" w:sz="0" w:space="0" w:color="auto"/>
              </w:divBdr>
            </w:div>
            <w:div w:id="334192878">
              <w:marLeft w:val="0"/>
              <w:marRight w:val="0"/>
              <w:marTop w:val="0"/>
              <w:marBottom w:val="0"/>
              <w:divBdr>
                <w:top w:val="none" w:sz="0" w:space="0" w:color="auto"/>
                <w:left w:val="none" w:sz="0" w:space="0" w:color="auto"/>
                <w:bottom w:val="none" w:sz="0" w:space="0" w:color="auto"/>
                <w:right w:val="none" w:sz="0" w:space="0" w:color="auto"/>
              </w:divBdr>
            </w:div>
            <w:div w:id="339435522">
              <w:marLeft w:val="0"/>
              <w:marRight w:val="0"/>
              <w:marTop w:val="0"/>
              <w:marBottom w:val="0"/>
              <w:divBdr>
                <w:top w:val="none" w:sz="0" w:space="0" w:color="auto"/>
                <w:left w:val="none" w:sz="0" w:space="0" w:color="auto"/>
                <w:bottom w:val="none" w:sz="0" w:space="0" w:color="auto"/>
                <w:right w:val="none" w:sz="0" w:space="0" w:color="auto"/>
              </w:divBdr>
            </w:div>
            <w:div w:id="392974355">
              <w:marLeft w:val="0"/>
              <w:marRight w:val="0"/>
              <w:marTop w:val="0"/>
              <w:marBottom w:val="0"/>
              <w:divBdr>
                <w:top w:val="none" w:sz="0" w:space="0" w:color="auto"/>
                <w:left w:val="none" w:sz="0" w:space="0" w:color="auto"/>
                <w:bottom w:val="none" w:sz="0" w:space="0" w:color="auto"/>
                <w:right w:val="none" w:sz="0" w:space="0" w:color="auto"/>
              </w:divBdr>
            </w:div>
            <w:div w:id="407265727">
              <w:marLeft w:val="0"/>
              <w:marRight w:val="0"/>
              <w:marTop w:val="0"/>
              <w:marBottom w:val="0"/>
              <w:divBdr>
                <w:top w:val="none" w:sz="0" w:space="0" w:color="auto"/>
                <w:left w:val="none" w:sz="0" w:space="0" w:color="auto"/>
                <w:bottom w:val="none" w:sz="0" w:space="0" w:color="auto"/>
                <w:right w:val="none" w:sz="0" w:space="0" w:color="auto"/>
              </w:divBdr>
            </w:div>
            <w:div w:id="425426226">
              <w:marLeft w:val="0"/>
              <w:marRight w:val="0"/>
              <w:marTop w:val="0"/>
              <w:marBottom w:val="0"/>
              <w:divBdr>
                <w:top w:val="none" w:sz="0" w:space="0" w:color="auto"/>
                <w:left w:val="none" w:sz="0" w:space="0" w:color="auto"/>
                <w:bottom w:val="none" w:sz="0" w:space="0" w:color="auto"/>
                <w:right w:val="none" w:sz="0" w:space="0" w:color="auto"/>
              </w:divBdr>
            </w:div>
            <w:div w:id="433594079">
              <w:marLeft w:val="0"/>
              <w:marRight w:val="0"/>
              <w:marTop w:val="0"/>
              <w:marBottom w:val="0"/>
              <w:divBdr>
                <w:top w:val="none" w:sz="0" w:space="0" w:color="auto"/>
                <w:left w:val="none" w:sz="0" w:space="0" w:color="auto"/>
                <w:bottom w:val="none" w:sz="0" w:space="0" w:color="auto"/>
                <w:right w:val="none" w:sz="0" w:space="0" w:color="auto"/>
              </w:divBdr>
            </w:div>
            <w:div w:id="531651031">
              <w:marLeft w:val="0"/>
              <w:marRight w:val="0"/>
              <w:marTop w:val="0"/>
              <w:marBottom w:val="0"/>
              <w:divBdr>
                <w:top w:val="none" w:sz="0" w:space="0" w:color="auto"/>
                <w:left w:val="none" w:sz="0" w:space="0" w:color="auto"/>
                <w:bottom w:val="none" w:sz="0" w:space="0" w:color="auto"/>
                <w:right w:val="none" w:sz="0" w:space="0" w:color="auto"/>
              </w:divBdr>
            </w:div>
            <w:div w:id="580721435">
              <w:marLeft w:val="0"/>
              <w:marRight w:val="0"/>
              <w:marTop w:val="0"/>
              <w:marBottom w:val="0"/>
              <w:divBdr>
                <w:top w:val="none" w:sz="0" w:space="0" w:color="auto"/>
                <w:left w:val="none" w:sz="0" w:space="0" w:color="auto"/>
                <w:bottom w:val="none" w:sz="0" w:space="0" w:color="auto"/>
                <w:right w:val="none" w:sz="0" w:space="0" w:color="auto"/>
              </w:divBdr>
            </w:div>
            <w:div w:id="613827188">
              <w:marLeft w:val="0"/>
              <w:marRight w:val="0"/>
              <w:marTop w:val="0"/>
              <w:marBottom w:val="0"/>
              <w:divBdr>
                <w:top w:val="none" w:sz="0" w:space="0" w:color="auto"/>
                <w:left w:val="none" w:sz="0" w:space="0" w:color="auto"/>
                <w:bottom w:val="none" w:sz="0" w:space="0" w:color="auto"/>
                <w:right w:val="none" w:sz="0" w:space="0" w:color="auto"/>
              </w:divBdr>
            </w:div>
            <w:div w:id="642586088">
              <w:marLeft w:val="0"/>
              <w:marRight w:val="0"/>
              <w:marTop w:val="0"/>
              <w:marBottom w:val="0"/>
              <w:divBdr>
                <w:top w:val="none" w:sz="0" w:space="0" w:color="auto"/>
                <w:left w:val="none" w:sz="0" w:space="0" w:color="auto"/>
                <w:bottom w:val="none" w:sz="0" w:space="0" w:color="auto"/>
                <w:right w:val="none" w:sz="0" w:space="0" w:color="auto"/>
              </w:divBdr>
            </w:div>
            <w:div w:id="691302884">
              <w:marLeft w:val="0"/>
              <w:marRight w:val="0"/>
              <w:marTop w:val="0"/>
              <w:marBottom w:val="0"/>
              <w:divBdr>
                <w:top w:val="none" w:sz="0" w:space="0" w:color="auto"/>
                <w:left w:val="none" w:sz="0" w:space="0" w:color="auto"/>
                <w:bottom w:val="none" w:sz="0" w:space="0" w:color="auto"/>
                <w:right w:val="none" w:sz="0" w:space="0" w:color="auto"/>
              </w:divBdr>
            </w:div>
            <w:div w:id="752627979">
              <w:marLeft w:val="0"/>
              <w:marRight w:val="0"/>
              <w:marTop w:val="0"/>
              <w:marBottom w:val="0"/>
              <w:divBdr>
                <w:top w:val="none" w:sz="0" w:space="0" w:color="auto"/>
                <w:left w:val="none" w:sz="0" w:space="0" w:color="auto"/>
                <w:bottom w:val="none" w:sz="0" w:space="0" w:color="auto"/>
                <w:right w:val="none" w:sz="0" w:space="0" w:color="auto"/>
              </w:divBdr>
            </w:div>
            <w:div w:id="755858413">
              <w:marLeft w:val="0"/>
              <w:marRight w:val="0"/>
              <w:marTop w:val="0"/>
              <w:marBottom w:val="0"/>
              <w:divBdr>
                <w:top w:val="none" w:sz="0" w:space="0" w:color="auto"/>
                <w:left w:val="none" w:sz="0" w:space="0" w:color="auto"/>
                <w:bottom w:val="none" w:sz="0" w:space="0" w:color="auto"/>
                <w:right w:val="none" w:sz="0" w:space="0" w:color="auto"/>
              </w:divBdr>
            </w:div>
            <w:div w:id="788016728">
              <w:marLeft w:val="0"/>
              <w:marRight w:val="0"/>
              <w:marTop w:val="0"/>
              <w:marBottom w:val="0"/>
              <w:divBdr>
                <w:top w:val="none" w:sz="0" w:space="0" w:color="auto"/>
                <w:left w:val="none" w:sz="0" w:space="0" w:color="auto"/>
                <w:bottom w:val="none" w:sz="0" w:space="0" w:color="auto"/>
                <w:right w:val="none" w:sz="0" w:space="0" w:color="auto"/>
              </w:divBdr>
            </w:div>
            <w:div w:id="882474690">
              <w:marLeft w:val="0"/>
              <w:marRight w:val="0"/>
              <w:marTop w:val="0"/>
              <w:marBottom w:val="0"/>
              <w:divBdr>
                <w:top w:val="none" w:sz="0" w:space="0" w:color="auto"/>
                <w:left w:val="none" w:sz="0" w:space="0" w:color="auto"/>
                <w:bottom w:val="none" w:sz="0" w:space="0" w:color="auto"/>
                <w:right w:val="none" w:sz="0" w:space="0" w:color="auto"/>
              </w:divBdr>
            </w:div>
            <w:div w:id="932007347">
              <w:marLeft w:val="0"/>
              <w:marRight w:val="0"/>
              <w:marTop w:val="0"/>
              <w:marBottom w:val="0"/>
              <w:divBdr>
                <w:top w:val="none" w:sz="0" w:space="0" w:color="auto"/>
                <w:left w:val="none" w:sz="0" w:space="0" w:color="auto"/>
                <w:bottom w:val="none" w:sz="0" w:space="0" w:color="auto"/>
                <w:right w:val="none" w:sz="0" w:space="0" w:color="auto"/>
              </w:divBdr>
            </w:div>
            <w:div w:id="973826852">
              <w:marLeft w:val="0"/>
              <w:marRight w:val="0"/>
              <w:marTop w:val="0"/>
              <w:marBottom w:val="0"/>
              <w:divBdr>
                <w:top w:val="none" w:sz="0" w:space="0" w:color="auto"/>
                <w:left w:val="none" w:sz="0" w:space="0" w:color="auto"/>
                <w:bottom w:val="none" w:sz="0" w:space="0" w:color="auto"/>
                <w:right w:val="none" w:sz="0" w:space="0" w:color="auto"/>
              </w:divBdr>
            </w:div>
            <w:div w:id="986935831">
              <w:marLeft w:val="0"/>
              <w:marRight w:val="0"/>
              <w:marTop w:val="0"/>
              <w:marBottom w:val="0"/>
              <w:divBdr>
                <w:top w:val="none" w:sz="0" w:space="0" w:color="auto"/>
                <w:left w:val="none" w:sz="0" w:space="0" w:color="auto"/>
                <w:bottom w:val="none" w:sz="0" w:space="0" w:color="auto"/>
                <w:right w:val="none" w:sz="0" w:space="0" w:color="auto"/>
              </w:divBdr>
            </w:div>
            <w:div w:id="1016732485">
              <w:marLeft w:val="0"/>
              <w:marRight w:val="0"/>
              <w:marTop w:val="0"/>
              <w:marBottom w:val="0"/>
              <w:divBdr>
                <w:top w:val="none" w:sz="0" w:space="0" w:color="auto"/>
                <w:left w:val="none" w:sz="0" w:space="0" w:color="auto"/>
                <w:bottom w:val="none" w:sz="0" w:space="0" w:color="auto"/>
                <w:right w:val="none" w:sz="0" w:space="0" w:color="auto"/>
              </w:divBdr>
            </w:div>
            <w:div w:id="1032271093">
              <w:marLeft w:val="0"/>
              <w:marRight w:val="0"/>
              <w:marTop w:val="0"/>
              <w:marBottom w:val="0"/>
              <w:divBdr>
                <w:top w:val="none" w:sz="0" w:space="0" w:color="auto"/>
                <w:left w:val="none" w:sz="0" w:space="0" w:color="auto"/>
                <w:bottom w:val="none" w:sz="0" w:space="0" w:color="auto"/>
                <w:right w:val="none" w:sz="0" w:space="0" w:color="auto"/>
              </w:divBdr>
            </w:div>
            <w:div w:id="1061903844">
              <w:marLeft w:val="0"/>
              <w:marRight w:val="0"/>
              <w:marTop w:val="0"/>
              <w:marBottom w:val="0"/>
              <w:divBdr>
                <w:top w:val="none" w:sz="0" w:space="0" w:color="auto"/>
                <w:left w:val="none" w:sz="0" w:space="0" w:color="auto"/>
                <w:bottom w:val="none" w:sz="0" w:space="0" w:color="auto"/>
                <w:right w:val="none" w:sz="0" w:space="0" w:color="auto"/>
              </w:divBdr>
            </w:div>
            <w:div w:id="1109086095">
              <w:marLeft w:val="0"/>
              <w:marRight w:val="0"/>
              <w:marTop w:val="0"/>
              <w:marBottom w:val="0"/>
              <w:divBdr>
                <w:top w:val="none" w:sz="0" w:space="0" w:color="auto"/>
                <w:left w:val="none" w:sz="0" w:space="0" w:color="auto"/>
                <w:bottom w:val="none" w:sz="0" w:space="0" w:color="auto"/>
                <w:right w:val="none" w:sz="0" w:space="0" w:color="auto"/>
              </w:divBdr>
            </w:div>
            <w:div w:id="1148395400">
              <w:marLeft w:val="0"/>
              <w:marRight w:val="0"/>
              <w:marTop w:val="0"/>
              <w:marBottom w:val="0"/>
              <w:divBdr>
                <w:top w:val="none" w:sz="0" w:space="0" w:color="auto"/>
                <w:left w:val="none" w:sz="0" w:space="0" w:color="auto"/>
                <w:bottom w:val="none" w:sz="0" w:space="0" w:color="auto"/>
                <w:right w:val="none" w:sz="0" w:space="0" w:color="auto"/>
              </w:divBdr>
            </w:div>
            <w:div w:id="1176000256">
              <w:marLeft w:val="0"/>
              <w:marRight w:val="0"/>
              <w:marTop w:val="0"/>
              <w:marBottom w:val="0"/>
              <w:divBdr>
                <w:top w:val="none" w:sz="0" w:space="0" w:color="auto"/>
                <w:left w:val="none" w:sz="0" w:space="0" w:color="auto"/>
                <w:bottom w:val="none" w:sz="0" w:space="0" w:color="auto"/>
                <w:right w:val="none" w:sz="0" w:space="0" w:color="auto"/>
              </w:divBdr>
            </w:div>
            <w:div w:id="1188103778">
              <w:marLeft w:val="0"/>
              <w:marRight w:val="0"/>
              <w:marTop w:val="0"/>
              <w:marBottom w:val="0"/>
              <w:divBdr>
                <w:top w:val="none" w:sz="0" w:space="0" w:color="auto"/>
                <w:left w:val="none" w:sz="0" w:space="0" w:color="auto"/>
                <w:bottom w:val="none" w:sz="0" w:space="0" w:color="auto"/>
                <w:right w:val="none" w:sz="0" w:space="0" w:color="auto"/>
              </w:divBdr>
            </w:div>
            <w:div w:id="1197813146">
              <w:marLeft w:val="0"/>
              <w:marRight w:val="0"/>
              <w:marTop w:val="0"/>
              <w:marBottom w:val="0"/>
              <w:divBdr>
                <w:top w:val="none" w:sz="0" w:space="0" w:color="auto"/>
                <w:left w:val="none" w:sz="0" w:space="0" w:color="auto"/>
                <w:bottom w:val="none" w:sz="0" w:space="0" w:color="auto"/>
                <w:right w:val="none" w:sz="0" w:space="0" w:color="auto"/>
              </w:divBdr>
            </w:div>
            <w:div w:id="1199734377">
              <w:marLeft w:val="0"/>
              <w:marRight w:val="0"/>
              <w:marTop w:val="0"/>
              <w:marBottom w:val="0"/>
              <w:divBdr>
                <w:top w:val="none" w:sz="0" w:space="0" w:color="auto"/>
                <w:left w:val="none" w:sz="0" w:space="0" w:color="auto"/>
                <w:bottom w:val="none" w:sz="0" w:space="0" w:color="auto"/>
                <w:right w:val="none" w:sz="0" w:space="0" w:color="auto"/>
              </w:divBdr>
            </w:div>
            <w:div w:id="1202477207">
              <w:marLeft w:val="0"/>
              <w:marRight w:val="0"/>
              <w:marTop w:val="0"/>
              <w:marBottom w:val="0"/>
              <w:divBdr>
                <w:top w:val="none" w:sz="0" w:space="0" w:color="auto"/>
                <w:left w:val="none" w:sz="0" w:space="0" w:color="auto"/>
                <w:bottom w:val="none" w:sz="0" w:space="0" w:color="auto"/>
                <w:right w:val="none" w:sz="0" w:space="0" w:color="auto"/>
              </w:divBdr>
            </w:div>
            <w:div w:id="1238973364">
              <w:marLeft w:val="0"/>
              <w:marRight w:val="0"/>
              <w:marTop w:val="0"/>
              <w:marBottom w:val="0"/>
              <w:divBdr>
                <w:top w:val="none" w:sz="0" w:space="0" w:color="auto"/>
                <w:left w:val="none" w:sz="0" w:space="0" w:color="auto"/>
                <w:bottom w:val="none" w:sz="0" w:space="0" w:color="auto"/>
                <w:right w:val="none" w:sz="0" w:space="0" w:color="auto"/>
              </w:divBdr>
            </w:div>
            <w:div w:id="1307123766">
              <w:marLeft w:val="0"/>
              <w:marRight w:val="0"/>
              <w:marTop w:val="0"/>
              <w:marBottom w:val="0"/>
              <w:divBdr>
                <w:top w:val="none" w:sz="0" w:space="0" w:color="auto"/>
                <w:left w:val="none" w:sz="0" w:space="0" w:color="auto"/>
                <w:bottom w:val="none" w:sz="0" w:space="0" w:color="auto"/>
                <w:right w:val="none" w:sz="0" w:space="0" w:color="auto"/>
              </w:divBdr>
            </w:div>
            <w:div w:id="1319576829">
              <w:marLeft w:val="0"/>
              <w:marRight w:val="0"/>
              <w:marTop w:val="0"/>
              <w:marBottom w:val="0"/>
              <w:divBdr>
                <w:top w:val="none" w:sz="0" w:space="0" w:color="auto"/>
                <w:left w:val="none" w:sz="0" w:space="0" w:color="auto"/>
                <w:bottom w:val="none" w:sz="0" w:space="0" w:color="auto"/>
                <w:right w:val="none" w:sz="0" w:space="0" w:color="auto"/>
              </w:divBdr>
            </w:div>
            <w:div w:id="1330866174">
              <w:marLeft w:val="0"/>
              <w:marRight w:val="0"/>
              <w:marTop w:val="0"/>
              <w:marBottom w:val="0"/>
              <w:divBdr>
                <w:top w:val="none" w:sz="0" w:space="0" w:color="auto"/>
                <w:left w:val="none" w:sz="0" w:space="0" w:color="auto"/>
                <w:bottom w:val="none" w:sz="0" w:space="0" w:color="auto"/>
                <w:right w:val="none" w:sz="0" w:space="0" w:color="auto"/>
              </w:divBdr>
            </w:div>
            <w:div w:id="1332291908">
              <w:marLeft w:val="0"/>
              <w:marRight w:val="0"/>
              <w:marTop w:val="0"/>
              <w:marBottom w:val="0"/>
              <w:divBdr>
                <w:top w:val="none" w:sz="0" w:space="0" w:color="auto"/>
                <w:left w:val="none" w:sz="0" w:space="0" w:color="auto"/>
                <w:bottom w:val="none" w:sz="0" w:space="0" w:color="auto"/>
                <w:right w:val="none" w:sz="0" w:space="0" w:color="auto"/>
              </w:divBdr>
            </w:div>
            <w:div w:id="1373188256">
              <w:marLeft w:val="0"/>
              <w:marRight w:val="0"/>
              <w:marTop w:val="0"/>
              <w:marBottom w:val="0"/>
              <w:divBdr>
                <w:top w:val="none" w:sz="0" w:space="0" w:color="auto"/>
                <w:left w:val="none" w:sz="0" w:space="0" w:color="auto"/>
                <w:bottom w:val="none" w:sz="0" w:space="0" w:color="auto"/>
                <w:right w:val="none" w:sz="0" w:space="0" w:color="auto"/>
              </w:divBdr>
            </w:div>
            <w:div w:id="1382097250">
              <w:marLeft w:val="0"/>
              <w:marRight w:val="0"/>
              <w:marTop w:val="0"/>
              <w:marBottom w:val="0"/>
              <w:divBdr>
                <w:top w:val="none" w:sz="0" w:space="0" w:color="auto"/>
                <w:left w:val="none" w:sz="0" w:space="0" w:color="auto"/>
                <w:bottom w:val="none" w:sz="0" w:space="0" w:color="auto"/>
                <w:right w:val="none" w:sz="0" w:space="0" w:color="auto"/>
              </w:divBdr>
            </w:div>
            <w:div w:id="1431125094">
              <w:marLeft w:val="0"/>
              <w:marRight w:val="0"/>
              <w:marTop w:val="0"/>
              <w:marBottom w:val="0"/>
              <w:divBdr>
                <w:top w:val="none" w:sz="0" w:space="0" w:color="auto"/>
                <w:left w:val="none" w:sz="0" w:space="0" w:color="auto"/>
                <w:bottom w:val="none" w:sz="0" w:space="0" w:color="auto"/>
                <w:right w:val="none" w:sz="0" w:space="0" w:color="auto"/>
              </w:divBdr>
            </w:div>
            <w:div w:id="1449397996">
              <w:marLeft w:val="0"/>
              <w:marRight w:val="0"/>
              <w:marTop w:val="0"/>
              <w:marBottom w:val="0"/>
              <w:divBdr>
                <w:top w:val="none" w:sz="0" w:space="0" w:color="auto"/>
                <w:left w:val="none" w:sz="0" w:space="0" w:color="auto"/>
                <w:bottom w:val="none" w:sz="0" w:space="0" w:color="auto"/>
                <w:right w:val="none" w:sz="0" w:space="0" w:color="auto"/>
              </w:divBdr>
            </w:div>
            <w:div w:id="1478720371">
              <w:marLeft w:val="0"/>
              <w:marRight w:val="0"/>
              <w:marTop w:val="0"/>
              <w:marBottom w:val="0"/>
              <w:divBdr>
                <w:top w:val="none" w:sz="0" w:space="0" w:color="auto"/>
                <w:left w:val="none" w:sz="0" w:space="0" w:color="auto"/>
                <w:bottom w:val="none" w:sz="0" w:space="0" w:color="auto"/>
                <w:right w:val="none" w:sz="0" w:space="0" w:color="auto"/>
              </w:divBdr>
            </w:div>
            <w:div w:id="1545603114">
              <w:marLeft w:val="0"/>
              <w:marRight w:val="0"/>
              <w:marTop w:val="0"/>
              <w:marBottom w:val="0"/>
              <w:divBdr>
                <w:top w:val="none" w:sz="0" w:space="0" w:color="auto"/>
                <w:left w:val="none" w:sz="0" w:space="0" w:color="auto"/>
                <w:bottom w:val="none" w:sz="0" w:space="0" w:color="auto"/>
                <w:right w:val="none" w:sz="0" w:space="0" w:color="auto"/>
              </w:divBdr>
            </w:div>
            <w:div w:id="1555964315">
              <w:marLeft w:val="0"/>
              <w:marRight w:val="0"/>
              <w:marTop w:val="0"/>
              <w:marBottom w:val="0"/>
              <w:divBdr>
                <w:top w:val="none" w:sz="0" w:space="0" w:color="auto"/>
                <w:left w:val="none" w:sz="0" w:space="0" w:color="auto"/>
                <w:bottom w:val="none" w:sz="0" w:space="0" w:color="auto"/>
                <w:right w:val="none" w:sz="0" w:space="0" w:color="auto"/>
              </w:divBdr>
            </w:div>
            <w:div w:id="1558588588">
              <w:marLeft w:val="0"/>
              <w:marRight w:val="0"/>
              <w:marTop w:val="0"/>
              <w:marBottom w:val="0"/>
              <w:divBdr>
                <w:top w:val="none" w:sz="0" w:space="0" w:color="auto"/>
                <w:left w:val="none" w:sz="0" w:space="0" w:color="auto"/>
                <w:bottom w:val="none" w:sz="0" w:space="0" w:color="auto"/>
                <w:right w:val="none" w:sz="0" w:space="0" w:color="auto"/>
              </w:divBdr>
            </w:div>
            <w:div w:id="1567910190">
              <w:marLeft w:val="0"/>
              <w:marRight w:val="0"/>
              <w:marTop w:val="0"/>
              <w:marBottom w:val="0"/>
              <w:divBdr>
                <w:top w:val="none" w:sz="0" w:space="0" w:color="auto"/>
                <w:left w:val="none" w:sz="0" w:space="0" w:color="auto"/>
                <w:bottom w:val="none" w:sz="0" w:space="0" w:color="auto"/>
                <w:right w:val="none" w:sz="0" w:space="0" w:color="auto"/>
              </w:divBdr>
            </w:div>
            <w:div w:id="1624076548">
              <w:marLeft w:val="0"/>
              <w:marRight w:val="0"/>
              <w:marTop w:val="0"/>
              <w:marBottom w:val="0"/>
              <w:divBdr>
                <w:top w:val="none" w:sz="0" w:space="0" w:color="auto"/>
                <w:left w:val="none" w:sz="0" w:space="0" w:color="auto"/>
                <w:bottom w:val="none" w:sz="0" w:space="0" w:color="auto"/>
                <w:right w:val="none" w:sz="0" w:space="0" w:color="auto"/>
              </w:divBdr>
            </w:div>
            <w:div w:id="1647512399">
              <w:marLeft w:val="0"/>
              <w:marRight w:val="0"/>
              <w:marTop w:val="0"/>
              <w:marBottom w:val="0"/>
              <w:divBdr>
                <w:top w:val="none" w:sz="0" w:space="0" w:color="auto"/>
                <w:left w:val="none" w:sz="0" w:space="0" w:color="auto"/>
                <w:bottom w:val="none" w:sz="0" w:space="0" w:color="auto"/>
                <w:right w:val="none" w:sz="0" w:space="0" w:color="auto"/>
              </w:divBdr>
            </w:div>
            <w:div w:id="1657880797">
              <w:marLeft w:val="0"/>
              <w:marRight w:val="0"/>
              <w:marTop w:val="0"/>
              <w:marBottom w:val="0"/>
              <w:divBdr>
                <w:top w:val="none" w:sz="0" w:space="0" w:color="auto"/>
                <w:left w:val="none" w:sz="0" w:space="0" w:color="auto"/>
                <w:bottom w:val="none" w:sz="0" w:space="0" w:color="auto"/>
                <w:right w:val="none" w:sz="0" w:space="0" w:color="auto"/>
              </w:divBdr>
            </w:div>
            <w:div w:id="1669407171">
              <w:marLeft w:val="0"/>
              <w:marRight w:val="0"/>
              <w:marTop w:val="0"/>
              <w:marBottom w:val="0"/>
              <w:divBdr>
                <w:top w:val="none" w:sz="0" w:space="0" w:color="auto"/>
                <w:left w:val="none" w:sz="0" w:space="0" w:color="auto"/>
                <w:bottom w:val="none" w:sz="0" w:space="0" w:color="auto"/>
                <w:right w:val="none" w:sz="0" w:space="0" w:color="auto"/>
              </w:divBdr>
            </w:div>
            <w:div w:id="1696812383">
              <w:marLeft w:val="0"/>
              <w:marRight w:val="0"/>
              <w:marTop w:val="0"/>
              <w:marBottom w:val="0"/>
              <w:divBdr>
                <w:top w:val="none" w:sz="0" w:space="0" w:color="auto"/>
                <w:left w:val="none" w:sz="0" w:space="0" w:color="auto"/>
                <w:bottom w:val="none" w:sz="0" w:space="0" w:color="auto"/>
                <w:right w:val="none" w:sz="0" w:space="0" w:color="auto"/>
              </w:divBdr>
            </w:div>
            <w:div w:id="1730761539">
              <w:marLeft w:val="0"/>
              <w:marRight w:val="0"/>
              <w:marTop w:val="0"/>
              <w:marBottom w:val="0"/>
              <w:divBdr>
                <w:top w:val="none" w:sz="0" w:space="0" w:color="auto"/>
                <w:left w:val="none" w:sz="0" w:space="0" w:color="auto"/>
                <w:bottom w:val="none" w:sz="0" w:space="0" w:color="auto"/>
                <w:right w:val="none" w:sz="0" w:space="0" w:color="auto"/>
              </w:divBdr>
            </w:div>
            <w:div w:id="1737895699">
              <w:marLeft w:val="0"/>
              <w:marRight w:val="0"/>
              <w:marTop w:val="0"/>
              <w:marBottom w:val="0"/>
              <w:divBdr>
                <w:top w:val="none" w:sz="0" w:space="0" w:color="auto"/>
                <w:left w:val="none" w:sz="0" w:space="0" w:color="auto"/>
                <w:bottom w:val="none" w:sz="0" w:space="0" w:color="auto"/>
                <w:right w:val="none" w:sz="0" w:space="0" w:color="auto"/>
              </w:divBdr>
            </w:div>
            <w:div w:id="1780055792">
              <w:marLeft w:val="0"/>
              <w:marRight w:val="0"/>
              <w:marTop w:val="0"/>
              <w:marBottom w:val="0"/>
              <w:divBdr>
                <w:top w:val="none" w:sz="0" w:space="0" w:color="auto"/>
                <w:left w:val="none" w:sz="0" w:space="0" w:color="auto"/>
                <w:bottom w:val="none" w:sz="0" w:space="0" w:color="auto"/>
                <w:right w:val="none" w:sz="0" w:space="0" w:color="auto"/>
              </w:divBdr>
            </w:div>
            <w:div w:id="1782384013">
              <w:marLeft w:val="0"/>
              <w:marRight w:val="0"/>
              <w:marTop w:val="0"/>
              <w:marBottom w:val="0"/>
              <w:divBdr>
                <w:top w:val="none" w:sz="0" w:space="0" w:color="auto"/>
                <w:left w:val="none" w:sz="0" w:space="0" w:color="auto"/>
                <w:bottom w:val="none" w:sz="0" w:space="0" w:color="auto"/>
                <w:right w:val="none" w:sz="0" w:space="0" w:color="auto"/>
              </w:divBdr>
            </w:div>
            <w:div w:id="1789158587">
              <w:marLeft w:val="0"/>
              <w:marRight w:val="0"/>
              <w:marTop w:val="0"/>
              <w:marBottom w:val="0"/>
              <w:divBdr>
                <w:top w:val="none" w:sz="0" w:space="0" w:color="auto"/>
                <w:left w:val="none" w:sz="0" w:space="0" w:color="auto"/>
                <w:bottom w:val="none" w:sz="0" w:space="0" w:color="auto"/>
                <w:right w:val="none" w:sz="0" w:space="0" w:color="auto"/>
              </w:divBdr>
            </w:div>
            <w:div w:id="1812750044">
              <w:marLeft w:val="0"/>
              <w:marRight w:val="0"/>
              <w:marTop w:val="0"/>
              <w:marBottom w:val="0"/>
              <w:divBdr>
                <w:top w:val="none" w:sz="0" w:space="0" w:color="auto"/>
                <w:left w:val="none" w:sz="0" w:space="0" w:color="auto"/>
                <w:bottom w:val="none" w:sz="0" w:space="0" w:color="auto"/>
                <w:right w:val="none" w:sz="0" w:space="0" w:color="auto"/>
              </w:divBdr>
            </w:div>
            <w:div w:id="1830320246">
              <w:marLeft w:val="0"/>
              <w:marRight w:val="0"/>
              <w:marTop w:val="0"/>
              <w:marBottom w:val="0"/>
              <w:divBdr>
                <w:top w:val="none" w:sz="0" w:space="0" w:color="auto"/>
                <w:left w:val="none" w:sz="0" w:space="0" w:color="auto"/>
                <w:bottom w:val="none" w:sz="0" w:space="0" w:color="auto"/>
                <w:right w:val="none" w:sz="0" w:space="0" w:color="auto"/>
              </w:divBdr>
            </w:div>
            <w:div w:id="1850482305">
              <w:marLeft w:val="0"/>
              <w:marRight w:val="0"/>
              <w:marTop w:val="0"/>
              <w:marBottom w:val="0"/>
              <w:divBdr>
                <w:top w:val="none" w:sz="0" w:space="0" w:color="auto"/>
                <w:left w:val="none" w:sz="0" w:space="0" w:color="auto"/>
                <w:bottom w:val="none" w:sz="0" w:space="0" w:color="auto"/>
                <w:right w:val="none" w:sz="0" w:space="0" w:color="auto"/>
              </w:divBdr>
            </w:div>
            <w:div w:id="1907259171">
              <w:marLeft w:val="0"/>
              <w:marRight w:val="0"/>
              <w:marTop w:val="0"/>
              <w:marBottom w:val="0"/>
              <w:divBdr>
                <w:top w:val="none" w:sz="0" w:space="0" w:color="auto"/>
                <w:left w:val="none" w:sz="0" w:space="0" w:color="auto"/>
                <w:bottom w:val="none" w:sz="0" w:space="0" w:color="auto"/>
                <w:right w:val="none" w:sz="0" w:space="0" w:color="auto"/>
              </w:divBdr>
            </w:div>
            <w:div w:id="1909925972">
              <w:marLeft w:val="0"/>
              <w:marRight w:val="0"/>
              <w:marTop w:val="0"/>
              <w:marBottom w:val="0"/>
              <w:divBdr>
                <w:top w:val="none" w:sz="0" w:space="0" w:color="auto"/>
                <w:left w:val="none" w:sz="0" w:space="0" w:color="auto"/>
                <w:bottom w:val="none" w:sz="0" w:space="0" w:color="auto"/>
                <w:right w:val="none" w:sz="0" w:space="0" w:color="auto"/>
              </w:divBdr>
            </w:div>
            <w:div w:id="1954439500">
              <w:marLeft w:val="0"/>
              <w:marRight w:val="0"/>
              <w:marTop w:val="0"/>
              <w:marBottom w:val="0"/>
              <w:divBdr>
                <w:top w:val="none" w:sz="0" w:space="0" w:color="auto"/>
                <w:left w:val="none" w:sz="0" w:space="0" w:color="auto"/>
                <w:bottom w:val="none" w:sz="0" w:space="0" w:color="auto"/>
                <w:right w:val="none" w:sz="0" w:space="0" w:color="auto"/>
              </w:divBdr>
            </w:div>
            <w:div w:id="1969389479">
              <w:marLeft w:val="0"/>
              <w:marRight w:val="0"/>
              <w:marTop w:val="0"/>
              <w:marBottom w:val="0"/>
              <w:divBdr>
                <w:top w:val="none" w:sz="0" w:space="0" w:color="auto"/>
                <w:left w:val="none" w:sz="0" w:space="0" w:color="auto"/>
                <w:bottom w:val="none" w:sz="0" w:space="0" w:color="auto"/>
                <w:right w:val="none" w:sz="0" w:space="0" w:color="auto"/>
              </w:divBdr>
            </w:div>
            <w:div w:id="2017032803">
              <w:marLeft w:val="0"/>
              <w:marRight w:val="0"/>
              <w:marTop w:val="0"/>
              <w:marBottom w:val="0"/>
              <w:divBdr>
                <w:top w:val="none" w:sz="0" w:space="0" w:color="auto"/>
                <w:left w:val="none" w:sz="0" w:space="0" w:color="auto"/>
                <w:bottom w:val="none" w:sz="0" w:space="0" w:color="auto"/>
                <w:right w:val="none" w:sz="0" w:space="0" w:color="auto"/>
              </w:divBdr>
            </w:div>
            <w:div w:id="2030908245">
              <w:marLeft w:val="0"/>
              <w:marRight w:val="0"/>
              <w:marTop w:val="0"/>
              <w:marBottom w:val="0"/>
              <w:divBdr>
                <w:top w:val="none" w:sz="0" w:space="0" w:color="auto"/>
                <w:left w:val="none" w:sz="0" w:space="0" w:color="auto"/>
                <w:bottom w:val="none" w:sz="0" w:space="0" w:color="auto"/>
                <w:right w:val="none" w:sz="0" w:space="0" w:color="auto"/>
              </w:divBdr>
            </w:div>
            <w:div w:id="2070223087">
              <w:marLeft w:val="0"/>
              <w:marRight w:val="0"/>
              <w:marTop w:val="0"/>
              <w:marBottom w:val="0"/>
              <w:divBdr>
                <w:top w:val="none" w:sz="0" w:space="0" w:color="auto"/>
                <w:left w:val="none" w:sz="0" w:space="0" w:color="auto"/>
                <w:bottom w:val="none" w:sz="0" w:space="0" w:color="auto"/>
                <w:right w:val="none" w:sz="0" w:space="0" w:color="auto"/>
              </w:divBdr>
            </w:div>
            <w:div w:id="2107724091">
              <w:marLeft w:val="0"/>
              <w:marRight w:val="0"/>
              <w:marTop w:val="0"/>
              <w:marBottom w:val="0"/>
              <w:divBdr>
                <w:top w:val="none" w:sz="0" w:space="0" w:color="auto"/>
                <w:left w:val="none" w:sz="0" w:space="0" w:color="auto"/>
                <w:bottom w:val="none" w:sz="0" w:space="0" w:color="auto"/>
                <w:right w:val="none" w:sz="0" w:space="0" w:color="auto"/>
              </w:divBdr>
            </w:div>
            <w:div w:id="214561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660028">
      <w:bodyDiv w:val="1"/>
      <w:marLeft w:val="0"/>
      <w:marRight w:val="0"/>
      <w:marTop w:val="0"/>
      <w:marBottom w:val="0"/>
      <w:divBdr>
        <w:top w:val="none" w:sz="0" w:space="0" w:color="auto"/>
        <w:left w:val="none" w:sz="0" w:space="0" w:color="auto"/>
        <w:bottom w:val="none" w:sz="0" w:space="0" w:color="auto"/>
        <w:right w:val="none" w:sz="0" w:space="0" w:color="auto"/>
      </w:divBdr>
      <w:divsChild>
        <w:div w:id="790634396">
          <w:marLeft w:val="0"/>
          <w:marRight w:val="0"/>
          <w:marTop w:val="0"/>
          <w:marBottom w:val="0"/>
          <w:divBdr>
            <w:top w:val="none" w:sz="0" w:space="0" w:color="auto"/>
            <w:left w:val="none" w:sz="0" w:space="0" w:color="auto"/>
            <w:bottom w:val="none" w:sz="0" w:space="0" w:color="auto"/>
            <w:right w:val="none" w:sz="0" w:space="0" w:color="auto"/>
          </w:divBdr>
          <w:divsChild>
            <w:div w:id="108475593">
              <w:marLeft w:val="0"/>
              <w:marRight w:val="0"/>
              <w:marTop w:val="0"/>
              <w:marBottom w:val="0"/>
              <w:divBdr>
                <w:top w:val="none" w:sz="0" w:space="0" w:color="auto"/>
                <w:left w:val="none" w:sz="0" w:space="0" w:color="auto"/>
                <w:bottom w:val="none" w:sz="0" w:space="0" w:color="auto"/>
                <w:right w:val="none" w:sz="0" w:space="0" w:color="auto"/>
              </w:divBdr>
            </w:div>
            <w:div w:id="111629948">
              <w:marLeft w:val="0"/>
              <w:marRight w:val="0"/>
              <w:marTop w:val="0"/>
              <w:marBottom w:val="0"/>
              <w:divBdr>
                <w:top w:val="none" w:sz="0" w:space="0" w:color="auto"/>
                <w:left w:val="none" w:sz="0" w:space="0" w:color="auto"/>
                <w:bottom w:val="none" w:sz="0" w:space="0" w:color="auto"/>
                <w:right w:val="none" w:sz="0" w:space="0" w:color="auto"/>
              </w:divBdr>
            </w:div>
            <w:div w:id="211961583">
              <w:marLeft w:val="0"/>
              <w:marRight w:val="0"/>
              <w:marTop w:val="0"/>
              <w:marBottom w:val="0"/>
              <w:divBdr>
                <w:top w:val="none" w:sz="0" w:space="0" w:color="auto"/>
                <w:left w:val="none" w:sz="0" w:space="0" w:color="auto"/>
                <w:bottom w:val="none" w:sz="0" w:space="0" w:color="auto"/>
                <w:right w:val="none" w:sz="0" w:space="0" w:color="auto"/>
              </w:divBdr>
            </w:div>
            <w:div w:id="213196296">
              <w:marLeft w:val="0"/>
              <w:marRight w:val="0"/>
              <w:marTop w:val="0"/>
              <w:marBottom w:val="0"/>
              <w:divBdr>
                <w:top w:val="none" w:sz="0" w:space="0" w:color="auto"/>
                <w:left w:val="none" w:sz="0" w:space="0" w:color="auto"/>
                <w:bottom w:val="none" w:sz="0" w:space="0" w:color="auto"/>
                <w:right w:val="none" w:sz="0" w:space="0" w:color="auto"/>
              </w:divBdr>
            </w:div>
            <w:div w:id="296305315">
              <w:marLeft w:val="0"/>
              <w:marRight w:val="0"/>
              <w:marTop w:val="0"/>
              <w:marBottom w:val="0"/>
              <w:divBdr>
                <w:top w:val="none" w:sz="0" w:space="0" w:color="auto"/>
                <w:left w:val="none" w:sz="0" w:space="0" w:color="auto"/>
                <w:bottom w:val="none" w:sz="0" w:space="0" w:color="auto"/>
                <w:right w:val="none" w:sz="0" w:space="0" w:color="auto"/>
              </w:divBdr>
            </w:div>
            <w:div w:id="402872850">
              <w:marLeft w:val="0"/>
              <w:marRight w:val="0"/>
              <w:marTop w:val="0"/>
              <w:marBottom w:val="0"/>
              <w:divBdr>
                <w:top w:val="none" w:sz="0" w:space="0" w:color="auto"/>
                <w:left w:val="none" w:sz="0" w:space="0" w:color="auto"/>
                <w:bottom w:val="none" w:sz="0" w:space="0" w:color="auto"/>
                <w:right w:val="none" w:sz="0" w:space="0" w:color="auto"/>
              </w:divBdr>
            </w:div>
            <w:div w:id="579414555">
              <w:marLeft w:val="0"/>
              <w:marRight w:val="0"/>
              <w:marTop w:val="0"/>
              <w:marBottom w:val="0"/>
              <w:divBdr>
                <w:top w:val="none" w:sz="0" w:space="0" w:color="auto"/>
                <w:left w:val="none" w:sz="0" w:space="0" w:color="auto"/>
                <w:bottom w:val="none" w:sz="0" w:space="0" w:color="auto"/>
                <w:right w:val="none" w:sz="0" w:space="0" w:color="auto"/>
              </w:divBdr>
            </w:div>
            <w:div w:id="625427987">
              <w:marLeft w:val="0"/>
              <w:marRight w:val="0"/>
              <w:marTop w:val="0"/>
              <w:marBottom w:val="0"/>
              <w:divBdr>
                <w:top w:val="none" w:sz="0" w:space="0" w:color="auto"/>
                <w:left w:val="none" w:sz="0" w:space="0" w:color="auto"/>
                <w:bottom w:val="none" w:sz="0" w:space="0" w:color="auto"/>
                <w:right w:val="none" w:sz="0" w:space="0" w:color="auto"/>
              </w:divBdr>
            </w:div>
            <w:div w:id="1344164040">
              <w:marLeft w:val="0"/>
              <w:marRight w:val="0"/>
              <w:marTop w:val="0"/>
              <w:marBottom w:val="0"/>
              <w:divBdr>
                <w:top w:val="none" w:sz="0" w:space="0" w:color="auto"/>
                <w:left w:val="none" w:sz="0" w:space="0" w:color="auto"/>
                <w:bottom w:val="none" w:sz="0" w:space="0" w:color="auto"/>
                <w:right w:val="none" w:sz="0" w:space="0" w:color="auto"/>
              </w:divBdr>
            </w:div>
            <w:div w:id="1363630813">
              <w:marLeft w:val="0"/>
              <w:marRight w:val="0"/>
              <w:marTop w:val="0"/>
              <w:marBottom w:val="0"/>
              <w:divBdr>
                <w:top w:val="none" w:sz="0" w:space="0" w:color="auto"/>
                <w:left w:val="none" w:sz="0" w:space="0" w:color="auto"/>
                <w:bottom w:val="none" w:sz="0" w:space="0" w:color="auto"/>
                <w:right w:val="none" w:sz="0" w:space="0" w:color="auto"/>
              </w:divBdr>
            </w:div>
            <w:div w:id="1533566526">
              <w:marLeft w:val="0"/>
              <w:marRight w:val="0"/>
              <w:marTop w:val="0"/>
              <w:marBottom w:val="0"/>
              <w:divBdr>
                <w:top w:val="none" w:sz="0" w:space="0" w:color="auto"/>
                <w:left w:val="none" w:sz="0" w:space="0" w:color="auto"/>
                <w:bottom w:val="none" w:sz="0" w:space="0" w:color="auto"/>
                <w:right w:val="none" w:sz="0" w:space="0" w:color="auto"/>
              </w:divBdr>
            </w:div>
            <w:div w:id="1707094284">
              <w:marLeft w:val="0"/>
              <w:marRight w:val="0"/>
              <w:marTop w:val="0"/>
              <w:marBottom w:val="0"/>
              <w:divBdr>
                <w:top w:val="none" w:sz="0" w:space="0" w:color="auto"/>
                <w:left w:val="none" w:sz="0" w:space="0" w:color="auto"/>
                <w:bottom w:val="none" w:sz="0" w:space="0" w:color="auto"/>
                <w:right w:val="none" w:sz="0" w:space="0" w:color="auto"/>
              </w:divBdr>
            </w:div>
            <w:div w:id="1982034895">
              <w:marLeft w:val="0"/>
              <w:marRight w:val="0"/>
              <w:marTop w:val="0"/>
              <w:marBottom w:val="0"/>
              <w:divBdr>
                <w:top w:val="none" w:sz="0" w:space="0" w:color="auto"/>
                <w:left w:val="none" w:sz="0" w:space="0" w:color="auto"/>
                <w:bottom w:val="none" w:sz="0" w:space="0" w:color="auto"/>
                <w:right w:val="none" w:sz="0" w:space="0" w:color="auto"/>
              </w:divBdr>
            </w:div>
            <w:div w:id="20963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349071">
      <w:bodyDiv w:val="1"/>
      <w:marLeft w:val="0"/>
      <w:marRight w:val="0"/>
      <w:marTop w:val="0"/>
      <w:marBottom w:val="0"/>
      <w:divBdr>
        <w:top w:val="none" w:sz="0" w:space="0" w:color="auto"/>
        <w:left w:val="none" w:sz="0" w:space="0" w:color="auto"/>
        <w:bottom w:val="none" w:sz="0" w:space="0" w:color="auto"/>
        <w:right w:val="none" w:sz="0" w:space="0" w:color="auto"/>
      </w:divBdr>
    </w:div>
    <w:div w:id="1011184460">
      <w:bodyDiv w:val="1"/>
      <w:marLeft w:val="0"/>
      <w:marRight w:val="0"/>
      <w:marTop w:val="0"/>
      <w:marBottom w:val="0"/>
      <w:divBdr>
        <w:top w:val="none" w:sz="0" w:space="0" w:color="auto"/>
        <w:left w:val="none" w:sz="0" w:space="0" w:color="auto"/>
        <w:bottom w:val="none" w:sz="0" w:space="0" w:color="auto"/>
        <w:right w:val="none" w:sz="0" w:space="0" w:color="auto"/>
      </w:divBdr>
    </w:div>
    <w:div w:id="1013146116">
      <w:bodyDiv w:val="1"/>
      <w:marLeft w:val="0"/>
      <w:marRight w:val="0"/>
      <w:marTop w:val="0"/>
      <w:marBottom w:val="0"/>
      <w:divBdr>
        <w:top w:val="none" w:sz="0" w:space="0" w:color="auto"/>
        <w:left w:val="none" w:sz="0" w:space="0" w:color="auto"/>
        <w:bottom w:val="none" w:sz="0" w:space="0" w:color="auto"/>
        <w:right w:val="none" w:sz="0" w:space="0" w:color="auto"/>
      </w:divBdr>
      <w:divsChild>
        <w:div w:id="1181046128">
          <w:marLeft w:val="0"/>
          <w:marRight w:val="0"/>
          <w:marTop w:val="0"/>
          <w:marBottom w:val="0"/>
          <w:divBdr>
            <w:top w:val="none" w:sz="0" w:space="0" w:color="auto"/>
            <w:left w:val="none" w:sz="0" w:space="0" w:color="auto"/>
            <w:bottom w:val="none" w:sz="0" w:space="0" w:color="auto"/>
            <w:right w:val="none" w:sz="0" w:space="0" w:color="auto"/>
          </w:divBdr>
          <w:divsChild>
            <w:div w:id="131598298">
              <w:marLeft w:val="0"/>
              <w:marRight w:val="0"/>
              <w:marTop w:val="0"/>
              <w:marBottom w:val="0"/>
              <w:divBdr>
                <w:top w:val="none" w:sz="0" w:space="0" w:color="auto"/>
                <w:left w:val="none" w:sz="0" w:space="0" w:color="auto"/>
                <w:bottom w:val="none" w:sz="0" w:space="0" w:color="auto"/>
                <w:right w:val="none" w:sz="0" w:space="0" w:color="auto"/>
              </w:divBdr>
            </w:div>
            <w:div w:id="335232441">
              <w:marLeft w:val="0"/>
              <w:marRight w:val="0"/>
              <w:marTop w:val="0"/>
              <w:marBottom w:val="0"/>
              <w:divBdr>
                <w:top w:val="none" w:sz="0" w:space="0" w:color="auto"/>
                <w:left w:val="none" w:sz="0" w:space="0" w:color="auto"/>
                <w:bottom w:val="none" w:sz="0" w:space="0" w:color="auto"/>
                <w:right w:val="none" w:sz="0" w:space="0" w:color="auto"/>
              </w:divBdr>
            </w:div>
            <w:div w:id="634412801">
              <w:marLeft w:val="0"/>
              <w:marRight w:val="0"/>
              <w:marTop w:val="0"/>
              <w:marBottom w:val="0"/>
              <w:divBdr>
                <w:top w:val="none" w:sz="0" w:space="0" w:color="auto"/>
                <w:left w:val="none" w:sz="0" w:space="0" w:color="auto"/>
                <w:bottom w:val="none" w:sz="0" w:space="0" w:color="auto"/>
                <w:right w:val="none" w:sz="0" w:space="0" w:color="auto"/>
              </w:divBdr>
            </w:div>
            <w:div w:id="704673846">
              <w:marLeft w:val="0"/>
              <w:marRight w:val="0"/>
              <w:marTop w:val="0"/>
              <w:marBottom w:val="0"/>
              <w:divBdr>
                <w:top w:val="none" w:sz="0" w:space="0" w:color="auto"/>
                <w:left w:val="none" w:sz="0" w:space="0" w:color="auto"/>
                <w:bottom w:val="none" w:sz="0" w:space="0" w:color="auto"/>
                <w:right w:val="none" w:sz="0" w:space="0" w:color="auto"/>
              </w:divBdr>
            </w:div>
            <w:div w:id="818033380">
              <w:marLeft w:val="0"/>
              <w:marRight w:val="0"/>
              <w:marTop w:val="0"/>
              <w:marBottom w:val="0"/>
              <w:divBdr>
                <w:top w:val="none" w:sz="0" w:space="0" w:color="auto"/>
                <w:left w:val="none" w:sz="0" w:space="0" w:color="auto"/>
                <w:bottom w:val="none" w:sz="0" w:space="0" w:color="auto"/>
                <w:right w:val="none" w:sz="0" w:space="0" w:color="auto"/>
              </w:divBdr>
            </w:div>
            <w:div w:id="967585420">
              <w:marLeft w:val="0"/>
              <w:marRight w:val="0"/>
              <w:marTop w:val="0"/>
              <w:marBottom w:val="0"/>
              <w:divBdr>
                <w:top w:val="none" w:sz="0" w:space="0" w:color="auto"/>
                <w:left w:val="none" w:sz="0" w:space="0" w:color="auto"/>
                <w:bottom w:val="none" w:sz="0" w:space="0" w:color="auto"/>
                <w:right w:val="none" w:sz="0" w:space="0" w:color="auto"/>
              </w:divBdr>
            </w:div>
            <w:div w:id="1024553049">
              <w:marLeft w:val="0"/>
              <w:marRight w:val="0"/>
              <w:marTop w:val="0"/>
              <w:marBottom w:val="0"/>
              <w:divBdr>
                <w:top w:val="none" w:sz="0" w:space="0" w:color="auto"/>
                <w:left w:val="none" w:sz="0" w:space="0" w:color="auto"/>
                <w:bottom w:val="none" w:sz="0" w:space="0" w:color="auto"/>
                <w:right w:val="none" w:sz="0" w:space="0" w:color="auto"/>
              </w:divBdr>
            </w:div>
            <w:div w:id="1061296347">
              <w:marLeft w:val="0"/>
              <w:marRight w:val="0"/>
              <w:marTop w:val="0"/>
              <w:marBottom w:val="0"/>
              <w:divBdr>
                <w:top w:val="none" w:sz="0" w:space="0" w:color="auto"/>
                <w:left w:val="none" w:sz="0" w:space="0" w:color="auto"/>
                <w:bottom w:val="none" w:sz="0" w:space="0" w:color="auto"/>
                <w:right w:val="none" w:sz="0" w:space="0" w:color="auto"/>
              </w:divBdr>
            </w:div>
            <w:div w:id="1084689243">
              <w:marLeft w:val="0"/>
              <w:marRight w:val="0"/>
              <w:marTop w:val="0"/>
              <w:marBottom w:val="0"/>
              <w:divBdr>
                <w:top w:val="none" w:sz="0" w:space="0" w:color="auto"/>
                <w:left w:val="none" w:sz="0" w:space="0" w:color="auto"/>
                <w:bottom w:val="none" w:sz="0" w:space="0" w:color="auto"/>
                <w:right w:val="none" w:sz="0" w:space="0" w:color="auto"/>
              </w:divBdr>
            </w:div>
            <w:div w:id="1090857698">
              <w:marLeft w:val="0"/>
              <w:marRight w:val="0"/>
              <w:marTop w:val="0"/>
              <w:marBottom w:val="0"/>
              <w:divBdr>
                <w:top w:val="none" w:sz="0" w:space="0" w:color="auto"/>
                <w:left w:val="none" w:sz="0" w:space="0" w:color="auto"/>
                <w:bottom w:val="none" w:sz="0" w:space="0" w:color="auto"/>
                <w:right w:val="none" w:sz="0" w:space="0" w:color="auto"/>
              </w:divBdr>
            </w:div>
            <w:div w:id="1117800485">
              <w:marLeft w:val="0"/>
              <w:marRight w:val="0"/>
              <w:marTop w:val="0"/>
              <w:marBottom w:val="0"/>
              <w:divBdr>
                <w:top w:val="none" w:sz="0" w:space="0" w:color="auto"/>
                <w:left w:val="none" w:sz="0" w:space="0" w:color="auto"/>
                <w:bottom w:val="none" w:sz="0" w:space="0" w:color="auto"/>
                <w:right w:val="none" w:sz="0" w:space="0" w:color="auto"/>
              </w:divBdr>
            </w:div>
            <w:div w:id="1352103477">
              <w:marLeft w:val="0"/>
              <w:marRight w:val="0"/>
              <w:marTop w:val="0"/>
              <w:marBottom w:val="0"/>
              <w:divBdr>
                <w:top w:val="none" w:sz="0" w:space="0" w:color="auto"/>
                <w:left w:val="none" w:sz="0" w:space="0" w:color="auto"/>
                <w:bottom w:val="none" w:sz="0" w:space="0" w:color="auto"/>
                <w:right w:val="none" w:sz="0" w:space="0" w:color="auto"/>
              </w:divBdr>
            </w:div>
            <w:div w:id="1424186215">
              <w:marLeft w:val="0"/>
              <w:marRight w:val="0"/>
              <w:marTop w:val="0"/>
              <w:marBottom w:val="0"/>
              <w:divBdr>
                <w:top w:val="none" w:sz="0" w:space="0" w:color="auto"/>
                <w:left w:val="none" w:sz="0" w:space="0" w:color="auto"/>
                <w:bottom w:val="none" w:sz="0" w:space="0" w:color="auto"/>
                <w:right w:val="none" w:sz="0" w:space="0" w:color="auto"/>
              </w:divBdr>
            </w:div>
            <w:div w:id="1530951043">
              <w:marLeft w:val="0"/>
              <w:marRight w:val="0"/>
              <w:marTop w:val="0"/>
              <w:marBottom w:val="0"/>
              <w:divBdr>
                <w:top w:val="none" w:sz="0" w:space="0" w:color="auto"/>
                <w:left w:val="none" w:sz="0" w:space="0" w:color="auto"/>
                <w:bottom w:val="none" w:sz="0" w:space="0" w:color="auto"/>
                <w:right w:val="none" w:sz="0" w:space="0" w:color="auto"/>
              </w:divBdr>
            </w:div>
            <w:div w:id="1544363922">
              <w:marLeft w:val="0"/>
              <w:marRight w:val="0"/>
              <w:marTop w:val="0"/>
              <w:marBottom w:val="0"/>
              <w:divBdr>
                <w:top w:val="none" w:sz="0" w:space="0" w:color="auto"/>
                <w:left w:val="none" w:sz="0" w:space="0" w:color="auto"/>
                <w:bottom w:val="none" w:sz="0" w:space="0" w:color="auto"/>
                <w:right w:val="none" w:sz="0" w:space="0" w:color="auto"/>
              </w:divBdr>
            </w:div>
            <w:div w:id="1758742569">
              <w:marLeft w:val="0"/>
              <w:marRight w:val="0"/>
              <w:marTop w:val="0"/>
              <w:marBottom w:val="0"/>
              <w:divBdr>
                <w:top w:val="none" w:sz="0" w:space="0" w:color="auto"/>
                <w:left w:val="none" w:sz="0" w:space="0" w:color="auto"/>
                <w:bottom w:val="none" w:sz="0" w:space="0" w:color="auto"/>
                <w:right w:val="none" w:sz="0" w:space="0" w:color="auto"/>
              </w:divBdr>
            </w:div>
            <w:div w:id="1767532296">
              <w:marLeft w:val="0"/>
              <w:marRight w:val="0"/>
              <w:marTop w:val="0"/>
              <w:marBottom w:val="0"/>
              <w:divBdr>
                <w:top w:val="none" w:sz="0" w:space="0" w:color="auto"/>
                <w:left w:val="none" w:sz="0" w:space="0" w:color="auto"/>
                <w:bottom w:val="none" w:sz="0" w:space="0" w:color="auto"/>
                <w:right w:val="none" w:sz="0" w:space="0" w:color="auto"/>
              </w:divBdr>
            </w:div>
            <w:div w:id="1802074984">
              <w:marLeft w:val="0"/>
              <w:marRight w:val="0"/>
              <w:marTop w:val="0"/>
              <w:marBottom w:val="0"/>
              <w:divBdr>
                <w:top w:val="none" w:sz="0" w:space="0" w:color="auto"/>
                <w:left w:val="none" w:sz="0" w:space="0" w:color="auto"/>
                <w:bottom w:val="none" w:sz="0" w:space="0" w:color="auto"/>
                <w:right w:val="none" w:sz="0" w:space="0" w:color="auto"/>
              </w:divBdr>
            </w:div>
            <w:div w:id="1869487481">
              <w:marLeft w:val="0"/>
              <w:marRight w:val="0"/>
              <w:marTop w:val="0"/>
              <w:marBottom w:val="0"/>
              <w:divBdr>
                <w:top w:val="none" w:sz="0" w:space="0" w:color="auto"/>
                <w:left w:val="none" w:sz="0" w:space="0" w:color="auto"/>
                <w:bottom w:val="none" w:sz="0" w:space="0" w:color="auto"/>
                <w:right w:val="none" w:sz="0" w:space="0" w:color="auto"/>
              </w:divBdr>
            </w:div>
            <w:div w:id="1939631089">
              <w:marLeft w:val="0"/>
              <w:marRight w:val="0"/>
              <w:marTop w:val="0"/>
              <w:marBottom w:val="0"/>
              <w:divBdr>
                <w:top w:val="none" w:sz="0" w:space="0" w:color="auto"/>
                <w:left w:val="none" w:sz="0" w:space="0" w:color="auto"/>
                <w:bottom w:val="none" w:sz="0" w:space="0" w:color="auto"/>
                <w:right w:val="none" w:sz="0" w:space="0" w:color="auto"/>
              </w:divBdr>
            </w:div>
            <w:div w:id="211683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79159">
      <w:bodyDiv w:val="1"/>
      <w:marLeft w:val="0"/>
      <w:marRight w:val="0"/>
      <w:marTop w:val="0"/>
      <w:marBottom w:val="0"/>
      <w:divBdr>
        <w:top w:val="none" w:sz="0" w:space="0" w:color="auto"/>
        <w:left w:val="none" w:sz="0" w:space="0" w:color="auto"/>
        <w:bottom w:val="none" w:sz="0" w:space="0" w:color="auto"/>
        <w:right w:val="none" w:sz="0" w:space="0" w:color="auto"/>
      </w:divBdr>
      <w:divsChild>
        <w:div w:id="672029217">
          <w:marLeft w:val="0"/>
          <w:marRight w:val="0"/>
          <w:marTop w:val="0"/>
          <w:marBottom w:val="0"/>
          <w:divBdr>
            <w:top w:val="none" w:sz="0" w:space="0" w:color="auto"/>
            <w:left w:val="none" w:sz="0" w:space="0" w:color="auto"/>
            <w:bottom w:val="none" w:sz="0" w:space="0" w:color="auto"/>
            <w:right w:val="none" w:sz="0" w:space="0" w:color="auto"/>
          </w:divBdr>
          <w:divsChild>
            <w:div w:id="58090034">
              <w:marLeft w:val="0"/>
              <w:marRight w:val="0"/>
              <w:marTop w:val="0"/>
              <w:marBottom w:val="0"/>
              <w:divBdr>
                <w:top w:val="none" w:sz="0" w:space="0" w:color="auto"/>
                <w:left w:val="none" w:sz="0" w:space="0" w:color="auto"/>
                <w:bottom w:val="none" w:sz="0" w:space="0" w:color="auto"/>
                <w:right w:val="none" w:sz="0" w:space="0" w:color="auto"/>
              </w:divBdr>
            </w:div>
            <w:div w:id="136150763">
              <w:marLeft w:val="0"/>
              <w:marRight w:val="0"/>
              <w:marTop w:val="0"/>
              <w:marBottom w:val="0"/>
              <w:divBdr>
                <w:top w:val="none" w:sz="0" w:space="0" w:color="auto"/>
                <w:left w:val="none" w:sz="0" w:space="0" w:color="auto"/>
                <w:bottom w:val="none" w:sz="0" w:space="0" w:color="auto"/>
                <w:right w:val="none" w:sz="0" w:space="0" w:color="auto"/>
              </w:divBdr>
            </w:div>
            <w:div w:id="192620134">
              <w:marLeft w:val="0"/>
              <w:marRight w:val="0"/>
              <w:marTop w:val="0"/>
              <w:marBottom w:val="0"/>
              <w:divBdr>
                <w:top w:val="none" w:sz="0" w:space="0" w:color="auto"/>
                <w:left w:val="none" w:sz="0" w:space="0" w:color="auto"/>
                <w:bottom w:val="none" w:sz="0" w:space="0" w:color="auto"/>
                <w:right w:val="none" w:sz="0" w:space="0" w:color="auto"/>
              </w:divBdr>
            </w:div>
            <w:div w:id="252207895">
              <w:marLeft w:val="0"/>
              <w:marRight w:val="0"/>
              <w:marTop w:val="0"/>
              <w:marBottom w:val="0"/>
              <w:divBdr>
                <w:top w:val="none" w:sz="0" w:space="0" w:color="auto"/>
                <w:left w:val="none" w:sz="0" w:space="0" w:color="auto"/>
                <w:bottom w:val="none" w:sz="0" w:space="0" w:color="auto"/>
                <w:right w:val="none" w:sz="0" w:space="0" w:color="auto"/>
              </w:divBdr>
            </w:div>
            <w:div w:id="381098468">
              <w:marLeft w:val="0"/>
              <w:marRight w:val="0"/>
              <w:marTop w:val="0"/>
              <w:marBottom w:val="0"/>
              <w:divBdr>
                <w:top w:val="none" w:sz="0" w:space="0" w:color="auto"/>
                <w:left w:val="none" w:sz="0" w:space="0" w:color="auto"/>
                <w:bottom w:val="none" w:sz="0" w:space="0" w:color="auto"/>
                <w:right w:val="none" w:sz="0" w:space="0" w:color="auto"/>
              </w:divBdr>
            </w:div>
            <w:div w:id="392970459">
              <w:marLeft w:val="0"/>
              <w:marRight w:val="0"/>
              <w:marTop w:val="0"/>
              <w:marBottom w:val="0"/>
              <w:divBdr>
                <w:top w:val="none" w:sz="0" w:space="0" w:color="auto"/>
                <w:left w:val="none" w:sz="0" w:space="0" w:color="auto"/>
                <w:bottom w:val="none" w:sz="0" w:space="0" w:color="auto"/>
                <w:right w:val="none" w:sz="0" w:space="0" w:color="auto"/>
              </w:divBdr>
            </w:div>
            <w:div w:id="403070188">
              <w:marLeft w:val="0"/>
              <w:marRight w:val="0"/>
              <w:marTop w:val="0"/>
              <w:marBottom w:val="0"/>
              <w:divBdr>
                <w:top w:val="none" w:sz="0" w:space="0" w:color="auto"/>
                <w:left w:val="none" w:sz="0" w:space="0" w:color="auto"/>
                <w:bottom w:val="none" w:sz="0" w:space="0" w:color="auto"/>
                <w:right w:val="none" w:sz="0" w:space="0" w:color="auto"/>
              </w:divBdr>
            </w:div>
            <w:div w:id="408816763">
              <w:marLeft w:val="0"/>
              <w:marRight w:val="0"/>
              <w:marTop w:val="0"/>
              <w:marBottom w:val="0"/>
              <w:divBdr>
                <w:top w:val="none" w:sz="0" w:space="0" w:color="auto"/>
                <w:left w:val="none" w:sz="0" w:space="0" w:color="auto"/>
                <w:bottom w:val="none" w:sz="0" w:space="0" w:color="auto"/>
                <w:right w:val="none" w:sz="0" w:space="0" w:color="auto"/>
              </w:divBdr>
            </w:div>
            <w:div w:id="454955871">
              <w:marLeft w:val="0"/>
              <w:marRight w:val="0"/>
              <w:marTop w:val="0"/>
              <w:marBottom w:val="0"/>
              <w:divBdr>
                <w:top w:val="none" w:sz="0" w:space="0" w:color="auto"/>
                <w:left w:val="none" w:sz="0" w:space="0" w:color="auto"/>
                <w:bottom w:val="none" w:sz="0" w:space="0" w:color="auto"/>
                <w:right w:val="none" w:sz="0" w:space="0" w:color="auto"/>
              </w:divBdr>
            </w:div>
            <w:div w:id="512761974">
              <w:marLeft w:val="0"/>
              <w:marRight w:val="0"/>
              <w:marTop w:val="0"/>
              <w:marBottom w:val="0"/>
              <w:divBdr>
                <w:top w:val="none" w:sz="0" w:space="0" w:color="auto"/>
                <w:left w:val="none" w:sz="0" w:space="0" w:color="auto"/>
                <w:bottom w:val="none" w:sz="0" w:space="0" w:color="auto"/>
                <w:right w:val="none" w:sz="0" w:space="0" w:color="auto"/>
              </w:divBdr>
            </w:div>
            <w:div w:id="536161368">
              <w:marLeft w:val="0"/>
              <w:marRight w:val="0"/>
              <w:marTop w:val="0"/>
              <w:marBottom w:val="0"/>
              <w:divBdr>
                <w:top w:val="none" w:sz="0" w:space="0" w:color="auto"/>
                <w:left w:val="none" w:sz="0" w:space="0" w:color="auto"/>
                <w:bottom w:val="none" w:sz="0" w:space="0" w:color="auto"/>
                <w:right w:val="none" w:sz="0" w:space="0" w:color="auto"/>
              </w:divBdr>
            </w:div>
            <w:div w:id="561525116">
              <w:marLeft w:val="0"/>
              <w:marRight w:val="0"/>
              <w:marTop w:val="0"/>
              <w:marBottom w:val="0"/>
              <w:divBdr>
                <w:top w:val="none" w:sz="0" w:space="0" w:color="auto"/>
                <w:left w:val="none" w:sz="0" w:space="0" w:color="auto"/>
                <w:bottom w:val="none" w:sz="0" w:space="0" w:color="auto"/>
                <w:right w:val="none" w:sz="0" w:space="0" w:color="auto"/>
              </w:divBdr>
            </w:div>
            <w:div w:id="588974792">
              <w:marLeft w:val="0"/>
              <w:marRight w:val="0"/>
              <w:marTop w:val="0"/>
              <w:marBottom w:val="0"/>
              <w:divBdr>
                <w:top w:val="none" w:sz="0" w:space="0" w:color="auto"/>
                <w:left w:val="none" w:sz="0" w:space="0" w:color="auto"/>
                <w:bottom w:val="none" w:sz="0" w:space="0" w:color="auto"/>
                <w:right w:val="none" w:sz="0" w:space="0" w:color="auto"/>
              </w:divBdr>
            </w:div>
            <w:div w:id="611742954">
              <w:marLeft w:val="0"/>
              <w:marRight w:val="0"/>
              <w:marTop w:val="0"/>
              <w:marBottom w:val="0"/>
              <w:divBdr>
                <w:top w:val="none" w:sz="0" w:space="0" w:color="auto"/>
                <w:left w:val="none" w:sz="0" w:space="0" w:color="auto"/>
                <w:bottom w:val="none" w:sz="0" w:space="0" w:color="auto"/>
                <w:right w:val="none" w:sz="0" w:space="0" w:color="auto"/>
              </w:divBdr>
            </w:div>
            <w:div w:id="733309242">
              <w:marLeft w:val="0"/>
              <w:marRight w:val="0"/>
              <w:marTop w:val="0"/>
              <w:marBottom w:val="0"/>
              <w:divBdr>
                <w:top w:val="none" w:sz="0" w:space="0" w:color="auto"/>
                <w:left w:val="none" w:sz="0" w:space="0" w:color="auto"/>
                <w:bottom w:val="none" w:sz="0" w:space="0" w:color="auto"/>
                <w:right w:val="none" w:sz="0" w:space="0" w:color="auto"/>
              </w:divBdr>
            </w:div>
            <w:div w:id="871188375">
              <w:marLeft w:val="0"/>
              <w:marRight w:val="0"/>
              <w:marTop w:val="0"/>
              <w:marBottom w:val="0"/>
              <w:divBdr>
                <w:top w:val="none" w:sz="0" w:space="0" w:color="auto"/>
                <w:left w:val="none" w:sz="0" w:space="0" w:color="auto"/>
                <w:bottom w:val="none" w:sz="0" w:space="0" w:color="auto"/>
                <w:right w:val="none" w:sz="0" w:space="0" w:color="auto"/>
              </w:divBdr>
            </w:div>
            <w:div w:id="902372984">
              <w:marLeft w:val="0"/>
              <w:marRight w:val="0"/>
              <w:marTop w:val="0"/>
              <w:marBottom w:val="0"/>
              <w:divBdr>
                <w:top w:val="none" w:sz="0" w:space="0" w:color="auto"/>
                <w:left w:val="none" w:sz="0" w:space="0" w:color="auto"/>
                <w:bottom w:val="none" w:sz="0" w:space="0" w:color="auto"/>
                <w:right w:val="none" w:sz="0" w:space="0" w:color="auto"/>
              </w:divBdr>
            </w:div>
            <w:div w:id="926309084">
              <w:marLeft w:val="0"/>
              <w:marRight w:val="0"/>
              <w:marTop w:val="0"/>
              <w:marBottom w:val="0"/>
              <w:divBdr>
                <w:top w:val="none" w:sz="0" w:space="0" w:color="auto"/>
                <w:left w:val="none" w:sz="0" w:space="0" w:color="auto"/>
                <w:bottom w:val="none" w:sz="0" w:space="0" w:color="auto"/>
                <w:right w:val="none" w:sz="0" w:space="0" w:color="auto"/>
              </w:divBdr>
            </w:div>
            <w:div w:id="1097947311">
              <w:marLeft w:val="0"/>
              <w:marRight w:val="0"/>
              <w:marTop w:val="0"/>
              <w:marBottom w:val="0"/>
              <w:divBdr>
                <w:top w:val="none" w:sz="0" w:space="0" w:color="auto"/>
                <w:left w:val="none" w:sz="0" w:space="0" w:color="auto"/>
                <w:bottom w:val="none" w:sz="0" w:space="0" w:color="auto"/>
                <w:right w:val="none" w:sz="0" w:space="0" w:color="auto"/>
              </w:divBdr>
            </w:div>
            <w:div w:id="1164932036">
              <w:marLeft w:val="0"/>
              <w:marRight w:val="0"/>
              <w:marTop w:val="0"/>
              <w:marBottom w:val="0"/>
              <w:divBdr>
                <w:top w:val="none" w:sz="0" w:space="0" w:color="auto"/>
                <w:left w:val="none" w:sz="0" w:space="0" w:color="auto"/>
                <w:bottom w:val="none" w:sz="0" w:space="0" w:color="auto"/>
                <w:right w:val="none" w:sz="0" w:space="0" w:color="auto"/>
              </w:divBdr>
            </w:div>
            <w:div w:id="1174228646">
              <w:marLeft w:val="0"/>
              <w:marRight w:val="0"/>
              <w:marTop w:val="0"/>
              <w:marBottom w:val="0"/>
              <w:divBdr>
                <w:top w:val="none" w:sz="0" w:space="0" w:color="auto"/>
                <w:left w:val="none" w:sz="0" w:space="0" w:color="auto"/>
                <w:bottom w:val="none" w:sz="0" w:space="0" w:color="auto"/>
                <w:right w:val="none" w:sz="0" w:space="0" w:color="auto"/>
              </w:divBdr>
            </w:div>
            <w:div w:id="1178544426">
              <w:marLeft w:val="0"/>
              <w:marRight w:val="0"/>
              <w:marTop w:val="0"/>
              <w:marBottom w:val="0"/>
              <w:divBdr>
                <w:top w:val="none" w:sz="0" w:space="0" w:color="auto"/>
                <w:left w:val="none" w:sz="0" w:space="0" w:color="auto"/>
                <w:bottom w:val="none" w:sz="0" w:space="0" w:color="auto"/>
                <w:right w:val="none" w:sz="0" w:space="0" w:color="auto"/>
              </w:divBdr>
            </w:div>
            <w:div w:id="1182863507">
              <w:marLeft w:val="0"/>
              <w:marRight w:val="0"/>
              <w:marTop w:val="0"/>
              <w:marBottom w:val="0"/>
              <w:divBdr>
                <w:top w:val="none" w:sz="0" w:space="0" w:color="auto"/>
                <w:left w:val="none" w:sz="0" w:space="0" w:color="auto"/>
                <w:bottom w:val="none" w:sz="0" w:space="0" w:color="auto"/>
                <w:right w:val="none" w:sz="0" w:space="0" w:color="auto"/>
              </w:divBdr>
            </w:div>
            <w:div w:id="1263298044">
              <w:marLeft w:val="0"/>
              <w:marRight w:val="0"/>
              <w:marTop w:val="0"/>
              <w:marBottom w:val="0"/>
              <w:divBdr>
                <w:top w:val="none" w:sz="0" w:space="0" w:color="auto"/>
                <w:left w:val="none" w:sz="0" w:space="0" w:color="auto"/>
                <w:bottom w:val="none" w:sz="0" w:space="0" w:color="auto"/>
                <w:right w:val="none" w:sz="0" w:space="0" w:color="auto"/>
              </w:divBdr>
            </w:div>
            <w:div w:id="1304236537">
              <w:marLeft w:val="0"/>
              <w:marRight w:val="0"/>
              <w:marTop w:val="0"/>
              <w:marBottom w:val="0"/>
              <w:divBdr>
                <w:top w:val="none" w:sz="0" w:space="0" w:color="auto"/>
                <w:left w:val="none" w:sz="0" w:space="0" w:color="auto"/>
                <w:bottom w:val="none" w:sz="0" w:space="0" w:color="auto"/>
                <w:right w:val="none" w:sz="0" w:space="0" w:color="auto"/>
              </w:divBdr>
            </w:div>
            <w:div w:id="1313023902">
              <w:marLeft w:val="0"/>
              <w:marRight w:val="0"/>
              <w:marTop w:val="0"/>
              <w:marBottom w:val="0"/>
              <w:divBdr>
                <w:top w:val="none" w:sz="0" w:space="0" w:color="auto"/>
                <w:left w:val="none" w:sz="0" w:space="0" w:color="auto"/>
                <w:bottom w:val="none" w:sz="0" w:space="0" w:color="auto"/>
                <w:right w:val="none" w:sz="0" w:space="0" w:color="auto"/>
              </w:divBdr>
            </w:div>
            <w:div w:id="1386875822">
              <w:marLeft w:val="0"/>
              <w:marRight w:val="0"/>
              <w:marTop w:val="0"/>
              <w:marBottom w:val="0"/>
              <w:divBdr>
                <w:top w:val="none" w:sz="0" w:space="0" w:color="auto"/>
                <w:left w:val="none" w:sz="0" w:space="0" w:color="auto"/>
                <w:bottom w:val="none" w:sz="0" w:space="0" w:color="auto"/>
                <w:right w:val="none" w:sz="0" w:space="0" w:color="auto"/>
              </w:divBdr>
            </w:div>
            <w:div w:id="1389378213">
              <w:marLeft w:val="0"/>
              <w:marRight w:val="0"/>
              <w:marTop w:val="0"/>
              <w:marBottom w:val="0"/>
              <w:divBdr>
                <w:top w:val="none" w:sz="0" w:space="0" w:color="auto"/>
                <w:left w:val="none" w:sz="0" w:space="0" w:color="auto"/>
                <w:bottom w:val="none" w:sz="0" w:space="0" w:color="auto"/>
                <w:right w:val="none" w:sz="0" w:space="0" w:color="auto"/>
              </w:divBdr>
            </w:div>
            <w:div w:id="1405176743">
              <w:marLeft w:val="0"/>
              <w:marRight w:val="0"/>
              <w:marTop w:val="0"/>
              <w:marBottom w:val="0"/>
              <w:divBdr>
                <w:top w:val="none" w:sz="0" w:space="0" w:color="auto"/>
                <w:left w:val="none" w:sz="0" w:space="0" w:color="auto"/>
                <w:bottom w:val="none" w:sz="0" w:space="0" w:color="auto"/>
                <w:right w:val="none" w:sz="0" w:space="0" w:color="auto"/>
              </w:divBdr>
            </w:div>
            <w:div w:id="1499618316">
              <w:marLeft w:val="0"/>
              <w:marRight w:val="0"/>
              <w:marTop w:val="0"/>
              <w:marBottom w:val="0"/>
              <w:divBdr>
                <w:top w:val="none" w:sz="0" w:space="0" w:color="auto"/>
                <w:left w:val="none" w:sz="0" w:space="0" w:color="auto"/>
                <w:bottom w:val="none" w:sz="0" w:space="0" w:color="auto"/>
                <w:right w:val="none" w:sz="0" w:space="0" w:color="auto"/>
              </w:divBdr>
            </w:div>
            <w:div w:id="1544094064">
              <w:marLeft w:val="0"/>
              <w:marRight w:val="0"/>
              <w:marTop w:val="0"/>
              <w:marBottom w:val="0"/>
              <w:divBdr>
                <w:top w:val="none" w:sz="0" w:space="0" w:color="auto"/>
                <w:left w:val="none" w:sz="0" w:space="0" w:color="auto"/>
                <w:bottom w:val="none" w:sz="0" w:space="0" w:color="auto"/>
                <w:right w:val="none" w:sz="0" w:space="0" w:color="auto"/>
              </w:divBdr>
            </w:div>
            <w:div w:id="1616870086">
              <w:marLeft w:val="0"/>
              <w:marRight w:val="0"/>
              <w:marTop w:val="0"/>
              <w:marBottom w:val="0"/>
              <w:divBdr>
                <w:top w:val="none" w:sz="0" w:space="0" w:color="auto"/>
                <w:left w:val="none" w:sz="0" w:space="0" w:color="auto"/>
                <w:bottom w:val="none" w:sz="0" w:space="0" w:color="auto"/>
                <w:right w:val="none" w:sz="0" w:space="0" w:color="auto"/>
              </w:divBdr>
            </w:div>
            <w:div w:id="1685785847">
              <w:marLeft w:val="0"/>
              <w:marRight w:val="0"/>
              <w:marTop w:val="0"/>
              <w:marBottom w:val="0"/>
              <w:divBdr>
                <w:top w:val="none" w:sz="0" w:space="0" w:color="auto"/>
                <w:left w:val="none" w:sz="0" w:space="0" w:color="auto"/>
                <w:bottom w:val="none" w:sz="0" w:space="0" w:color="auto"/>
                <w:right w:val="none" w:sz="0" w:space="0" w:color="auto"/>
              </w:divBdr>
            </w:div>
            <w:div w:id="1688865389">
              <w:marLeft w:val="0"/>
              <w:marRight w:val="0"/>
              <w:marTop w:val="0"/>
              <w:marBottom w:val="0"/>
              <w:divBdr>
                <w:top w:val="none" w:sz="0" w:space="0" w:color="auto"/>
                <w:left w:val="none" w:sz="0" w:space="0" w:color="auto"/>
                <w:bottom w:val="none" w:sz="0" w:space="0" w:color="auto"/>
                <w:right w:val="none" w:sz="0" w:space="0" w:color="auto"/>
              </w:divBdr>
            </w:div>
            <w:div w:id="1746757980">
              <w:marLeft w:val="0"/>
              <w:marRight w:val="0"/>
              <w:marTop w:val="0"/>
              <w:marBottom w:val="0"/>
              <w:divBdr>
                <w:top w:val="none" w:sz="0" w:space="0" w:color="auto"/>
                <w:left w:val="none" w:sz="0" w:space="0" w:color="auto"/>
                <w:bottom w:val="none" w:sz="0" w:space="0" w:color="auto"/>
                <w:right w:val="none" w:sz="0" w:space="0" w:color="auto"/>
              </w:divBdr>
            </w:div>
            <w:div w:id="1788232699">
              <w:marLeft w:val="0"/>
              <w:marRight w:val="0"/>
              <w:marTop w:val="0"/>
              <w:marBottom w:val="0"/>
              <w:divBdr>
                <w:top w:val="none" w:sz="0" w:space="0" w:color="auto"/>
                <w:left w:val="none" w:sz="0" w:space="0" w:color="auto"/>
                <w:bottom w:val="none" w:sz="0" w:space="0" w:color="auto"/>
                <w:right w:val="none" w:sz="0" w:space="0" w:color="auto"/>
              </w:divBdr>
            </w:div>
            <w:div w:id="1788700124">
              <w:marLeft w:val="0"/>
              <w:marRight w:val="0"/>
              <w:marTop w:val="0"/>
              <w:marBottom w:val="0"/>
              <w:divBdr>
                <w:top w:val="none" w:sz="0" w:space="0" w:color="auto"/>
                <w:left w:val="none" w:sz="0" w:space="0" w:color="auto"/>
                <w:bottom w:val="none" w:sz="0" w:space="0" w:color="auto"/>
                <w:right w:val="none" w:sz="0" w:space="0" w:color="auto"/>
              </w:divBdr>
            </w:div>
            <w:div w:id="1812747977">
              <w:marLeft w:val="0"/>
              <w:marRight w:val="0"/>
              <w:marTop w:val="0"/>
              <w:marBottom w:val="0"/>
              <w:divBdr>
                <w:top w:val="none" w:sz="0" w:space="0" w:color="auto"/>
                <w:left w:val="none" w:sz="0" w:space="0" w:color="auto"/>
                <w:bottom w:val="none" w:sz="0" w:space="0" w:color="auto"/>
                <w:right w:val="none" w:sz="0" w:space="0" w:color="auto"/>
              </w:divBdr>
            </w:div>
            <w:div w:id="1852331825">
              <w:marLeft w:val="0"/>
              <w:marRight w:val="0"/>
              <w:marTop w:val="0"/>
              <w:marBottom w:val="0"/>
              <w:divBdr>
                <w:top w:val="none" w:sz="0" w:space="0" w:color="auto"/>
                <w:left w:val="none" w:sz="0" w:space="0" w:color="auto"/>
                <w:bottom w:val="none" w:sz="0" w:space="0" w:color="auto"/>
                <w:right w:val="none" w:sz="0" w:space="0" w:color="auto"/>
              </w:divBdr>
            </w:div>
            <w:div w:id="1904557913">
              <w:marLeft w:val="0"/>
              <w:marRight w:val="0"/>
              <w:marTop w:val="0"/>
              <w:marBottom w:val="0"/>
              <w:divBdr>
                <w:top w:val="none" w:sz="0" w:space="0" w:color="auto"/>
                <w:left w:val="none" w:sz="0" w:space="0" w:color="auto"/>
                <w:bottom w:val="none" w:sz="0" w:space="0" w:color="auto"/>
                <w:right w:val="none" w:sz="0" w:space="0" w:color="auto"/>
              </w:divBdr>
            </w:div>
            <w:div w:id="2009400629">
              <w:marLeft w:val="0"/>
              <w:marRight w:val="0"/>
              <w:marTop w:val="0"/>
              <w:marBottom w:val="0"/>
              <w:divBdr>
                <w:top w:val="none" w:sz="0" w:space="0" w:color="auto"/>
                <w:left w:val="none" w:sz="0" w:space="0" w:color="auto"/>
                <w:bottom w:val="none" w:sz="0" w:space="0" w:color="auto"/>
                <w:right w:val="none" w:sz="0" w:space="0" w:color="auto"/>
              </w:divBdr>
            </w:div>
            <w:div w:id="2047480200">
              <w:marLeft w:val="0"/>
              <w:marRight w:val="0"/>
              <w:marTop w:val="0"/>
              <w:marBottom w:val="0"/>
              <w:divBdr>
                <w:top w:val="none" w:sz="0" w:space="0" w:color="auto"/>
                <w:left w:val="none" w:sz="0" w:space="0" w:color="auto"/>
                <w:bottom w:val="none" w:sz="0" w:space="0" w:color="auto"/>
                <w:right w:val="none" w:sz="0" w:space="0" w:color="auto"/>
              </w:divBdr>
            </w:div>
            <w:div w:id="2094037346">
              <w:marLeft w:val="0"/>
              <w:marRight w:val="0"/>
              <w:marTop w:val="0"/>
              <w:marBottom w:val="0"/>
              <w:divBdr>
                <w:top w:val="none" w:sz="0" w:space="0" w:color="auto"/>
                <w:left w:val="none" w:sz="0" w:space="0" w:color="auto"/>
                <w:bottom w:val="none" w:sz="0" w:space="0" w:color="auto"/>
                <w:right w:val="none" w:sz="0" w:space="0" w:color="auto"/>
              </w:divBdr>
            </w:div>
            <w:div w:id="2100634620">
              <w:marLeft w:val="0"/>
              <w:marRight w:val="0"/>
              <w:marTop w:val="0"/>
              <w:marBottom w:val="0"/>
              <w:divBdr>
                <w:top w:val="none" w:sz="0" w:space="0" w:color="auto"/>
                <w:left w:val="none" w:sz="0" w:space="0" w:color="auto"/>
                <w:bottom w:val="none" w:sz="0" w:space="0" w:color="auto"/>
                <w:right w:val="none" w:sz="0" w:space="0" w:color="auto"/>
              </w:divBdr>
            </w:div>
            <w:div w:id="212090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357577">
      <w:bodyDiv w:val="1"/>
      <w:marLeft w:val="0"/>
      <w:marRight w:val="0"/>
      <w:marTop w:val="0"/>
      <w:marBottom w:val="0"/>
      <w:divBdr>
        <w:top w:val="none" w:sz="0" w:space="0" w:color="auto"/>
        <w:left w:val="none" w:sz="0" w:space="0" w:color="auto"/>
        <w:bottom w:val="none" w:sz="0" w:space="0" w:color="auto"/>
        <w:right w:val="none" w:sz="0" w:space="0" w:color="auto"/>
      </w:divBdr>
    </w:div>
    <w:div w:id="1084229237">
      <w:bodyDiv w:val="1"/>
      <w:marLeft w:val="0"/>
      <w:marRight w:val="0"/>
      <w:marTop w:val="0"/>
      <w:marBottom w:val="0"/>
      <w:divBdr>
        <w:top w:val="none" w:sz="0" w:space="0" w:color="auto"/>
        <w:left w:val="none" w:sz="0" w:space="0" w:color="auto"/>
        <w:bottom w:val="none" w:sz="0" w:space="0" w:color="auto"/>
        <w:right w:val="none" w:sz="0" w:space="0" w:color="auto"/>
      </w:divBdr>
      <w:divsChild>
        <w:div w:id="856582737">
          <w:marLeft w:val="0"/>
          <w:marRight w:val="0"/>
          <w:marTop w:val="0"/>
          <w:marBottom w:val="0"/>
          <w:divBdr>
            <w:top w:val="none" w:sz="0" w:space="0" w:color="auto"/>
            <w:left w:val="none" w:sz="0" w:space="0" w:color="auto"/>
            <w:bottom w:val="none" w:sz="0" w:space="0" w:color="auto"/>
            <w:right w:val="none" w:sz="0" w:space="0" w:color="auto"/>
          </w:divBdr>
          <w:divsChild>
            <w:div w:id="36324207">
              <w:marLeft w:val="0"/>
              <w:marRight w:val="0"/>
              <w:marTop w:val="0"/>
              <w:marBottom w:val="0"/>
              <w:divBdr>
                <w:top w:val="none" w:sz="0" w:space="0" w:color="auto"/>
                <w:left w:val="none" w:sz="0" w:space="0" w:color="auto"/>
                <w:bottom w:val="none" w:sz="0" w:space="0" w:color="auto"/>
                <w:right w:val="none" w:sz="0" w:space="0" w:color="auto"/>
              </w:divBdr>
            </w:div>
            <w:div w:id="87390845">
              <w:marLeft w:val="0"/>
              <w:marRight w:val="0"/>
              <w:marTop w:val="0"/>
              <w:marBottom w:val="0"/>
              <w:divBdr>
                <w:top w:val="none" w:sz="0" w:space="0" w:color="auto"/>
                <w:left w:val="none" w:sz="0" w:space="0" w:color="auto"/>
                <w:bottom w:val="none" w:sz="0" w:space="0" w:color="auto"/>
                <w:right w:val="none" w:sz="0" w:space="0" w:color="auto"/>
              </w:divBdr>
            </w:div>
            <w:div w:id="165438025">
              <w:marLeft w:val="0"/>
              <w:marRight w:val="0"/>
              <w:marTop w:val="0"/>
              <w:marBottom w:val="0"/>
              <w:divBdr>
                <w:top w:val="none" w:sz="0" w:space="0" w:color="auto"/>
                <w:left w:val="none" w:sz="0" w:space="0" w:color="auto"/>
                <w:bottom w:val="none" w:sz="0" w:space="0" w:color="auto"/>
                <w:right w:val="none" w:sz="0" w:space="0" w:color="auto"/>
              </w:divBdr>
            </w:div>
            <w:div w:id="167866403">
              <w:marLeft w:val="0"/>
              <w:marRight w:val="0"/>
              <w:marTop w:val="0"/>
              <w:marBottom w:val="0"/>
              <w:divBdr>
                <w:top w:val="none" w:sz="0" w:space="0" w:color="auto"/>
                <w:left w:val="none" w:sz="0" w:space="0" w:color="auto"/>
                <w:bottom w:val="none" w:sz="0" w:space="0" w:color="auto"/>
                <w:right w:val="none" w:sz="0" w:space="0" w:color="auto"/>
              </w:divBdr>
            </w:div>
            <w:div w:id="178349457">
              <w:marLeft w:val="0"/>
              <w:marRight w:val="0"/>
              <w:marTop w:val="0"/>
              <w:marBottom w:val="0"/>
              <w:divBdr>
                <w:top w:val="none" w:sz="0" w:space="0" w:color="auto"/>
                <w:left w:val="none" w:sz="0" w:space="0" w:color="auto"/>
                <w:bottom w:val="none" w:sz="0" w:space="0" w:color="auto"/>
                <w:right w:val="none" w:sz="0" w:space="0" w:color="auto"/>
              </w:divBdr>
            </w:div>
            <w:div w:id="181826687">
              <w:marLeft w:val="0"/>
              <w:marRight w:val="0"/>
              <w:marTop w:val="0"/>
              <w:marBottom w:val="0"/>
              <w:divBdr>
                <w:top w:val="none" w:sz="0" w:space="0" w:color="auto"/>
                <w:left w:val="none" w:sz="0" w:space="0" w:color="auto"/>
                <w:bottom w:val="none" w:sz="0" w:space="0" w:color="auto"/>
                <w:right w:val="none" w:sz="0" w:space="0" w:color="auto"/>
              </w:divBdr>
            </w:div>
            <w:div w:id="218053628">
              <w:marLeft w:val="0"/>
              <w:marRight w:val="0"/>
              <w:marTop w:val="0"/>
              <w:marBottom w:val="0"/>
              <w:divBdr>
                <w:top w:val="none" w:sz="0" w:space="0" w:color="auto"/>
                <w:left w:val="none" w:sz="0" w:space="0" w:color="auto"/>
                <w:bottom w:val="none" w:sz="0" w:space="0" w:color="auto"/>
                <w:right w:val="none" w:sz="0" w:space="0" w:color="auto"/>
              </w:divBdr>
            </w:div>
            <w:div w:id="294065420">
              <w:marLeft w:val="0"/>
              <w:marRight w:val="0"/>
              <w:marTop w:val="0"/>
              <w:marBottom w:val="0"/>
              <w:divBdr>
                <w:top w:val="none" w:sz="0" w:space="0" w:color="auto"/>
                <w:left w:val="none" w:sz="0" w:space="0" w:color="auto"/>
                <w:bottom w:val="none" w:sz="0" w:space="0" w:color="auto"/>
                <w:right w:val="none" w:sz="0" w:space="0" w:color="auto"/>
              </w:divBdr>
            </w:div>
            <w:div w:id="294339518">
              <w:marLeft w:val="0"/>
              <w:marRight w:val="0"/>
              <w:marTop w:val="0"/>
              <w:marBottom w:val="0"/>
              <w:divBdr>
                <w:top w:val="none" w:sz="0" w:space="0" w:color="auto"/>
                <w:left w:val="none" w:sz="0" w:space="0" w:color="auto"/>
                <w:bottom w:val="none" w:sz="0" w:space="0" w:color="auto"/>
                <w:right w:val="none" w:sz="0" w:space="0" w:color="auto"/>
              </w:divBdr>
            </w:div>
            <w:div w:id="299698095">
              <w:marLeft w:val="0"/>
              <w:marRight w:val="0"/>
              <w:marTop w:val="0"/>
              <w:marBottom w:val="0"/>
              <w:divBdr>
                <w:top w:val="none" w:sz="0" w:space="0" w:color="auto"/>
                <w:left w:val="none" w:sz="0" w:space="0" w:color="auto"/>
                <w:bottom w:val="none" w:sz="0" w:space="0" w:color="auto"/>
                <w:right w:val="none" w:sz="0" w:space="0" w:color="auto"/>
              </w:divBdr>
            </w:div>
            <w:div w:id="316105518">
              <w:marLeft w:val="0"/>
              <w:marRight w:val="0"/>
              <w:marTop w:val="0"/>
              <w:marBottom w:val="0"/>
              <w:divBdr>
                <w:top w:val="none" w:sz="0" w:space="0" w:color="auto"/>
                <w:left w:val="none" w:sz="0" w:space="0" w:color="auto"/>
                <w:bottom w:val="none" w:sz="0" w:space="0" w:color="auto"/>
                <w:right w:val="none" w:sz="0" w:space="0" w:color="auto"/>
              </w:divBdr>
            </w:div>
            <w:div w:id="422147529">
              <w:marLeft w:val="0"/>
              <w:marRight w:val="0"/>
              <w:marTop w:val="0"/>
              <w:marBottom w:val="0"/>
              <w:divBdr>
                <w:top w:val="none" w:sz="0" w:space="0" w:color="auto"/>
                <w:left w:val="none" w:sz="0" w:space="0" w:color="auto"/>
                <w:bottom w:val="none" w:sz="0" w:space="0" w:color="auto"/>
                <w:right w:val="none" w:sz="0" w:space="0" w:color="auto"/>
              </w:divBdr>
            </w:div>
            <w:div w:id="463499619">
              <w:marLeft w:val="0"/>
              <w:marRight w:val="0"/>
              <w:marTop w:val="0"/>
              <w:marBottom w:val="0"/>
              <w:divBdr>
                <w:top w:val="none" w:sz="0" w:space="0" w:color="auto"/>
                <w:left w:val="none" w:sz="0" w:space="0" w:color="auto"/>
                <w:bottom w:val="none" w:sz="0" w:space="0" w:color="auto"/>
                <w:right w:val="none" w:sz="0" w:space="0" w:color="auto"/>
              </w:divBdr>
            </w:div>
            <w:div w:id="487133844">
              <w:marLeft w:val="0"/>
              <w:marRight w:val="0"/>
              <w:marTop w:val="0"/>
              <w:marBottom w:val="0"/>
              <w:divBdr>
                <w:top w:val="none" w:sz="0" w:space="0" w:color="auto"/>
                <w:left w:val="none" w:sz="0" w:space="0" w:color="auto"/>
                <w:bottom w:val="none" w:sz="0" w:space="0" w:color="auto"/>
                <w:right w:val="none" w:sz="0" w:space="0" w:color="auto"/>
              </w:divBdr>
            </w:div>
            <w:div w:id="512762334">
              <w:marLeft w:val="0"/>
              <w:marRight w:val="0"/>
              <w:marTop w:val="0"/>
              <w:marBottom w:val="0"/>
              <w:divBdr>
                <w:top w:val="none" w:sz="0" w:space="0" w:color="auto"/>
                <w:left w:val="none" w:sz="0" w:space="0" w:color="auto"/>
                <w:bottom w:val="none" w:sz="0" w:space="0" w:color="auto"/>
                <w:right w:val="none" w:sz="0" w:space="0" w:color="auto"/>
              </w:divBdr>
            </w:div>
            <w:div w:id="575629892">
              <w:marLeft w:val="0"/>
              <w:marRight w:val="0"/>
              <w:marTop w:val="0"/>
              <w:marBottom w:val="0"/>
              <w:divBdr>
                <w:top w:val="none" w:sz="0" w:space="0" w:color="auto"/>
                <w:left w:val="none" w:sz="0" w:space="0" w:color="auto"/>
                <w:bottom w:val="none" w:sz="0" w:space="0" w:color="auto"/>
                <w:right w:val="none" w:sz="0" w:space="0" w:color="auto"/>
              </w:divBdr>
            </w:div>
            <w:div w:id="707803936">
              <w:marLeft w:val="0"/>
              <w:marRight w:val="0"/>
              <w:marTop w:val="0"/>
              <w:marBottom w:val="0"/>
              <w:divBdr>
                <w:top w:val="none" w:sz="0" w:space="0" w:color="auto"/>
                <w:left w:val="none" w:sz="0" w:space="0" w:color="auto"/>
                <w:bottom w:val="none" w:sz="0" w:space="0" w:color="auto"/>
                <w:right w:val="none" w:sz="0" w:space="0" w:color="auto"/>
              </w:divBdr>
            </w:div>
            <w:div w:id="712509928">
              <w:marLeft w:val="0"/>
              <w:marRight w:val="0"/>
              <w:marTop w:val="0"/>
              <w:marBottom w:val="0"/>
              <w:divBdr>
                <w:top w:val="none" w:sz="0" w:space="0" w:color="auto"/>
                <w:left w:val="none" w:sz="0" w:space="0" w:color="auto"/>
                <w:bottom w:val="none" w:sz="0" w:space="0" w:color="auto"/>
                <w:right w:val="none" w:sz="0" w:space="0" w:color="auto"/>
              </w:divBdr>
            </w:div>
            <w:div w:id="769282085">
              <w:marLeft w:val="0"/>
              <w:marRight w:val="0"/>
              <w:marTop w:val="0"/>
              <w:marBottom w:val="0"/>
              <w:divBdr>
                <w:top w:val="none" w:sz="0" w:space="0" w:color="auto"/>
                <w:left w:val="none" w:sz="0" w:space="0" w:color="auto"/>
                <w:bottom w:val="none" w:sz="0" w:space="0" w:color="auto"/>
                <w:right w:val="none" w:sz="0" w:space="0" w:color="auto"/>
              </w:divBdr>
            </w:div>
            <w:div w:id="772170989">
              <w:marLeft w:val="0"/>
              <w:marRight w:val="0"/>
              <w:marTop w:val="0"/>
              <w:marBottom w:val="0"/>
              <w:divBdr>
                <w:top w:val="none" w:sz="0" w:space="0" w:color="auto"/>
                <w:left w:val="none" w:sz="0" w:space="0" w:color="auto"/>
                <w:bottom w:val="none" w:sz="0" w:space="0" w:color="auto"/>
                <w:right w:val="none" w:sz="0" w:space="0" w:color="auto"/>
              </w:divBdr>
            </w:div>
            <w:div w:id="792477821">
              <w:marLeft w:val="0"/>
              <w:marRight w:val="0"/>
              <w:marTop w:val="0"/>
              <w:marBottom w:val="0"/>
              <w:divBdr>
                <w:top w:val="none" w:sz="0" w:space="0" w:color="auto"/>
                <w:left w:val="none" w:sz="0" w:space="0" w:color="auto"/>
                <w:bottom w:val="none" w:sz="0" w:space="0" w:color="auto"/>
                <w:right w:val="none" w:sz="0" w:space="0" w:color="auto"/>
              </w:divBdr>
            </w:div>
            <w:div w:id="843936764">
              <w:marLeft w:val="0"/>
              <w:marRight w:val="0"/>
              <w:marTop w:val="0"/>
              <w:marBottom w:val="0"/>
              <w:divBdr>
                <w:top w:val="none" w:sz="0" w:space="0" w:color="auto"/>
                <w:left w:val="none" w:sz="0" w:space="0" w:color="auto"/>
                <w:bottom w:val="none" w:sz="0" w:space="0" w:color="auto"/>
                <w:right w:val="none" w:sz="0" w:space="0" w:color="auto"/>
              </w:divBdr>
            </w:div>
            <w:div w:id="856237778">
              <w:marLeft w:val="0"/>
              <w:marRight w:val="0"/>
              <w:marTop w:val="0"/>
              <w:marBottom w:val="0"/>
              <w:divBdr>
                <w:top w:val="none" w:sz="0" w:space="0" w:color="auto"/>
                <w:left w:val="none" w:sz="0" w:space="0" w:color="auto"/>
                <w:bottom w:val="none" w:sz="0" w:space="0" w:color="auto"/>
                <w:right w:val="none" w:sz="0" w:space="0" w:color="auto"/>
              </w:divBdr>
            </w:div>
            <w:div w:id="876625799">
              <w:marLeft w:val="0"/>
              <w:marRight w:val="0"/>
              <w:marTop w:val="0"/>
              <w:marBottom w:val="0"/>
              <w:divBdr>
                <w:top w:val="none" w:sz="0" w:space="0" w:color="auto"/>
                <w:left w:val="none" w:sz="0" w:space="0" w:color="auto"/>
                <w:bottom w:val="none" w:sz="0" w:space="0" w:color="auto"/>
                <w:right w:val="none" w:sz="0" w:space="0" w:color="auto"/>
              </w:divBdr>
            </w:div>
            <w:div w:id="895701862">
              <w:marLeft w:val="0"/>
              <w:marRight w:val="0"/>
              <w:marTop w:val="0"/>
              <w:marBottom w:val="0"/>
              <w:divBdr>
                <w:top w:val="none" w:sz="0" w:space="0" w:color="auto"/>
                <w:left w:val="none" w:sz="0" w:space="0" w:color="auto"/>
                <w:bottom w:val="none" w:sz="0" w:space="0" w:color="auto"/>
                <w:right w:val="none" w:sz="0" w:space="0" w:color="auto"/>
              </w:divBdr>
            </w:div>
            <w:div w:id="1066300220">
              <w:marLeft w:val="0"/>
              <w:marRight w:val="0"/>
              <w:marTop w:val="0"/>
              <w:marBottom w:val="0"/>
              <w:divBdr>
                <w:top w:val="none" w:sz="0" w:space="0" w:color="auto"/>
                <w:left w:val="none" w:sz="0" w:space="0" w:color="auto"/>
                <w:bottom w:val="none" w:sz="0" w:space="0" w:color="auto"/>
                <w:right w:val="none" w:sz="0" w:space="0" w:color="auto"/>
              </w:divBdr>
            </w:div>
            <w:div w:id="1108739247">
              <w:marLeft w:val="0"/>
              <w:marRight w:val="0"/>
              <w:marTop w:val="0"/>
              <w:marBottom w:val="0"/>
              <w:divBdr>
                <w:top w:val="none" w:sz="0" w:space="0" w:color="auto"/>
                <w:left w:val="none" w:sz="0" w:space="0" w:color="auto"/>
                <w:bottom w:val="none" w:sz="0" w:space="0" w:color="auto"/>
                <w:right w:val="none" w:sz="0" w:space="0" w:color="auto"/>
              </w:divBdr>
            </w:div>
            <w:div w:id="1165826120">
              <w:marLeft w:val="0"/>
              <w:marRight w:val="0"/>
              <w:marTop w:val="0"/>
              <w:marBottom w:val="0"/>
              <w:divBdr>
                <w:top w:val="none" w:sz="0" w:space="0" w:color="auto"/>
                <w:left w:val="none" w:sz="0" w:space="0" w:color="auto"/>
                <w:bottom w:val="none" w:sz="0" w:space="0" w:color="auto"/>
                <w:right w:val="none" w:sz="0" w:space="0" w:color="auto"/>
              </w:divBdr>
            </w:div>
            <w:div w:id="1230774992">
              <w:marLeft w:val="0"/>
              <w:marRight w:val="0"/>
              <w:marTop w:val="0"/>
              <w:marBottom w:val="0"/>
              <w:divBdr>
                <w:top w:val="none" w:sz="0" w:space="0" w:color="auto"/>
                <w:left w:val="none" w:sz="0" w:space="0" w:color="auto"/>
                <w:bottom w:val="none" w:sz="0" w:space="0" w:color="auto"/>
                <w:right w:val="none" w:sz="0" w:space="0" w:color="auto"/>
              </w:divBdr>
            </w:div>
            <w:div w:id="1269511415">
              <w:marLeft w:val="0"/>
              <w:marRight w:val="0"/>
              <w:marTop w:val="0"/>
              <w:marBottom w:val="0"/>
              <w:divBdr>
                <w:top w:val="none" w:sz="0" w:space="0" w:color="auto"/>
                <w:left w:val="none" w:sz="0" w:space="0" w:color="auto"/>
                <w:bottom w:val="none" w:sz="0" w:space="0" w:color="auto"/>
                <w:right w:val="none" w:sz="0" w:space="0" w:color="auto"/>
              </w:divBdr>
            </w:div>
            <w:div w:id="1274748841">
              <w:marLeft w:val="0"/>
              <w:marRight w:val="0"/>
              <w:marTop w:val="0"/>
              <w:marBottom w:val="0"/>
              <w:divBdr>
                <w:top w:val="none" w:sz="0" w:space="0" w:color="auto"/>
                <w:left w:val="none" w:sz="0" w:space="0" w:color="auto"/>
                <w:bottom w:val="none" w:sz="0" w:space="0" w:color="auto"/>
                <w:right w:val="none" w:sz="0" w:space="0" w:color="auto"/>
              </w:divBdr>
            </w:div>
            <w:div w:id="1315405034">
              <w:marLeft w:val="0"/>
              <w:marRight w:val="0"/>
              <w:marTop w:val="0"/>
              <w:marBottom w:val="0"/>
              <w:divBdr>
                <w:top w:val="none" w:sz="0" w:space="0" w:color="auto"/>
                <w:left w:val="none" w:sz="0" w:space="0" w:color="auto"/>
                <w:bottom w:val="none" w:sz="0" w:space="0" w:color="auto"/>
                <w:right w:val="none" w:sz="0" w:space="0" w:color="auto"/>
              </w:divBdr>
            </w:div>
            <w:div w:id="1338774831">
              <w:marLeft w:val="0"/>
              <w:marRight w:val="0"/>
              <w:marTop w:val="0"/>
              <w:marBottom w:val="0"/>
              <w:divBdr>
                <w:top w:val="none" w:sz="0" w:space="0" w:color="auto"/>
                <w:left w:val="none" w:sz="0" w:space="0" w:color="auto"/>
                <w:bottom w:val="none" w:sz="0" w:space="0" w:color="auto"/>
                <w:right w:val="none" w:sz="0" w:space="0" w:color="auto"/>
              </w:divBdr>
            </w:div>
            <w:div w:id="1352219939">
              <w:marLeft w:val="0"/>
              <w:marRight w:val="0"/>
              <w:marTop w:val="0"/>
              <w:marBottom w:val="0"/>
              <w:divBdr>
                <w:top w:val="none" w:sz="0" w:space="0" w:color="auto"/>
                <w:left w:val="none" w:sz="0" w:space="0" w:color="auto"/>
                <w:bottom w:val="none" w:sz="0" w:space="0" w:color="auto"/>
                <w:right w:val="none" w:sz="0" w:space="0" w:color="auto"/>
              </w:divBdr>
            </w:div>
            <w:div w:id="1400051952">
              <w:marLeft w:val="0"/>
              <w:marRight w:val="0"/>
              <w:marTop w:val="0"/>
              <w:marBottom w:val="0"/>
              <w:divBdr>
                <w:top w:val="none" w:sz="0" w:space="0" w:color="auto"/>
                <w:left w:val="none" w:sz="0" w:space="0" w:color="auto"/>
                <w:bottom w:val="none" w:sz="0" w:space="0" w:color="auto"/>
                <w:right w:val="none" w:sz="0" w:space="0" w:color="auto"/>
              </w:divBdr>
            </w:div>
            <w:div w:id="1415250163">
              <w:marLeft w:val="0"/>
              <w:marRight w:val="0"/>
              <w:marTop w:val="0"/>
              <w:marBottom w:val="0"/>
              <w:divBdr>
                <w:top w:val="none" w:sz="0" w:space="0" w:color="auto"/>
                <w:left w:val="none" w:sz="0" w:space="0" w:color="auto"/>
                <w:bottom w:val="none" w:sz="0" w:space="0" w:color="auto"/>
                <w:right w:val="none" w:sz="0" w:space="0" w:color="auto"/>
              </w:divBdr>
            </w:div>
            <w:div w:id="1477793190">
              <w:marLeft w:val="0"/>
              <w:marRight w:val="0"/>
              <w:marTop w:val="0"/>
              <w:marBottom w:val="0"/>
              <w:divBdr>
                <w:top w:val="none" w:sz="0" w:space="0" w:color="auto"/>
                <w:left w:val="none" w:sz="0" w:space="0" w:color="auto"/>
                <w:bottom w:val="none" w:sz="0" w:space="0" w:color="auto"/>
                <w:right w:val="none" w:sz="0" w:space="0" w:color="auto"/>
              </w:divBdr>
            </w:div>
            <w:div w:id="1495028283">
              <w:marLeft w:val="0"/>
              <w:marRight w:val="0"/>
              <w:marTop w:val="0"/>
              <w:marBottom w:val="0"/>
              <w:divBdr>
                <w:top w:val="none" w:sz="0" w:space="0" w:color="auto"/>
                <w:left w:val="none" w:sz="0" w:space="0" w:color="auto"/>
                <w:bottom w:val="none" w:sz="0" w:space="0" w:color="auto"/>
                <w:right w:val="none" w:sz="0" w:space="0" w:color="auto"/>
              </w:divBdr>
            </w:div>
            <w:div w:id="1496605298">
              <w:marLeft w:val="0"/>
              <w:marRight w:val="0"/>
              <w:marTop w:val="0"/>
              <w:marBottom w:val="0"/>
              <w:divBdr>
                <w:top w:val="none" w:sz="0" w:space="0" w:color="auto"/>
                <w:left w:val="none" w:sz="0" w:space="0" w:color="auto"/>
                <w:bottom w:val="none" w:sz="0" w:space="0" w:color="auto"/>
                <w:right w:val="none" w:sz="0" w:space="0" w:color="auto"/>
              </w:divBdr>
            </w:div>
            <w:div w:id="1521430559">
              <w:marLeft w:val="0"/>
              <w:marRight w:val="0"/>
              <w:marTop w:val="0"/>
              <w:marBottom w:val="0"/>
              <w:divBdr>
                <w:top w:val="none" w:sz="0" w:space="0" w:color="auto"/>
                <w:left w:val="none" w:sz="0" w:space="0" w:color="auto"/>
                <w:bottom w:val="none" w:sz="0" w:space="0" w:color="auto"/>
                <w:right w:val="none" w:sz="0" w:space="0" w:color="auto"/>
              </w:divBdr>
            </w:div>
            <w:div w:id="1627855260">
              <w:marLeft w:val="0"/>
              <w:marRight w:val="0"/>
              <w:marTop w:val="0"/>
              <w:marBottom w:val="0"/>
              <w:divBdr>
                <w:top w:val="none" w:sz="0" w:space="0" w:color="auto"/>
                <w:left w:val="none" w:sz="0" w:space="0" w:color="auto"/>
                <w:bottom w:val="none" w:sz="0" w:space="0" w:color="auto"/>
                <w:right w:val="none" w:sz="0" w:space="0" w:color="auto"/>
              </w:divBdr>
            </w:div>
            <w:div w:id="1648196353">
              <w:marLeft w:val="0"/>
              <w:marRight w:val="0"/>
              <w:marTop w:val="0"/>
              <w:marBottom w:val="0"/>
              <w:divBdr>
                <w:top w:val="none" w:sz="0" w:space="0" w:color="auto"/>
                <w:left w:val="none" w:sz="0" w:space="0" w:color="auto"/>
                <w:bottom w:val="none" w:sz="0" w:space="0" w:color="auto"/>
                <w:right w:val="none" w:sz="0" w:space="0" w:color="auto"/>
              </w:divBdr>
            </w:div>
            <w:div w:id="1669673338">
              <w:marLeft w:val="0"/>
              <w:marRight w:val="0"/>
              <w:marTop w:val="0"/>
              <w:marBottom w:val="0"/>
              <w:divBdr>
                <w:top w:val="none" w:sz="0" w:space="0" w:color="auto"/>
                <w:left w:val="none" w:sz="0" w:space="0" w:color="auto"/>
                <w:bottom w:val="none" w:sz="0" w:space="0" w:color="auto"/>
                <w:right w:val="none" w:sz="0" w:space="0" w:color="auto"/>
              </w:divBdr>
            </w:div>
            <w:div w:id="1749616151">
              <w:marLeft w:val="0"/>
              <w:marRight w:val="0"/>
              <w:marTop w:val="0"/>
              <w:marBottom w:val="0"/>
              <w:divBdr>
                <w:top w:val="none" w:sz="0" w:space="0" w:color="auto"/>
                <w:left w:val="none" w:sz="0" w:space="0" w:color="auto"/>
                <w:bottom w:val="none" w:sz="0" w:space="0" w:color="auto"/>
                <w:right w:val="none" w:sz="0" w:space="0" w:color="auto"/>
              </w:divBdr>
            </w:div>
            <w:div w:id="1750350592">
              <w:marLeft w:val="0"/>
              <w:marRight w:val="0"/>
              <w:marTop w:val="0"/>
              <w:marBottom w:val="0"/>
              <w:divBdr>
                <w:top w:val="none" w:sz="0" w:space="0" w:color="auto"/>
                <w:left w:val="none" w:sz="0" w:space="0" w:color="auto"/>
                <w:bottom w:val="none" w:sz="0" w:space="0" w:color="auto"/>
                <w:right w:val="none" w:sz="0" w:space="0" w:color="auto"/>
              </w:divBdr>
            </w:div>
            <w:div w:id="1782411335">
              <w:marLeft w:val="0"/>
              <w:marRight w:val="0"/>
              <w:marTop w:val="0"/>
              <w:marBottom w:val="0"/>
              <w:divBdr>
                <w:top w:val="none" w:sz="0" w:space="0" w:color="auto"/>
                <w:left w:val="none" w:sz="0" w:space="0" w:color="auto"/>
                <w:bottom w:val="none" w:sz="0" w:space="0" w:color="auto"/>
                <w:right w:val="none" w:sz="0" w:space="0" w:color="auto"/>
              </w:divBdr>
            </w:div>
            <w:div w:id="1869951841">
              <w:marLeft w:val="0"/>
              <w:marRight w:val="0"/>
              <w:marTop w:val="0"/>
              <w:marBottom w:val="0"/>
              <w:divBdr>
                <w:top w:val="none" w:sz="0" w:space="0" w:color="auto"/>
                <w:left w:val="none" w:sz="0" w:space="0" w:color="auto"/>
                <w:bottom w:val="none" w:sz="0" w:space="0" w:color="auto"/>
                <w:right w:val="none" w:sz="0" w:space="0" w:color="auto"/>
              </w:divBdr>
            </w:div>
            <w:div w:id="1898324367">
              <w:marLeft w:val="0"/>
              <w:marRight w:val="0"/>
              <w:marTop w:val="0"/>
              <w:marBottom w:val="0"/>
              <w:divBdr>
                <w:top w:val="none" w:sz="0" w:space="0" w:color="auto"/>
                <w:left w:val="none" w:sz="0" w:space="0" w:color="auto"/>
                <w:bottom w:val="none" w:sz="0" w:space="0" w:color="auto"/>
                <w:right w:val="none" w:sz="0" w:space="0" w:color="auto"/>
              </w:divBdr>
            </w:div>
            <w:div w:id="1898468848">
              <w:marLeft w:val="0"/>
              <w:marRight w:val="0"/>
              <w:marTop w:val="0"/>
              <w:marBottom w:val="0"/>
              <w:divBdr>
                <w:top w:val="none" w:sz="0" w:space="0" w:color="auto"/>
                <w:left w:val="none" w:sz="0" w:space="0" w:color="auto"/>
                <w:bottom w:val="none" w:sz="0" w:space="0" w:color="auto"/>
                <w:right w:val="none" w:sz="0" w:space="0" w:color="auto"/>
              </w:divBdr>
            </w:div>
            <w:div w:id="1922713117">
              <w:marLeft w:val="0"/>
              <w:marRight w:val="0"/>
              <w:marTop w:val="0"/>
              <w:marBottom w:val="0"/>
              <w:divBdr>
                <w:top w:val="none" w:sz="0" w:space="0" w:color="auto"/>
                <w:left w:val="none" w:sz="0" w:space="0" w:color="auto"/>
                <w:bottom w:val="none" w:sz="0" w:space="0" w:color="auto"/>
                <w:right w:val="none" w:sz="0" w:space="0" w:color="auto"/>
              </w:divBdr>
            </w:div>
            <w:div w:id="1934627590">
              <w:marLeft w:val="0"/>
              <w:marRight w:val="0"/>
              <w:marTop w:val="0"/>
              <w:marBottom w:val="0"/>
              <w:divBdr>
                <w:top w:val="none" w:sz="0" w:space="0" w:color="auto"/>
                <w:left w:val="none" w:sz="0" w:space="0" w:color="auto"/>
                <w:bottom w:val="none" w:sz="0" w:space="0" w:color="auto"/>
                <w:right w:val="none" w:sz="0" w:space="0" w:color="auto"/>
              </w:divBdr>
            </w:div>
            <w:div w:id="206682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231844">
      <w:bodyDiv w:val="1"/>
      <w:marLeft w:val="0"/>
      <w:marRight w:val="0"/>
      <w:marTop w:val="0"/>
      <w:marBottom w:val="0"/>
      <w:divBdr>
        <w:top w:val="none" w:sz="0" w:space="0" w:color="auto"/>
        <w:left w:val="none" w:sz="0" w:space="0" w:color="auto"/>
        <w:bottom w:val="none" w:sz="0" w:space="0" w:color="auto"/>
        <w:right w:val="none" w:sz="0" w:space="0" w:color="auto"/>
      </w:divBdr>
      <w:divsChild>
        <w:div w:id="1204439273">
          <w:marLeft w:val="0"/>
          <w:marRight w:val="0"/>
          <w:marTop w:val="0"/>
          <w:marBottom w:val="0"/>
          <w:divBdr>
            <w:top w:val="none" w:sz="0" w:space="0" w:color="auto"/>
            <w:left w:val="none" w:sz="0" w:space="0" w:color="auto"/>
            <w:bottom w:val="none" w:sz="0" w:space="0" w:color="auto"/>
            <w:right w:val="none" w:sz="0" w:space="0" w:color="auto"/>
          </w:divBdr>
          <w:divsChild>
            <w:div w:id="92678326">
              <w:marLeft w:val="0"/>
              <w:marRight w:val="0"/>
              <w:marTop w:val="0"/>
              <w:marBottom w:val="0"/>
              <w:divBdr>
                <w:top w:val="none" w:sz="0" w:space="0" w:color="auto"/>
                <w:left w:val="none" w:sz="0" w:space="0" w:color="auto"/>
                <w:bottom w:val="none" w:sz="0" w:space="0" w:color="auto"/>
                <w:right w:val="none" w:sz="0" w:space="0" w:color="auto"/>
              </w:divBdr>
            </w:div>
            <w:div w:id="105583475">
              <w:marLeft w:val="0"/>
              <w:marRight w:val="0"/>
              <w:marTop w:val="0"/>
              <w:marBottom w:val="0"/>
              <w:divBdr>
                <w:top w:val="none" w:sz="0" w:space="0" w:color="auto"/>
                <w:left w:val="none" w:sz="0" w:space="0" w:color="auto"/>
                <w:bottom w:val="none" w:sz="0" w:space="0" w:color="auto"/>
                <w:right w:val="none" w:sz="0" w:space="0" w:color="auto"/>
              </w:divBdr>
            </w:div>
            <w:div w:id="238684396">
              <w:marLeft w:val="0"/>
              <w:marRight w:val="0"/>
              <w:marTop w:val="0"/>
              <w:marBottom w:val="0"/>
              <w:divBdr>
                <w:top w:val="none" w:sz="0" w:space="0" w:color="auto"/>
                <w:left w:val="none" w:sz="0" w:space="0" w:color="auto"/>
                <w:bottom w:val="none" w:sz="0" w:space="0" w:color="auto"/>
                <w:right w:val="none" w:sz="0" w:space="0" w:color="auto"/>
              </w:divBdr>
            </w:div>
            <w:div w:id="518158631">
              <w:marLeft w:val="0"/>
              <w:marRight w:val="0"/>
              <w:marTop w:val="0"/>
              <w:marBottom w:val="0"/>
              <w:divBdr>
                <w:top w:val="none" w:sz="0" w:space="0" w:color="auto"/>
                <w:left w:val="none" w:sz="0" w:space="0" w:color="auto"/>
                <w:bottom w:val="none" w:sz="0" w:space="0" w:color="auto"/>
                <w:right w:val="none" w:sz="0" w:space="0" w:color="auto"/>
              </w:divBdr>
            </w:div>
            <w:div w:id="534006855">
              <w:marLeft w:val="0"/>
              <w:marRight w:val="0"/>
              <w:marTop w:val="0"/>
              <w:marBottom w:val="0"/>
              <w:divBdr>
                <w:top w:val="none" w:sz="0" w:space="0" w:color="auto"/>
                <w:left w:val="none" w:sz="0" w:space="0" w:color="auto"/>
                <w:bottom w:val="none" w:sz="0" w:space="0" w:color="auto"/>
                <w:right w:val="none" w:sz="0" w:space="0" w:color="auto"/>
              </w:divBdr>
            </w:div>
            <w:div w:id="568077479">
              <w:marLeft w:val="0"/>
              <w:marRight w:val="0"/>
              <w:marTop w:val="0"/>
              <w:marBottom w:val="0"/>
              <w:divBdr>
                <w:top w:val="none" w:sz="0" w:space="0" w:color="auto"/>
                <w:left w:val="none" w:sz="0" w:space="0" w:color="auto"/>
                <w:bottom w:val="none" w:sz="0" w:space="0" w:color="auto"/>
                <w:right w:val="none" w:sz="0" w:space="0" w:color="auto"/>
              </w:divBdr>
            </w:div>
            <w:div w:id="585263283">
              <w:marLeft w:val="0"/>
              <w:marRight w:val="0"/>
              <w:marTop w:val="0"/>
              <w:marBottom w:val="0"/>
              <w:divBdr>
                <w:top w:val="none" w:sz="0" w:space="0" w:color="auto"/>
                <w:left w:val="none" w:sz="0" w:space="0" w:color="auto"/>
                <w:bottom w:val="none" w:sz="0" w:space="0" w:color="auto"/>
                <w:right w:val="none" w:sz="0" w:space="0" w:color="auto"/>
              </w:divBdr>
            </w:div>
            <w:div w:id="646476160">
              <w:marLeft w:val="0"/>
              <w:marRight w:val="0"/>
              <w:marTop w:val="0"/>
              <w:marBottom w:val="0"/>
              <w:divBdr>
                <w:top w:val="none" w:sz="0" w:space="0" w:color="auto"/>
                <w:left w:val="none" w:sz="0" w:space="0" w:color="auto"/>
                <w:bottom w:val="none" w:sz="0" w:space="0" w:color="auto"/>
                <w:right w:val="none" w:sz="0" w:space="0" w:color="auto"/>
              </w:divBdr>
            </w:div>
            <w:div w:id="650326011">
              <w:marLeft w:val="0"/>
              <w:marRight w:val="0"/>
              <w:marTop w:val="0"/>
              <w:marBottom w:val="0"/>
              <w:divBdr>
                <w:top w:val="none" w:sz="0" w:space="0" w:color="auto"/>
                <w:left w:val="none" w:sz="0" w:space="0" w:color="auto"/>
                <w:bottom w:val="none" w:sz="0" w:space="0" w:color="auto"/>
                <w:right w:val="none" w:sz="0" w:space="0" w:color="auto"/>
              </w:divBdr>
            </w:div>
            <w:div w:id="674187127">
              <w:marLeft w:val="0"/>
              <w:marRight w:val="0"/>
              <w:marTop w:val="0"/>
              <w:marBottom w:val="0"/>
              <w:divBdr>
                <w:top w:val="none" w:sz="0" w:space="0" w:color="auto"/>
                <w:left w:val="none" w:sz="0" w:space="0" w:color="auto"/>
                <w:bottom w:val="none" w:sz="0" w:space="0" w:color="auto"/>
                <w:right w:val="none" w:sz="0" w:space="0" w:color="auto"/>
              </w:divBdr>
            </w:div>
            <w:div w:id="675152947">
              <w:marLeft w:val="0"/>
              <w:marRight w:val="0"/>
              <w:marTop w:val="0"/>
              <w:marBottom w:val="0"/>
              <w:divBdr>
                <w:top w:val="none" w:sz="0" w:space="0" w:color="auto"/>
                <w:left w:val="none" w:sz="0" w:space="0" w:color="auto"/>
                <w:bottom w:val="none" w:sz="0" w:space="0" w:color="auto"/>
                <w:right w:val="none" w:sz="0" w:space="0" w:color="auto"/>
              </w:divBdr>
            </w:div>
            <w:div w:id="772431769">
              <w:marLeft w:val="0"/>
              <w:marRight w:val="0"/>
              <w:marTop w:val="0"/>
              <w:marBottom w:val="0"/>
              <w:divBdr>
                <w:top w:val="none" w:sz="0" w:space="0" w:color="auto"/>
                <w:left w:val="none" w:sz="0" w:space="0" w:color="auto"/>
                <w:bottom w:val="none" w:sz="0" w:space="0" w:color="auto"/>
                <w:right w:val="none" w:sz="0" w:space="0" w:color="auto"/>
              </w:divBdr>
            </w:div>
            <w:div w:id="958993293">
              <w:marLeft w:val="0"/>
              <w:marRight w:val="0"/>
              <w:marTop w:val="0"/>
              <w:marBottom w:val="0"/>
              <w:divBdr>
                <w:top w:val="none" w:sz="0" w:space="0" w:color="auto"/>
                <w:left w:val="none" w:sz="0" w:space="0" w:color="auto"/>
                <w:bottom w:val="none" w:sz="0" w:space="0" w:color="auto"/>
                <w:right w:val="none" w:sz="0" w:space="0" w:color="auto"/>
              </w:divBdr>
            </w:div>
            <w:div w:id="1009411965">
              <w:marLeft w:val="0"/>
              <w:marRight w:val="0"/>
              <w:marTop w:val="0"/>
              <w:marBottom w:val="0"/>
              <w:divBdr>
                <w:top w:val="none" w:sz="0" w:space="0" w:color="auto"/>
                <w:left w:val="none" w:sz="0" w:space="0" w:color="auto"/>
                <w:bottom w:val="none" w:sz="0" w:space="0" w:color="auto"/>
                <w:right w:val="none" w:sz="0" w:space="0" w:color="auto"/>
              </w:divBdr>
            </w:div>
            <w:div w:id="1020622304">
              <w:marLeft w:val="0"/>
              <w:marRight w:val="0"/>
              <w:marTop w:val="0"/>
              <w:marBottom w:val="0"/>
              <w:divBdr>
                <w:top w:val="none" w:sz="0" w:space="0" w:color="auto"/>
                <w:left w:val="none" w:sz="0" w:space="0" w:color="auto"/>
                <w:bottom w:val="none" w:sz="0" w:space="0" w:color="auto"/>
                <w:right w:val="none" w:sz="0" w:space="0" w:color="auto"/>
              </w:divBdr>
            </w:div>
            <w:div w:id="1047144922">
              <w:marLeft w:val="0"/>
              <w:marRight w:val="0"/>
              <w:marTop w:val="0"/>
              <w:marBottom w:val="0"/>
              <w:divBdr>
                <w:top w:val="none" w:sz="0" w:space="0" w:color="auto"/>
                <w:left w:val="none" w:sz="0" w:space="0" w:color="auto"/>
                <w:bottom w:val="none" w:sz="0" w:space="0" w:color="auto"/>
                <w:right w:val="none" w:sz="0" w:space="0" w:color="auto"/>
              </w:divBdr>
            </w:div>
            <w:div w:id="1144544415">
              <w:marLeft w:val="0"/>
              <w:marRight w:val="0"/>
              <w:marTop w:val="0"/>
              <w:marBottom w:val="0"/>
              <w:divBdr>
                <w:top w:val="none" w:sz="0" w:space="0" w:color="auto"/>
                <w:left w:val="none" w:sz="0" w:space="0" w:color="auto"/>
                <w:bottom w:val="none" w:sz="0" w:space="0" w:color="auto"/>
                <w:right w:val="none" w:sz="0" w:space="0" w:color="auto"/>
              </w:divBdr>
            </w:div>
            <w:div w:id="1160387216">
              <w:marLeft w:val="0"/>
              <w:marRight w:val="0"/>
              <w:marTop w:val="0"/>
              <w:marBottom w:val="0"/>
              <w:divBdr>
                <w:top w:val="none" w:sz="0" w:space="0" w:color="auto"/>
                <w:left w:val="none" w:sz="0" w:space="0" w:color="auto"/>
                <w:bottom w:val="none" w:sz="0" w:space="0" w:color="auto"/>
                <w:right w:val="none" w:sz="0" w:space="0" w:color="auto"/>
              </w:divBdr>
            </w:div>
            <w:div w:id="1216967618">
              <w:marLeft w:val="0"/>
              <w:marRight w:val="0"/>
              <w:marTop w:val="0"/>
              <w:marBottom w:val="0"/>
              <w:divBdr>
                <w:top w:val="none" w:sz="0" w:space="0" w:color="auto"/>
                <w:left w:val="none" w:sz="0" w:space="0" w:color="auto"/>
                <w:bottom w:val="none" w:sz="0" w:space="0" w:color="auto"/>
                <w:right w:val="none" w:sz="0" w:space="0" w:color="auto"/>
              </w:divBdr>
            </w:div>
            <w:div w:id="1253314806">
              <w:marLeft w:val="0"/>
              <w:marRight w:val="0"/>
              <w:marTop w:val="0"/>
              <w:marBottom w:val="0"/>
              <w:divBdr>
                <w:top w:val="none" w:sz="0" w:space="0" w:color="auto"/>
                <w:left w:val="none" w:sz="0" w:space="0" w:color="auto"/>
                <w:bottom w:val="none" w:sz="0" w:space="0" w:color="auto"/>
                <w:right w:val="none" w:sz="0" w:space="0" w:color="auto"/>
              </w:divBdr>
            </w:div>
            <w:div w:id="1255824465">
              <w:marLeft w:val="0"/>
              <w:marRight w:val="0"/>
              <w:marTop w:val="0"/>
              <w:marBottom w:val="0"/>
              <w:divBdr>
                <w:top w:val="none" w:sz="0" w:space="0" w:color="auto"/>
                <w:left w:val="none" w:sz="0" w:space="0" w:color="auto"/>
                <w:bottom w:val="none" w:sz="0" w:space="0" w:color="auto"/>
                <w:right w:val="none" w:sz="0" w:space="0" w:color="auto"/>
              </w:divBdr>
            </w:div>
            <w:div w:id="1273509933">
              <w:marLeft w:val="0"/>
              <w:marRight w:val="0"/>
              <w:marTop w:val="0"/>
              <w:marBottom w:val="0"/>
              <w:divBdr>
                <w:top w:val="none" w:sz="0" w:space="0" w:color="auto"/>
                <w:left w:val="none" w:sz="0" w:space="0" w:color="auto"/>
                <w:bottom w:val="none" w:sz="0" w:space="0" w:color="auto"/>
                <w:right w:val="none" w:sz="0" w:space="0" w:color="auto"/>
              </w:divBdr>
            </w:div>
            <w:div w:id="1325663023">
              <w:marLeft w:val="0"/>
              <w:marRight w:val="0"/>
              <w:marTop w:val="0"/>
              <w:marBottom w:val="0"/>
              <w:divBdr>
                <w:top w:val="none" w:sz="0" w:space="0" w:color="auto"/>
                <w:left w:val="none" w:sz="0" w:space="0" w:color="auto"/>
                <w:bottom w:val="none" w:sz="0" w:space="0" w:color="auto"/>
                <w:right w:val="none" w:sz="0" w:space="0" w:color="auto"/>
              </w:divBdr>
            </w:div>
            <w:div w:id="1376544454">
              <w:marLeft w:val="0"/>
              <w:marRight w:val="0"/>
              <w:marTop w:val="0"/>
              <w:marBottom w:val="0"/>
              <w:divBdr>
                <w:top w:val="none" w:sz="0" w:space="0" w:color="auto"/>
                <w:left w:val="none" w:sz="0" w:space="0" w:color="auto"/>
                <w:bottom w:val="none" w:sz="0" w:space="0" w:color="auto"/>
                <w:right w:val="none" w:sz="0" w:space="0" w:color="auto"/>
              </w:divBdr>
            </w:div>
            <w:div w:id="1427534431">
              <w:marLeft w:val="0"/>
              <w:marRight w:val="0"/>
              <w:marTop w:val="0"/>
              <w:marBottom w:val="0"/>
              <w:divBdr>
                <w:top w:val="none" w:sz="0" w:space="0" w:color="auto"/>
                <w:left w:val="none" w:sz="0" w:space="0" w:color="auto"/>
                <w:bottom w:val="none" w:sz="0" w:space="0" w:color="auto"/>
                <w:right w:val="none" w:sz="0" w:space="0" w:color="auto"/>
              </w:divBdr>
            </w:div>
            <w:div w:id="1489974080">
              <w:marLeft w:val="0"/>
              <w:marRight w:val="0"/>
              <w:marTop w:val="0"/>
              <w:marBottom w:val="0"/>
              <w:divBdr>
                <w:top w:val="none" w:sz="0" w:space="0" w:color="auto"/>
                <w:left w:val="none" w:sz="0" w:space="0" w:color="auto"/>
                <w:bottom w:val="none" w:sz="0" w:space="0" w:color="auto"/>
                <w:right w:val="none" w:sz="0" w:space="0" w:color="auto"/>
              </w:divBdr>
            </w:div>
            <w:div w:id="1577132309">
              <w:marLeft w:val="0"/>
              <w:marRight w:val="0"/>
              <w:marTop w:val="0"/>
              <w:marBottom w:val="0"/>
              <w:divBdr>
                <w:top w:val="none" w:sz="0" w:space="0" w:color="auto"/>
                <w:left w:val="none" w:sz="0" w:space="0" w:color="auto"/>
                <w:bottom w:val="none" w:sz="0" w:space="0" w:color="auto"/>
                <w:right w:val="none" w:sz="0" w:space="0" w:color="auto"/>
              </w:divBdr>
            </w:div>
            <w:div w:id="1609124497">
              <w:marLeft w:val="0"/>
              <w:marRight w:val="0"/>
              <w:marTop w:val="0"/>
              <w:marBottom w:val="0"/>
              <w:divBdr>
                <w:top w:val="none" w:sz="0" w:space="0" w:color="auto"/>
                <w:left w:val="none" w:sz="0" w:space="0" w:color="auto"/>
                <w:bottom w:val="none" w:sz="0" w:space="0" w:color="auto"/>
                <w:right w:val="none" w:sz="0" w:space="0" w:color="auto"/>
              </w:divBdr>
            </w:div>
            <w:div w:id="1647009868">
              <w:marLeft w:val="0"/>
              <w:marRight w:val="0"/>
              <w:marTop w:val="0"/>
              <w:marBottom w:val="0"/>
              <w:divBdr>
                <w:top w:val="none" w:sz="0" w:space="0" w:color="auto"/>
                <w:left w:val="none" w:sz="0" w:space="0" w:color="auto"/>
                <w:bottom w:val="none" w:sz="0" w:space="0" w:color="auto"/>
                <w:right w:val="none" w:sz="0" w:space="0" w:color="auto"/>
              </w:divBdr>
            </w:div>
            <w:div w:id="1698238585">
              <w:marLeft w:val="0"/>
              <w:marRight w:val="0"/>
              <w:marTop w:val="0"/>
              <w:marBottom w:val="0"/>
              <w:divBdr>
                <w:top w:val="none" w:sz="0" w:space="0" w:color="auto"/>
                <w:left w:val="none" w:sz="0" w:space="0" w:color="auto"/>
                <w:bottom w:val="none" w:sz="0" w:space="0" w:color="auto"/>
                <w:right w:val="none" w:sz="0" w:space="0" w:color="auto"/>
              </w:divBdr>
            </w:div>
            <w:div w:id="1716006201">
              <w:marLeft w:val="0"/>
              <w:marRight w:val="0"/>
              <w:marTop w:val="0"/>
              <w:marBottom w:val="0"/>
              <w:divBdr>
                <w:top w:val="none" w:sz="0" w:space="0" w:color="auto"/>
                <w:left w:val="none" w:sz="0" w:space="0" w:color="auto"/>
                <w:bottom w:val="none" w:sz="0" w:space="0" w:color="auto"/>
                <w:right w:val="none" w:sz="0" w:space="0" w:color="auto"/>
              </w:divBdr>
            </w:div>
            <w:div w:id="1764062672">
              <w:marLeft w:val="0"/>
              <w:marRight w:val="0"/>
              <w:marTop w:val="0"/>
              <w:marBottom w:val="0"/>
              <w:divBdr>
                <w:top w:val="none" w:sz="0" w:space="0" w:color="auto"/>
                <w:left w:val="none" w:sz="0" w:space="0" w:color="auto"/>
                <w:bottom w:val="none" w:sz="0" w:space="0" w:color="auto"/>
                <w:right w:val="none" w:sz="0" w:space="0" w:color="auto"/>
              </w:divBdr>
            </w:div>
            <w:div w:id="1836795698">
              <w:marLeft w:val="0"/>
              <w:marRight w:val="0"/>
              <w:marTop w:val="0"/>
              <w:marBottom w:val="0"/>
              <w:divBdr>
                <w:top w:val="none" w:sz="0" w:space="0" w:color="auto"/>
                <w:left w:val="none" w:sz="0" w:space="0" w:color="auto"/>
                <w:bottom w:val="none" w:sz="0" w:space="0" w:color="auto"/>
                <w:right w:val="none" w:sz="0" w:space="0" w:color="auto"/>
              </w:divBdr>
            </w:div>
            <w:div w:id="1891259032">
              <w:marLeft w:val="0"/>
              <w:marRight w:val="0"/>
              <w:marTop w:val="0"/>
              <w:marBottom w:val="0"/>
              <w:divBdr>
                <w:top w:val="none" w:sz="0" w:space="0" w:color="auto"/>
                <w:left w:val="none" w:sz="0" w:space="0" w:color="auto"/>
                <w:bottom w:val="none" w:sz="0" w:space="0" w:color="auto"/>
                <w:right w:val="none" w:sz="0" w:space="0" w:color="auto"/>
              </w:divBdr>
            </w:div>
            <w:div w:id="1929993764">
              <w:marLeft w:val="0"/>
              <w:marRight w:val="0"/>
              <w:marTop w:val="0"/>
              <w:marBottom w:val="0"/>
              <w:divBdr>
                <w:top w:val="none" w:sz="0" w:space="0" w:color="auto"/>
                <w:left w:val="none" w:sz="0" w:space="0" w:color="auto"/>
                <w:bottom w:val="none" w:sz="0" w:space="0" w:color="auto"/>
                <w:right w:val="none" w:sz="0" w:space="0" w:color="auto"/>
              </w:divBdr>
            </w:div>
            <w:div w:id="213228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128630">
      <w:bodyDiv w:val="1"/>
      <w:marLeft w:val="0"/>
      <w:marRight w:val="0"/>
      <w:marTop w:val="0"/>
      <w:marBottom w:val="0"/>
      <w:divBdr>
        <w:top w:val="none" w:sz="0" w:space="0" w:color="auto"/>
        <w:left w:val="none" w:sz="0" w:space="0" w:color="auto"/>
        <w:bottom w:val="none" w:sz="0" w:space="0" w:color="auto"/>
        <w:right w:val="none" w:sz="0" w:space="0" w:color="auto"/>
      </w:divBdr>
      <w:divsChild>
        <w:div w:id="1654749691">
          <w:marLeft w:val="0"/>
          <w:marRight w:val="0"/>
          <w:marTop w:val="0"/>
          <w:marBottom w:val="0"/>
          <w:divBdr>
            <w:top w:val="none" w:sz="0" w:space="0" w:color="auto"/>
            <w:left w:val="none" w:sz="0" w:space="0" w:color="auto"/>
            <w:bottom w:val="none" w:sz="0" w:space="0" w:color="auto"/>
            <w:right w:val="none" w:sz="0" w:space="0" w:color="auto"/>
          </w:divBdr>
          <w:divsChild>
            <w:div w:id="204025380">
              <w:marLeft w:val="0"/>
              <w:marRight w:val="0"/>
              <w:marTop w:val="0"/>
              <w:marBottom w:val="0"/>
              <w:divBdr>
                <w:top w:val="none" w:sz="0" w:space="0" w:color="auto"/>
                <w:left w:val="none" w:sz="0" w:space="0" w:color="auto"/>
                <w:bottom w:val="none" w:sz="0" w:space="0" w:color="auto"/>
                <w:right w:val="none" w:sz="0" w:space="0" w:color="auto"/>
              </w:divBdr>
            </w:div>
            <w:div w:id="474032341">
              <w:marLeft w:val="0"/>
              <w:marRight w:val="0"/>
              <w:marTop w:val="0"/>
              <w:marBottom w:val="0"/>
              <w:divBdr>
                <w:top w:val="none" w:sz="0" w:space="0" w:color="auto"/>
                <w:left w:val="none" w:sz="0" w:space="0" w:color="auto"/>
                <w:bottom w:val="none" w:sz="0" w:space="0" w:color="auto"/>
                <w:right w:val="none" w:sz="0" w:space="0" w:color="auto"/>
              </w:divBdr>
            </w:div>
            <w:div w:id="890455844">
              <w:marLeft w:val="0"/>
              <w:marRight w:val="0"/>
              <w:marTop w:val="0"/>
              <w:marBottom w:val="0"/>
              <w:divBdr>
                <w:top w:val="none" w:sz="0" w:space="0" w:color="auto"/>
                <w:left w:val="none" w:sz="0" w:space="0" w:color="auto"/>
                <w:bottom w:val="none" w:sz="0" w:space="0" w:color="auto"/>
                <w:right w:val="none" w:sz="0" w:space="0" w:color="auto"/>
              </w:divBdr>
            </w:div>
            <w:div w:id="994337652">
              <w:marLeft w:val="0"/>
              <w:marRight w:val="0"/>
              <w:marTop w:val="0"/>
              <w:marBottom w:val="0"/>
              <w:divBdr>
                <w:top w:val="none" w:sz="0" w:space="0" w:color="auto"/>
                <w:left w:val="none" w:sz="0" w:space="0" w:color="auto"/>
                <w:bottom w:val="none" w:sz="0" w:space="0" w:color="auto"/>
                <w:right w:val="none" w:sz="0" w:space="0" w:color="auto"/>
              </w:divBdr>
            </w:div>
            <w:div w:id="1220745239">
              <w:marLeft w:val="0"/>
              <w:marRight w:val="0"/>
              <w:marTop w:val="0"/>
              <w:marBottom w:val="0"/>
              <w:divBdr>
                <w:top w:val="none" w:sz="0" w:space="0" w:color="auto"/>
                <w:left w:val="none" w:sz="0" w:space="0" w:color="auto"/>
                <w:bottom w:val="none" w:sz="0" w:space="0" w:color="auto"/>
                <w:right w:val="none" w:sz="0" w:space="0" w:color="auto"/>
              </w:divBdr>
            </w:div>
            <w:div w:id="1258096766">
              <w:marLeft w:val="0"/>
              <w:marRight w:val="0"/>
              <w:marTop w:val="0"/>
              <w:marBottom w:val="0"/>
              <w:divBdr>
                <w:top w:val="none" w:sz="0" w:space="0" w:color="auto"/>
                <w:left w:val="none" w:sz="0" w:space="0" w:color="auto"/>
                <w:bottom w:val="none" w:sz="0" w:space="0" w:color="auto"/>
                <w:right w:val="none" w:sz="0" w:space="0" w:color="auto"/>
              </w:divBdr>
            </w:div>
            <w:div w:id="1275289122">
              <w:marLeft w:val="0"/>
              <w:marRight w:val="0"/>
              <w:marTop w:val="0"/>
              <w:marBottom w:val="0"/>
              <w:divBdr>
                <w:top w:val="none" w:sz="0" w:space="0" w:color="auto"/>
                <w:left w:val="none" w:sz="0" w:space="0" w:color="auto"/>
                <w:bottom w:val="none" w:sz="0" w:space="0" w:color="auto"/>
                <w:right w:val="none" w:sz="0" w:space="0" w:color="auto"/>
              </w:divBdr>
            </w:div>
            <w:div w:id="1377774064">
              <w:marLeft w:val="0"/>
              <w:marRight w:val="0"/>
              <w:marTop w:val="0"/>
              <w:marBottom w:val="0"/>
              <w:divBdr>
                <w:top w:val="none" w:sz="0" w:space="0" w:color="auto"/>
                <w:left w:val="none" w:sz="0" w:space="0" w:color="auto"/>
                <w:bottom w:val="none" w:sz="0" w:space="0" w:color="auto"/>
                <w:right w:val="none" w:sz="0" w:space="0" w:color="auto"/>
              </w:divBdr>
            </w:div>
            <w:div w:id="1500345083">
              <w:marLeft w:val="0"/>
              <w:marRight w:val="0"/>
              <w:marTop w:val="0"/>
              <w:marBottom w:val="0"/>
              <w:divBdr>
                <w:top w:val="none" w:sz="0" w:space="0" w:color="auto"/>
                <w:left w:val="none" w:sz="0" w:space="0" w:color="auto"/>
                <w:bottom w:val="none" w:sz="0" w:space="0" w:color="auto"/>
                <w:right w:val="none" w:sz="0" w:space="0" w:color="auto"/>
              </w:divBdr>
            </w:div>
            <w:div w:id="1714883652">
              <w:marLeft w:val="0"/>
              <w:marRight w:val="0"/>
              <w:marTop w:val="0"/>
              <w:marBottom w:val="0"/>
              <w:divBdr>
                <w:top w:val="none" w:sz="0" w:space="0" w:color="auto"/>
                <w:left w:val="none" w:sz="0" w:space="0" w:color="auto"/>
                <w:bottom w:val="none" w:sz="0" w:space="0" w:color="auto"/>
                <w:right w:val="none" w:sz="0" w:space="0" w:color="auto"/>
              </w:divBdr>
            </w:div>
            <w:div w:id="193569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328454">
      <w:bodyDiv w:val="1"/>
      <w:marLeft w:val="0"/>
      <w:marRight w:val="0"/>
      <w:marTop w:val="0"/>
      <w:marBottom w:val="0"/>
      <w:divBdr>
        <w:top w:val="none" w:sz="0" w:space="0" w:color="auto"/>
        <w:left w:val="none" w:sz="0" w:space="0" w:color="auto"/>
        <w:bottom w:val="none" w:sz="0" w:space="0" w:color="auto"/>
        <w:right w:val="none" w:sz="0" w:space="0" w:color="auto"/>
      </w:divBdr>
    </w:div>
    <w:div w:id="1171066842">
      <w:bodyDiv w:val="1"/>
      <w:marLeft w:val="0"/>
      <w:marRight w:val="0"/>
      <w:marTop w:val="0"/>
      <w:marBottom w:val="0"/>
      <w:divBdr>
        <w:top w:val="none" w:sz="0" w:space="0" w:color="auto"/>
        <w:left w:val="none" w:sz="0" w:space="0" w:color="auto"/>
        <w:bottom w:val="none" w:sz="0" w:space="0" w:color="auto"/>
        <w:right w:val="none" w:sz="0" w:space="0" w:color="auto"/>
      </w:divBdr>
      <w:divsChild>
        <w:div w:id="642659460">
          <w:marLeft w:val="0"/>
          <w:marRight w:val="0"/>
          <w:marTop w:val="0"/>
          <w:marBottom w:val="0"/>
          <w:divBdr>
            <w:top w:val="none" w:sz="0" w:space="0" w:color="auto"/>
            <w:left w:val="none" w:sz="0" w:space="0" w:color="auto"/>
            <w:bottom w:val="none" w:sz="0" w:space="0" w:color="auto"/>
            <w:right w:val="none" w:sz="0" w:space="0" w:color="auto"/>
          </w:divBdr>
          <w:divsChild>
            <w:div w:id="46220342">
              <w:marLeft w:val="0"/>
              <w:marRight w:val="0"/>
              <w:marTop w:val="0"/>
              <w:marBottom w:val="0"/>
              <w:divBdr>
                <w:top w:val="none" w:sz="0" w:space="0" w:color="auto"/>
                <w:left w:val="none" w:sz="0" w:space="0" w:color="auto"/>
                <w:bottom w:val="none" w:sz="0" w:space="0" w:color="auto"/>
                <w:right w:val="none" w:sz="0" w:space="0" w:color="auto"/>
              </w:divBdr>
            </w:div>
            <w:div w:id="183593052">
              <w:marLeft w:val="0"/>
              <w:marRight w:val="0"/>
              <w:marTop w:val="0"/>
              <w:marBottom w:val="0"/>
              <w:divBdr>
                <w:top w:val="none" w:sz="0" w:space="0" w:color="auto"/>
                <w:left w:val="none" w:sz="0" w:space="0" w:color="auto"/>
                <w:bottom w:val="none" w:sz="0" w:space="0" w:color="auto"/>
                <w:right w:val="none" w:sz="0" w:space="0" w:color="auto"/>
              </w:divBdr>
            </w:div>
            <w:div w:id="401102432">
              <w:marLeft w:val="0"/>
              <w:marRight w:val="0"/>
              <w:marTop w:val="0"/>
              <w:marBottom w:val="0"/>
              <w:divBdr>
                <w:top w:val="none" w:sz="0" w:space="0" w:color="auto"/>
                <w:left w:val="none" w:sz="0" w:space="0" w:color="auto"/>
                <w:bottom w:val="none" w:sz="0" w:space="0" w:color="auto"/>
                <w:right w:val="none" w:sz="0" w:space="0" w:color="auto"/>
              </w:divBdr>
            </w:div>
            <w:div w:id="639652451">
              <w:marLeft w:val="0"/>
              <w:marRight w:val="0"/>
              <w:marTop w:val="0"/>
              <w:marBottom w:val="0"/>
              <w:divBdr>
                <w:top w:val="none" w:sz="0" w:space="0" w:color="auto"/>
                <w:left w:val="none" w:sz="0" w:space="0" w:color="auto"/>
                <w:bottom w:val="none" w:sz="0" w:space="0" w:color="auto"/>
                <w:right w:val="none" w:sz="0" w:space="0" w:color="auto"/>
              </w:divBdr>
            </w:div>
            <w:div w:id="718896978">
              <w:marLeft w:val="0"/>
              <w:marRight w:val="0"/>
              <w:marTop w:val="0"/>
              <w:marBottom w:val="0"/>
              <w:divBdr>
                <w:top w:val="none" w:sz="0" w:space="0" w:color="auto"/>
                <w:left w:val="none" w:sz="0" w:space="0" w:color="auto"/>
                <w:bottom w:val="none" w:sz="0" w:space="0" w:color="auto"/>
                <w:right w:val="none" w:sz="0" w:space="0" w:color="auto"/>
              </w:divBdr>
            </w:div>
            <w:div w:id="719398604">
              <w:marLeft w:val="0"/>
              <w:marRight w:val="0"/>
              <w:marTop w:val="0"/>
              <w:marBottom w:val="0"/>
              <w:divBdr>
                <w:top w:val="none" w:sz="0" w:space="0" w:color="auto"/>
                <w:left w:val="none" w:sz="0" w:space="0" w:color="auto"/>
                <w:bottom w:val="none" w:sz="0" w:space="0" w:color="auto"/>
                <w:right w:val="none" w:sz="0" w:space="0" w:color="auto"/>
              </w:divBdr>
            </w:div>
            <w:div w:id="864948633">
              <w:marLeft w:val="0"/>
              <w:marRight w:val="0"/>
              <w:marTop w:val="0"/>
              <w:marBottom w:val="0"/>
              <w:divBdr>
                <w:top w:val="none" w:sz="0" w:space="0" w:color="auto"/>
                <w:left w:val="none" w:sz="0" w:space="0" w:color="auto"/>
                <w:bottom w:val="none" w:sz="0" w:space="0" w:color="auto"/>
                <w:right w:val="none" w:sz="0" w:space="0" w:color="auto"/>
              </w:divBdr>
            </w:div>
            <w:div w:id="878859982">
              <w:marLeft w:val="0"/>
              <w:marRight w:val="0"/>
              <w:marTop w:val="0"/>
              <w:marBottom w:val="0"/>
              <w:divBdr>
                <w:top w:val="none" w:sz="0" w:space="0" w:color="auto"/>
                <w:left w:val="none" w:sz="0" w:space="0" w:color="auto"/>
                <w:bottom w:val="none" w:sz="0" w:space="0" w:color="auto"/>
                <w:right w:val="none" w:sz="0" w:space="0" w:color="auto"/>
              </w:divBdr>
            </w:div>
            <w:div w:id="883296943">
              <w:marLeft w:val="0"/>
              <w:marRight w:val="0"/>
              <w:marTop w:val="0"/>
              <w:marBottom w:val="0"/>
              <w:divBdr>
                <w:top w:val="none" w:sz="0" w:space="0" w:color="auto"/>
                <w:left w:val="none" w:sz="0" w:space="0" w:color="auto"/>
                <w:bottom w:val="none" w:sz="0" w:space="0" w:color="auto"/>
                <w:right w:val="none" w:sz="0" w:space="0" w:color="auto"/>
              </w:divBdr>
            </w:div>
            <w:div w:id="888760432">
              <w:marLeft w:val="0"/>
              <w:marRight w:val="0"/>
              <w:marTop w:val="0"/>
              <w:marBottom w:val="0"/>
              <w:divBdr>
                <w:top w:val="none" w:sz="0" w:space="0" w:color="auto"/>
                <w:left w:val="none" w:sz="0" w:space="0" w:color="auto"/>
                <w:bottom w:val="none" w:sz="0" w:space="0" w:color="auto"/>
                <w:right w:val="none" w:sz="0" w:space="0" w:color="auto"/>
              </w:divBdr>
            </w:div>
            <w:div w:id="916744206">
              <w:marLeft w:val="0"/>
              <w:marRight w:val="0"/>
              <w:marTop w:val="0"/>
              <w:marBottom w:val="0"/>
              <w:divBdr>
                <w:top w:val="none" w:sz="0" w:space="0" w:color="auto"/>
                <w:left w:val="none" w:sz="0" w:space="0" w:color="auto"/>
                <w:bottom w:val="none" w:sz="0" w:space="0" w:color="auto"/>
                <w:right w:val="none" w:sz="0" w:space="0" w:color="auto"/>
              </w:divBdr>
            </w:div>
            <w:div w:id="921261388">
              <w:marLeft w:val="0"/>
              <w:marRight w:val="0"/>
              <w:marTop w:val="0"/>
              <w:marBottom w:val="0"/>
              <w:divBdr>
                <w:top w:val="none" w:sz="0" w:space="0" w:color="auto"/>
                <w:left w:val="none" w:sz="0" w:space="0" w:color="auto"/>
                <w:bottom w:val="none" w:sz="0" w:space="0" w:color="auto"/>
                <w:right w:val="none" w:sz="0" w:space="0" w:color="auto"/>
              </w:divBdr>
            </w:div>
            <w:div w:id="969478247">
              <w:marLeft w:val="0"/>
              <w:marRight w:val="0"/>
              <w:marTop w:val="0"/>
              <w:marBottom w:val="0"/>
              <w:divBdr>
                <w:top w:val="none" w:sz="0" w:space="0" w:color="auto"/>
                <w:left w:val="none" w:sz="0" w:space="0" w:color="auto"/>
                <w:bottom w:val="none" w:sz="0" w:space="0" w:color="auto"/>
                <w:right w:val="none" w:sz="0" w:space="0" w:color="auto"/>
              </w:divBdr>
            </w:div>
            <w:div w:id="989559288">
              <w:marLeft w:val="0"/>
              <w:marRight w:val="0"/>
              <w:marTop w:val="0"/>
              <w:marBottom w:val="0"/>
              <w:divBdr>
                <w:top w:val="none" w:sz="0" w:space="0" w:color="auto"/>
                <w:left w:val="none" w:sz="0" w:space="0" w:color="auto"/>
                <w:bottom w:val="none" w:sz="0" w:space="0" w:color="auto"/>
                <w:right w:val="none" w:sz="0" w:space="0" w:color="auto"/>
              </w:divBdr>
            </w:div>
            <w:div w:id="1166822903">
              <w:marLeft w:val="0"/>
              <w:marRight w:val="0"/>
              <w:marTop w:val="0"/>
              <w:marBottom w:val="0"/>
              <w:divBdr>
                <w:top w:val="none" w:sz="0" w:space="0" w:color="auto"/>
                <w:left w:val="none" w:sz="0" w:space="0" w:color="auto"/>
                <w:bottom w:val="none" w:sz="0" w:space="0" w:color="auto"/>
                <w:right w:val="none" w:sz="0" w:space="0" w:color="auto"/>
              </w:divBdr>
            </w:div>
            <w:div w:id="1205210738">
              <w:marLeft w:val="0"/>
              <w:marRight w:val="0"/>
              <w:marTop w:val="0"/>
              <w:marBottom w:val="0"/>
              <w:divBdr>
                <w:top w:val="none" w:sz="0" w:space="0" w:color="auto"/>
                <w:left w:val="none" w:sz="0" w:space="0" w:color="auto"/>
                <w:bottom w:val="none" w:sz="0" w:space="0" w:color="auto"/>
                <w:right w:val="none" w:sz="0" w:space="0" w:color="auto"/>
              </w:divBdr>
            </w:div>
            <w:div w:id="1213466936">
              <w:marLeft w:val="0"/>
              <w:marRight w:val="0"/>
              <w:marTop w:val="0"/>
              <w:marBottom w:val="0"/>
              <w:divBdr>
                <w:top w:val="none" w:sz="0" w:space="0" w:color="auto"/>
                <w:left w:val="none" w:sz="0" w:space="0" w:color="auto"/>
                <w:bottom w:val="none" w:sz="0" w:space="0" w:color="auto"/>
                <w:right w:val="none" w:sz="0" w:space="0" w:color="auto"/>
              </w:divBdr>
            </w:div>
            <w:div w:id="1237669546">
              <w:marLeft w:val="0"/>
              <w:marRight w:val="0"/>
              <w:marTop w:val="0"/>
              <w:marBottom w:val="0"/>
              <w:divBdr>
                <w:top w:val="none" w:sz="0" w:space="0" w:color="auto"/>
                <w:left w:val="none" w:sz="0" w:space="0" w:color="auto"/>
                <w:bottom w:val="none" w:sz="0" w:space="0" w:color="auto"/>
                <w:right w:val="none" w:sz="0" w:space="0" w:color="auto"/>
              </w:divBdr>
            </w:div>
            <w:div w:id="1382750868">
              <w:marLeft w:val="0"/>
              <w:marRight w:val="0"/>
              <w:marTop w:val="0"/>
              <w:marBottom w:val="0"/>
              <w:divBdr>
                <w:top w:val="none" w:sz="0" w:space="0" w:color="auto"/>
                <w:left w:val="none" w:sz="0" w:space="0" w:color="auto"/>
                <w:bottom w:val="none" w:sz="0" w:space="0" w:color="auto"/>
                <w:right w:val="none" w:sz="0" w:space="0" w:color="auto"/>
              </w:divBdr>
            </w:div>
            <w:div w:id="1440681586">
              <w:marLeft w:val="0"/>
              <w:marRight w:val="0"/>
              <w:marTop w:val="0"/>
              <w:marBottom w:val="0"/>
              <w:divBdr>
                <w:top w:val="none" w:sz="0" w:space="0" w:color="auto"/>
                <w:left w:val="none" w:sz="0" w:space="0" w:color="auto"/>
                <w:bottom w:val="none" w:sz="0" w:space="0" w:color="auto"/>
                <w:right w:val="none" w:sz="0" w:space="0" w:color="auto"/>
              </w:divBdr>
            </w:div>
            <w:div w:id="1473329351">
              <w:marLeft w:val="0"/>
              <w:marRight w:val="0"/>
              <w:marTop w:val="0"/>
              <w:marBottom w:val="0"/>
              <w:divBdr>
                <w:top w:val="none" w:sz="0" w:space="0" w:color="auto"/>
                <w:left w:val="none" w:sz="0" w:space="0" w:color="auto"/>
                <w:bottom w:val="none" w:sz="0" w:space="0" w:color="auto"/>
                <w:right w:val="none" w:sz="0" w:space="0" w:color="auto"/>
              </w:divBdr>
            </w:div>
            <w:div w:id="1515925607">
              <w:marLeft w:val="0"/>
              <w:marRight w:val="0"/>
              <w:marTop w:val="0"/>
              <w:marBottom w:val="0"/>
              <w:divBdr>
                <w:top w:val="none" w:sz="0" w:space="0" w:color="auto"/>
                <w:left w:val="none" w:sz="0" w:space="0" w:color="auto"/>
                <w:bottom w:val="none" w:sz="0" w:space="0" w:color="auto"/>
                <w:right w:val="none" w:sz="0" w:space="0" w:color="auto"/>
              </w:divBdr>
            </w:div>
            <w:div w:id="1531450421">
              <w:marLeft w:val="0"/>
              <w:marRight w:val="0"/>
              <w:marTop w:val="0"/>
              <w:marBottom w:val="0"/>
              <w:divBdr>
                <w:top w:val="none" w:sz="0" w:space="0" w:color="auto"/>
                <w:left w:val="none" w:sz="0" w:space="0" w:color="auto"/>
                <w:bottom w:val="none" w:sz="0" w:space="0" w:color="auto"/>
                <w:right w:val="none" w:sz="0" w:space="0" w:color="auto"/>
              </w:divBdr>
            </w:div>
            <w:div w:id="1536894444">
              <w:marLeft w:val="0"/>
              <w:marRight w:val="0"/>
              <w:marTop w:val="0"/>
              <w:marBottom w:val="0"/>
              <w:divBdr>
                <w:top w:val="none" w:sz="0" w:space="0" w:color="auto"/>
                <w:left w:val="none" w:sz="0" w:space="0" w:color="auto"/>
                <w:bottom w:val="none" w:sz="0" w:space="0" w:color="auto"/>
                <w:right w:val="none" w:sz="0" w:space="0" w:color="auto"/>
              </w:divBdr>
            </w:div>
            <w:div w:id="1550920907">
              <w:marLeft w:val="0"/>
              <w:marRight w:val="0"/>
              <w:marTop w:val="0"/>
              <w:marBottom w:val="0"/>
              <w:divBdr>
                <w:top w:val="none" w:sz="0" w:space="0" w:color="auto"/>
                <w:left w:val="none" w:sz="0" w:space="0" w:color="auto"/>
                <w:bottom w:val="none" w:sz="0" w:space="0" w:color="auto"/>
                <w:right w:val="none" w:sz="0" w:space="0" w:color="auto"/>
              </w:divBdr>
            </w:div>
            <w:div w:id="1627852996">
              <w:marLeft w:val="0"/>
              <w:marRight w:val="0"/>
              <w:marTop w:val="0"/>
              <w:marBottom w:val="0"/>
              <w:divBdr>
                <w:top w:val="none" w:sz="0" w:space="0" w:color="auto"/>
                <w:left w:val="none" w:sz="0" w:space="0" w:color="auto"/>
                <w:bottom w:val="none" w:sz="0" w:space="0" w:color="auto"/>
                <w:right w:val="none" w:sz="0" w:space="0" w:color="auto"/>
              </w:divBdr>
            </w:div>
            <w:div w:id="1642997465">
              <w:marLeft w:val="0"/>
              <w:marRight w:val="0"/>
              <w:marTop w:val="0"/>
              <w:marBottom w:val="0"/>
              <w:divBdr>
                <w:top w:val="none" w:sz="0" w:space="0" w:color="auto"/>
                <w:left w:val="none" w:sz="0" w:space="0" w:color="auto"/>
                <w:bottom w:val="none" w:sz="0" w:space="0" w:color="auto"/>
                <w:right w:val="none" w:sz="0" w:space="0" w:color="auto"/>
              </w:divBdr>
            </w:div>
            <w:div w:id="1823037334">
              <w:marLeft w:val="0"/>
              <w:marRight w:val="0"/>
              <w:marTop w:val="0"/>
              <w:marBottom w:val="0"/>
              <w:divBdr>
                <w:top w:val="none" w:sz="0" w:space="0" w:color="auto"/>
                <w:left w:val="none" w:sz="0" w:space="0" w:color="auto"/>
                <w:bottom w:val="none" w:sz="0" w:space="0" w:color="auto"/>
                <w:right w:val="none" w:sz="0" w:space="0" w:color="auto"/>
              </w:divBdr>
            </w:div>
            <w:div w:id="187592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09657">
      <w:bodyDiv w:val="1"/>
      <w:marLeft w:val="0"/>
      <w:marRight w:val="0"/>
      <w:marTop w:val="0"/>
      <w:marBottom w:val="0"/>
      <w:divBdr>
        <w:top w:val="none" w:sz="0" w:space="0" w:color="auto"/>
        <w:left w:val="none" w:sz="0" w:space="0" w:color="auto"/>
        <w:bottom w:val="none" w:sz="0" w:space="0" w:color="auto"/>
        <w:right w:val="none" w:sz="0" w:space="0" w:color="auto"/>
      </w:divBdr>
      <w:divsChild>
        <w:div w:id="313486842">
          <w:marLeft w:val="0"/>
          <w:marRight w:val="0"/>
          <w:marTop w:val="0"/>
          <w:marBottom w:val="0"/>
          <w:divBdr>
            <w:top w:val="none" w:sz="0" w:space="0" w:color="auto"/>
            <w:left w:val="none" w:sz="0" w:space="0" w:color="auto"/>
            <w:bottom w:val="none" w:sz="0" w:space="0" w:color="auto"/>
            <w:right w:val="none" w:sz="0" w:space="0" w:color="auto"/>
          </w:divBdr>
          <w:divsChild>
            <w:div w:id="17316991">
              <w:marLeft w:val="0"/>
              <w:marRight w:val="0"/>
              <w:marTop w:val="0"/>
              <w:marBottom w:val="0"/>
              <w:divBdr>
                <w:top w:val="none" w:sz="0" w:space="0" w:color="auto"/>
                <w:left w:val="none" w:sz="0" w:space="0" w:color="auto"/>
                <w:bottom w:val="none" w:sz="0" w:space="0" w:color="auto"/>
                <w:right w:val="none" w:sz="0" w:space="0" w:color="auto"/>
              </w:divBdr>
            </w:div>
            <w:div w:id="44380199">
              <w:marLeft w:val="0"/>
              <w:marRight w:val="0"/>
              <w:marTop w:val="0"/>
              <w:marBottom w:val="0"/>
              <w:divBdr>
                <w:top w:val="none" w:sz="0" w:space="0" w:color="auto"/>
                <w:left w:val="none" w:sz="0" w:space="0" w:color="auto"/>
                <w:bottom w:val="none" w:sz="0" w:space="0" w:color="auto"/>
                <w:right w:val="none" w:sz="0" w:space="0" w:color="auto"/>
              </w:divBdr>
            </w:div>
            <w:div w:id="70396044">
              <w:marLeft w:val="0"/>
              <w:marRight w:val="0"/>
              <w:marTop w:val="0"/>
              <w:marBottom w:val="0"/>
              <w:divBdr>
                <w:top w:val="none" w:sz="0" w:space="0" w:color="auto"/>
                <w:left w:val="none" w:sz="0" w:space="0" w:color="auto"/>
                <w:bottom w:val="none" w:sz="0" w:space="0" w:color="auto"/>
                <w:right w:val="none" w:sz="0" w:space="0" w:color="auto"/>
              </w:divBdr>
            </w:div>
            <w:div w:id="90206667">
              <w:marLeft w:val="0"/>
              <w:marRight w:val="0"/>
              <w:marTop w:val="0"/>
              <w:marBottom w:val="0"/>
              <w:divBdr>
                <w:top w:val="none" w:sz="0" w:space="0" w:color="auto"/>
                <w:left w:val="none" w:sz="0" w:space="0" w:color="auto"/>
                <w:bottom w:val="none" w:sz="0" w:space="0" w:color="auto"/>
                <w:right w:val="none" w:sz="0" w:space="0" w:color="auto"/>
              </w:divBdr>
            </w:div>
            <w:div w:id="101851573">
              <w:marLeft w:val="0"/>
              <w:marRight w:val="0"/>
              <w:marTop w:val="0"/>
              <w:marBottom w:val="0"/>
              <w:divBdr>
                <w:top w:val="none" w:sz="0" w:space="0" w:color="auto"/>
                <w:left w:val="none" w:sz="0" w:space="0" w:color="auto"/>
                <w:bottom w:val="none" w:sz="0" w:space="0" w:color="auto"/>
                <w:right w:val="none" w:sz="0" w:space="0" w:color="auto"/>
              </w:divBdr>
            </w:div>
            <w:div w:id="114259596">
              <w:marLeft w:val="0"/>
              <w:marRight w:val="0"/>
              <w:marTop w:val="0"/>
              <w:marBottom w:val="0"/>
              <w:divBdr>
                <w:top w:val="none" w:sz="0" w:space="0" w:color="auto"/>
                <w:left w:val="none" w:sz="0" w:space="0" w:color="auto"/>
                <w:bottom w:val="none" w:sz="0" w:space="0" w:color="auto"/>
                <w:right w:val="none" w:sz="0" w:space="0" w:color="auto"/>
              </w:divBdr>
            </w:div>
            <w:div w:id="142507588">
              <w:marLeft w:val="0"/>
              <w:marRight w:val="0"/>
              <w:marTop w:val="0"/>
              <w:marBottom w:val="0"/>
              <w:divBdr>
                <w:top w:val="none" w:sz="0" w:space="0" w:color="auto"/>
                <w:left w:val="none" w:sz="0" w:space="0" w:color="auto"/>
                <w:bottom w:val="none" w:sz="0" w:space="0" w:color="auto"/>
                <w:right w:val="none" w:sz="0" w:space="0" w:color="auto"/>
              </w:divBdr>
            </w:div>
            <w:div w:id="146867027">
              <w:marLeft w:val="0"/>
              <w:marRight w:val="0"/>
              <w:marTop w:val="0"/>
              <w:marBottom w:val="0"/>
              <w:divBdr>
                <w:top w:val="none" w:sz="0" w:space="0" w:color="auto"/>
                <w:left w:val="none" w:sz="0" w:space="0" w:color="auto"/>
                <w:bottom w:val="none" w:sz="0" w:space="0" w:color="auto"/>
                <w:right w:val="none" w:sz="0" w:space="0" w:color="auto"/>
              </w:divBdr>
            </w:div>
            <w:div w:id="216088689">
              <w:marLeft w:val="0"/>
              <w:marRight w:val="0"/>
              <w:marTop w:val="0"/>
              <w:marBottom w:val="0"/>
              <w:divBdr>
                <w:top w:val="none" w:sz="0" w:space="0" w:color="auto"/>
                <w:left w:val="none" w:sz="0" w:space="0" w:color="auto"/>
                <w:bottom w:val="none" w:sz="0" w:space="0" w:color="auto"/>
                <w:right w:val="none" w:sz="0" w:space="0" w:color="auto"/>
              </w:divBdr>
            </w:div>
            <w:div w:id="292256064">
              <w:marLeft w:val="0"/>
              <w:marRight w:val="0"/>
              <w:marTop w:val="0"/>
              <w:marBottom w:val="0"/>
              <w:divBdr>
                <w:top w:val="none" w:sz="0" w:space="0" w:color="auto"/>
                <w:left w:val="none" w:sz="0" w:space="0" w:color="auto"/>
                <w:bottom w:val="none" w:sz="0" w:space="0" w:color="auto"/>
                <w:right w:val="none" w:sz="0" w:space="0" w:color="auto"/>
              </w:divBdr>
            </w:div>
            <w:div w:id="358892119">
              <w:marLeft w:val="0"/>
              <w:marRight w:val="0"/>
              <w:marTop w:val="0"/>
              <w:marBottom w:val="0"/>
              <w:divBdr>
                <w:top w:val="none" w:sz="0" w:space="0" w:color="auto"/>
                <w:left w:val="none" w:sz="0" w:space="0" w:color="auto"/>
                <w:bottom w:val="none" w:sz="0" w:space="0" w:color="auto"/>
                <w:right w:val="none" w:sz="0" w:space="0" w:color="auto"/>
              </w:divBdr>
            </w:div>
            <w:div w:id="381096568">
              <w:marLeft w:val="0"/>
              <w:marRight w:val="0"/>
              <w:marTop w:val="0"/>
              <w:marBottom w:val="0"/>
              <w:divBdr>
                <w:top w:val="none" w:sz="0" w:space="0" w:color="auto"/>
                <w:left w:val="none" w:sz="0" w:space="0" w:color="auto"/>
                <w:bottom w:val="none" w:sz="0" w:space="0" w:color="auto"/>
                <w:right w:val="none" w:sz="0" w:space="0" w:color="auto"/>
              </w:divBdr>
            </w:div>
            <w:div w:id="418185705">
              <w:marLeft w:val="0"/>
              <w:marRight w:val="0"/>
              <w:marTop w:val="0"/>
              <w:marBottom w:val="0"/>
              <w:divBdr>
                <w:top w:val="none" w:sz="0" w:space="0" w:color="auto"/>
                <w:left w:val="none" w:sz="0" w:space="0" w:color="auto"/>
                <w:bottom w:val="none" w:sz="0" w:space="0" w:color="auto"/>
                <w:right w:val="none" w:sz="0" w:space="0" w:color="auto"/>
              </w:divBdr>
            </w:div>
            <w:div w:id="437453567">
              <w:marLeft w:val="0"/>
              <w:marRight w:val="0"/>
              <w:marTop w:val="0"/>
              <w:marBottom w:val="0"/>
              <w:divBdr>
                <w:top w:val="none" w:sz="0" w:space="0" w:color="auto"/>
                <w:left w:val="none" w:sz="0" w:space="0" w:color="auto"/>
                <w:bottom w:val="none" w:sz="0" w:space="0" w:color="auto"/>
                <w:right w:val="none" w:sz="0" w:space="0" w:color="auto"/>
              </w:divBdr>
            </w:div>
            <w:div w:id="458039029">
              <w:marLeft w:val="0"/>
              <w:marRight w:val="0"/>
              <w:marTop w:val="0"/>
              <w:marBottom w:val="0"/>
              <w:divBdr>
                <w:top w:val="none" w:sz="0" w:space="0" w:color="auto"/>
                <w:left w:val="none" w:sz="0" w:space="0" w:color="auto"/>
                <w:bottom w:val="none" w:sz="0" w:space="0" w:color="auto"/>
                <w:right w:val="none" w:sz="0" w:space="0" w:color="auto"/>
              </w:divBdr>
            </w:div>
            <w:div w:id="473916755">
              <w:marLeft w:val="0"/>
              <w:marRight w:val="0"/>
              <w:marTop w:val="0"/>
              <w:marBottom w:val="0"/>
              <w:divBdr>
                <w:top w:val="none" w:sz="0" w:space="0" w:color="auto"/>
                <w:left w:val="none" w:sz="0" w:space="0" w:color="auto"/>
                <w:bottom w:val="none" w:sz="0" w:space="0" w:color="auto"/>
                <w:right w:val="none" w:sz="0" w:space="0" w:color="auto"/>
              </w:divBdr>
            </w:div>
            <w:div w:id="479658533">
              <w:marLeft w:val="0"/>
              <w:marRight w:val="0"/>
              <w:marTop w:val="0"/>
              <w:marBottom w:val="0"/>
              <w:divBdr>
                <w:top w:val="none" w:sz="0" w:space="0" w:color="auto"/>
                <w:left w:val="none" w:sz="0" w:space="0" w:color="auto"/>
                <w:bottom w:val="none" w:sz="0" w:space="0" w:color="auto"/>
                <w:right w:val="none" w:sz="0" w:space="0" w:color="auto"/>
              </w:divBdr>
            </w:div>
            <w:div w:id="482084657">
              <w:marLeft w:val="0"/>
              <w:marRight w:val="0"/>
              <w:marTop w:val="0"/>
              <w:marBottom w:val="0"/>
              <w:divBdr>
                <w:top w:val="none" w:sz="0" w:space="0" w:color="auto"/>
                <w:left w:val="none" w:sz="0" w:space="0" w:color="auto"/>
                <w:bottom w:val="none" w:sz="0" w:space="0" w:color="auto"/>
                <w:right w:val="none" w:sz="0" w:space="0" w:color="auto"/>
              </w:divBdr>
            </w:div>
            <w:div w:id="621615392">
              <w:marLeft w:val="0"/>
              <w:marRight w:val="0"/>
              <w:marTop w:val="0"/>
              <w:marBottom w:val="0"/>
              <w:divBdr>
                <w:top w:val="none" w:sz="0" w:space="0" w:color="auto"/>
                <w:left w:val="none" w:sz="0" w:space="0" w:color="auto"/>
                <w:bottom w:val="none" w:sz="0" w:space="0" w:color="auto"/>
                <w:right w:val="none" w:sz="0" w:space="0" w:color="auto"/>
              </w:divBdr>
            </w:div>
            <w:div w:id="707990356">
              <w:marLeft w:val="0"/>
              <w:marRight w:val="0"/>
              <w:marTop w:val="0"/>
              <w:marBottom w:val="0"/>
              <w:divBdr>
                <w:top w:val="none" w:sz="0" w:space="0" w:color="auto"/>
                <w:left w:val="none" w:sz="0" w:space="0" w:color="auto"/>
                <w:bottom w:val="none" w:sz="0" w:space="0" w:color="auto"/>
                <w:right w:val="none" w:sz="0" w:space="0" w:color="auto"/>
              </w:divBdr>
            </w:div>
            <w:div w:id="758602378">
              <w:marLeft w:val="0"/>
              <w:marRight w:val="0"/>
              <w:marTop w:val="0"/>
              <w:marBottom w:val="0"/>
              <w:divBdr>
                <w:top w:val="none" w:sz="0" w:space="0" w:color="auto"/>
                <w:left w:val="none" w:sz="0" w:space="0" w:color="auto"/>
                <w:bottom w:val="none" w:sz="0" w:space="0" w:color="auto"/>
                <w:right w:val="none" w:sz="0" w:space="0" w:color="auto"/>
              </w:divBdr>
            </w:div>
            <w:div w:id="806125061">
              <w:marLeft w:val="0"/>
              <w:marRight w:val="0"/>
              <w:marTop w:val="0"/>
              <w:marBottom w:val="0"/>
              <w:divBdr>
                <w:top w:val="none" w:sz="0" w:space="0" w:color="auto"/>
                <w:left w:val="none" w:sz="0" w:space="0" w:color="auto"/>
                <w:bottom w:val="none" w:sz="0" w:space="0" w:color="auto"/>
                <w:right w:val="none" w:sz="0" w:space="0" w:color="auto"/>
              </w:divBdr>
            </w:div>
            <w:div w:id="814567252">
              <w:marLeft w:val="0"/>
              <w:marRight w:val="0"/>
              <w:marTop w:val="0"/>
              <w:marBottom w:val="0"/>
              <w:divBdr>
                <w:top w:val="none" w:sz="0" w:space="0" w:color="auto"/>
                <w:left w:val="none" w:sz="0" w:space="0" w:color="auto"/>
                <w:bottom w:val="none" w:sz="0" w:space="0" w:color="auto"/>
                <w:right w:val="none" w:sz="0" w:space="0" w:color="auto"/>
              </w:divBdr>
            </w:div>
            <w:div w:id="821656121">
              <w:marLeft w:val="0"/>
              <w:marRight w:val="0"/>
              <w:marTop w:val="0"/>
              <w:marBottom w:val="0"/>
              <w:divBdr>
                <w:top w:val="none" w:sz="0" w:space="0" w:color="auto"/>
                <w:left w:val="none" w:sz="0" w:space="0" w:color="auto"/>
                <w:bottom w:val="none" w:sz="0" w:space="0" w:color="auto"/>
                <w:right w:val="none" w:sz="0" w:space="0" w:color="auto"/>
              </w:divBdr>
            </w:div>
            <w:div w:id="823007585">
              <w:marLeft w:val="0"/>
              <w:marRight w:val="0"/>
              <w:marTop w:val="0"/>
              <w:marBottom w:val="0"/>
              <w:divBdr>
                <w:top w:val="none" w:sz="0" w:space="0" w:color="auto"/>
                <w:left w:val="none" w:sz="0" w:space="0" w:color="auto"/>
                <w:bottom w:val="none" w:sz="0" w:space="0" w:color="auto"/>
                <w:right w:val="none" w:sz="0" w:space="0" w:color="auto"/>
              </w:divBdr>
            </w:div>
            <w:div w:id="868028409">
              <w:marLeft w:val="0"/>
              <w:marRight w:val="0"/>
              <w:marTop w:val="0"/>
              <w:marBottom w:val="0"/>
              <w:divBdr>
                <w:top w:val="none" w:sz="0" w:space="0" w:color="auto"/>
                <w:left w:val="none" w:sz="0" w:space="0" w:color="auto"/>
                <w:bottom w:val="none" w:sz="0" w:space="0" w:color="auto"/>
                <w:right w:val="none" w:sz="0" w:space="0" w:color="auto"/>
              </w:divBdr>
            </w:div>
            <w:div w:id="876509071">
              <w:marLeft w:val="0"/>
              <w:marRight w:val="0"/>
              <w:marTop w:val="0"/>
              <w:marBottom w:val="0"/>
              <w:divBdr>
                <w:top w:val="none" w:sz="0" w:space="0" w:color="auto"/>
                <w:left w:val="none" w:sz="0" w:space="0" w:color="auto"/>
                <w:bottom w:val="none" w:sz="0" w:space="0" w:color="auto"/>
                <w:right w:val="none" w:sz="0" w:space="0" w:color="auto"/>
              </w:divBdr>
            </w:div>
            <w:div w:id="905266084">
              <w:marLeft w:val="0"/>
              <w:marRight w:val="0"/>
              <w:marTop w:val="0"/>
              <w:marBottom w:val="0"/>
              <w:divBdr>
                <w:top w:val="none" w:sz="0" w:space="0" w:color="auto"/>
                <w:left w:val="none" w:sz="0" w:space="0" w:color="auto"/>
                <w:bottom w:val="none" w:sz="0" w:space="0" w:color="auto"/>
                <w:right w:val="none" w:sz="0" w:space="0" w:color="auto"/>
              </w:divBdr>
            </w:div>
            <w:div w:id="935985335">
              <w:marLeft w:val="0"/>
              <w:marRight w:val="0"/>
              <w:marTop w:val="0"/>
              <w:marBottom w:val="0"/>
              <w:divBdr>
                <w:top w:val="none" w:sz="0" w:space="0" w:color="auto"/>
                <w:left w:val="none" w:sz="0" w:space="0" w:color="auto"/>
                <w:bottom w:val="none" w:sz="0" w:space="0" w:color="auto"/>
                <w:right w:val="none" w:sz="0" w:space="0" w:color="auto"/>
              </w:divBdr>
            </w:div>
            <w:div w:id="1020283249">
              <w:marLeft w:val="0"/>
              <w:marRight w:val="0"/>
              <w:marTop w:val="0"/>
              <w:marBottom w:val="0"/>
              <w:divBdr>
                <w:top w:val="none" w:sz="0" w:space="0" w:color="auto"/>
                <w:left w:val="none" w:sz="0" w:space="0" w:color="auto"/>
                <w:bottom w:val="none" w:sz="0" w:space="0" w:color="auto"/>
                <w:right w:val="none" w:sz="0" w:space="0" w:color="auto"/>
              </w:divBdr>
            </w:div>
            <w:div w:id="1045758380">
              <w:marLeft w:val="0"/>
              <w:marRight w:val="0"/>
              <w:marTop w:val="0"/>
              <w:marBottom w:val="0"/>
              <w:divBdr>
                <w:top w:val="none" w:sz="0" w:space="0" w:color="auto"/>
                <w:left w:val="none" w:sz="0" w:space="0" w:color="auto"/>
                <w:bottom w:val="none" w:sz="0" w:space="0" w:color="auto"/>
                <w:right w:val="none" w:sz="0" w:space="0" w:color="auto"/>
              </w:divBdr>
            </w:div>
            <w:div w:id="1047492848">
              <w:marLeft w:val="0"/>
              <w:marRight w:val="0"/>
              <w:marTop w:val="0"/>
              <w:marBottom w:val="0"/>
              <w:divBdr>
                <w:top w:val="none" w:sz="0" w:space="0" w:color="auto"/>
                <w:left w:val="none" w:sz="0" w:space="0" w:color="auto"/>
                <w:bottom w:val="none" w:sz="0" w:space="0" w:color="auto"/>
                <w:right w:val="none" w:sz="0" w:space="0" w:color="auto"/>
              </w:divBdr>
            </w:div>
            <w:div w:id="1088116793">
              <w:marLeft w:val="0"/>
              <w:marRight w:val="0"/>
              <w:marTop w:val="0"/>
              <w:marBottom w:val="0"/>
              <w:divBdr>
                <w:top w:val="none" w:sz="0" w:space="0" w:color="auto"/>
                <w:left w:val="none" w:sz="0" w:space="0" w:color="auto"/>
                <w:bottom w:val="none" w:sz="0" w:space="0" w:color="auto"/>
                <w:right w:val="none" w:sz="0" w:space="0" w:color="auto"/>
              </w:divBdr>
            </w:div>
            <w:div w:id="1155030953">
              <w:marLeft w:val="0"/>
              <w:marRight w:val="0"/>
              <w:marTop w:val="0"/>
              <w:marBottom w:val="0"/>
              <w:divBdr>
                <w:top w:val="none" w:sz="0" w:space="0" w:color="auto"/>
                <w:left w:val="none" w:sz="0" w:space="0" w:color="auto"/>
                <w:bottom w:val="none" w:sz="0" w:space="0" w:color="auto"/>
                <w:right w:val="none" w:sz="0" w:space="0" w:color="auto"/>
              </w:divBdr>
            </w:div>
            <w:div w:id="1201282696">
              <w:marLeft w:val="0"/>
              <w:marRight w:val="0"/>
              <w:marTop w:val="0"/>
              <w:marBottom w:val="0"/>
              <w:divBdr>
                <w:top w:val="none" w:sz="0" w:space="0" w:color="auto"/>
                <w:left w:val="none" w:sz="0" w:space="0" w:color="auto"/>
                <w:bottom w:val="none" w:sz="0" w:space="0" w:color="auto"/>
                <w:right w:val="none" w:sz="0" w:space="0" w:color="auto"/>
              </w:divBdr>
            </w:div>
            <w:div w:id="1271931663">
              <w:marLeft w:val="0"/>
              <w:marRight w:val="0"/>
              <w:marTop w:val="0"/>
              <w:marBottom w:val="0"/>
              <w:divBdr>
                <w:top w:val="none" w:sz="0" w:space="0" w:color="auto"/>
                <w:left w:val="none" w:sz="0" w:space="0" w:color="auto"/>
                <w:bottom w:val="none" w:sz="0" w:space="0" w:color="auto"/>
                <w:right w:val="none" w:sz="0" w:space="0" w:color="auto"/>
              </w:divBdr>
            </w:div>
            <w:div w:id="1280332838">
              <w:marLeft w:val="0"/>
              <w:marRight w:val="0"/>
              <w:marTop w:val="0"/>
              <w:marBottom w:val="0"/>
              <w:divBdr>
                <w:top w:val="none" w:sz="0" w:space="0" w:color="auto"/>
                <w:left w:val="none" w:sz="0" w:space="0" w:color="auto"/>
                <w:bottom w:val="none" w:sz="0" w:space="0" w:color="auto"/>
                <w:right w:val="none" w:sz="0" w:space="0" w:color="auto"/>
              </w:divBdr>
            </w:div>
            <w:div w:id="1293247909">
              <w:marLeft w:val="0"/>
              <w:marRight w:val="0"/>
              <w:marTop w:val="0"/>
              <w:marBottom w:val="0"/>
              <w:divBdr>
                <w:top w:val="none" w:sz="0" w:space="0" w:color="auto"/>
                <w:left w:val="none" w:sz="0" w:space="0" w:color="auto"/>
                <w:bottom w:val="none" w:sz="0" w:space="0" w:color="auto"/>
                <w:right w:val="none" w:sz="0" w:space="0" w:color="auto"/>
              </w:divBdr>
            </w:div>
            <w:div w:id="1323777333">
              <w:marLeft w:val="0"/>
              <w:marRight w:val="0"/>
              <w:marTop w:val="0"/>
              <w:marBottom w:val="0"/>
              <w:divBdr>
                <w:top w:val="none" w:sz="0" w:space="0" w:color="auto"/>
                <w:left w:val="none" w:sz="0" w:space="0" w:color="auto"/>
                <w:bottom w:val="none" w:sz="0" w:space="0" w:color="auto"/>
                <w:right w:val="none" w:sz="0" w:space="0" w:color="auto"/>
              </w:divBdr>
            </w:div>
            <w:div w:id="1411662715">
              <w:marLeft w:val="0"/>
              <w:marRight w:val="0"/>
              <w:marTop w:val="0"/>
              <w:marBottom w:val="0"/>
              <w:divBdr>
                <w:top w:val="none" w:sz="0" w:space="0" w:color="auto"/>
                <w:left w:val="none" w:sz="0" w:space="0" w:color="auto"/>
                <w:bottom w:val="none" w:sz="0" w:space="0" w:color="auto"/>
                <w:right w:val="none" w:sz="0" w:space="0" w:color="auto"/>
              </w:divBdr>
            </w:div>
            <w:div w:id="1425807579">
              <w:marLeft w:val="0"/>
              <w:marRight w:val="0"/>
              <w:marTop w:val="0"/>
              <w:marBottom w:val="0"/>
              <w:divBdr>
                <w:top w:val="none" w:sz="0" w:space="0" w:color="auto"/>
                <w:left w:val="none" w:sz="0" w:space="0" w:color="auto"/>
                <w:bottom w:val="none" w:sz="0" w:space="0" w:color="auto"/>
                <w:right w:val="none" w:sz="0" w:space="0" w:color="auto"/>
              </w:divBdr>
            </w:div>
            <w:div w:id="1429346048">
              <w:marLeft w:val="0"/>
              <w:marRight w:val="0"/>
              <w:marTop w:val="0"/>
              <w:marBottom w:val="0"/>
              <w:divBdr>
                <w:top w:val="none" w:sz="0" w:space="0" w:color="auto"/>
                <w:left w:val="none" w:sz="0" w:space="0" w:color="auto"/>
                <w:bottom w:val="none" w:sz="0" w:space="0" w:color="auto"/>
                <w:right w:val="none" w:sz="0" w:space="0" w:color="auto"/>
              </w:divBdr>
            </w:div>
            <w:div w:id="1460343362">
              <w:marLeft w:val="0"/>
              <w:marRight w:val="0"/>
              <w:marTop w:val="0"/>
              <w:marBottom w:val="0"/>
              <w:divBdr>
                <w:top w:val="none" w:sz="0" w:space="0" w:color="auto"/>
                <w:left w:val="none" w:sz="0" w:space="0" w:color="auto"/>
                <w:bottom w:val="none" w:sz="0" w:space="0" w:color="auto"/>
                <w:right w:val="none" w:sz="0" w:space="0" w:color="auto"/>
              </w:divBdr>
            </w:div>
            <w:div w:id="1462383090">
              <w:marLeft w:val="0"/>
              <w:marRight w:val="0"/>
              <w:marTop w:val="0"/>
              <w:marBottom w:val="0"/>
              <w:divBdr>
                <w:top w:val="none" w:sz="0" w:space="0" w:color="auto"/>
                <w:left w:val="none" w:sz="0" w:space="0" w:color="auto"/>
                <w:bottom w:val="none" w:sz="0" w:space="0" w:color="auto"/>
                <w:right w:val="none" w:sz="0" w:space="0" w:color="auto"/>
              </w:divBdr>
            </w:div>
            <w:div w:id="1477531660">
              <w:marLeft w:val="0"/>
              <w:marRight w:val="0"/>
              <w:marTop w:val="0"/>
              <w:marBottom w:val="0"/>
              <w:divBdr>
                <w:top w:val="none" w:sz="0" w:space="0" w:color="auto"/>
                <w:left w:val="none" w:sz="0" w:space="0" w:color="auto"/>
                <w:bottom w:val="none" w:sz="0" w:space="0" w:color="auto"/>
                <w:right w:val="none" w:sz="0" w:space="0" w:color="auto"/>
              </w:divBdr>
            </w:div>
            <w:div w:id="1505172377">
              <w:marLeft w:val="0"/>
              <w:marRight w:val="0"/>
              <w:marTop w:val="0"/>
              <w:marBottom w:val="0"/>
              <w:divBdr>
                <w:top w:val="none" w:sz="0" w:space="0" w:color="auto"/>
                <w:left w:val="none" w:sz="0" w:space="0" w:color="auto"/>
                <w:bottom w:val="none" w:sz="0" w:space="0" w:color="auto"/>
                <w:right w:val="none" w:sz="0" w:space="0" w:color="auto"/>
              </w:divBdr>
            </w:div>
            <w:div w:id="1517159301">
              <w:marLeft w:val="0"/>
              <w:marRight w:val="0"/>
              <w:marTop w:val="0"/>
              <w:marBottom w:val="0"/>
              <w:divBdr>
                <w:top w:val="none" w:sz="0" w:space="0" w:color="auto"/>
                <w:left w:val="none" w:sz="0" w:space="0" w:color="auto"/>
                <w:bottom w:val="none" w:sz="0" w:space="0" w:color="auto"/>
                <w:right w:val="none" w:sz="0" w:space="0" w:color="auto"/>
              </w:divBdr>
            </w:div>
            <w:div w:id="1620718182">
              <w:marLeft w:val="0"/>
              <w:marRight w:val="0"/>
              <w:marTop w:val="0"/>
              <w:marBottom w:val="0"/>
              <w:divBdr>
                <w:top w:val="none" w:sz="0" w:space="0" w:color="auto"/>
                <w:left w:val="none" w:sz="0" w:space="0" w:color="auto"/>
                <w:bottom w:val="none" w:sz="0" w:space="0" w:color="auto"/>
                <w:right w:val="none" w:sz="0" w:space="0" w:color="auto"/>
              </w:divBdr>
            </w:div>
            <w:div w:id="1626501198">
              <w:marLeft w:val="0"/>
              <w:marRight w:val="0"/>
              <w:marTop w:val="0"/>
              <w:marBottom w:val="0"/>
              <w:divBdr>
                <w:top w:val="none" w:sz="0" w:space="0" w:color="auto"/>
                <w:left w:val="none" w:sz="0" w:space="0" w:color="auto"/>
                <w:bottom w:val="none" w:sz="0" w:space="0" w:color="auto"/>
                <w:right w:val="none" w:sz="0" w:space="0" w:color="auto"/>
              </w:divBdr>
            </w:div>
            <w:div w:id="1630086812">
              <w:marLeft w:val="0"/>
              <w:marRight w:val="0"/>
              <w:marTop w:val="0"/>
              <w:marBottom w:val="0"/>
              <w:divBdr>
                <w:top w:val="none" w:sz="0" w:space="0" w:color="auto"/>
                <w:left w:val="none" w:sz="0" w:space="0" w:color="auto"/>
                <w:bottom w:val="none" w:sz="0" w:space="0" w:color="auto"/>
                <w:right w:val="none" w:sz="0" w:space="0" w:color="auto"/>
              </w:divBdr>
            </w:div>
            <w:div w:id="1646542355">
              <w:marLeft w:val="0"/>
              <w:marRight w:val="0"/>
              <w:marTop w:val="0"/>
              <w:marBottom w:val="0"/>
              <w:divBdr>
                <w:top w:val="none" w:sz="0" w:space="0" w:color="auto"/>
                <w:left w:val="none" w:sz="0" w:space="0" w:color="auto"/>
                <w:bottom w:val="none" w:sz="0" w:space="0" w:color="auto"/>
                <w:right w:val="none" w:sz="0" w:space="0" w:color="auto"/>
              </w:divBdr>
            </w:div>
            <w:div w:id="1695423925">
              <w:marLeft w:val="0"/>
              <w:marRight w:val="0"/>
              <w:marTop w:val="0"/>
              <w:marBottom w:val="0"/>
              <w:divBdr>
                <w:top w:val="none" w:sz="0" w:space="0" w:color="auto"/>
                <w:left w:val="none" w:sz="0" w:space="0" w:color="auto"/>
                <w:bottom w:val="none" w:sz="0" w:space="0" w:color="auto"/>
                <w:right w:val="none" w:sz="0" w:space="0" w:color="auto"/>
              </w:divBdr>
            </w:div>
            <w:div w:id="1760756399">
              <w:marLeft w:val="0"/>
              <w:marRight w:val="0"/>
              <w:marTop w:val="0"/>
              <w:marBottom w:val="0"/>
              <w:divBdr>
                <w:top w:val="none" w:sz="0" w:space="0" w:color="auto"/>
                <w:left w:val="none" w:sz="0" w:space="0" w:color="auto"/>
                <w:bottom w:val="none" w:sz="0" w:space="0" w:color="auto"/>
                <w:right w:val="none" w:sz="0" w:space="0" w:color="auto"/>
              </w:divBdr>
            </w:div>
            <w:div w:id="1761608856">
              <w:marLeft w:val="0"/>
              <w:marRight w:val="0"/>
              <w:marTop w:val="0"/>
              <w:marBottom w:val="0"/>
              <w:divBdr>
                <w:top w:val="none" w:sz="0" w:space="0" w:color="auto"/>
                <w:left w:val="none" w:sz="0" w:space="0" w:color="auto"/>
                <w:bottom w:val="none" w:sz="0" w:space="0" w:color="auto"/>
                <w:right w:val="none" w:sz="0" w:space="0" w:color="auto"/>
              </w:divBdr>
            </w:div>
            <w:div w:id="1800495062">
              <w:marLeft w:val="0"/>
              <w:marRight w:val="0"/>
              <w:marTop w:val="0"/>
              <w:marBottom w:val="0"/>
              <w:divBdr>
                <w:top w:val="none" w:sz="0" w:space="0" w:color="auto"/>
                <w:left w:val="none" w:sz="0" w:space="0" w:color="auto"/>
                <w:bottom w:val="none" w:sz="0" w:space="0" w:color="auto"/>
                <w:right w:val="none" w:sz="0" w:space="0" w:color="auto"/>
              </w:divBdr>
            </w:div>
            <w:div w:id="1828594627">
              <w:marLeft w:val="0"/>
              <w:marRight w:val="0"/>
              <w:marTop w:val="0"/>
              <w:marBottom w:val="0"/>
              <w:divBdr>
                <w:top w:val="none" w:sz="0" w:space="0" w:color="auto"/>
                <w:left w:val="none" w:sz="0" w:space="0" w:color="auto"/>
                <w:bottom w:val="none" w:sz="0" w:space="0" w:color="auto"/>
                <w:right w:val="none" w:sz="0" w:space="0" w:color="auto"/>
              </w:divBdr>
            </w:div>
            <w:div w:id="1837914087">
              <w:marLeft w:val="0"/>
              <w:marRight w:val="0"/>
              <w:marTop w:val="0"/>
              <w:marBottom w:val="0"/>
              <w:divBdr>
                <w:top w:val="none" w:sz="0" w:space="0" w:color="auto"/>
                <w:left w:val="none" w:sz="0" w:space="0" w:color="auto"/>
                <w:bottom w:val="none" w:sz="0" w:space="0" w:color="auto"/>
                <w:right w:val="none" w:sz="0" w:space="0" w:color="auto"/>
              </w:divBdr>
            </w:div>
            <w:div w:id="1885602365">
              <w:marLeft w:val="0"/>
              <w:marRight w:val="0"/>
              <w:marTop w:val="0"/>
              <w:marBottom w:val="0"/>
              <w:divBdr>
                <w:top w:val="none" w:sz="0" w:space="0" w:color="auto"/>
                <w:left w:val="none" w:sz="0" w:space="0" w:color="auto"/>
                <w:bottom w:val="none" w:sz="0" w:space="0" w:color="auto"/>
                <w:right w:val="none" w:sz="0" w:space="0" w:color="auto"/>
              </w:divBdr>
            </w:div>
            <w:div w:id="1910378673">
              <w:marLeft w:val="0"/>
              <w:marRight w:val="0"/>
              <w:marTop w:val="0"/>
              <w:marBottom w:val="0"/>
              <w:divBdr>
                <w:top w:val="none" w:sz="0" w:space="0" w:color="auto"/>
                <w:left w:val="none" w:sz="0" w:space="0" w:color="auto"/>
                <w:bottom w:val="none" w:sz="0" w:space="0" w:color="auto"/>
                <w:right w:val="none" w:sz="0" w:space="0" w:color="auto"/>
              </w:divBdr>
            </w:div>
            <w:div w:id="1929970389">
              <w:marLeft w:val="0"/>
              <w:marRight w:val="0"/>
              <w:marTop w:val="0"/>
              <w:marBottom w:val="0"/>
              <w:divBdr>
                <w:top w:val="none" w:sz="0" w:space="0" w:color="auto"/>
                <w:left w:val="none" w:sz="0" w:space="0" w:color="auto"/>
                <w:bottom w:val="none" w:sz="0" w:space="0" w:color="auto"/>
                <w:right w:val="none" w:sz="0" w:space="0" w:color="auto"/>
              </w:divBdr>
            </w:div>
            <w:div w:id="2021151975">
              <w:marLeft w:val="0"/>
              <w:marRight w:val="0"/>
              <w:marTop w:val="0"/>
              <w:marBottom w:val="0"/>
              <w:divBdr>
                <w:top w:val="none" w:sz="0" w:space="0" w:color="auto"/>
                <w:left w:val="none" w:sz="0" w:space="0" w:color="auto"/>
                <w:bottom w:val="none" w:sz="0" w:space="0" w:color="auto"/>
                <w:right w:val="none" w:sz="0" w:space="0" w:color="auto"/>
              </w:divBdr>
            </w:div>
            <w:div w:id="2123725895">
              <w:marLeft w:val="0"/>
              <w:marRight w:val="0"/>
              <w:marTop w:val="0"/>
              <w:marBottom w:val="0"/>
              <w:divBdr>
                <w:top w:val="none" w:sz="0" w:space="0" w:color="auto"/>
                <w:left w:val="none" w:sz="0" w:space="0" w:color="auto"/>
                <w:bottom w:val="none" w:sz="0" w:space="0" w:color="auto"/>
                <w:right w:val="none" w:sz="0" w:space="0" w:color="auto"/>
              </w:divBdr>
            </w:div>
            <w:div w:id="213721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90094">
      <w:bodyDiv w:val="1"/>
      <w:marLeft w:val="0"/>
      <w:marRight w:val="0"/>
      <w:marTop w:val="0"/>
      <w:marBottom w:val="0"/>
      <w:divBdr>
        <w:top w:val="none" w:sz="0" w:space="0" w:color="auto"/>
        <w:left w:val="none" w:sz="0" w:space="0" w:color="auto"/>
        <w:bottom w:val="none" w:sz="0" w:space="0" w:color="auto"/>
        <w:right w:val="none" w:sz="0" w:space="0" w:color="auto"/>
      </w:divBdr>
      <w:divsChild>
        <w:div w:id="1290552797">
          <w:marLeft w:val="0"/>
          <w:marRight w:val="0"/>
          <w:marTop w:val="0"/>
          <w:marBottom w:val="0"/>
          <w:divBdr>
            <w:top w:val="none" w:sz="0" w:space="0" w:color="auto"/>
            <w:left w:val="none" w:sz="0" w:space="0" w:color="auto"/>
            <w:bottom w:val="none" w:sz="0" w:space="0" w:color="auto"/>
            <w:right w:val="none" w:sz="0" w:space="0" w:color="auto"/>
          </w:divBdr>
          <w:divsChild>
            <w:div w:id="82458235">
              <w:marLeft w:val="0"/>
              <w:marRight w:val="0"/>
              <w:marTop w:val="0"/>
              <w:marBottom w:val="0"/>
              <w:divBdr>
                <w:top w:val="none" w:sz="0" w:space="0" w:color="auto"/>
                <w:left w:val="none" w:sz="0" w:space="0" w:color="auto"/>
                <w:bottom w:val="none" w:sz="0" w:space="0" w:color="auto"/>
                <w:right w:val="none" w:sz="0" w:space="0" w:color="auto"/>
              </w:divBdr>
            </w:div>
            <w:div w:id="138084837">
              <w:marLeft w:val="0"/>
              <w:marRight w:val="0"/>
              <w:marTop w:val="0"/>
              <w:marBottom w:val="0"/>
              <w:divBdr>
                <w:top w:val="none" w:sz="0" w:space="0" w:color="auto"/>
                <w:left w:val="none" w:sz="0" w:space="0" w:color="auto"/>
                <w:bottom w:val="none" w:sz="0" w:space="0" w:color="auto"/>
                <w:right w:val="none" w:sz="0" w:space="0" w:color="auto"/>
              </w:divBdr>
            </w:div>
            <w:div w:id="151456664">
              <w:marLeft w:val="0"/>
              <w:marRight w:val="0"/>
              <w:marTop w:val="0"/>
              <w:marBottom w:val="0"/>
              <w:divBdr>
                <w:top w:val="none" w:sz="0" w:space="0" w:color="auto"/>
                <w:left w:val="none" w:sz="0" w:space="0" w:color="auto"/>
                <w:bottom w:val="none" w:sz="0" w:space="0" w:color="auto"/>
                <w:right w:val="none" w:sz="0" w:space="0" w:color="auto"/>
              </w:divBdr>
            </w:div>
            <w:div w:id="257762027">
              <w:marLeft w:val="0"/>
              <w:marRight w:val="0"/>
              <w:marTop w:val="0"/>
              <w:marBottom w:val="0"/>
              <w:divBdr>
                <w:top w:val="none" w:sz="0" w:space="0" w:color="auto"/>
                <w:left w:val="none" w:sz="0" w:space="0" w:color="auto"/>
                <w:bottom w:val="none" w:sz="0" w:space="0" w:color="auto"/>
                <w:right w:val="none" w:sz="0" w:space="0" w:color="auto"/>
              </w:divBdr>
            </w:div>
            <w:div w:id="266814579">
              <w:marLeft w:val="0"/>
              <w:marRight w:val="0"/>
              <w:marTop w:val="0"/>
              <w:marBottom w:val="0"/>
              <w:divBdr>
                <w:top w:val="none" w:sz="0" w:space="0" w:color="auto"/>
                <w:left w:val="none" w:sz="0" w:space="0" w:color="auto"/>
                <w:bottom w:val="none" w:sz="0" w:space="0" w:color="auto"/>
                <w:right w:val="none" w:sz="0" w:space="0" w:color="auto"/>
              </w:divBdr>
            </w:div>
            <w:div w:id="300963290">
              <w:marLeft w:val="0"/>
              <w:marRight w:val="0"/>
              <w:marTop w:val="0"/>
              <w:marBottom w:val="0"/>
              <w:divBdr>
                <w:top w:val="none" w:sz="0" w:space="0" w:color="auto"/>
                <w:left w:val="none" w:sz="0" w:space="0" w:color="auto"/>
                <w:bottom w:val="none" w:sz="0" w:space="0" w:color="auto"/>
                <w:right w:val="none" w:sz="0" w:space="0" w:color="auto"/>
              </w:divBdr>
            </w:div>
            <w:div w:id="321278729">
              <w:marLeft w:val="0"/>
              <w:marRight w:val="0"/>
              <w:marTop w:val="0"/>
              <w:marBottom w:val="0"/>
              <w:divBdr>
                <w:top w:val="none" w:sz="0" w:space="0" w:color="auto"/>
                <w:left w:val="none" w:sz="0" w:space="0" w:color="auto"/>
                <w:bottom w:val="none" w:sz="0" w:space="0" w:color="auto"/>
                <w:right w:val="none" w:sz="0" w:space="0" w:color="auto"/>
              </w:divBdr>
            </w:div>
            <w:div w:id="407196805">
              <w:marLeft w:val="0"/>
              <w:marRight w:val="0"/>
              <w:marTop w:val="0"/>
              <w:marBottom w:val="0"/>
              <w:divBdr>
                <w:top w:val="none" w:sz="0" w:space="0" w:color="auto"/>
                <w:left w:val="none" w:sz="0" w:space="0" w:color="auto"/>
                <w:bottom w:val="none" w:sz="0" w:space="0" w:color="auto"/>
                <w:right w:val="none" w:sz="0" w:space="0" w:color="auto"/>
              </w:divBdr>
            </w:div>
            <w:div w:id="488904593">
              <w:marLeft w:val="0"/>
              <w:marRight w:val="0"/>
              <w:marTop w:val="0"/>
              <w:marBottom w:val="0"/>
              <w:divBdr>
                <w:top w:val="none" w:sz="0" w:space="0" w:color="auto"/>
                <w:left w:val="none" w:sz="0" w:space="0" w:color="auto"/>
                <w:bottom w:val="none" w:sz="0" w:space="0" w:color="auto"/>
                <w:right w:val="none" w:sz="0" w:space="0" w:color="auto"/>
              </w:divBdr>
            </w:div>
            <w:div w:id="521357999">
              <w:marLeft w:val="0"/>
              <w:marRight w:val="0"/>
              <w:marTop w:val="0"/>
              <w:marBottom w:val="0"/>
              <w:divBdr>
                <w:top w:val="none" w:sz="0" w:space="0" w:color="auto"/>
                <w:left w:val="none" w:sz="0" w:space="0" w:color="auto"/>
                <w:bottom w:val="none" w:sz="0" w:space="0" w:color="auto"/>
                <w:right w:val="none" w:sz="0" w:space="0" w:color="auto"/>
              </w:divBdr>
            </w:div>
            <w:div w:id="599070061">
              <w:marLeft w:val="0"/>
              <w:marRight w:val="0"/>
              <w:marTop w:val="0"/>
              <w:marBottom w:val="0"/>
              <w:divBdr>
                <w:top w:val="none" w:sz="0" w:space="0" w:color="auto"/>
                <w:left w:val="none" w:sz="0" w:space="0" w:color="auto"/>
                <w:bottom w:val="none" w:sz="0" w:space="0" w:color="auto"/>
                <w:right w:val="none" w:sz="0" w:space="0" w:color="auto"/>
              </w:divBdr>
            </w:div>
            <w:div w:id="670915983">
              <w:marLeft w:val="0"/>
              <w:marRight w:val="0"/>
              <w:marTop w:val="0"/>
              <w:marBottom w:val="0"/>
              <w:divBdr>
                <w:top w:val="none" w:sz="0" w:space="0" w:color="auto"/>
                <w:left w:val="none" w:sz="0" w:space="0" w:color="auto"/>
                <w:bottom w:val="none" w:sz="0" w:space="0" w:color="auto"/>
                <w:right w:val="none" w:sz="0" w:space="0" w:color="auto"/>
              </w:divBdr>
            </w:div>
            <w:div w:id="685712703">
              <w:marLeft w:val="0"/>
              <w:marRight w:val="0"/>
              <w:marTop w:val="0"/>
              <w:marBottom w:val="0"/>
              <w:divBdr>
                <w:top w:val="none" w:sz="0" w:space="0" w:color="auto"/>
                <w:left w:val="none" w:sz="0" w:space="0" w:color="auto"/>
                <w:bottom w:val="none" w:sz="0" w:space="0" w:color="auto"/>
                <w:right w:val="none" w:sz="0" w:space="0" w:color="auto"/>
              </w:divBdr>
            </w:div>
            <w:div w:id="809515400">
              <w:marLeft w:val="0"/>
              <w:marRight w:val="0"/>
              <w:marTop w:val="0"/>
              <w:marBottom w:val="0"/>
              <w:divBdr>
                <w:top w:val="none" w:sz="0" w:space="0" w:color="auto"/>
                <w:left w:val="none" w:sz="0" w:space="0" w:color="auto"/>
                <w:bottom w:val="none" w:sz="0" w:space="0" w:color="auto"/>
                <w:right w:val="none" w:sz="0" w:space="0" w:color="auto"/>
              </w:divBdr>
            </w:div>
            <w:div w:id="838813867">
              <w:marLeft w:val="0"/>
              <w:marRight w:val="0"/>
              <w:marTop w:val="0"/>
              <w:marBottom w:val="0"/>
              <w:divBdr>
                <w:top w:val="none" w:sz="0" w:space="0" w:color="auto"/>
                <w:left w:val="none" w:sz="0" w:space="0" w:color="auto"/>
                <w:bottom w:val="none" w:sz="0" w:space="0" w:color="auto"/>
                <w:right w:val="none" w:sz="0" w:space="0" w:color="auto"/>
              </w:divBdr>
            </w:div>
            <w:div w:id="863596004">
              <w:marLeft w:val="0"/>
              <w:marRight w:val="0"/>
              <w:marTop w:val="0"/>
              <w:marBottom w:val="0"/>
              <w:divBdr>
                <w:top w:val="none" w:sz="0" w:space="0" w:color="auto"/>
                <w:left w:val="none" w:sz="0" w:space="0" w:color="auto"/>
                <w:bottom w:val="none" w:sz="0" w:space="0" w:color="auto"/>
                <w:right w:val="none" w:sz="0" w:space="0" w:color="auto"/>
              </w:divBdr>
            </w:div>
            <w:div w:id="1019357396">
              <w:marLeft w:val="0"/>
              <w:marRight w:val="0"/>
              <w:marTop w:val="0"/>
              <w:marBottom w:val="0"/>
              <w:divBdr>
                <w:top w:val="none" w:sz="0" w:space="0" w:color="auto"/>
                <w:left w:val="none" w:sz="0" w:space="0" w:color="auto"/>
                <w:bottom w:val="none" w:sz="0" w:space="0" w:color="auto"/>
                <w:right w:val="none" w:sz="0" w:space="0" w:color="auto"/>
              </w:divBdr>
            </w:div>
            <w:div w:id="1119451147">
              <w:marLeft w:val="0"/>
              <w:marRight w:val="0"/>
              <w:marTop w:val="0"/>
              <w:marBottom w:val="0"/>
              <w:divBdr>
                <w:top w:val="none" w:sz="0" w:space="0" w:color="auto"/>
                <w:left w:val="none" w:sz="0" w:space="0" w:color="auto"/>
                <w:bottom w:val="none" w:sz="0" w:space="0" w:color="auto"/>
                <w:right w:val="none" w:sz="0" w:space="0" w:color="auto"/>
              </w:divBdr>
            </w:div>
            <w:div w:id="1124227467">
              <w:marLeft w:val="0"/>
              <w:marRight w:val="0"/>
              <w:marTop w:val="0"/>
              <w:marBottom w:val="0"/>
              <w:divBdr>
                <w:top w:val="none" w:sz="0" w:space="0" w:color="auto"/>
                <w:left w:val="none" w:sz="0" w:space="0" w:color="auto"/>
                <w:bottom w:val="none" w:sz="0" w:space="0" w:color="auto"/>
                <w:right w:val="none" w:sz="0" w:space="0" w:color="auto"/>
              </w:divBdr>
            </w:div>
            <w:div w:id="1170296337">
              <w:marLeft w:val="0"/>
              <w:marRight w:val="0"/>
              <w:marTop w:val="0"/>
              <w:marBottom w:val="0"/>
              <w:divBdr>
                <w:top w:val="none" w:sz="0" w:space="0" w:color="auto"/>
                <w:left w:val="none" w:sz="0" w:space="0" w:color="auto"/>
                <w:bottom w:val="none" w:sz="0" w:space="0" w:color="auto"/>
                <w:right w:val="none" w:sz="0" w:space="0" w:color="auto"/>
              </w:divBdr>
            </w:div>
            <w:div w:id="1351645436">
              <w:marLeft w:val="0"/>
              <w:marRight w:val="0"/>
              <w:marTop w:val="0"/>
              <w:marBottom w:val="0"/>
              <w:divBdr>
                <w:top w:val="none" w:sz="0" w:space="0" w:color="auto"/>
                <w:left w:val="none" w:sz="0" w:space="0" w:color="auto"/>
                <w:bottom w:val="none" w:sz="0" w:space="0" w:color="auto"/>
                <w:right w:val="none" w:sz="0" w:space="0" w:color="auto"/>
              </w:divBdr>
            </w:div>
            <w:div w:id="1390761418">
              <w:marLeft w:val="0"/>
              <w:marRight w:val="0"/>
              <w:marTop w:val="0"/>
              <w:marBottom w:val="0"/>
              <w:divBdr>
                <w:top w:val="none" w:sz="0" w:space="0" w:color="auto"/>
                <w:left w:val="none" w:sz="0" w:space="0" w:color="auto"/>
                <w:bottom w:val="none" w:sz="0" w:space="0" w:color="auto"/>
                <w:right w:val="none" w:sz="0" w:space="0" w:color="auto"/>
              </w:divBdr>
            </w:div>
            <w:div w:id="1516770723">
              <w:marLeft w:val="0"/>
              <w:marRight w:val="0"/>
              <w:marTop w:val="0"/>
              <w:marBottom w:val="0"/>
              <w:divBdr>
                <w:top w:val="none" w:sz="0" w:space="0" w:color="auto"/>
                <w:left w:val="none" w:sz="0" w:space="0" w:color="auto"/>
                <w:bottom w:val="none" w:sz="0" w:space="0" w:color="auto"/>
                <w:right w:val="none" w:sz="0" w:space="0" w:color="auto"/>
              </w:divBdr>
            </w:div>
            <w:div w:id="1645158704">
              <w:marLeft w:val="0"/>
              <w:marRight w:val="0"/>
              <w:marTop w:val="0"/>
              <w:marBottom w:val="0"/>
              <w:divBdr>
                <w:top w:val="none" w:sz="0" w:space="0" w:color="auto"/>
                <w:left w:val="none" w:sz="0" w:space="0" w:color="auto"/>
                <w:bottom w:val="none" w:sz="0" w:space="0" w:color="auto"/>
                <w:right w:val="none" w:sz="0" w:space="0" w:color="auto"/>
              </w:divBdr>
            </w:div>
            <w:div w:id="1659533376">
              <w:marLeft w:val="0"/>
              <w:marRight w:val="0"/>
              <w:marTop w:val="0"/>
              <w:marBottom w:val="0"/>
              <w:divBdr>
                <w:top w:val="none" w:sz="0" w:space="0" w:color="auto"/>
                <w:left w:val="none" w:sz="0" w:space="0" w:color="auto"/>
                <w:bottom w:val="none" w:sz="0" w:space="0" w:color="auto"/>
                <w:right w:val="none" w:sz="0" w:space="0" w:color="auto"/>
              </w:divBdr>
            </w:div>
            <w:div w:id="1699895878">
              <w:marLeft w:val="0"/>
              <w:marRight w:val="0"/>
              <w:marTop w:val="0"/>
              <w:marBottom w:val="0"/>
              <w:divBdr>
                <w:top w:val="none" w:sz="0" w:space="0" w:color="auto"/>
                <w:left w:val="none" w:sz="0" w:space="0" w:color="auto"/>
                <w:bottom w:val="none" w:sz="0" w:space="0" w:color="auto"/>
                <w:right w:val="none" w:sz="0" w:space="0" w:color="auto"/>
              </w:divBdr>
            </w:div>
            <w:div w:id="1767850516">
              <w:marLeft w:val="0"/>
              <w:marRight w:val="0"/>
              <w:marTop w:val="0"/>
              <w:marBottom w:val="0"/>
              <w:divBdr>
                <w:top w:val="none" w:sz="0" w:space="0" w:color="auto"/>
                <w:left w:val="none" w:sz="0" w:space="0" w:color="auto"/>
                <w:bottom w:val="none" w:sz="0" w:space="0" w:color="auto"/>
                <w:right w:val="none" w:sz="0" w:space="0" w:color="auto"/>
              </w:divBdr>
            </w:div>
            <w:div w:id="1873687920">
              <w:marLeft w:val="0"/>
              <w:marRight w:val="0"/>
              <w:marTop w:val="0"/>
              <w:marBottom w:val="0"/>
              <w:divBdr>
                <w:top w:val="none" w:sz="0" w:space="0" w:color="auto"/>
                <w:left w:val="none" w:sz="0" w:space="0" w:color="auto"/>
                <w:bottom w:val="none" w:sz="0" w:space="0" w:color="auto"/>
                <w:right w:val="none" w:sz="0" w:space="0" w:color="auto"/>
              </w:divBdr>
            </w:div>
            <w:div w:id="200489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727761">
      <w:bodyDiv w:val="1"/>
      <w:marLeft w:val="0"/>
      <w:marRight w:val="0"/>
      <w:marTop w:val="0"/>
      <w:marBottom w:val="0"/>
      <w:divBdr>
        <w:top w:val="none" w:sz="0" w:space="0" w:color="auto"/>
        <w:left w:val="none" w:sz="0" w:space="0" w:color="auto"/>
        <w:bottom w:val="none" w:sz="0" w:space="0" w:color="auto"/>
        <w:right w:val="none" w:sz="0" w:space="0" w:color="auto"/>
      </w:divBdr>
      <w:divsChild>
        <w:div w:id="1992438129">
          <w:marLeft w:val="0"/>
          <w:marRight w:val="0"/>
          <w:marTop w:val="0"/>
          <w:marBottom w:val="0"/>
          <w:divBdr>
            <w:top w:val="none" w:sz="0" w:space="0" w:color="auto"/>
            <w:left w:val="none" w:sz="0" w:space="0" w:color="auto"/>
            <w:bottom w:val="none" w:sz="0" w:space="0" w:color="auto"/>
            <w:right w:val="none" w:sz="0" w:space="0" w:color="auto"/>
          </w:divBdr>
          <w:divsChild>
            <w:div w:id="8459094">
              <w:marLeft w:val="0"/>
              <w:marRight w:val="0"/>
              <w:marTop w:val="0"/>
              <w:marBottom w:val="0"/>
              <w:divBdr>
                <w:top w:val="none" w:sz="0" w:space="0" w:color="auto"/>
                <w:left w:val="none" w:sz="0" w:space="0" w:color="auto"/>
                <w:bottom w:val="none" w:sz="0" w:space="0" w:color="auto"/>
                <w:right w:val="none" w:sz="0" w:space="0" w:color="auto"/>
              </w:divBdr>
            </w:div>
            <w:div w:id="68384900">
              <w:marLeft w:val="0"/>
              <w:marRight w:val="0"/>
              <w:marTop w:val="0"/>
              <w:marBottom w:val="0"/>
              <w:divBdr>
                <w:top w:val="none" w:sz="0" w:space="0" w:color="auto"/>
                <w:left w:val="none" w:sz="0" w:space="0" w:color="auto"/>
                <w:bottom w:val="none" w:sz="0" w:space="0" w:color="auto"/>
                <w:right w:val="none" w:sz="0" w:space="0" w:color="auto"/>
              </w:divBdr>
            </w:div>
            <w:div w:id="141894322">
              <w:marLeft w:val="0"/>
              <w:marRight w:val="0"/>
              <w:marTop w:val="0"/>
              <w:marBottom w:val="0"/>
              <w:divBdr>
                <w:top w:val="none" w:sz="0" w:space="0" w:color="auto"/>
                <w:left w:val="none" w:sz="0" w:space="0" w:color="auto"/>
                <w:bottom w:val="none" w:sz="0" w:space="0" w:color="auto"/>
                <w:right w:val="none" w:sz="0" w:space="0" w:color="auto"/>
              </w:divBdr>
            </w:div>
            <w:div w:id="143589666">
              <w:marLeft w:val="0"/>
              <w:marRight w:val="0"/>
              <w:marTop w:val="0"/>
              <w:marBottom w:val="0"/>
              <w:divBdr>
                <w:top w:val="none" w:sz="0" w:space="0" w:color="auto"/>
                <w:left w:val="none" w:sz="0" w:space="0" w:color="auto"/>
                <w:bottom w:val="none" w:sz="0" w:space="0" w:color="auto"/>
                <w:right w:val="none" w:sz="0" w:space="0" w:color="auto"/>
              </w:divBdr>
            </w:div>
            <w:div w:id="206067935">
              <w:marLeft w:val="0"/>
              <w:marRight w:val="0"/>
              <w:marTop w:val="0"/>
              <w:marBottom w:val="0"/>
              <w:divBdr>
                <w:top w:val="none" w:sz="0" w:space="0" w:color="auto"/>
                <w:left w:val="none" w:sz="0" w:space="0" w:color="auto"/>
                <w:bottom w:val="none" w:sz="0" w:space="0" w:color="auto"/>
                <w:right w:val="none" w:sz="0" w:space="0" w:color="auto"/>
              </w:divBdr>
            </w:div>
            <w:div w:id="218715330">
              <w:marLeft w:val="0"/>
              <w:marRight w:val="0"/>
              <w:marTop w:val="0"/>
              <w:marBottom w:val="0"/>
              <w:divBdr>
                <w:top w:val="none" w:sz="0" w:space="0" w:color="auto"/>
                <w:left w:val="none" w:sz="0" w:space="0" w:color="auto"/>
                <w:bottom w:val="none" w:sz="0" w:space="0" w:color="auto"/>
                <w:right w:val="none" w:sz="0" w:space="0" w:color="auto"/>
              </w:divBdr>
            </w:div>
            <w:div w:id="302277045">
              <w:marLeft w:val="0"/>
              <w:marRight w:val="0"/>
              <w:marTop w:val="0"/>
              <w:marBottom w:val="0"/>
              <w:divBdr>
                <w:top w:val="none" w:sz="0" w:space="0" w:color="auto"/>
                <w:left w:val="none" w:sz="0" w:space="0" w:color="auto"/>
                <w:bottom w:val="none" w:sz="0" w:space="0" w:color="auto"/>
                <w:right w:val="none" w:sz="0" w:space="0" w:color="auto"/>
              </w:divBdr>
            </w:div>
            <w:div w:id="320235996">
              <w:marLeft w:val="0"/>
              <w:marRight w:val="0"/>
              <w:marTop w:val="0"/>
              <w:marBottom w:val="0"/>
              <w:divBdr>
                <w:top w:val="none" w:sz="0" w:space="0" w:color="auto"/>
                <w:left w:val="none" w:sz="0" w:space="0" w:color="auto"/>
                <w:bottom w:val="none" w:sz="0" w:space="0" w:color="auto"/>
                <w:right w:val="none" w:sz="0" w:space="0" w:color="auto"/>
              </w:divBdr>
            </w:div>
            <w:div w:id="331567470">
              <w:marLeft w:val="0"/>
              <w:marRight w:val="0"/>
              <w:marTop w:val="0"/>
              <w:marBottom w:val="0"/>
              <w:divBdr>
                <w:top w:val="none" w:sz="0" w:space="0" w:color="auto"/>
                <w:left w:val="none" w:sz="0" w:space="0" w:color="auto"/>
                <w:bottom w:val="none" w:sz="0" w:space="0" w:color="auto"/>
                <w:right w:val="none" w:sz="0" w:space="0" w:color="auto"/>
              </w:divBdr>
            </w:div>
            <w:div w:id="333732012">
              <w:marLeft w:val="0"/>
              <w:marRight w:val="0"/>
              <w:marTop w:val="0"/>
              <w:marBottom w:val="0"/>
              <w:divBdr>
                <w:top w:val="none" w:sz="0" w:space="0" w:color="auto"/>
                <w:left w:val="none" w:sz="0" w:space="0" w:color="auto"/>
                <w:bottom w:val="none" w:sz="0" w:space="0" w:color="auto"/>
                <w:right w:val="none" w:sz="0" w:space="0" w:color="auto"/>
              </w:divBdr>
            </w:div>
            <w:div w:id="343671693">
              <w:marLeft w:val="0"/>
              <w:marRight w:val="0"/>
              <w:marTop w:val="0"/>
              <w:marBottom w:val="0"/>
              <w:divBdr>
                <w:top w:val="none" w:sz="0" w:space="0" w:color="auto"/>
                <w:left w:val="none" w:sz="0" w:space="0" w:color="auto"/>
                <w:bottom w:val="none" w:sz="0" w:space="0" w:color="auto"/>
                <w:right w:val="none" w:sz="0" w:space="0" w:color="auto"/>
              </w:divBdr>
            </w:div>
            <w:div w:id="384597550">
              <w:marLeft w:val="0"/>
              <w:marRight w:val="0"/>
              <w:marTop w:val="0"/>
              <w:marBottom w:val="0"/>
              <w:divBdr>
                <w:top w:val="none" w:sz="0" w:space="0" w:color="auto"/>
                <w:left w:val="none" w:sz="0" w:space="0" w:color="auto"/>
                <w:bottom w:val="none" w:sz="0" w:space="0" w:color="auto"/>
                <w:right w:val="none" w:sz="0" w:space="0" w:color="auto"/>
              </w:divBdr>
            </w:div>
            <w:div w:id="391467180">
              <w:marLeft w:val="0"/>
              <w:marRight w:val="0"/>
              <w:marTop w:val="0"/>
              <w:marBottom w:val="0"/>
              <w:divBdr>
                <w:top w:val="none" w:sz="0" w:space="0" w:color="auto"/>
                <w:left w:val="none" w:sz="0" w:space="0" w:color="auto"/>
                <w:bottom w:val="none" w:sz="0" w:space="0" w:color="auto"/>
                <w:right w:val="none" w:sz="0" w:space="0" w:color="auto"/>
              </w:divBdr>
            </w:div>
            <w:div w:id="440954926">
              <w:marLeft w:val="0"/>
              <w:marRight w:val="0"/>
              <w:marTop w:val="0"/>
              <w:marBottom w:val="0"/>
              <w:divBdr>
                <w:top w:val="none" w:sz="0" w:space="0" w:color="auto"/>
                <w:left w:val="none" w:sz="0" w:space="0" w:color="auto"/>
                <w:bottom w:val="none" w:sz="0" w:space="0" w:color="auto"/>
                <w:right w:val="none" w:sz="0" w:space="0" w:color="auto"/>
              </w:divBdr>
            </w:div>
            <w:div w:id="468934912">
              <w:marLeft w:val="0"/>
              <w:marRight w:val="0"/>
              <w:marTop w:val="0"/>
              <w:marBottom w:val="0"/>
              <w:divBdr>
                <w:top w:val="none" w:sz="0" w:space="0" w:color="auto"/>
                <w:left w:val="none" w:sz="0" w:space="0" w:color="auto"/>
                <w:bottom w:val="none" w:sz="0" w:space="0" w:color="auto"/>
                <w:right w:val="none" w:sz="0" w:space="0" w:color="auto"/>
              </w:divBdr>
            </w:div>
            <w:div w:id="475608004">
              <w:marLeft w:val="0"/>
              <w:marRight w:val="0"/>
              <w:marTop w:val="0"/>
              <w:marBottom w:val="0"/>
              <w:divBdr>
                <w:top w:val="none" w:sz="0" w:space="0" w:color="auto"/>
                <w:left w:val="none" w:sz="0" w:space="0" w:color="auto"/>
                <w:bottom w:val="none" w:sz="0" w:space="0" w:color="auto"/>
                <w:right w:val="none" w:sz="0" w:space="0" w:color="auto"/>
              </w:divBdr>
            </w:div>
            <w:div w:id="482040261">
              <w:marLeft w:val="0"/>
              <w:marRight w:val="0"/>
              <w:marTop w:val="0"/>
              <w:marBottom w:val="0"/>
              <w:divBdr>
                <w:top w:val="none" w:sz="0" w:space="0" w:color="auto"/>
                <w:left w:val="none" w:sz="0" w:space="0" w:color="auto"/>
                <w:bottom w:val="none" w:sz="0" w:space="0" w:color="auto"/>
                <w:right w:val="none" w:sz="0" w:space="0" w:color="auto"/>
              </w:divBdr>
            </w:div>
            <w:div w:id="492183390">
              <w:marLeft w:val="0"/>
              <w:marRight w:val="0"/>
              <w:marTop w:val="0"/>
              <w:marBottom w:val="0"/>
              <w:divBdr>
                <w:top w:val="none" w:sz="0" w:space="0" w:color="auto"/>
                <w:left w:val="none" w:sz="0" w:space="0" w:color="auto"/>
                <w:bottom w:val="none" w:sz="0" w:space="0" w:color="auto"/>
                <w:right w:val="none" w:sz="0" w:space="0" w:color="auto"/>
              </w:divBdr>
            </w:div>
            <w:div w:id="594636214">
              <w:marLeft w:val="0"/>
              <w:marRight w:val="0"/>
              <w:marTop w:val="0"/>
              <w:marBottom w:val="0"/>
              <w:divBdr>
                <w:top w:val="none" w:sz="0" w:space="0" w:color="auto"/>
                <w:left w:val="none" w:sz="0" w:space="0" w:color="auto"/>
                <w:bottom w:val="none" w:sz="0" w:space="0" w:color="auto"/>
                <w:right w:val="none" w:sz="0" w:space="0" w:color="auto"/>
              </w:divBdr>
            </w:div>
            <w:div w:id="732629943">
              <w:marLeft w:val="0"/>
              <w:marRight w:val="0"/>
              <w:marTop w:val="0"/>
              <w:marBottom w:val="0"/>
              <w:divBdr>
                <w:top w:val="none" w:sz="0" w:space="0" w:color="auto"/>
                <w:left w:val="none" w:sz="0" w:space="0" w:color="auto"/>
                <w:bottom w:val="none" w:sz="0" w:space="0" w:color="auto"/>
                <w:right w:val="none" w:sz="0" w:space="0" w:color="auto"/>
              </w:divBdr>
            </w:div>
            <w:div w:id="739249590">
              <w:marLeft w:val="0"/>
              <w:marRight w:val="0"/>
              <w:marTop w:val="0"/>
              <w:marBottom w:val="0"/>
              <w:divBdr>
                <w:top w:val="none" w:sz="0" w:space="0" w:color="auto"/>
                <w:left w:val="none" w:sz="0" w:space="0" w:color="auto"/>
                <w:bottom w:val="none" w:sz="0" w:space="0" w:color="auto"/>
                <w:right w:val="none" w:sz="0" w:space="0" w:color="auto"/>
              </w:divBdr>
            </w:div>
            <w:div w:id="776098161">
              <w:marLeft w:val="0"/>
              <w:marRight w:val="0"/>
              <w:marTop w:val="0"/>
              <w:marBottom w:val="0"/>
              <w:divBdr>
                <w:top w:val="none" w:sz="0" w:space="0" w:color="auto"/>
                <w:left w:val="none" w:sz="0" w:space="0" w:color="auto"/>
                <w:bottom w:val="none" w:sz="0" w:space="0" w:color="auto"/>
                <w:right w:val="none" w:sz="0" w:space="0" w:color="auto"/>
              </w:divBdr>
            </w:div>
            <w:div w:id="786001277">
              <w:marLeft w:val="0"/>
              <w:marRight w:val="0"/>
              <w:marTop w:val="0"/>
              <w:marBottom w:val="0"/>
              <w:divBdr>
                <w:top w:val="none" w:sz="0" w:space="0" w:color="auto"/>
                <w:left w:val="none" w:sz="0" w:space="0" w:color="auto"/>
                <w:bottom w:val="none" w:sz="0" w:space="0" w:color="auto"/>
                <w:right w:val="none" w:sz="0" w:space="0" w:color="auto"/>
              </w:divBdr>
            </w:div>
            <w:div w:id="819200577">
              <w:marLeft w:val="0"/>
              <w:marRight w:val="0"/>
              <w:marTop w:val="0"/>
              <w:marBottom w:val="0"/>
              <w:divBdr>
                <w:top w:val="none" w:sz="0" w:space="0" w:color="auto"/>
                <w:left w:val="none" w:sz="0" w:space="0" w:color="auto"/>
                <w:bottom w:val="none" w:sz="0" w:space="0" w:color="auto"/>
                <w:right w:val="none" w:sz="0" w:space="0" w:color="auto"/>
              </w:divBdr>
            </w:div>
            <w:div w:id="861623919">
              <w:marLeft w:val="0"/>
              <w:marRight w:val="0"/>
              <w:marTop w:val="0"/>
              <w:marBottom w:val="0"/>
              <w:divBdr>
                <w:top w:val="none" w:sz="0" w:space="0" w:color="auto"/>
                <w:left w:val="none" w:sz="0" w:space="0" w:color="auto"/>
                <w:bottom w:val="none" w:sz="0" w:space="0" w:color="auto"/>
                <w:right w:val="none" w:sz="0" w:space="0" w:color="auto"/>
              </w:divBdr>
            </w:div>
            <w:div w:id="899751752">
              <w:marLeft w:val="0"/>
              <w:marRight w:val="0"/>
              <w:marTop w:val="0"/>
              <w:marBottom w:val="0"/>
              <w:divBdr>
                <w:top w:val="none" w:sz="0" w:space="0" w:color="auto"/>
                <w:left w:val="none" w:sz="0" w:space="0" w:color="auto"/>
                <w:bottom w:val="none" w:sz="0" w:space="0" w:color="auto"/>
                <w:right w:val="none" w:sz="0" w:space="0" w:color="auto"/>
              </w:divBdr>
            </w:div>
            <w:div w:id="910583096">
              <w:marLeft w:val="0"/>
              <w:marRight w:val="0"/>
              <w:marTop w:val="0"/>
              <w:marBottom w:val="0"/>
              <w:divBdr>
                <w:top w:val="none" w:sz="0" w:space="0" w:color="auto"/>
                <w:left w:val="none" w:sz="0" w:space="0" w:color="auto"/>
                <w:bottom w:val="none" w:sz="0" w:space="0" w:color="auto"/>
                <w:right w:val="none" w:sz="0" w:space="0" w:color="auto"/>
              </w:divBdr>
            </w:div>
            <w:div w:id="919295249">
              <w:marLeft w:val="0"/>
              <w:marRight w:val="0"/>
              <w:marTop w:val="0"/>
              <w:marBottom w:val="0"/>
              <w:divBdr>
                <w:top w:val="none" w:sz="0" w:space="0" w:color="auto"/>
                <w:left w:val="none" w:sz="0" w:space="0" w:color="auto"/>
                <w:bottom w:val="none" w:sz="0" w:space="0" w:color="auto"/>
                <w:right w:val="none" w:sz="0" w:space="0" w:color="auto"/>
              </w:divBdr>
            </w:div>
            <w:div w:id="971902682">
              <w:marLeft w:val="0"/>
              <w:marRight w:val="0"/>
              <w:marTop w:val="0"/>
              <w:marBottom w:val="0"/>
              <w:divBdr>
                <w:top w:val="none" w:sz="0" w:space="0" w:color="auto"/>
                <w:left w:val="none" w:sz="0" w:space="0" w:color="auto"/>
                <w:bottom w:val="none" w:sz="0" w:space="0" w:color="auto"/>
                <w:right w:val="none" w:sz="0" w:space="0" w:color="auto"/>
              </w:divBdr>
            </w:div>
            <w:div w:id="1023550504">
              <w:marLeft w:val="0"/>
              <w:marRight w:val="0"/>
              <w:marTop w:val="0"/>
              <w:marBottom w:val="0"/>
              <w:divBdr>
                <w:top w:val="none" w:sz="0" w:space="0" w:color="auto"/>
                <w:left w:val="none" w:sz="0" w:space="0" w:color="auto"/>
                <w:bottom w:val="none" w:sz="0" w:space="0" w:color="auto"/>
                <w:right w:val="none" w:sz="0" w:space="0" w:color="auto"/>
              </w:divBdr>
            </w:div>
            <w:div w:id="1090783406">
              <w:marLeft w:val="0"/>
              <w:marRight w:val="0"/>
              <w:marTop w:val="0"/>
              <w:marBottom w:val="0"/>
              <w:divBdr>
                <w:top w:val="none" w:sz="0" w:space="0" w:color="auto"/>
                <w:left w:val="none" w:sz="0" w:space="0" w:color="auto"/>
                <w:bottom w:val="none" w:sz="0" w:space="0" w:color="auto"/>
                <w:right w:val="none" w:sz="0" w:space="0" w:color="auto"/>
              </w:divBdr>
            </w:div>
            <w:div w:id="1107046930">
              <w:marLeft w:val="0"/>
              <w:marRight w:val="0"/>
              <w:marTop w:val="0"/>
              <w:marBottom w:val="0"/>
              <w:divBdr>
                <w:top w:val="none" w:sz="0" w:space="0" w:color="auto"/>
                <w:left w:val="none" w:sz="0" w:space="0" w:color="auto"/>
                <w:bottom w:val="none" w:sz="0" w:space="0" w:color="auto"/>
                <w:right w:val="none" w:sz="0" w:space="0" w:color="auto"/>
              </w:divBdr>
            </w:div>
            <w:div w:id="1115640472">
              <w:marLeft w:val="0"/>
              <w:marRight w:val="0"/>
              <w:marTop w:val="0"/>
              <w:marBottom w:val="0"/>
              <w:divBdr>
                <w:top w:val="none" w:sz="0" w:space="0" w:color="auto"/>
                <w:left w:val="none" w:sz="0" w:space="0" w:color="auto"/>
                <w:bottom w:val="none" w:sz="0" w:space="0" w:color="auto"/>
                <w:right w:val="none" w:sz="0" w:space="0" w:color="auto"/>
              </w:divBdr>
            </w:div>
            <w:div w:id="1170287980">
              <w:marLeft w:val="0"/>
              <w:marRight w:val="0"/>
              <w:marTop w:val="0"/>
              <w:marBottom w:val="0"/>
              <w:divBdr>
                <w:top w:val="none" w:sz="0" w:space="0" w:color="auto"/>
                <w:left w:val="none" w:sz="0" w:space="0" w:color="auto"/>
                <w:bottom w:val="none" w:sz="0" w:space="0" w:color="auto"/>
                <w:right w:val="none" w:sz="0" w:space="0" w:color="auto"/>
              </w:divBdr>
            </w:div>
            <w:div w:id="1185247115">
              <w:marLeft w:val="0"/>
              <w:marRight w:val="0"/>
              <w:marTop w:val="0"/>
              <w:marBottom w:val="0"/>
              <w:divBdr>
                <w:top w:val="none" w:sz="0" w:space="0" w:color="auto"/>
                <w:left w:val="none" w:sz="0" w:space="0" w:color="auto"/>
                <w:bottom w:val="none" w:sz="0" w:space="0" w:color="auto"/>
                <w:right w:val="none" w:sz="0" w:space="0" w:color="auto"/>
              </w:divBdr>
            </w:div>
            <w:div w:id="1311406293">
              <w:marLeft w:val="0"/>
              <w:marRight w:val="0"/>
              <w:marTop w:val="0"/>
              <w:marBottom w:val="0"/>
              <w:divBdr>
                <w:top w:val="none" w:sz="0" w:space="0" w:color="auto"/>
                <w:left w:val="none" w:sz="0" w:space="0" w:color="auto"/>
                <w:bottom w:val="none" w:sz="0" w:space="0" w:color="auto"/>
                <w:right w:val="none" w:sz="0" w:space="0" w:color="auto"/>
              </w:divBdr>
            </w:div>
            <w:div w:id="1331324050">
              <w:marLeft w:val="0"/>
              <w:marRight w:val="0"/>
              <w:marTop w:val="0"/>
              <w:marBottom w:val="0"/>
              <w:divBdr>
                <w:top w:val="none" w:sz="0" w:space="0" w:color="auto"/>
                <w:left w:val="none" w:sz="0" w:space="0" w:color="auto"/>
                <w:bottom w:val="none" w:sz="0" w:space="0" w:color="auto"/>
                <w:right w:val="none" w:sz="0" w:space="0" w:color="auto"/>
              </w:divBdr>
            </w:div>
            <w:div w:id="1333682373">
              <w:marLeft w:val="0"/>
              <w:marRight w:val="0"/>
              <w:marTop w:val="0"/>
              <w:marBottom w:val="0"/>
              <w:divBdr>
                <w:top w:val="none" w:sz="0" w:space="0" w:color="auto"/>
                <w:left w:val="none" w:sz="0" w:space="0" w:color="auto"/>
                <w:bottom w:val="none" w:sz="0" w:space="0" w:color="auto"/>
                <w:right w:val="none" w:sz="0" w:space="0" w:color="auto"/>
              </w:divBdr>
            </w:div>
            <w:div w:id="1417360570">
              <w:marLeft w:val="0"/>
              <w:marRight w:val="0"/>
              <w:marTop w:val="0"/>
              <w:marBottom w:val="0"/>
              <w:divBdr>
                <w:top w:val="none" w:sz="0" w:space="0" w:color="auto"/>
                <w:left w:val="none" w:sz="0" w:space="0" w:color="auto"/>
                <w:bottom w:val="none" w:sz="0" w:space="0" w:color="auto"/>
                <w:right w:val="none" w:sz="0" w:space="0" w:color="auto"/>
              </w:divBdr>
            </w:div>
            <w:div w:id="1429496941">
              <w:marLeft w:val="0"/>
              <w:marRight w:val="0"/>
              <w:marTop w:val="0"/>
              <w:marBottom w:val="0"/>
              <w:divBdr>
                <w:top w:val="none" w:sz="0" w:space="0" w:color="auto"/>
                <w:left w:val="none" w:sz="0" w:space="0" w:color="auto"/>
                <w:bottom w:val="none" w:sz="0" w:space="0" w:color="auto"/>
                <w:right w:val="none" w:sz="0" w:space="0" w:color="auto"/>
              </w:divBdr>
            </w:div>
            <w:div w:id="1433435151">
              <w:marLeft w:val="0"/>
              <w:marRight w:val="0"/>
              <w:marTop w:val="0"/>
              <w:marBottom w:val="0"/>
              <w:divBdr>
                <w:top w:val="none" w:sz="0" w:space="0" w:color="auto"/>
                <w:left w:val="none" w:sz="0" w:space="0" w:color="auto"/>
                <w:bottom w:val="none" w:sz="0" w:space="0" w:color="auto"/>
                <w:right w:val="none" w:sz="0" w:space="0" w:color="auto"/>
              </w:divBdr>
            </w:div>
            <w:div w:id="1435901971">
              <w:marLeft w:val="0"/>
              <w:marRight w:val="0"/>
              <w:marTop w:val="0"/>
              <w:marBottom w:val="0"/>
              <w:divBdr>
                <w:top w:val="none" w:sz="0" w:space="0" w:color="auto"/>
                <w:left w:val="none" w:sz="0" w:space="0" w:color="auto"/>
                <w:bottom w:val="none" w:sz="0" w:space="0" w:color="auto"/>
                <w:right w:val="none" w:sz="0" w:space="0" w:color="auto"/>
              </w:divBdr>
            </w:div>
            <w:div w:id="1444499739">
              <w:marLeft w:val="0"/>
              <w:marRight w:val="0"/>
              <w:marTop w:val="0"/>
              <w:marBottom w:val="0"/>
              <w:divBdr>
                <w:top w:val="none" w:sz="0" w:space="0" w:color="auto"/>
                <w:left w:val="none" w:sz="0" w:space="0" w:color="auto"/>
                <w:bottom w:val="none" w:sz="0" w:space="0" w:color="auto"/>
                <w:right w:val="none" w:sz="0" w:space="0" w:color="auto"/>
              </w:divBdr>
            </w:div>
            <w:div w:id="1464228882">
              <w:marLeft w:val="0"/>
              <w:marRight w:val="0"/>
              <w:marTop w:val="0"/>
              <w:marBottom w:val="0"/>
              <w:divBdr>
                <w:top w:val="none" w:sz="0" w:space="0" w:color="auto"/>
                <w:left w:val="none" w:sz="0" w:space="0" w:color="auto"/>
                <w:bottom w:val="none" w:sz="0" w:space="0" w:color="auto"/>
                <w:right w:val="none" w:sz="0" w:space="0" w:color="auto"/>
              </w:divBdr>
            </w:div>
            <w:div w:id="1465267505">
              <w:marLeft w:val="0"/>
              <w:marRight w:val="0"/>
              <w:marTop w:val="0"/>
              <w:marBottom w:val="0"/>
              <w:divBdr>
                <w:top w:val="none" w:sz="0" w:space="0" w:color="auto"/>
                <w:left w:val="none" w:sz="0" w:space="0" w:color="auto"/>
                <w:bottom w:val="none" w:sz="0" w:space="0" w:color="auto"/>
                <w:right w:val="none" w:sz="0" w:space="0" w:color="auto"/>
              </w:divBdr>
            </w:div>
            <w:div w:id="1490439036">
              <w:marLeft w:val="0"/>
              <w:marRight w:val="0"/>
              <w:marTop w:val="0"/>
              <w:marBottom w:val="0"/>
              <w:divBdr>
                <w:top w:val="none" w:sz="0" w:space="0" w:color="auto"/>
                <w:left w:val="none" w:sz="0" w:space="0" w:color="auto"/>
                <w:bottom w:val="none" w:sz="0" w:space="0" w:color="auto"/>
                <w:right w:val="none" w:sz="0" w:space="0" w:color="auto"/>
              </w:divBdr>
            </w:div>
            <w:div w:id="1630471259">
              <w:marLeft w:val="0"/>
              <w:marRight w:val="0"/>
              <w:marTop w:val="0"/>
              <w:marBottom w:val="0"/>
              <w:divBdr>
                <w:top w:val="none" w:sz="0" w:space="0" w:color="auto"/>
                <w:left w:val="none" w:sz="0" w:space="0" w:color="auto"/>
                <w:bottom w:val="none" w:sz="0" w:space="0" w:color="auto"/>
                <w:right w:val="none" w:sz="0" w:space="0" w:color="auto"/>
              </w:divBdr>
            </w:div>
            <w:div w:id="1645549713">
              <w:marLeft w:val="0"/>
              <w:marRight w:val="0"/>
              <w:marTop w:val="0"/>
              <w:marBottom w:val="0"/>
              <w:divBdr>
                <w:top w:val="none" w:sz="0" w:space="0" w:color="auto"/>
                <w:left w:val="none" w:sz="0" w:space="0" w:color="auto"/>
                <w:bottom w:val="none" w:sz="0" w:space="0" w:color="auto"/>
                <w:right w:val="none" w:sz="0" w:space="0" w:color="auto"/>
              </w:divBdr>
            </w:div>
            <w:div w:id="1668513526">
              <w:marLeft w:val="0"/>
              <w:marRight w:val="0"/>
              <w:marTop w:val="0"/>
              <w:marBottom w:val="0"/>
              <w:divBdr>
                <w:top w:val="none" w:sz="0" w:space="0" w:color="auto"/>
                <w:left w:val="none" w:sz="0" w:space="0" w:color="auto"/>
                <w:bottom w:val="none" w:sz="0" w:space="0" w:color="auto"/>
                <w:right w:val="none" w:sz="0" w:space="0" w:color="auto"/>
              </w:divBdr>
            </w:div>
            <w:div w:id="1710838972">
              <w:marLeft w:val="0"/>
              <w:marRight w:val="0"/>
              <w:marTop w:val="0"/>
              <w:marBottom w:val="0"/>
              <w:divBdr>
                <w:top w:val="none" w:sz="0" w:space="0" w:color="auto"/>
                <w:left w:val="none" w:sz="0" w:space="0" w:color="auto"/>
                <w:bottom w:val="none" w:sz="0" w:space="0" w:color="auto"/>
                <w:right w:val="none" w:sz="0" w:space="0" w:color="auto"/>
              </w:divBdr>
            </w:div>
            <w:div w:id="1729377506">
              <w:marLeft w:val="0"/>
              <w:marRight w:val="0"/>
              <w:marTop w:val="0"/>
              <w:marBottom w:val="0"/>
              <w:divBdr>
                <w:top w:val="none" w:sz="0" w:space="0" w:color="auto"/>
                <w:left w:val="none" w:sz="0" w:space="0" w:color="auto"/>
                <w:bottom w:val="none" w:sz="0" w:space="0" w:color="auto"/>
                <w:right w:val="none" w:sz="0" w:space="0" w:color="auto"/>
              </w:divBdr>
            </w:div>
            <w:div w:id="1757554478">
              <w:marLeft w:val="0"/>
              <w:marRight w:val="0"/>
              <w:marTop w:val="0"/>
              <w:marBottom w:val="0"/>
              <w:divBdr>
                <w:top w:val="none" w:sz="0" w:space="0" w:color="auto"/>
                <w:left w:val="none" w:sz="0" w:space="0" w:color="auto"/>
                <w:bottom w:val="none" w:sz="0" w:space="0" w:color="auto"/>
                <w:right w:val="none" w:sz="0" w:space="0" w:color="auto"/>
              </w:divBdr>
            </w:div>
            <w:div w:id="1761682596">
              <w:marLeft w:val="0"/>
              <w:marRight w:val="0"/>
              <w:marTop w:val="0"/>
              <w:marBottom w:val="0"/>
              <w:divBdr>
                <w:top w:val="none" w:sz="0" w:space="0" w:color="auto"/>
                <w:left w:val="none" w:sz="0" w:space="0" w:color="auto"/>
                <w:bottom w:val="none" w:sz="0" w:space="0" w:color="auto"/>
                <w:right w:val="none" w:sz="0" w:space="0" w:color="auto"/>
              </w:divBdr>
            </w:div>
            <w:div w:id="1800415176">
              <w:marLeft w:val="0"/>
              <w:marRight w:val="0"/>
              <w:marTop w:val="0"/>
              <w:marBottom w:val="0"/>
              <w:divBdr>
                <w:top w:val="none" w:sz="0" w:space="0" w:color="auto"/>
                <w:left w:val="none" w:sz="0" w:space="0" w:color="auto"/>
                <w:bottom w:val="none" w:sz="0" w:space="0" w:color="auto"/>
                <w:right w:val="none" w:sz="0" w:space="0" w:color="auto"/>
              </w:divBdr>
            </w:div>
            <w:div w:id="1883519702">
              <w:marLeft w:val="0"/>
              <w:marRight w:val="0"/>
              <w:marTop w:val="0"/>
              <w:marBottom w:val="0"/>
              <w:divBdr>
                <w:top w:val="none" w:sz="0" w:space="0" w:color="auto"/>
                <w:left w:val="none" w:sz="0" w:space="0" w:color="auto"/>
                <w:bottom w:val="none" w:sz="0" w:space="0" w:color="auto"/>
                <w:right w:val="none" w:sz="0" w:space="0" w:color="auto"/>
              </w:divBdr>
            </w:div>
            <w:div w:id="1911576684">
              <w:marLeft w:val="0"/>
              <w:marRight w:val="0"/>
              <w:marTop w:val="0"/>
              <w:marBottom w:val="0"/>
              <w:divBdr>
                <w:top w:val="none" w:sz="0" w:space="0" w:color="auto"/>
                <w:left w:val="none" w:sz="0" w:space="0" w:color="auto"/>
                <w:bottom w:val="none" w:sz="0" w:space="0" w:color="auto"/>
                <w:right w:val="none" w:sz="0" w:space="0" w:color="auto"/>
              </w:divBdr>
            </w:div>
            <w:div w:id="1929726502">
              <w:marLeft w:val="0"/>
              <w:marRight w:val="0"/>
              <w:marTop w:val="0"/>
              <w:marBottom w:val="0"/>
              <w:divBdr>
                <w:top w:val="none" w:sz="0" w:space="0" w:color="auto"/>
                <w:left w:val="none" w:sz="0" w:space="0" w:color="auto"/>
                <w:bottom w:val="none" w:sz="0" w:space="0" w:color="auto"/>
                <w:right w:val="none" w:sz="0" w:space="0" w:color="auto"/>
              </w:divBdr>
            </w:div>
            <w:div w:id="2026516330">
              <w:marLeft w:val="0"/>
              <w:marRight w:val="0"/>
              <w:marTop w:val="0"/>
              <w:marBottom w:val="0"/>
              <w:divBdr>
                <w:top w:val="none" w:sz="0" w:space="0" w:color="auto"/>
                <w:left w:val="none" w:sz="0" w:space="0" w:color="auto"/>
                <w:bottom w:val="none" w:sz="0" w:space="0" w:color="auto"/>
                <w:right w:val="none" w:sz="0" w:space="0" w:color="auto"/>
              </w:divBdr>
            </w:div>
            <w:div w:id="2036156730">
              <w:marLeft w:val="0"/>
              <w:marRight w:val="0"/>
              <w:marTop w:val="0"/>
              <w:marBottom w:val="0"/>
              <w:divBdr>
                <w:top w:val="none" w:sz="0" w:space="0" w:color="auto"/>
                <w:left w:val="none" w:sz="0" w:space="0" w:color="auto"/>
                <w:bottom w:val="none" w:sz="0" w:space="0" w:color="auto"/>
                <w:right w:val="none" w:sz="0" w:space="0" w:color="auto"/>
              </w:divBdr>
            </w:div>
            <w:div w:id="2062053579">
              <w:marLeft w:val="0"/>
              <w:marRight w:val="0"/>
              <w:marTop w:val="0"/>
              <w:marBottom w:val="0"/>
              <w:divBdr>
                <w:top w:val="none" w:sz="0" w:space="0" w:color="auto"/>
                <w:left w:val="none" w:sz="0" w:space="0" w:color="auto"/>
                <w:bottom w:val="none" w:sz="0" w:space="0" w:color="auto"/>
                <w:right w:val="none" w:sz="0" w:space="0" w:color="auto"/>
              </w:divBdr>
            </w:div>
            <w:div w:id="2074623739">
              <w:marLeft w:val="0"/>
              <w:marRight w:val="0"/>
              <w:marTop w:val="0"/>
              <w:marBottom w:val="0"/>
              <w:divBdr>
                <w:top w:val="none" w:sz="0" w:space="0" w:color="auto"/>
                <w:left w:val="none" w:sz="0" w:space="0" w:color="auto"/>
                <w:bottom w:val="none" w:sz="0" w:space="0" w:color="auto"/>
                <w:right w:val="none" w:sz="0" w:space="0" w:color="auto"/>
              </w:divBdr>
            </w:div>
            <w:div w:id="2092268562">
              <w:marLeft w:val="0"/>
              <w:marRight w:val="0"/>
              <w:marTop w:val="0"/>
              <w:marBottom w:val="0"/>
              <w:divBdr>
                <w:top w:val="none" w:sz="0" w:space="0" w:color="auto"/>
                <w:left w:val="none" w:sz="0" w:space="0" w:color="auto"/>
                <w:bottom w:val="none" w:sz="0" w:space="0" w:color="auto"/>
                <w:right w:val="none" w:sz="0" w:space="0" w:color="auto"/>
              </w:divBdr>
            </w:div>
            <w:div w:id="209396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76511">
      <w:bodyDiv w:val="1"/>
      <w:marLeft w:val="0"/>
      <w:marRight w:val="0"/>
      <w:marTop w:val="0"/>
      <w:marBottom w:val="0"/>
      <w:divBdr>
        <w:top w:val="none" w:sz="0" w:space="0" w:color="auto"/>
        <w:left w:val="none" w:sz="0" w:space="0" w:color="auto"/>
        <w:bottom w:val="none" w:sz="0" w:space="0" w:color="auto"/>
        <w:right w:val="none" w:sz="0" w:space="0" w:color="auto"/>
      </w:divBdr>
      <w:divsChild>
        <w:div w:id="1997032892">
          <w:marLeft w:val="0"/>
          <w:marRight w:val="0"/>
          <w:marTop w:val="0"/>
          <w:marBottom w:val="0"/>
          <w:divBdr>
            <w:top w:val="none" w:sz="0" w:space="0" w:color="auto"/>
            <w:left w:val="none" w:sz="0" w:space="0" w:color="auto"/>
            <w:bottom w:val="none" w:sz="0" w:space="0" w:color="auto"/>
            <w:right w:val="none" w:sz="0" w:space="0" w:color="auto"/>
          </w:divBdr>
          <w:divsChild>
            <w:div w:id="76442001">
              <w:marLeft w:val="0"/>
              <w:marRight w:val="0"/>
              <w:marTop w:val="0"/>
              <w:marBottom w:val="0"/>
              <w:divBdr>
                <w:top w:val="none" w:sz="0" w:space="0" w:color="auto"/>
                <w:left w:val="none" w:sz="0" w:space="0" w:color="auto"/>
                <w:bottom w:val="none" w:sz="0" w:space="0" w:color="auto"/>
                <w:right w:val="none" w:sz="0" w:space="0" w:color="auto"/>
              </w:divBdr>
            </w:div>
            <w:div w:id="87966945">
              <w:marLeft w:val="0"/>
              <w:marRight w:val="0"/>
              <w:marTop w:val="0"/>
              <w:marBottom w:val="0"/>
              <w:divBdr>
                <w:top w:val="none" w:sz="0" w:space="0" w:color="auto"/>
                <w:left w:val="none" w:sz="0" w:space="0" w:color="auto"/>
                <w:bottom w:val="none" w:sz="0" w:space="0" w:color="auto"/>
                <w:right w:val="none" w:sz="0" w:space="0" w:color="auto"/>
              </w:divBdr>
            </w:div>
            <w:div w:id="176503015">
              <w:marLeft w:val="0"/>
              <w:marRight w:val="0"/>
              <w:marTop w:val="0"/>
              <w:marBottom w:val="0"/>
              <w:divBdr>
                <w:top w:val="none" w:sz="0" w:space="0" w:color="auto"/>
                <w:left w:val="none" w:sz="0" w:space="0" w:color="auto"/>
                <w:bottom w:val="none" w:sz="0" w:space="0" w:color="auto"/>
                <w:right w:val="none" w:sz="0" w:space="0" w:color="auto"/>
              </w:divBdr>
            </w:div>
            <w:div w:id="199558373">
              <w:marLeft w:val="0"/>
              <w:marRight w:val="0"/>
              <w:marTop w:val="0"/>
              <w:marBottom w:val="0"/>
              <w:divBdr>
                <w:top w:val="none" w:sz="0" w:space="0" w:color="auto"/>
                <w:left w:val="none" w:sz="0" w:space="0" w:color="auto"/>
                <w:bottom w:val="none" w:sz="0" w:space="0" w:color="auto"/>
                <w:right w:val="none" w:sz="0" w:space="0" w:color="auto"/>
              </w:divBdr>
            </w:div>
            <w:div w:id="252936154">
              <w:marLeft w:val="0"/>
              <w:marRight w:val="0"/>
              <w:marTop w:val="0"/>
              <w:marBottom w:val="0"/>
              <w:divBdr>
                <w:top w:val="none" w:sz="0" w:space="0" w:color="auto"/>
                <w:left w:val="none" w:sz="0" w:space="0" w:color="auto"/>
                <w:bottom w:val="none" w:sz="0" w:space="0" w:color="auto"/>
                <w:right w:val="none" w:sz="0" w:space="0" w:color="auto"/>
              </w:divBdr>
            </w:div>
            <w:div w:id="356657806">
              <w:marLeft w:val="0"/>
              <w:marRight w:val="0"/>
              <w:marTop w:val="0"/>
              <w:marBottom w:val="0"/>
              <w:divBdr>
                <w:top w:val="none" w:sz="0" w:space="0" w:color="auto"/>
                <w:left w:val="none" w:sz="0" w:space="0" w:color="auto"/>
                <w:bottom w:val="none" w:sz="0" w:space="0" w:color="auto"/>
                <w:right w:val="none" w:sz="0" w:space="0" w:color="auto"/>
              </w:divBdr>
            </w:div>
            <w:div w:id="507252807">
              <w:marLeft w:val="0"/>
              <w:marRight w:val="0"/>
              <w:marTop w:val="0"/>
              <w:marBottom w:val="0"/>
              <w:divBdr>
                <w:top w:val="none" w:sz="0" w:space="0" w:color="auto"/>
                <w:left w:val="none" w:sz="0" w:space="0" w:color="auto"/>
                <w:bottom w:val="none" w:sz="0" w:space="0" w:color="auto"/>
                <w:right w:val="none" w:sz="0" w:space="0" w:color="auto"/>
              </w:divBdr>
            </w:div>
            <w:div w:id="562644077">
              <w:marLeft w:val="0"/>
              <w:marRight w:val="0"/>
              <w:marTop w:val="0"/>
              <w:marBottom w:val="0"/>
              <w:divBdr>
                <w:top w:val="none" w:sz="0" w:space="0" w:color="auto"/>
                <w:left w:val="none" w:sz="0" w:space="0" w:color="auto"/>
                <w:bottom w:val="none" w:sz="0" w:space="0" w:color="auto"/>
                <w:right w:val="none" w:sz="0" w:space="0" w:color="auto"/>
              </w:divBdr>
            </w:div>
            <w:div w:id="568810847">
              <w:marLeft w:val="0"/>
              <w:marRight w:val="0"/>
              <w:marTop w:val="0"/>
              <w:marBottom w:val="0"/>
              <w:divBdr>
                <w:top w:val="none" w:sz="0" w:space="0" w:color="auto"/>
                <w:left w:val="none" w:sz="0" w:space="0" w:color="auto"/>
                <w:bottom w:val="none" w:sz="0" w:space="0" w:color="auto"/>
                <w:right w:val="none" w:sz="0" w:space="0" w:color="auto"/>
              </w:divBdr>
            </w:div>
            <w:div w:id="819541683">
              <w:marLeft w:val="0"/>
              <w:marRight w:val="0"/>
              <w:marTop w:val="0"/>
              <w:marBottom w:val="0"/>
              <w:divBdr>
                <w:top w:val="none" w:sz="0" w:space="0" w:color="auto"/>
                <w:left w:val="none" w:sz="0" w:space="0" w:color="auto"/>
                <w:bottom w:val="none" w:sz="0" w:space="0" w:color="auto"/>
                <w:right w:val="none" w:sz="0" w:space="0" w:color="auto"/>
              </w:divBdr>
            </w:div>
            <w:div w:id="868762581">
              <w:marLeft w:val="0"/>
              <w:marRight w:val="0"/>
              <w:marTop w:val="0"/>
              <w:marBottom w:val="0"/>
              <w:divBdr>
                <w:top w:val="none" w:sz="0" w:space="0" w:color="auto"/>
                <w:left w:val="none" w:sz="0" w:space="0" w:color="auto"/>
                <w:bottom w:val="none" w:sz="0" w:space="0" w:color="auto"/>
                <w:right w:val="none" w:sz="0" w:space="0" w:color="auto"/>
              </w:divBdr>
            </w:div>
            <w:div w:id="995646717">
              <w:marLeft w:val="0"/>
              <w:marRight w:val="0"/>
              <w:marTop w:val="0"/>
              <w:marBottom w:val="0"/>
              <w:divBdr>
                <w:top w:val="none" w:sz="0" w:space="0" w:color="auto"/>
                <w:left w:val="none" w:sz="0" w:space="0" w:color="auto"/>
                <w:bottom w:val="none" w:sz="0" w:space="0" w:color="auto"/>
                <w:right w:val="none" w:sz="0" w:space="0" w:color="auto"/>
              </w:divBdr>
            </w:div>
            <w:div w:id="1208833203">
              <w:marLeft w:val="0"/>
              <w:marRight w:val="0"/>
              <w:marTop w:val="0"/>
              <w:marBottom w:val="0"/>
              <w:divBdr>
                <w:top w:val="none" w:sz="0" w:space="0" w:color="auto"/>
                <w:left w:val="none" w:sz="0" w:space="0" w:color="auto"/>
                <w:bottom w:val="none" w:sz="0" w:space="0" w:color="auto"/>
                <w:right w:val="none" w:sz="0" w:space="0" w:color="auto"/>
              </w:divBdr>
            </w:div>
            <w:div w:id="1271665372">
              <w:marLeft w:val="0"/>
              <w:marRight w:val="0"/>
              <w:marTop w:val="0"/>
              <w:marBottom w:val="0"/>
              <w:divBdr>
                <w:top w:val="none" w:sz="0" w:space="0" w:color="auto"/>
                <w:left w:val="none" w:sz="0" w:space="0" w:color="auto"/>
                <w:bottom w:val="none" w:sz="0" w:space="0" w:color="auto"/>
                <w:right w:val="none" w:sz="0" w:space="0" w:color="auto"/>
              </w:divBdr>
            </w:div>
            <w:div w:id="1308244978">
              <w:marLeft w:val="0"/>
              <w:marRight w:val="0"/>
              <w:marTop w:val="0"/>
              <w:marBottom w:val="0"/>
              <w:divBdr>
                <w:top w:val="none" w:sz="0" w:space="0" w:color="auto"/>
                <w:left w:val="none" w:sz="0" w:space="0" w:color="auto"/>
                <w:bottom w:val="none" w:sz="0" w:space="0" w:color="auto"/>
                <w:right w:val="none" w:sz="0" w:space="0" w:color="auto"/>
              </w:divBdr>
            </w:div>
            <w:div w:id="1512259823">
              <w:marLeft w:val="0"/>
              <w:marRight w:val="0"/>
              <w:marTop w:val="0"/>
              <w:marBottom w:val="0"/>
              <w:divBdr>
                <w:top w:val="none" w:sz="0" w:space="0" w:color="auto"/>
                <w:left w:val="none" w:sz="0" w:space="0" w:color="auto"/>
                <w:bottom w:val="none" w:sz="0" w:space="0" w:color="auto"/>
                <w:right w:val="none" w:sz="0" w:space="0" w:color="auto"/>
              </w:divBdr>
            </w:div>
            <w:div w:id="1676032556">
              <w:marLeft w:val="0"/>
              <w:marRight w:val="0"/>
              <w:marTop w:val="0"/>
              <w:marBottom w:val="0"/>
              <w:divBdr>
                <w:top w:val="none" w:sz="0" w:space="0" w:color="auto"/>
                <w:left w:val="none" w:sz="0" w:space="0" w:color="auto"/>
                <w:bottom w:val="none" w:sz="0" w:space="0" w:color="auto"/>
                <w:right w:val="none" w:sz="0" w:space="0" w:color="auto"/>
              </w:divBdr>
            </w:div>
            <w:div w:id="1721439537">
              <w:marLeft w:val="0"/>
              <w:marRight w:val="0"/>
              <w:marTop w:val="0"/>
              <w:marBottom w:val="0"/>
              <w:divBdr>
                <w:top w:val="none" w:sz="0" w:space="0" w:color="auto"/>
                <w:left w:val="none" w:sz="0" w:space="0" w:color="auto"/>
                <w:bottom w:val="none" w:sz="0" w:space="0" w:color="auto"/>
                <w:right w:val="none" w:sz="0" w:space="0" w:color="auto"/>
              </w:divBdr>
            </w:div>
            <w:div w:id="1786995347">
              <w:marLeft w:val="0"/>
              <w:marRight w:val="0"/>
              <w:marTop w:val="0"/>
              <w:marBottom w:val="0"/>
              <w:divBdr>
                <w:top w:val="none" w:sz="0" w:space="0" w:color="auto"/>
                <w:left w:val="none" w:sz="0" w:space="0" w:color="auto"/>
                <w:bottom w:val="none" w:sz="0" w:space="0" w:color="auto"/>
                <w:right w:val="none" w:sz="0" w:space="0" w:color="auto"/>
              </w:divBdr>
            </w:div>
            <w:div w:id="200134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41601">
      <w:bodyDiv w:val="1"/>
      <w:marLeft w:val="0"/>
      <w:marRight w:val="0"/>
      <w:marTop w:val="0"/>
      <w:marBottom w:val="0"/>
      <w:divBdr>
        <w:top w:val="none" w:sz="0" w:space="0" w:color="auto"/>
        <w:left w:val="none" w:sz="0" w:space="0" w:color="auto"/>
        <w:bottom w:val="none" w:sz="0" w:space="0" w:color="auto"/>
        <w:right w:val="none" w:sz="0" w:space="0" w:color="auto"/>
      </w:divBdr>
    </w:div>
    <w:div w:id="1329484202">
      <w:bodyDiv w:val="1"/>
      <w:marLeft w:val="0"/>
      <w:marRight w:val="0"/>
      <w:marTop w:val="0"/>
      <w:marBottom w:val="0"/>
      <w:divBdr>
        <w:top w:val="none" w:sz="0" w:space="0" w:color="auto"/>
        <w:left w:val="none" w:sz="0" w:space="0" w:color="auto"/>
        <w:bottom w:val="none" w:sz="0" w:space="0" w:color="auto"/>
        <w:right w:val="none" w:sz="0" w:space="0" w:color="auto"/>
      </w:divBdr>
      <w:divsChild>
        <w:div w:id="963313966">
          <w:marLeft w:val="0"/>
          <w:marRight w:val="0"/>
          <w:marTop w:val="0"/>
          <w:marBottom w:val="0"/>
          <w:divBdr>
            <w:top w:val="none" w:sz="0" w:space="0" w:color="auto"/>
            <w:left w:val="none" w:sz="0" w:space="0" w:color="auto"/>
            <w:bottom w:val="none" w:sz="0" w:space="0" w:color="auto"/>
            <w:right w:val="none" w:sz="0" w:space="0" w:color="auto"/>
          </w:divBdr>
          <w:divsChild>
            <w:div w:id="67189388">
              <w:marLeft w:val="0"/>
              <w:marRight w:val="0"/>
              <w:marTop w:val="0"/>
              <w:marBottom w:val="0"/>
              <w:divBdr>
                <w:top w:val="none" w:sz="0" w:space="0" w:color="auto"/>
                <w:left w:val="none" w:sz="0" w:space="0" w:color="auto"/>
                <w:bottom w:val="none" w:sz="0" w:space="0" w:color="auto"/>
                <w:right w:val="none" w:sz="0" w:space="0" w:color="auto"/>
              </w:divBdr>
            </w:div>
            <w:div w:id="135922802">
              <w:marLeft w:val="0"/>
              <w:marRight w:val="0"/>
              <w:marTop w:val="0"/>
              <w:marBottom w:val="0"/>
              <w:divBdr>
                <w:top w:val="none" w:sz="0" w:space="0" w:color="auto"/>
                <w:left w:val="none" w:sz="0" w:space="0" w:color="auto"/>
                <w:bottom w:val="none" w:sz="0" w:space="0" w:color="auto"/>
                <w:right w:val="none" w:sz="0" w:space="0" w:color="auto"/>
              </w:divBdr>
            </w:div>
            <w:div w:id="226763370">
              <w:marLeft w:val="0"/>
              <w:marRight w:val="0"/>
              <w:marTop w:val="0"/>
              <w:marBottom w:val="0"/>
              <w:divBdr>
                <w:top w:val="none" w:sz="0" w:space="0" w:color="auto"/>
                <w:left w:val="none" w:sz="0" w:space="0" w:color="auto"/>
                <w:bottom w:val="none" w:sz="0" w:space="0" w:color="auto"/>
                <w:right w:val="none" w:sz="0" w:space="0" w:color="auto"/>
              </w:divBdr>
            </w:div>
            <w:div w:id="289635666">
              <w:marLeft w:val="0"/>
              <w:marRight w:val="0"/>
              <w:marTop w:val="0"/>
              <w:marBottom w:val="0"/>
              <w:divBdr>
                <w:top w:val="none" w:sz="0" w:space="0" w:color="auto"/>
                <w:left w:val="none" w:sz="0" w:space="0" w:color="auto"/>
                <w:bottom w:val="none" w:sz="0" w:space="0" w:color="auto"/>
                <w:right w:val="none" w:sz="0" w:space="0" w:color="auto"/>
              </w:divBdr>
            </w:div>
            <w:div w:id="300158701">
              <w:marLeft w:val="0"/>
              <w:marRight w:val="0"/>
              <w:marTop w:val="0"/>
              <w:marBottom w:val="0"/>
              <w:divBdr>
                <w:top w:val="none" w:sz="0" w:space="0" w:color="auto"/>
                <w:left w:val="none" w:sz="0" w:space="0" w:color="auto"/>
                <w:bottom w:val="none" w:sz="0" w:space="0" w:color="auto"/>
                <w:right w:val="none" w:sz="0" w:space="0" w:color="auto"/>
              </w:divBdr>
            </w:div>
            <w:div w:id="366679853">
              <w:marLeft w:val="0"/>
              <w:marRight w:val="0"/>
              <w:marTop w:val="0"/>
              <w:marBottom w:val="0"/>
              <w:divBdr>
                <w:top w:val="none" w:sz="0" w:space="0" w:color="auto"/>
                <w:left w:val="none" w:sz="0" w:space="0" w:color="auto"/>
                <w:bottom w:val="none" w:sz="0" w:space="0" w:color="auto"/>
                <w:right w:val="none" w:sz="0" w:space="0" w:color="auto"/>
              </w:divBdr>
            </w:div>
            <w:div w:id="525406582">
              <w:marLeft w:val="0"/>
              <w:marRight w:val="0"/>
              <w:marTop w:val="0"/>
              <w:marBottom w:val="0"/>
              <w:divBdr>
                <w:top w:val="none" w:sz="0" w:space="0" w:color="auto"/>
                <w:left w:val="none" w:sz="0" w:space="0" w:color="auto"/>
                <w:bottom w:val="none" w:sz="0" w:space="0" w:color="auto"/>
                <w:right w:val="none" w:sz="0" w:space="0" w:color="auto"/>
              </w:divBdr>
            </w:div>
            <w:div w:id="579947173">
              <w:marLeft w:val="0"/>
              <w:marRight w:val="0"/>
              <w:marTop w:val="0"/>
              <w:marBottom w:val="0"/>
              <w:divBdr>
                <w:top w:val="none" w:sz="0" w:space="0" w:color="auto"/>
                <w:left w:val="none" w:sz="0" w:space="0" w:color="auto"/>
                <w:bottom w:val="none" w:sz="0" w:space="0" w:color="auto"/>
                <w:right w:val="none" w:sz="0" w:space="0" w:color="auto"/>
              </w:divBdr>
            </w:div>
            <w:div w:id="670060617">
              <w:marLeft w:val="0"/>
              <w:marRight w:val="0"/>
              <w:marTop w:val="0"/>
              <w:marBottom w:val="0"/>
              <w:divBdr>
                <w:top w:val="none" w:sz="0" w:space="0" w:color="auto"/>
                <w:left w:val="none" w:sz="0" w:space="0" w:color="auto"/>
                <w:bottom w:val="none" w:sz="0" w:space="0" w:color="auto"/>
                <w:right w:val="none" w:sz="0" w:space="0" w:color="auto"/>
              </w:divBdr>
            </w:div>
            <w:div w:id="704596760">
              <w:marLeft w:val="0"/>
              <w:marRight w:val="0"/>
              <w:marTop w:val="0"/>
              <w:marBottom w:val="0"/>
              <w:divBdr>
                <w:top w:val="none" w:sz="0" w:space="0" w:color="auto"/>
                <w:left w:val="none" w:sz="0" w:space="0" w:color="auto"/>
                <w:bottom w:val="none" w:sz="0" w:space="0" w:color="auto"/>
                <w:right w:val="none" w:sz="0" w:space="0" w:color="auto"/>
              </w:divBdr>
            </w:div>
            <w:div w:id="706636857">
              <w:marLeft w:val="0"/>
              <w:marRight w:val="0"/>
              <w:marTop w:val="0"/>
              <w:marBottom w:val="0"/>
              <w:divBdr>
                <w:top w:val="none" w:sz="0" w:space="0" w:color="auto"/>
                <w:left w:val="none" w:sz="0" w:space="0" w:color="auto"/>
                <w:bottom w:val="none" w:sz="0" w:space="0" w:color="auto"/>
                <w:right w:val="none" w:sz="0" w:space="0" w:color="auto"/>
              </w:divBdr>
            </w:div>
            <w:div w:id="712509951">
              <w:marLeft w:val="0"/>
              <w:marRight w:val="0"/>
              <w:marTop w:val="0"/>
              <w:marBottom w:val="0"/>
              <w:divBdr>
                <w:top w:val="none" w:sz="0" w:space="0" w:color="auto"/>
                <w:left w:val="none" w:sz="0" w:space="0" w:color="auto"/>
                <w:bottom w:val="none" w:sz="0" w:space="0" w:color="auto"/>
                <w:right w:val="none" w:sz="0" w:space="0" w:color="auto"/>
              </w:divBdr>
            </w:div>
            <w:div w:id="766269197">
              <w:marLeft w:val="0"/>
              <w:marRight w:val="0"/>
              <w:marTop w:val="0"/>
              <w:marBottom w:val="0"/>
              <w:divBdr>
                <w:top w:val="none" w:sz="0" w:space="0" w:color="auto"/>
                <w:left w:val="none" w:sz="0" w:space="0" w:color="auto"/>
                <w:bottom w:val="none" w:sz="0" w:space="0" w:color="auto"/>
                <w:right w:val="none" w:sz="0" w:space="0" w:color="auto"/>
              </w:divBdr>
            </w:div>
            <w:div w:id="766465605">
              <w:marLeft w:val="0"/>
              <w:marRight w:val="0"/>
              <w:marTop w:val="0"/>
              <w:marBottom w:val="0"/>
              <w:divBdr>
                <w:top w:val="none" w:sz="0" w:space="0" w:color="auto"/>
                <w:left w:val="none" w:sz="0" w:space="0" w:color="auto"/>
                <w:bottom w:val="none" w:sz="0" w:space="0" w:color="auto"/>
                <w:right w:val="none" w:sz="0" w:space="0" w:color="auto"/>
              </w:divBdr>
            </w:div>
            <w:div w:id="857736677">
              <w:marLeft w:val="0"/>
              <w:marRight w:val="0"/>
              <w:marTop w:val="0"/>
              <w:marBottom w:val="0"/>
              <w:divBdr>
                <w:top w:val="none" w:sz="0" w:space="0" w:color="auto"/>
                <w:left w:val="none" w:sz="0" w:space="0" w:color="auto"/>
                <w:bottom w:val="none" w:sz="0" w:space="0" w:color="auto"/>
                <w:right w:val="none" w:sz="0" w:space="0" w:color="auto"/>
              </w:divBdr>
            </w:div>
            <w:div w:id="891311119">
              <w:marLeft w:val="0"/>
              <w:marRight w:val="0"/>
              <w:marTop w:val="0"/>
              <w:marBottom w:val="0"/>
              <w:divBdr>
                <w:top w:val="none" w:sz="0" w:space="0" w:color="auto"/>
                <w:left w:val="none" w:sz="0" w:space="0" w:color="auto"/>
                <w:bottom w:val="none" w:sz="0" w:space="0" w:color="auto"/>
                <w:right w:val="none" w:sz="0" w:space="0" w:color="auto"/>
              </w:divBdr>
            </w:div>
            <w:div w:id="945694802">
              <w:marLeft w:val="0"/>
              <w:marRight w:val="0"/>
              <w:marTop w:val="0"/>
              <w:marBottom w:val="0"/>
              <w:divBdr>
                <w:top w:val="none" w:sz="0" w:space="0" w:color="auto"/>
                <w:left w:val="none" w:sz="0" w:space="0" w:color="auto"/>
                <w:bottom w:val="none" w:sz="0" w:space="0" w:color="auto"/>
                <w:right w:val="none" w:sz="0" w:space="0" w:color="auto"/>
              </w:divBdr>
            </w:div>
            <w:div w:id="955677164">
              <w:marLeft w:val="0"/>
              <w:marRight w:val="0"/>
              <w:marTop w:val="0"/>
              <w:marBottom w:val="0"/>
              <w:divBdr>
                <w:top w:val="none" w:sz="0" w:space="0" w:color="auto"/>
                <w:left w:val="none" w:sz="0" w:space="0" w:color="auto"/>
                <w:bottom w:val="none" w:sz="0" w:space="0" w:color="auto"/>
                <w:right w:val="none" w:sz="0" w:space="0" w:color="auto"/>
              </w:divBdr>
            </w:div>
            <w:div w:id="1075274859">
              <w:marLeft w:val="0"/>
              <w:marRight w:val="0"/>
              <w:marTop w:val="0"/>
              <w:marBottom w:val="0"/>
              <w:divBdr>
                <w:top w:val="none" w:sz="0" w:space="0" w:color="auto"/>
                <w:left w:val="none" w:sz="0" w:space="0" w:color="auto"/>
                <w:bottom w:val="none" w:sz="0" w:space="0" w:color="auto"/>
                <w:right w:val="none" w:sz="0" w:space="0" w:color="auto"/>
              </w:divBdr>
            </w:div>
            <w:div w:id="1100831579">
              <w:marLeft w:val="0"/>
              <w:marRight w:val="0"/>
              <w:marTop w:val="0"/>
              <w:marBottom w:val="0"/>
              <w:divBdr>
                <w:top w:val="none" w:sz="0" w:space="0" w:color="auto"/>
                <w:left w:val="none" w:sz="0" w:space="0" w:color="auto"/>
                <w:bottom w:val="none" w:sz="0" w:space="0" w:color="auto"/>
                <w:right w:val="none" w:sz="0" w:space="0" w:color="auto"/>
              </w:divBdr>
            </w:div>
            <w:div w:id="1118642513">
              <w:marLeft w:val="0"/>
              <w:marRight w:val="0"/>
              <w:marTop w:val="0"/>
              <w:marBottom w:val="0"/>
              <w:divBdr>
                <w:top w:val="none" w:sz="0" w:space="0" w:color="auto"/>
                <w:left w:val="none" w:sz="0" w:space="0" w:color="auto"/>
                <w:bottom w:val="none" w:sz="0" w:space="0" w:color="auto"/>
                <w:right w:val="none" w:sz="0" w:space="0" w:color="auto"/>
              </w:divBdr>
            </w:div>
            <w:div w:id="1129980914">
              <w:marLeft w:val="0"/>
              <w:marRight w:val="0"/>
              <w:marTop w:val="0"/>
              <w:marBottom w:val="0"/>
              <w:divBdr>
                <w:top w:val="none" w:sz="0" w:space="0" w:color="auto"/>
                <w:left w:val="none" w:sz="0" w:space="0" w:color="auto"/>
                <w:bottom w:val="none" w:sz="0" w:space="0" w:color="auto"/>
                <w:right w:val="none" w:sz="0" w:space="0" w:color="auto"/>
              </w:divBdr>
            </w:div>
            <w:div w:id="1154569972">
              <w:marLeft w:val="0"/>
              <w:marRight w:val="0"/>
              <w:marTop w:val="0"/>
              <w:marBottom w:val="0"/>
              <w:divBdr>
                <w:top w:val="none" w:sz="0" w:space="0" w:color="auto"/>
                <w:left w:val="none" w:sz="0" w:space="0" w:color="auto"/>
                <w:bottom w:val="none" w:sz="0" w:space="0" w:color="auto"/>
                <w:right w:val="none" w:sz="0" w:space="0" w:color="auto"/>
              </w:divBdr>
            </w:div>
            <w:div w:id="1203059225">
              <w:marLeft w:val="0"/>
              <w:marRight w:val="0"/>
              <w:marTop w:val="0"/>
              <w:marBottom w:val="0"/>
              <w:divBdr>
                <w:top w:val="none" w:sz="0" w:space="0" w:color="auto"/>
                <w:left w:val="none" w:sz="0" w:space="0" w:color="auto"/>
                <w:bottom w:val="none" w:sz="0" w:space="0" w:color="auto"/>
                <w:right w:val="none" w:sz="0" w:space="0" w:color="auto"/>
              </w:divBdr>
            </w:div>
            <w:div w:id="1228765913">
              <w:marLeft w:val="0"/>
              <w:marRight w:val="0"/>
              <w:marTop w:val="0"/>
              <w:marBottom w:val="0"/>
              <w:divBdr>
                <w:top w:val="none" w:sz="0" w:space="0" w:color="auto"/>
                <w:left w:val="none" w:sz="0" w:space="0" w:color="auto"/>
                <w:bottom w:val="none" w:sz="0" w:space="0" w:color="auto"/>
                <w:right w:val="none" w:sz="0" w:space="0" w:color="auto"/>
              </w:divBdr>
            </w:div>
            <w:div w:id="1574658502">
              <w:marLeft w:val="0"/>
              <w:marRight w:val="0"/>
              <w:marTop w:val="0"/>
              <w:marBottom w:val="0"/>
              <w:divBdr>
                <w:top w:val="none" w:sz="0" w:space="0" w:color="auto"/>
                <w:left w:val="none" w:sz="0" w:space="0" w:color="auto"/>
                <w:bottom w:val="none" w:sz="0" w:space="0" w:color="auto"/>
                <w:right w:val="none" w:sz="0" w:space="0" w:color="auto"/>
              </w:divBdr>
            </w:div>
            <w:div w:id="1585841968">
              <w:marLeft w:val="0"/>
              <w:marRight w:val="0"/>
              <w:marTop w:val="0"/>
              <w:marBottom w:val="0"/>
              <w:divBdr>
                <w:top w:val="none" w:sz="0" w:space="0" w:color="auto"/>
                <w:left w:val="none" w:sz="0" w:space="0" w:color="auto"/>
                <w:bottom w:val="none" w:sz="0" w:space="0" w:color="auto"/>
                <w:right w:val="none" w:sz="0" w:space="0" w:color="auto"/>
              </w:divBdr>
            </w:div>
            <w:div w:id="1619990481">
              <w:marLeft w:val="0"/>
              <w:marRight w:val="0"/>
              <w:marTop w:val="0"/>
              <w:marBottom w:val="0"/>
              <w:divBdr>
                <w:top w:val="none" w:sz="0" w:space="0" w:color="auto"/>
                <w:left w:val="none" w:sz="0" w:space="0" w:color="auto"/>
                <w:bottom w:val="none" w:sz="0" w:space="0" w:color="auto"/>
                <w:right w:val="none" w:sz="0" w:space="0" w:color="auto"/>
              </w:divBdr>
            </w:div>
            <w:div w:id="1628386984">
              <w:marLeft w:val="0"/>
              <w:marRight w:val="0"/>
              <w:marTop w:val="0"/>
              <w:marBottom w:val="0"/>
              <w:divBdr>
                <w:top w:val="none" w:sz="0" w:space="0" w:color="auto"/>
                <w:left w:val="none" w:sz="0" w:space="0" w:color="auto"/>
                <w:bottom w:val="none" w:sz="0" w:space="0" w:color="auto"/>
                <w:right w:val="none" w:sz="0" w:space="0" w:color="auto"/>
              </w:divBdr>
            </w:div>
            <w:div w:id="1646815416">
              <w:marLeft w:val="0"/>
              <w:marRight w:val="0"/>
              <w:marTop w:val="0"/>
              <w:marBottom w:val="0"/>
              <w:divBdr>
                <w:top w:val="none" w:sz="0" w:space="0" w:color="auto"/>
                <w:left w:val="none" w:sz="0" w:space="0" w:color="auto"/>
                <w:bottom w:val="none" w:sz="0" w:space="0" w:color="auto"/>
                <w:right w:val="none" w:sz="0" w:space="0" w:color="auto"/>
              </w:divBdr>
            </w:div>
            <w:div w:id="1726954106">
              <w:marLeft w:val="0"/>
              <w:marRight w:val="0"/>
              <w:marTop w:val="0"/>
              <w:marBottom w:val="0"/>
              <w:divBdr>
                <w:top w:val="none" w:sz="0" w:space="0" w:color="auto"/>
                <w:left w:val="none" w:sz="0" w:space="0" w:color="auto"/>
                <w:bottom w:val="none" w:sz="0" w:space="0" w:color="auto"/>
                <w:right w:val="none" w:sz="0" w:space="0" w:color="auto"/>
              </w:divBdr>
            </w:div>
            <w:div w:id="1734890998">
              <w:marLeft w:val="0"/>
              <w:marRight w:val="0"/>
              <w:marTop w:val="0"/>
              <w:marBottom w:val="0"/>
              <w:divBdr>
                <w:top w:val="none" w:sz="0" w:space="0" w:color="auto"/>
                <w:left w:val="none" w:sz="0" w:space="0" w:color="auto"/>
                <w:bottom w:val="none" w:sz="0" w:space="0" w:color="auto"/>
                <w:right w:val="none" w:sz="0" w:space="0" w:color="auto"/>
              </w:divBdr>
            </w:div>
            <w:div w:id="1794863527">
              <w:marLeft w:val="0"/>
              <w:marRight w:val="0"/>
              <w:marTop w:val="0"/>
              <w:marBottom w:val="0"/>
              <w:divBdr>
                <w:top w:val="none" w:sz="0" w:space="0" w:color="auto"/>
                <w:left w:val="none" w:sz="0" w:space="0" w:color="auto"/>
                <w:bottom w:val="none" w:sz="0" w:space="0" w:color="auto"/>
                <w:right w:val="none" w:sz="0" w:space="0" w:color="auto"/>
              </w:divBdr>
            </w:div>
            <w:div w:id="1804999788">
              <w:marLeft w:val="0"/>
              <w:marRight w:val="0"/>
              <w:marTop w:val="0"/>
              <w:marBottom w:val="0"/>
              <w:divBdr>
                <w:top w:val="none" w:sz="0" w:space="0" w:color="auto"/>
                <w:left w:val="none" w:sz="0" w:space="0" w:color="auto"/>
                <w:bottom w:val="none" w:sz="0" w:space="0" w:color="auto"/>
                <w:right w:val="none" w:sz="0" w:space="0" w:color="auto"/>
              </w:divBdr>
            </w:div>
            <w:div w:id="1820994568">
              <w:marLeft w:val="0"/>
              <w:marRight w:val="0"/>
              <w:marTop w:val="0"/>
              <w:marBottom w:val="0"/>
              <w:divBdr>
                <w:top w:val="none" w:sz="0" w:space="0" w:color="auto"/>
                <w:left w:val="none" w:sz="0" w:space="0" w:color="auto"/>
                <w:bottom w:val="none" w:sz="0" w:space="0" w:color="auto"/>
                <w:right w:val="none" w:sz="0" w:space="0" w:color="auto"/>
              </w:divBdr>
            </w:div>
            <w:div w:id="1828548704">
              <w:marLeft w:val="0"/>
              <w:marRight w:val="0"/>
              <w:marTop w:val="0"/>
              <w:marBottom w:val="0"/>
              <w:divBdr>
                <w:top w:val="none" w:sz="0" w:space="0" w:color="auto"/>
                <w:left w:val="none" w:sz="0" w:space="0" w:color="auto"/>
                <w:bottom w:val="none" w:sz="0" w:space="0" w:color="auto"/>
                <w:right w:val="none" w:sz="0" w:space="0" w:color="auto"/>
              </w:divBdr>
            </w:div>
            <w:div w:id="1839807731">
              <w:marLeft w:val="0"/>
              <w:marRight w:val="0"/>
              <w:marTop w:val="0"/>
              <w:marBottom w:val="0"/>
              <w:divBdr>
                <w:top w:val="none" w:sz="0" w:space="0" w:color="auto"/>
                <w:left w:val="none" w:sz="0" w:space="0" w:color="auto"/>
                <w:bottom w:val="none" w:sz="0" w:space="0" w:color="auto"/>
                <w:right w:val="none" w:sz="0" w:space="0" w:color="auto"/>
              </w:divBdr>
            </w:div>
            <w:div w:id="1841044307">
              <w:marLeft w:val="0"/>
              <w:marRight w:val="0"/>
              <w:marTop w:val="0"/>
              <w:marBottom w:val="0"/>
              <w:divBdr>
                <w:top w:val="none" w:sz="0" w:space="0" w:color="auto"/>
                <w:left w:val="none" w:sz="0" w:space="0" w:color="auto"/>
                <w:bottom w:val="none" w:sz="0" w:space="0" w:color="auto"/>
                <w:right w:val="none" w:sz="0" w:space="0" w:color="auto"/>
              </w:divBdr>
            </w:div>
            <w:div w:id="1862622259">
              <w:marLeft w:val="0"/>
              <w:marRight w:val="0"/>
              <w:marTop w:val="0"/>
              <w:marBottom w:val="0"/>
              <w:divBdr>
                <w:top w:val="none" w:sz="0" w:space="0" w:color="auto"/>
                <w:left w:val="none" w:sz="0" w:space="0" w:color="auto"/>
                <w:bottom w:val="none" w:sz="0" w:space="0" w:color="auto"/>
                <w:right w:val="none" w:sz="0" w:space="0" w:color="auto"/>
              </w:divBdr>
            </w:div>
            <w:div w:id="1917132887">
              <w:marLeft w:val="0"/>
              <w:marRight w:val="0"/>
              <w:marTop w:val="0"/>
              <w:marBottom w:val="0"/>
              <w:divBdr>
                <w:top w:val="none" w:sz="0" w:space="0" w:color="auto"/>
                <w:left w:val="none" w:sz="0" w:space="0" w:color="auto"/>
                <w:bottom w:val="none" w:sz="0" w:space="0" w:color="auto"/>
                <w:right w:val="none" w:sz="0" w:space="0" w:color="auto"/>
              </w:divBdr>
            </w:div>
            <w:div w:id="1976596381">
              <w:marLeft w:val="0"/>
              <w:marRight w:val="0"/>
              <w:marTop w:val="0"/>
              <w:marBottom w:val="0"/>
              <w:divBdr>
                <w:top w:val="none" w:sz="0" w:space="0" w:color="auto"/>
                <w:left w:val="none" w:sz="0" w:space="0" w:color="auto"/>
                <w:bottom w:val="none" w:sz="0" w:space="0" w:color="auto"/>
                <w:right w:val="none" w:sz="0" w:space="0" w:color="auto"/>
              </w:divBdr>
            </w:div>
            <w:div w:id="1981691252">
              <w:marLeft w:val="0"/>
              <w:marRight w:val="0"/>
              <w:marTop w:val="0"/>
              <w:marBottom w:val="0"/>
              <w:divBdr>
                <w:top w:val="none" w:sz="0" w:space="0" w:color="auto"/>
                <w:left w:val="none" w:sz="0" w:space="0" w:color="auto"/>
                <w:bottom w:val="none" w:sz="0" w:space="0" w:color="auto"/>
                <w:right w:val="none" w:sz="0" w:space="0" w:color="auto"/>
              </w:divBdr>
            </w:div>
            <w:div w:id="2000110509">
              <w:marLeft w:val="0"/>
              <w:marRight w:val="0"/>
              <w:marTop w:val="0"/>
              <w:marBottom w:val="0"/>
              <w:divBdr>
                <w:top w:val="none" w:sz="0" w:space="0" w:color="auto"/>
                <w:left w:val="none" w:sz="0" w:space="0" w:color="auto"/>
                <w:bottom w:val="none" w:sz="0" w:space="0" w:color="auto"/>
                <w:right w:val="none" w:sz="0" w:space="0" w:color="auto"/>
              </w:divBdr>
            </w:div>
            <w:div w:id="2008631289">
              <w:marLeft w:val="0"/>
              <w:marRight w:val="0"/>
              <w:marTop w:val="0"/>
              <w:marBottom w:val="0"/>
              <w:divBdr>
                <w:top w:val="none" w:sz="0" w:space="0" w:color="auto"/>
                <w:left w:val="none" w:sz="0" w:space="0" w:color="auto"/>
                <w:bottom w:val="none" w:sz="0" w:space="0" w:color="auto"/>
                <w:right w:val="none" w:sz="0" w:space="0" w:color="auto"/>
              </w:divBdr>
            </w:div>
            <w:div w:id="2095515605">
              <w:marLeft w:val="0"/>
              <w:marRight w:val="0"/>
              <w:marTop w:val="0"/>
              <w:marBottom w:val="0"/>
              <w:divBdr>
                <w:top w:val="none" w:sz="0" w:space="0" w:color="auto"/>
                <w:left w:val="none" w:sz="0" w:space="0" w:color="auto"/>
                <w:bottom w:val="none" w:sz="0" w:space="0" w:color="auto"/>
                <w:right w:val="none" w:sz="0" w:space="0" w:color="auto"/>
              </w:divBdr>
            </w:div>
            <w:div w:id="210549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979994">
      <w:bodyDiv w:val="1"/>
      <w:marLeft w:val="0"/>
      <w:marRight w:val="0"/>
      <w:marTop w:val="0"/>
      <w:marBottom w:val="0"/>
      <w:divBdr>
        <w:top w:val="none" w:sz="0" w:space="0" w:color="auto"/>
        <w:left w:val="none" w:sz="0" w:space="0" w:color="auto"/>
        <w:bottom w:val="none" w:sz="0" w:space="0" w:color="auto"/>
        <w:right w:val="none" w:sz="0" w:space="0" w:color="auto"/>
      </w:divBdr>
      <w:divsChild>
        <w:div w:id="485556600">
          <w:marLeft w:val="0"/>
          <w:marRight w:val="0"/>
          <w:marTop w:val="0"/>
          <w:marBottom w:val="0"/>
          <w:divBdr>
            <w:top w:val="none" w:sz="0" w:space="0" w:color="auto"/>
            <w:left w:val="none" w:sz="0" w:space="0" w:color="auto"/>
            <w:bottom w:val="none" w:sz="0" w:space="0" w:color="auto"/>
            <w:right w:val="none" w:sz="0" w:space="0" w:color="auto"/>
          </w:divBdr>
          <w:divsChild>
            <w:div w:id="5640455">
              <w:marLeft w:val="0"/>
              <w:marRight w:val="0"/>
              <w:marTop w:val="0"/>
              <w:marBottom w:val="0"/>
              <w:divBdr>
                <w:top w:val="none" w:sz="0" w:space="0" w:color="auto"/>
                <w:left w:val="none" w:sz="0" w:space="0" w:color="auto"/>
                <w:bottom w:val="none" w:sz="0" w:space="0" w:color="auto"/>
                <w:right w:val="none" w:sz="0" w:space="0" w:color="auto"/>
              </w:divBdr>
            </w:div>
            <w:div w:id="62879489">
              <w:marLeft w:val="0"/>
              <w:marRight w:val="0"/>
              <w:marTop w:val="0"/>
              <w:marBottom w:val="0"/>
              <w:divBdr>
                <w:top w:val="none" w:sz="0" w:space="0" w:color="auto"/>
                <w:left w:val="none" w:sz="0" w:space="0" w:color="auto"/>
                <w:bottom w:val="none" w:sz="0" w:space="0" w:color="auto"/>
                <w:right w:val="none" w:sz="0" w:space="0" w:color="auto"/>
              </w:divBdr>
            </w:div>
            <w:div w:id="120534012">
              <w:marLeft w:val="0"/>
              <w:marRight w:val="0"/>
              <w:marTop w:val="0"/>
              <w:marBottom w:val="0"/>
              <w:divBdr>
                <w:top w:val="none" w:sz="0" w:space="0" w:color="auto"/>
                <w:left w:val="none" w:sz="0" w:space="0" w:color="auto"/>
                <w:bottom w:val="none" w:sz="0" w:space="0" w:color="auto"/>
                <w:right w:val="none" w:sz="0" w:space="0" w:color="auto"/>
              </w:divBdr>
            </w:div>
            <w:div w:id="120729867">
              <w:marLeft w:val="0"/>
              <w:marRight w:val="0"/>
              <w:marTop w:val="0"/>
              <w:marBottom w:val="0"/>
              <w:divBdr>
                <w:top w:val="none" w:sz="0" w:space="0" w:color="auto"/>
                <w:left w:val="none" w:sz="0" w:space="0" w:color="auto"/>
                <w:bottom w:val="none" w:sz="0" w:space="0" w:color="auto"/>
                <w:right w:val="none" w:sz="0" w:space="0" w:color="auto"/>
              </w:divBdr>
            </w:div>
            <w:div w:id="144979505">
              <w:marLeft w:val="0"/>
              <w:marRight w:val="0"/>
              <w:marTop w:val="0"/>
              <w:marBottom w:val="0"/>
              <w:divBdr>
                <w:top w:val="none" w:sz="0" w:space="0" w:color="auto"/>
                <w:left w:val="none" w:sz="0" w:space="0" w:color="auto"/>
                <w:bottom w:val="none" w:sz="0" w:space="0" w:color="auto"/>
                <w:right w:val="none" w:sz="0" w:space="0" w:color="auto"/>
              </w:divBdr>
            </w:div>
            <w:div w:id="162745334">
              <w:marLeft w:val="0"/>
              <w:marRight w:val="0"/>
              <w:marTop w:val="0"/>
              <w:marBottom w:val="0"/>
              <w:divBdr>
                <w:top w:val="none" w:sz="0" w:space="0" w:color="auto"/>
                <w:left w:val="none" w:sz="0" w:space="0" w:color="auto"/>
                <w:bottom w:val="none" w:sz="0" w:space="0" w:color="auto"/>
                <w:right w:val="none" w:sz="0" w:space="0" w:color="auto"/>
              </w:divBdr>
            </w:div>
            <w:div w:id="178744627">
              <w:marLeft w:val="0"/>
              <w:marRight w:val="0"/>
              <w:marTop w:val="0"/>
              <w:marBottom w:val="0"/>
              <w:divBdr>
                <w:top w:val="none" w:sz="0" w:space="0" w:color="auto"/>
                <w:left w:val="none" w:sz="0" w:space="0" w:color="auto"/>
                <w:bottom w:val="none" w:sz="0" w:space="0" w:color="auto"/>
                <w:right w:val="none" w:sz="0" w:space="0" w:color="auto"/>
              </w:divBdr>
            </w:div>
            <w:div w:id="194198724">
              <w:marLeft w:val="0"/>
              <w:marRight w:val="0"/>
              <w:marTop w:val="0"/>
              <w:marBottom w:val="0"/>
              <w:divBdr>
                <w:top w:val="none" w:sz="0" w:space="0" w:color="auto"/>
                <w:left w:val="none" w:sz="0" w:space="0" w:color="auto"/>
                <w:bottom w:val="none" w:sz="0" w:space="0" w:color="auto"/>
                <w:right w:val="none" w:sz="0" w:space="0" w:color="auto"/>
              </w:divBdr>
            </w:div>
            <w:div w:id="214975178">
              <w:marLeft w:val="0"/>
              <w:marRight w:val="0"/>
              <w:marTop w:val="0"/>
              <w:marBottom w:val="0"/>
              <w:divBdr>
                <w:top w:val="none" w:sz="0" w:space="0" w:color="auto"/>
                <w:left w:val="none" w:sz="0" w:space="0" w:color="auto"/>
                <w:bottom w:val="none" w:sz="0" w:space="0" w:color="auto"/>
                <w:right w:val="none" w:sz="0" w:space="0" w:color="auto"/>
              </w:divBdr>
            </w:div>
            <w:div w:id="238297377">
              <w:marLeft w:val="0"/>
              <w:marRight w:val="0"/>
              <w:marTop w:val="0"/>
              <w:marBottom w:val="0"/>
              <w:divBdr>
                <w:top w:val="none" w:sz="0" w:space="0" w:color="auto"/>
                <w:left w:val="none" w:sz="0" w:space="0" w:color="auto"/>
                <w:bottom w:val="none" w:sz="0" w:space="0" w:color="auto"/>
                <w:right w:val="none" w:sz="0" w:space="0" w:color="auto"/>
              </w:divBdr>
            </w:div>
            <w:div w:id="266081490">
              <w:marLeft w:val="0"/>
              <w:marRight w:val="0"/>
              <w:marTop w:val="0"/>
              <w:marBottom w:val="0"/>
              <w:divBdr>
                <w:top w:val="none" w:sz="0" w:space="0" w:color="auto"/>
                <w:left w:val="none" w:sz="0" w:space="0" w:color="auto"/>
                <w:bottom w:val="none" w:sz="0" w:space="0" w:color="auto"/>
                <w:right w:val="none" w:sz="0" w:space="0" w:color="auto"/>
              </w:divBdr>
            </w:div>
            <w:div w:id="338311492">
              <w:marLeft w:val="0"/>
              <w:marRight w:val="0"/>
              <w:marTop w:val="0"/>
              <w:marBottom w:val="0"/>
              <w:divBdr>
                <w:top w:val="none" w:sz="0" w:space="0" w:color="auto"/>
                <w:left w:val="none" w:sz="0" w:space="0" w:color="auto"/>
                <w:bottom w:val="none" w:sz="0" w:space="0" w:color="auto"/>
                <w:right w:val="none" w:sz="0" w:space="0" w:color="auto"/>
              </w:divBdr>
            </w:div>
            <w:div w:id="400639440">
              <w:marLeft w:val="0"/>
              <w:marRight w:val="0"/>
              <w:marTop w:val="0"/>
              <w:marBottom w:val="0"/>
              <w:divBdr>
                <w:top w:val="none" w:sz="0" w:space="0" w:color="auto"/>
                <w:left w:val="none" w:sz="0" w:space="0" w:color="auto"/>
                <w:bottom w:val="none" w:sz="0" w:space="0" w:color="auto"/>
                <w:right w:val="none" w:sz="0" w:space="0" w:color="auto"/>
              </w:divBdr>
            </w:div>
            <w:div w:id="410547122">
              <w:marLeft w:val="0"/>
              <w:marRight w:val="0"/>
              <w:marTop w:val="0"/>
              <w:marBottom w:val="0"/>
              <w:divBdr>
                <w:top w:val="none" w:sz="0" w:space="0" w:color="auto"/>
                <w:left w:val="none" w:sz="0" w:space="0" w:color="auto"/>
                <w:bottom w:val="none" w:sz="0" w:space="0" w:color="auto"/>
                <w:right w:val="none" w:sz="0" w:space="0" w:color="auto"/>
              </w:divBdr>
            </w:div>
            <w:div w:id="447700666">
              <w:marLeft w:val="0"/>
              <w:marRight w:val="0"/>
              <w:marTop w:val="0"/>
              <w:marBottom w:val="0"/>
              <w:divBdr>
                <w:top w:val="none" w:sz="0" w:space="0" w:color="auto"/>
                <w:left w:val="none" w:sz="0" w:space="0" w:color="auto"/>
                <w:bottom w:val="none" w:sz="0" w:space="0" w:color="auto"/>
                <w:right w:val="none" w:sz="0" w:space="0" w:color="auto"/>
              </w:divBdr>
            </w:div>
            <w:div w:id="449007291">
              <w:marLeft w:val="0"/>
              <w:marRight w:val="0"/>
              <w:marTop w:val="0"/>
              <w:marBottom w:val="0"/>
              <w:divBdr>
                <w:top w:val="none" w:sz="0" w:space="0" w:color="auto"/>
                <w:left w:val="none" w:sz="0" w:space="0" w:color="auto"/>
                <w:bottom w:val="none" w:sz="0" w:space="0" w:color="auto"/>
                <w:right w:val="none" w:sz="0" w:space="0" w:color="auto"/>
              </w:divBdr>
            </w:div>
            <w:div w:id="472261074">
              <w:marLeft w:val="0"/>
              <w:marRight w:val="0"/>
              <w:marTop w:val="0"/>
              <w:marBottom w:val="0"/>
              <w:divBdr>
                <w:top w:val="none" w:sz="0" w:space="0" w:color="auto"/>
                <w:left w:val="none" w:sz="0" w:space="0" w:color="auto"/>
                <w:bottom w:val="none" w:sz="0" w:space="0" w:color="auto"/>
                <w:right w:val="none" w:sz="0" w:space="0" w:color="auto"/>
              </w:divBdr>
            </w:div>
            <w:div w:id="558711412">
              <w:marLeft w:val="0"/>
              <w:marRight w:val="0"/>
              <w:marTop w:val="0"/>
              <w:marBottom w:val="0"/>
              <w:divBdr>
                <w:top w:val="none" w:sz="0" w:space="0" w:color="auto"/>
                <w:left w:val="none" w:sz="0" w:space="0" w:color="auto"/>
                <w:bottom w:val="none" w:sz="0" w:space="0" w:color="auto"/>
                <w:right w:val="none" w:sz="0" w:space="0" w:color="auto"/>
              </w:divBdr>
            </w:div>
            <w:div w:id="674917794">
              <w:marLeft w:val="0"/>
              <w:marRight w:val="0"/>
              <w:marTop w:val="0"/>
              <w:marBottom w:val="0"/>
              <w:divBdr>
                <w:top w:val="none" w:sz="0" w:space="0" w:color="auto"/>
                <w:left w:val="none" w:sz="0" w:space="0" w:color="auto"/>
                <w:bottom w:val="none" w:sz="0" w:space="0" w:color="auto"/>
                <w:right w:val="none" w:sz="0" w:space="0" w:color="auto"/>
              </w:divBdr>
            </w:div>
            <w:div w:id="720835005">
              <w:marLeft w:val="0"/>
              <w:marRight w:val="0"/>
              <w:marTop w:val="0"/>
              <w:marBottom w:val="0"/>
              <w:divBdr>
                <w:top w:val="none" w:sz="0" w:space="0" w:color="auto"/>
                <w:left w:val="none" w:sz="0" w:space="0" w:color="auto"/>
                <w:bottom w:val="none" w:sz="0" w:space="0" w:color="auto"/>
                <w:right w:val="none" w:sz="0" w:space="0" w:color="auto"/>
              </w:divBdr>
            </w:div>
            <w:div w:id="755324652">
              <w:marLeft w:val="0"/>
              <w:marRight w:val="0"/>
              <w:marTop w:val="0"/>
              <w:marBottom w:val="0"/>
              <w:divBdr>
                <w:top w:val="none" w:sz="0" w:space="0" w:color="auto"/>
                <w:left w:val="none" w:sz="0" w:space="0" w:color="auto"/>
                <w:bottom w:val="none" w:sz="0" w:space="0" w:color="auto"/>
                <w:right w:val="none" w:sz="0" w:space="0" w:color="auto"/>
              </w:divBdr>
            </w:div>
            <w:div w:id="806244453">
              <w:marLeft w:val="0"/>
              <w:marRight w:val="0"/>
              <w:marTop w:val="0"/>
              <w:marBottom w:val="0"/>
              <w:divBdr>
                <w:top w:val="none" w:sz="0" w:space="0" w:color="auto"/>
                <w:left w:val="none" w:sz="0" w:space="0" w:color="auto"/>
                <w:bottom w:val="none" w:sz="0" w:space="0" w:color="auto"/>
                <w:right w:val="none" w:sz="0" w:space="0" w:color="auto"/>
              </w:divBdr>
            </w:div>
            <w:div w:id="822695737">
              <w:marLeft w:val="0"/>
              <w:marRight w:val="0"/>
              <w:marTop w:val="0"/>
              <w:marBottom w:val="0"/>
              <w:divBdr>
                <w:top w:val="none" w:sz="0" w:space="0" w:color="auto"/>
                <w:left w:val="none" w:sz="0" w:space="0" w:color="auto"/>
                <w:bottom w:val="none" w:sz="0" w:space="0" w:color="auto"/>
                <w:right w:val="none" w:sz="0" w:space="0" w:color="auto"/>
              </w:divBdr>
            </w:div>
            <w:div w:id="839933637">
              <w:marLeft w:val="0"/>
              <w:marRight w:val="0"/>
              <w:marTop w:val="0"/>
              <w:marBottom w:val="0"/>
              <w:divBdr>
                <w:top w:val="none" w:sz="0" w:space="0" w:color="auto"/>
                <w:left w:val="none" w:sz="0" w:space="0" w:color="auto"/>
                <w:bottom w:val="none" w:sz="0" w:space="0" w:color="auto"/>
                <w:right w:val="none" w:sz="0" w:space="0" w:color="auto"/>
              </w:divBdr>
            </w:div>
            <w:div w:id="909000824">
              <w:marLeft w:val="0"/>
              <w:marRight w:val="0"/>
              <w:marTop w:val="0"/>
              <w:marBottom w:val="0"/>
              <w:divBdr>
                <w:top w:val="none" w:sz="0" w:space="0" w:color="auto"/>
                <w:left w:val="none" w:sz="0" w:space="0" w:color="auto"/>
                <w:bottom w:val="none" w:sz="0" w:space="0" w:color="auto"/>
                <w:right w:val="none" w:sz="0" w:space="0" w:color="auto"/>
              </w:divBdr>
            </w:div>
            <w:div w:id="928780439">
              <w:marLeft w:val="0"/>
              <w:marRight w:val="0"/>
              <w:marTop w:val="0"/>
              <w:marBottom w:val="0"/>
              <w:divBdr>
                <w:top w:val="none" w:sz="0" w:space="0" w:color="auto"/>
                <w:left w:val="none" w:sz="0" w:space="0" w:color="auto"/>
                <w:bottom w:val="none" w:sz="0" w:space="0" w:color="auto"/>
                <w:right w:val="none" w:sz="0" w:space="0" w:color="auto"/>
              </w:divBdr>
            </w:div>
            <w:div w:id="948661130">
              <w:marLeft w:val="0"/>
              <w:marRight w:val="0"/>
              <w:marTop w:val="0"/>
              <w:marBottom w:val="0"/>
              <w:divBdr>
                <w:top w:val="none" w:sz="0" w:space="0" w:color="auto"/>
                <w:left w:val="none" w:sz="0" w:space="0" w:color="auto"/>
                <w:bottom w:val="none" w:sz="0" w:space="0" w:color="auto"/>
                <w:right w:val="none" w:sz="0" w:space="0" w:color="auto"/>
              </w:divBdr>
            </w:div>
            <w:div w:id="951787444">
              <w:marLeft w:val="0"/>
              <w:marRight w:val="0"/>
              <w:marTop w:val="0"/>
              <w:marBottom w:val="0"/>
              <w:divBdr>
                <w:top w:val="none" w:sz="0" w:space="0" w:color="auto"/>
                <w:left w:val="none" w:sz="0" w:space="0" w:color="auto"/>
                <w:bottom w:val="none" w:sz="0" w:space="0" w:color="auto"/>
                <w:right w:val="none" w:sz="0" w:space="0" w:color="auto"/>
              </w:divBdr>
            </w:div>
            <w:div w:id="971208148">
              <w:marLeft w:val="0"/>
              <w:marRight w:val="0"/>
              <w:marTop w:val="0"/>
              <w:marBottom w:val="0"/>
              <w:divBdr>
                <w:top w:val="none" w:sz="0" w:space="0" w:color="auto"/>
                <w:left w:val="none" w:sz="0" w:space="0" w:color="auto"/>
                <w:bottom w:val="none" w:sz="0" w:space="0" w:color="auto"/>
                <w:right w:val="none" w:sz="0" w:space="0" w:color="auto"/>
              </w:divBdr>
            </w:div>
            <w:div w:id="994456261">
              <w:marLeft w:val="0"/>
              <w:marRight w:val="0"/>
              <w:marTop w:val="0"/>
              <w:marBottom w:val="0"/>
              <w:divBdr>
                <w:top w:val="none" w:sz="0" w:space="0" w:color="auto"/>
                <w:left w:val="none" w:sz="0" w:space="0" w:color="auto"/>
                <w:bottom w:val="none" w:sz="0" w:space="0" w:color="auto"/>
                <w:right w:val="none" w:sz="0" w:space="0" w:color="auto"/>
              </w:divBdr>
            </w:div>
            <w:div w:id="1004432036">
              <w:marLeft w:val="0"/>
              <w:marRight w:val="0"/>
              <w:marTop w:val="0"/>
              <w:marBottom w:val="0"/>
              <w:divBdr>
                <w:top w:val="none" w:sz="0" w:space="0" w:color="auto"/>
                <w:left w:val="none" w:sz="0" w:space="0" w:color="auto"/>
                <w:bottom w:val="none" w:sz="0" w:space="0" w:color="auto"/>
                <w:right w:val="none" w:sz="0" w:space="0" w:color="auto"/>
              </w:divBdr>
            </w:div>
            <w:div w:id="1014068571">
              <w:marLeft w:val="0"/>
              <w:marRight w:val="0"/>
              <w:marTop w:val="0"/>
              <w:marBottom w:val="0"/>
              <w:divBdr>
                <w:top w:val="none" w:sz="0" w:space="0" w:color="auto"/>
                <w:left w:val="none" w:sz="0" w:space="0" w:color="auto"/>
                <w:bottom w:val="none" w:sz="0" w:space="0" w:color="auto"/>
                <w:right w:val="none" w:sz="0" w:space="0" w:color="auto"/>
              </w:divBdr>
            </w:div>
            <w:div w:id="1096706056">
              <w:marLeft w:val="0"/>
              <w:marRight w:val="0"/>
              <w:marTop w:val="0"/>
              <w:marBottom w:val="0"/>
              <w:divBdr>
                <w:top w:val="none" w:sz="0" w:space="0" w:color="auto"/>
                <w:left w:val="none" w:sz="0" w:space="0" w:color="auto"/>
                <w:bottom w:val="none" w:sz="0" w:space="0" w:color="auto"/>
                <w:right w:val="none" w:sz="0" w:space="0" w:color="auto"/>
              </w:divBdr>
            </w:div>
            <w:div w:id="1107457523">
              <w:marLeft w:val="0"/>
              <w:marRight w:val="0"/>
              <w:marTop w:val="0"/>
              <w:marBottom w:val="0"/>
              <w:divBdr>
                <w:top w:val="none" w:sz="0" w:space="0" w:color="auto"/>
                <w:left w:val="none" w:sz="0" w:space="0" w:color="auto"/>
                <w:bottom w:val="none" w:sz="0" w:space="0" w:color="auto"/>
                <w:right w:val="none" w:sz="0" w:space="0" w:color="auto"/>
              </w:divBdr>
            </w:div>
            <w:div w:id="1117944904">
              <w:marLeft w:val="0"/>
              <w:marRight w:val="0"/>
              <w:marTop w:val="0"/>
              <w:marBottom w:val="0"/>
              <w:divBdr>
                <w:top w:val="none" w:sz="0" w:space="0" w:color="auto"/>
                <w:left w:val="none" w:sz="0" w:space="0" w:color="auto"/>
                <w:bottom w:val="none" w:sz="0" w:space="0" w:color="auto"/>
                <w:right w:val="none" w:sz="0" w:space="0" w:color="auto"/>
              </w:divBdr>
            </w:div>
            <w:div w:id="1160805916">
              <w:marLeft w:val="0"/>
              <w:marRight w:val="0"/>
              <w:marTop w:val="0"/>
              <w:marBottom w:val="0"/>
              <w:divBdr>
                <w:top w:val="none" w:sz="0" w:space="0" w:color="auto"/>
                <w:left w:val="none" w:sz="0" w:space="0" w:color="auto"/>
                <w:bottom w:val="none" w:sz="0" w:space="0" w:color="auto"/>
                <w:right w:val="none" w:sz="0" w:space="0" w:color="auto"/>
              </w:divBdr>
            </w:div>
            <w:div w:id="1175917952">
              <w:marLeft w:val="0"/>
              <w:marRight w:val="0"/>
              <w:marTop w:val="0"/>
              <w:marBottom w:val="0"/>
              <w:divBdr>
                <w:top w:val="none" w:sz="0" w:space="0" w:color="auto"/>
                <w:left w:val="none" w:sz="0" w:space="0" w:color="auto"/>
                <w:bottom w:val="none" w:sz="0" w:space="0" w:color="auto"/>
                <w:right w:val="none" w:sz="0" w:space="0" w:color="auto"/>
              </w:divBdr>
            </w:div>
            <w:div w:id="1188527203">
              <w:marLeft w:val="0"/>
              <w:marRight w:val="0"/>
              <w:marTop w:val="0"/>
              <w:marBottom w:val="0"/>
              <w:divBdr>
                <w:top w:val="none" w:sz="0" w:space="0" w:color="auto"/>
                <w:left w:val="none" w:sz="0" w:space="0" w:color="auto"/>
                <w:bottom w:val="none" w:sz="0" w:space="0" w:color="auto"/>
                <w:right w:val="none" w:sz="0" w:space="0" w:color="auto"/>
              </w:divBdr>
            </w:div>
            <w:div w:id="1194657248">
              <w:marLeft w:val="0"/>
              <w:marRight w:val="0"/>
              <w:marTop w:val="0"/>
              <w:marBottom w:val="0"/>
              <w:divBdr>
                <w:top w:val="none" w:sz="0" w:space="0" w:color="auto"/>
                <w:left w:val="none" w:sz="0" w:space="0" w:color="auto"/>
                <w:bottom w:val="none" w:sz="0" w:space="0" w:color="auto"/>
                <w:right w:val="none" w:sz="0" w:space="0" w:color="auto"/>
              </w:divBdr>
            </w:div>
            <w:div w:id="1217744656">
              <w:marLeft w:val="0"/>
              <w:marRight w:val="0"/>
              <w:marTop w:val="0"/>
              <w:marBottom w:val="0"/>
              <w:divBdr>
                <w:top w:val="none" w:sz="0" w:space="0" w:color="auto"/>
                <w:left w:val="none" w:sz="0" w:space="0" w:color="auto"/>
                <w:bottom w:val="none" w:sz="0" w:space="0" w:color="auto"/>
                <w:right w:val="none" w:sz="0" w:space="0" w:color="auto"/>
              </w:divBdr>
            </w:div>
            <w:div w:id="1290357297">
              <w:marLeft w:val="0"/>
              <w:marRight w:val="0"/>
              <w:marTop w:val="0"/>
              <w:marBottom w:val="0"/>
              <w:divBdr>
                <w:top w:val="none" w:sz="0" w:space="0" w:color="auto"/>
                <w:left w:val="none" w:sz="0" w:space="0" w:color="auto"/>
                <w:bottom w:val="none" w:sz="0" w:space="0" w:color="auto"/>
                <w:right w:val="none" w:sz="0" w:space="0" w:color="auto"/>
              </w:divBdr>
            </w:div>
            <w:div w:id="1306205920">
              <w:marLeft w:val="0"/>
              <w:marRight w:val="0"/>
              <w:marTop w:val="0"/>
              <w:marBottom w:val="0"/>
              <w:divBdr>
                <w:top w:val="none" w:sz="0" w:space="0" w:color="auto"/>
                <w:left w:val="none" w:sz="0" w:space="0" w:color="auto"/>
                <w:bottom w:val="none" w:sz="0" w:space="0" w:color="auto"/>
                <w:right w:val="none" w:sz="0" w:space="0" w:color="auto"/>
              </w:divBdr>
            </w:div>
            <w:div w:id="1306813775">
              <w:marLeft w:val="0"/>
              <w:marRight w:val="0"/>
              <w:marTop w:val="0"/>
              <w:marBottom w:val="0"/>
              <w:divBdr>
                <w:top w:val="none" w:sz="0" w:space="0" w:color="auto"/>
                <w:left w:val="none" w:sz="0" w:space="0" w:color="auto"/>
                <w:bottom w:val="none" w:sz="0" w:space="0" w:color="auto"/>
                <w:right w:val="none" w:sz="0" w:space="0" w:color="auto"/>
              </w:divBdr>
            </w:div>
            <w:div w:id="1331105473">
              <w:marLeft w:val="0"/>
              <w:marRight w:val="0"/>
              <w:marTop w:val="0"/>
              <w:marBottom w:val="0"/>
              <w:divBdr>
                <w:top w:val="none" w:sz="0" w:space="0" w:color="auto"/>
                <w:left w:val="none" w:sz="0" w:space="0" w:color="auto"/>
                <w:bottom w:val="none" w:sz="0" w:space="0" w:color="auto"/>
                <w:right w:val="none" w:sz="0" w:space="0" w:color="auto"/>
              </w:divBdr>
            </w:div>
            <w:div w:id="1366952614">
              <w:marLeft w:val="0"/>
              <w:marRight w:val="0"/>
              <w:marTop w:val="0"/>
              <w:marBottom w:val="0"/>
              <w:divBdr>
                <w:top w:val="none" w:sz="0" w:space="0" w:color="auto"/>
                <w:left w:val="none" w:sz="0" w:space="0" w:color="auto"/>
                <w:bottom w:val="none" w:sz="0" w:space="0" w:color="auto"/>
                <w:right w:val="none" w:sz="0" w:space="0" w:color="auto"/>
              </w:divBdr>
            </w:div>
            <w:div w:id="1394937018">
              <w:marLeft w:val="0"/>
              <w:marRight w:val="0"/>
              <w:marTop w:val="0"/>
              <w:marBottom w:val="0"/>
              <w:divBdr>
                <w:top w:val="none" w:sz="0" w:space="0" w:color="auto"/>
                <w:left w:val="none" w:sz="0" w:space="0" w:color="auto"/>
                <w:bottom w:val="none" w:sz="0" w:space="0" w:color="auto"/>
                <w:right w:val="none" w:sz="0" w:space="0" w:color="auto"/>
              </w:divBdr>
            </w:div>
            <w:div w:id="1403333621">
              <w:marLeft w:val="0"/>
              <w:marRight w:val="0"/>
              <w:marTop w:val="0"/>
              <w:marBottom w:val="0"/>
              <w:divBdr>
                <w:top w:val="none" w:sz="0" w:space="0" w:color="auto"/>
                <w:left w:val="none" w:sz="0" w:space="0" w:color="auto"/>
                <w:bottom w:val="none" w:sz="0" w:space="0" w:color="auto"/>
                <w:right w:val="none" w:sz="0" w:space="0" w:color="auto"/>
              </w:divBdr>
            </w:div>
            <w:div w:id="1416898321">
              <w:marLeft w:val="0"/>
              <w:marRight w:val="0"/>
              <w:marTop w:val="0"/>
              <w:marBottom w:val="0"/>
              <w:divBdr>
                <w:top w:val="none" w:sz="0" w:space="0" w:color="auto"/>
                <w:left w:val="none" w:sz="0" w:space="0" w:color="auto"/>
                <w:bottom w:val="none" w:sz="0" w:space="0" w:color="auto"/>
                <w:right w:val="none" w:sz="0" w:space="0" w:color="auto"/>
              </w:divBdr>
            </w:div>
            <w:div w:id="1418937163">
              <w:marLeft w:val="0"/>
              <w:marRight w:val="0"/>
              <w:marTop w:val="0"/>
              <w:marBottom w:val="0"/>
              <w:divBdr>
                <w:top w:val="none" w:sz="0" w:space="0" w:color="auto"/>
                <w:left w:val="none" w:sz="0" w:space="0" w:color="auto"/>
                <w:bottom w:val="none" w:sz="0" w:space="0" w:color="auto"/>
                <w:right w:val="none" w:sz="0" w:space="0" w:color="auto"/>
              </w:divBdr>
            </w:div>
            <w:div w:id="1490747846">
              <w:marLeft w:val="0"/>
              <w:marRight w:val="0"/>
              <w:marTop w:val="0"/>
              <w:marBottom w:val="0"/>
              <w:divBdr>
                <w:top w:val="none" w:sz="0" w:space="0" w:color="auto"/>
                <w:left w:val="none" w:sz="0" w:space="0" w:color="auto"/>
                <w:bottom w:val="none" w:sz="0" w:space="0" w:color="auto"/>
                <w:right w:val="none" w:sz="0" w:space="0" w:color="auto"/>
              </w:divBdr>
            </w:div>
            <w:div w:id="1495952309">
              <w:marLeft w:val="0"/>
              <w:marRight w:val="0"/>
              <w:marTop w:val="0"/>
              <w:marBottom w:val="0"/>
              <w:divBdr>
                <w:top w:val="none" w:sz="0" w:space="0" w:color="auto"/>
                <w:left w:val="none" w:sz="0" w:space="0" w:color="auto"/>
                <w:bottom w:val="none" w:sz="0" w:space="0" w:color="auto"/>
                <w:right w:val="none" w:sz="0" w:space="0" w:color="auto"/>
              </w:divBdr>
            </w:div>
            <w:div w:id="1558005593">
              <w:marLeft w:val="0"/>
              <w:marRight w:val="0"/>
              <w:marTop w:val="0"/>
              <w:marBottom w:val="0"/>
              <w:divBdr>
                <w:top w:val="none" w:sz="0" w:space="0" w:color="auto"/>
                <w:left w:val="none" w:sz="0" w:space="0" w:color="auto"/>
                <w:bottom w:val="none" w:sz="0" w:space="0" w:color="auto"/>
                <w:right w:val="none" w:sz="0" w:space="0" w:color="auto"/>
              </w:divBdr>
            </w:div>
            <w:div w:id="1592620245">
              <w:marLeft w:val="0"/>
              <w:marRight w:val="0"/>
              <w:marTop w:val="0"/>
              <w:marBottom w:val="0"/>
              <w:divBdr>
                <w:top w:val="none" w:sz="0" w:space="0" w:color="auto"/>
                <w:left w:val="none" w:sz="0" w:space="0" w:color="auto"/>
                <w:bottom w:val="none" w:sz="0" w:space="0" w:color="auto"/>
                <w:right w:val="none" w:sz="0" w:space="0" w:color="auto"/>
              </w:divBdr>
            </w:div>
            <w:div w:id="1651402309">
              <w:marLeft w:val="0"/>
              <w:marRight w:val="0"/>
              <w:marTop w:val="0"/>
              <w:marBottom w:val="0"/>
              <w:divBdr>
                <w:top w:val="none" w:sz="0" w:space="0" w:color="auto"/>
                <w:left w:val="none" w:sz="0" w:space="0" w:color="auto"/>
                <w:bottom w:val="none" w:sz="0" w:space="0" w:color="auto"/>
                <w:right w:val="none" w:sz="0" w:space="0" w:color="auto"/>
              </w:divBdr>
            </w:div>
            <w:div w:id="1750273304">
              <w:marLeft w:val="0"/>
              <w:marRight w:val="0"/>
              <w:marTop w:val="0"/>
              <w:marBottom w:val="0"/>
              <w:divBdr>
                <w:top w:val="none" w:sz="0" w:space="0" w:color="auto"/>
                <w:left w:val="none" w:sz="0" w:space="0" w:color="auto"/>
                <w:bottom w:val="none" w:sz="0" w:space="0" w:color="auto"/>
                <w:right w:val="none" w:sz="0" w:space="0" w:color="auto"/>
              </w:divBdr>
            </w:div>
            <w:div w:id="1762752903">
              <w:marLeft w:val="0"/>
              <w:marRight w:val="0"/>
              <w:marTop w:val="0"/>
              <w:marBottom w:val="0"/>
              <w:divBdr>
                <w:top w:val="none" w:sz="0" w:space="0" w:color="auto"/>
                <w:left w:val="none" w:sz="0" w:space="0" w:color="auto"/>
                <w:bottom w:val="none" w:sz="0" w:space="0" w:color="auto"/>
                <w:right w:val="none" w:sz="0" w:space="0" w:color="auto"/>
              </w:divBdr>
            </w:div>
            <w:div w:id="1775319057">
              <w:marLeft w:val="0"/>
              <w:marRight w:val="0"/>
              <w:marTop w:val="0"/>
              <w:marBottom w:val="0"/>
              <w:divBdr>
                <w:top w:val="none" w:sz="0" w:space="0" w:color="auto"/>
                <w:left w:val="none" w:sz="0" w:space="0" w:color="auto"/>
                <w:bottom w:val="none" w:sz="0" w:space="0" w:color="auto"/>
                <w:right w:val="none" w:sz="0" w:space="0" w:color="auto"/>
              </w:divBdr>
            </w:div>
            <w:div w:id="1814249209">
              <w:marLeft w:val="0"/>
              <w:marRight w:val="0"/>
              <w:marTop w:val="0"/>
              <w:marBottom w:val="0"/>
              <w:divBdr>
                <w:top w:val="none" w:sz="0" w:space="0" w:color="auto"/>
                <w:left w:val="none" w:sz="0" w:space="0" w:color="auto"/>
                <w:bottom w:val="none" w:sz="0" w:space="0" w:color="auto"/>
                <w:right w:val="none" w:sz="0" w:space="0" w:color="auto"/>
              </w:divBdr>
            </w:div>
            <w:div w:id="1815219262">
              <w:marLeft w:val="0"/>
              <w:marRight w:val="0"/>
              <w:marTop w:val="0"/>
              <w:marBottom w:val="0"/>
              <w:divBdr>
                <w:top w:val="none" w:sz="0" w:space="0" w:color="auto"/>
                <w:left w:val="none" w:sz="0" w:space="0" w:color="auto"/>
                <w:bottom w:val="none" w:sz="0" w:space="0" w:color="auto"/>
                <w:right w:val="none" w:sz="0" w:space="0" w:color="auto"/>
              </w:divBdr>
            </w:div>
            <w:div w:id="1820464407">
              <w:marLeft w:val="0"/>
              <w:marRight w:val="0"/>
              <w:marTop w:val="0"/>
              <w:marBottom w:val="0"/>
              <w:divBdr>
                <w:top w:val="none" w:sz="0" w:space="0" w:color="auto"/>
                <w:left w:val="none" w:sz="0" w:space="0" w:color="auto"/>
                <w:bottom w:val="none" w:sz="0" w:space="0" w:color="auto"/>
                <w:right w:val="none" w:sz="0" w:space="0" w:color="auto"/>
              </w:divBdr>
            </w:div>
            <w:div w:id="1840845609">
              <w:marLeft w:val="0"/>
              <w:marRight w:val="0"/>
              <w:marTop w:val="0"/>
              <w:marBottom w:val="0"/>
              <w:divBdr>
                <w:top w:val="none" w:sz="0" w:space="0" w:color="auto"/>
                <w:left w:val="none" w:sz="0" w:space="0" w:color="auto"/>
                <w:bottom w:val="none" w:sz="0" w:space="0" w:color="auto"/>
                <w:right w:val="none" w:sz="0" w:space="0" w:color="auto"/>
              </w:divBdr>
            </w:div>
            <w:div w:id="1868326398">
              <w:marLeft w:val="0"/>
              <w:marRight w:val="0"/>
              <w:marTop w:val="0"/>
              <w:marBottom w:val="0"/>
              <w:divBdr>
                <w:top w:val="none" w:sz="0" w:space="0" w:color="auto"/>
                <w:left w:val="none" w:sz="0" w:space="0" w:color="auto"/>
                <w:bottom w:val="none" w:sz="0" w:space="0" w:color="auto"/>
                <w:right w:val="none" w:sz="0" w:space="0" w:color="auto"/>
              </w:divBdr>
            </w:div>
            <w:div w:id="1869682255">
              <w:marLeft w:val="0"/>
              <w:marRight w:val="0"/>
              <w:marTop w:val="0"/>
              <w:marBottom w:val="0"/>
              <w:divBdr>
                <w:top w:val="none" w:sz="0" w:space="0" w:color="auto"/>
                <w:left w:val="none" w:sz="0" w:space="0" w:color="auto"/>
                <w:bottom w:val="none" w:sz="0" w:space="0" w:color="auto"/>
                <w:right w:val="none" w:sz="0" w:space="0" w:color="auto"/>
              </w:divBdr>
            </w:div>
            <w:div w:id="2012944946">
              <w:marLeft w:val="0"/>
              <w:marRight w:val="0"/>
              <w:marTop w:val="0"/>
              <w:marBottom w:val="0"/>
              <w:divBdr>
                <w:top w:val="none" w:sz="0" w:space="0" w:color="auto"/>
                <w:left w:val="none" w:sz="0" w:space="0" w:color="auto"/>
                <w:bottom w:val="none" w:sz="0" w:space="0" w:color="auto"/>
                <w:right w:val="none" w:sz="0" w:space="0" w:color="auto"/>
              </w:divBdr>
            </w:div>
            <w:div w:id="2013487616">
              <w:marLeft w:val="0"/>
              <w:marRight w:val="0"/>
              <w:marTop w:val="0"/>
              <w:marBottom w:val="0"/>
              <w:divBdr>
                <w:top w:val="none" w:sz="0" w:space="0" w:color="auto"/>
                <w:left w:val="none" w:sz="0" w:space="0" w:color="auto"/>
                <w:bottom w:val="none" w:sz="0" w:space="0" w:color="auto"/>
                <w:right w:val="none" w:sz="0" w:space="0" w:color="auto"/>
              </w:divBdr>
            </w:div>
            <w:div w:id="2048674872">
              <w:marLeft w:val="0"/>
              <w:marRight w:val="0"/>
              <w:marTop w:val="0"/>
              <w:marBottom w:val="0"/>
              <w:divBdr>
                <w:top w:val="none" w:sz="0" w:space="0" w:color="auto"/>
                <w:left w:val="none" w:sz="0" w:space="0" w:color="auto"/>
                <w:bottom w:val="none" w:sz="0" w:space="0" w:color="auto"/>
                <w:right w:val="none" w:sz="0" w:space="0" w:color="auto"/>
              </w:divBdr>
            </w:div>
            <w:div w:id="2094663693">
              <w:marLeft w:val="0"/>
              <w:marRight w:val="0"/>
              <w:marTop w:val="0"/>
              <w:marBottom w:val="0"/>
              <w:divBdr>
                <w:top w:val="none" w:sz="0" w:space="0" w:color="auto"/>
                <w:left w:val="none" w:sz="0" w:space="0" w:color="auto"/>
                <w:bottom w:val="none" w:sz="0" w:space="0" w:color="auto"/>
                <w:right w:val="none" w:sz="0" w:space="0" w:color="auto"/>
              </w:divBdr>
            </w:div>
            <w:div w:id="2100323090">
              <w:marLeft w:val="0"/>
              <w:marRight w:val="0"/>
              <w:marTop w:val="0"/>
              <w:marBottom w:val="0"/>
              <w:divBdr>
                <w:top w:val="none" w:sz="0" w:space="0" w:color="auto"/>
                <w:left w:val="none" w:sz="0" w:space="0" w:color="auto"/>
                <w:bottom w:val="none" w:sz="0" w:space="0" w:color="auto"/>
                <w:right w:val="none" w:sz="0" w:space="0" w:color="auto"/>
              </w:divBdr>
            </w:div>
            <w:div w:id="211859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539542">
      <w:bodyDiv w:val="1"/>
      <w:marLeft w:val="0"/>
      <w:marRight w:val="0"/>
      <w:marTop w:val="0"/>
      <w:marBottom w:val="0"/>
      <w:divBdr>
        <w:top w:val="none" w:sz="0" w:space="0" w:color="auto"/>
        <w:left w:val="none" w:sz="0" w:space="0" w:color="auto"/>
        <w:bottom w:val="none" w:sz="0" w:space="0" w:color="auto"/>
        <w:right w:val="none" w:sz="0" w:space="0" w:color="auto"/>
      </w:divBdr>
      <w:divsChild>
        <w:div w:id="1581912144">
          <w:marLeft w:val="0"/>
          <w:marRight w:val="0"/>
          <w:marTop w:val="0"/>
          <w:marBottom w:val="0"/>
          <w:divBdr>
            <w:top w:val="none" w:sz="0" w:space="0" w:color="auto"/>
            <w:left w:val="none" w:sz="0" w:space="0" w:color="auto"/>
            <w:bottom w:val="none" w:sz="0" w:space="0" w:color="auto"/>
            <w:right w:val="none" w:sz="0" w:space="0" w:color="auto"/>
          </w:divBdr>
          <w:divsChild>
            <w:div w:id="50926123">
              <w:marLeft w:val="0"/>
              <w:marRight w:val="0"/>
              <w:marTop w:val="0"/>
              <w:marBottom w:val="0"/>
              <w:divBdr>
                <w:top w:val="none" w:sz="0" w:space="0" w:color="auto"/>
                <w:left w:val="none" w:sz="0" w:space="0" w:color="auto"/>
                <w:bottom w:val="none" w:sz="0" w:space="0" w:color="auto"/>
                <w:right w:val="none" w:sz="0" w:space="0" w:color="auto"/>
              </w:divBdr>
            </w:div>
            <w:div w:id="97484591">
              <w:marLeft w:val="0"/>
              <w:marRight w:val="0"/>
              <w:marTop w:val="0"/>
              <w:marBottom w:val="0"/>
              <w:divBdr>
                <w:top w:val="none" w:sz="0" w:space="0" w:color="auto"/>
                <w:left w:val="none" w:sz="0" w:space="0" w:color="auto"/>
                <w:bottom w:val="none" w:sz="0" w:space="0" w:color="auto"/>
                <w:right w:val="none" w:sz="0" w:space="0" w:color="auto"/>
              </w:divBdr>
            </w:div>
            <w:div w:id="327948324">
              <w:marLeft w:val="0"/>
              <w:marRight w:val="0"/>
              <w:marTop w:val="0"/>
              <w:marBottom w:val="0"/>
              <w:divBdr>
                <w:top w:val="none" w:sz="0" w:space="0" w:color="auto"/>
                <w:left w:val="none" w:sz="0" w:space="0" w:color="auto"/>
                <w:bottom w:val="none" w:sz="0" w:space="0" w:color="auto"/>
                <w:right w:val="none" w:sz="0" w:space="0" w:color="auto"/>
              </w:divBdr>
            </w:div>
            <w:div w:id="367922168">
              <w:marLeft w:val="0"/>
              <w:marRight w:val="0"/>
              <w:marTop w:val="0"/>
              <w:marBottom w:val="0"/>
              <w:divBdr>
                <w:top w:val="none" w:sz="0" w:space="0" w:color="auto"/>
                <w:left w:val="none" w:sz="0" w:space="0" w:color="auto"/>
                <w:bottom w:val="none" w:sz="0" w:space="0" w:color="auto"/>
                <w:right w:val="none" w:sz="0" w:space="0" w:color="auto"/>
              </w:divBdr>
            </w:div>
            <w:div w:id="384135749">
              <w:marLeft w:val="0"/>
              <w:marRight w:val="0"/>
              <w:marTop w:val="0"/>
              <w:marBottom w:val="0"/>
              <w:divBdr>
                <w:top w:val="none" w:sz="0" w:space="0" w:color="auto"/>
                <w:left w:val="none" w:sz="0" w:space="0" w:color="auto"/>
                <w:bottom w:val="none" w:sz="0" w:space="0" w:color="auto"/>
                <w:right w:val="none" w:sz="0" w:space="0" w:color="auto"/>
              </w:divBdr>
            </w:div>
            <w:div w:id="429013570">
              <w:marLeft w:val="0"/>
              <w:marRight w:val="0"/>
              <w:marTop w:val="0"/>
              <w:marBottom w:val="0"/>
              <w:divBdr>
                <w:top w:val="none" w:sz="0" w:space="0" w:color="auto"/>
                <w:left w:val="none" w:sz="0" w:space="0" w:color="auto"/>
                <w:bottom w:val="none" w:sz="0" w:space="0" w:color="auto"/>
                <w:right w:val="none" w:sz="0" w:space="0" w:color="auto"/>
              </w:divBdr>
            </w:div>
            <w:div w:id="482503362">
              <w:marLeft w:val="0"/>
              <w:marRight w:val="0"/>
              <w:marTop w:val="0"/>
              <w:marBottom w:val="0"/>
              <w:divBdr>
                <w:top w:val="none" w:sz="0" w:space="0" w:color="auto"/>
                <w:left w:val="none" w:sz="0" w:space="0" w:color="auto"/>
                <w:bottom w:val="none" w:sz="0" w:space="0" w:color="auto"/>
                <w:right w:val="none" w:sz="0" w:space="0" w:color="auto"/>
              </w:divBdr>
            </w:div>
            <w:div w:id="605888154">
              <w:marLeft w:val="0"/>
              <w:marRight w:val="0"/>
              <w:marTop w:val="0"/>
              <w:marBottom w:val="0"/>
              <w:divBdr>
                <w:top w:val="none" w:sz="0" w:space="0" w:color="auto"/>
                <w:left w:val="none" w:sz="0" w:space="0" w:color="auto"/>
                <w:bottom w:val="none" w:sz="0" w:space="0" w:color="auto"/>
                <w:right w:val="none" w:sz="0" w:space="0" w:color="auto"/>
              </w:divBdr>
            </w:div>
            <w:div w:id="874005384">
              <w:marLeft w:val="0"/>
              <w:marRight w:val="0"/>
              <w:marTop w:val="0"/>
              <w:marBottom w:val="0"/>
              <w:divBdr>
                <w:top w:val="none" w:sz="0" w:space="0" w:color="auto"/>
                <w:left w:val="none" w:sz="0" w:space="0" w:color="auto"/>
                <w:bottom w:val="none" w:sz="0" w:space="0" w:color="auto"/>
                <w:right w:val="none" w:sz="0" w:space="0" w:color="auto"/>
              </w:divBdr>
            </w:div>
            <w:div w:id="890730971">
              <w:marLeft w:val="0"/>
              <w:marRight w:val="0"/>
              <w:marTop w:val="0"/>
              <w:marBottom w:val="0"/>
              <w:divBdr>
                <w:top w:val="none" w:sz="0" w:space="0" w:color="auto"/>
                <w:left w:val="none" w:sz="0" w:space="0" w:color="auto"/>
                <w:bottom w:val="none" w:sz="0" w:space="0" w:color="auto"/>
                <w:right w:val="none" w:sz="0" w:space="0" w:color="auto"/>
              </w:divBdr>
            </w:div>
            <w:div w:id="1222054530">
              <w:marLeft w:val="0"/>
              <w:marRight w:val="0"/>
              <w:marTop w:val="0"/>
              <w:marBottom w:val="0"/>
              <w:divBdr>
                <w:top w:val="none" w:sz="0" w:space="0" w:color="auto"/>
                <w:left w:val="none" w:sz="0" w:space="0" w:color="auto"/>
                <w:bottom w:val="none" w:sz="0" w:space="0" w:color="auto"/>
                <w:right w:val="none" w:sz="0" w:space="0" w:color="auto"/>
              </w:divBdr>
            </w:div>
            <w:div w:id="1566642776">
              <w:marLeft w:val="0"/>
              <w:marRight w:val="0"/>
              <w:marTop w:val="0"/>
              <w:marBottom w:val="0"/>
              <w:divBdr>
                <w:top w:val="none" w:sz="0" w:space="0" w:color="auto"/>
                <w:left w:val="none" w:sz="0" w:space="0" w:color="auto"/>
                <w:bottom w:val="none" w:sz="0" w:space="0" w:color="auto"/>
                <w:right w:val="none" w:sz="0" w:space="0" w:color="auto"/>
              </w:divBdr>
            </w:div>
            <w:div w:id="1639337960">
              <w:marLeft w:val="0"/>
              <w:marRight w:val="0"/>
              <w:marTop w:val="0"/>
              <w:marBottom w:val="0"/>
              <w:divBdr>
                <w:top w:val="none" w:sz="0" w:space="0" w:color="auto"/>
                <w:left w:val="none" w:sz="0" w:space="0" w:color="auto"/>
                <w:bottom w:val="none" w:sz="0" w:space="0" w:color="auto"/>
                <w:right w:val="none" w:sz="0" w:space="0" w:color="auto"/>
              </w:divBdr>
            </w:div>
            <w:div w:id="183017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75281">
      <w:bodyDiv w:val="1"/>
      <w:marLeft w:val="0"/>
      <w:marRight w:val="0"/>
      <w:marTop w:val="0"/>
      <w:marBottom w:val="0"/>
      <w:divBdr>
        <w:top w:val="none" w:sz="0" w:space="0" w:color="auto"/>
        <w:left w:val="none" w:sz="0" w:space="0" w:color="auto"/>
        <w:bottom w:val="none" w:sz="0" w:space="0" w:color="auto"/>
        <w:right w:val="none" w:sz="0" w:space="0" w:color="auto"/>
      </w:divBdr>
      <w:divsChild>
        <w:div w:id="995916704">
          <w:marLeft w:val="0"/>
          <w:marRight w:val="0"/>
          <w:marTop w:val="0"/>
          <w:marBottom w:val="0"/>
          <w:divBdr>
            <w:top w:val="none" w:sz="0" w:space="0" w:color="auto"/>
            <w:left w:val="none" w:sz="0" w:space="0" w:color="auto"/>
            <w:bottom w:val="none" w:sz="0" w:space="0" w:color="auto"/>
            <w:right w:val="none" w:sz="0" w:space="0" w:color="auto"/>
          </w:divBdr>
          <w:divsChild>
            <w:div w:id="80030544">
              <w:marLeft w:val="0"/>
              <w:marRight w:val="0"/>
              <w:marTop w:val="0"/>
              <w:marBottom w:val="0"/>
              <w:divBdr>
                <w:top w:val="none" w:sz="0" w:space="0" w:color="auto"/>
                <w:left w:val="none" w:sz="0" w:space="0" w:color="auto"/>
                <w:bottom w:val="none" w:sz="0" w:space="0" w:color="auto"/>
                <w:right w:val="none" w:sz="0" w:space="0" w:color="auto"/>
              </w:divBdr>
            </w:div>
            <w:div w:id="116027875">
              <w:marLeft w:val="0"/>
              <w:marRight w:val="0"/>
              <w:marTop w:val="0"/>
              <w:marBottom w:val="0"/>
              <w:divBdr>
                <w:top w:val="none" w:sz="0" w:space="0" w:color="auto"/>
                <w:left w:val="none" w:sz="0" w:space="0" w:color="auto"/>
                <w:bottom w:val="none" w:sz="0" w:space="0" w:color="auto"/>
                <w:right w:val="none" w:sz="0" w:space="0" w:color="auto"/>
              </w:divBdr>
            </w:div>
            <w:div w:id="459035723">
              <w:marLeft w:val="0"/>
              <w:marRight w:val="0"/>
              <w:marTop w:val="0"/>
              <w:marBottom w:val="0"/>
              <w:divBdr>
                <w:top w:val="none" w:sz="0" w:space="0" w:color="auto"/>
                <w:left w:val="none" w:sz="0" w:space="0" w:color="auto"/>
                <w:bottom w:val="none" w:sz="0" w:space="0" w:color="auto"/>
                <w:right w:val="none" w:sz="0" w:space="0" w:color="auto"/>
              </w:divBdr>
            </w:div>
            <w:div w:id="550044843">
              <w:marLeft w:val="0"/>
              <w:marRight w:val="0"/>
              <w:marTop w:val="0"/>
              <w:marBottom w:val="0"/>
              <w:divBdr>
                <w:top w:val="none" w:sz="0" w:space="0" w:color="auto"/>
                <w:left w:val="none" w:sz="0" w:space="0" w:color="auto"/>
                <w:bottom w:val="none" w:sz="0" w:space="0" w:color="auto"/>
                <w:right w:val="none" w:sz="0" w:space="0" w:color="auto"/>
              </w:divBdr>
            </w:div>
            <w:div w:id="718821018">
              <w:marLeft w:val="0"/>
              <w:marRight w:val="0"/>
              <w:marTop w:val="0"/>
              <w:marBottom w:val="0"/>
              <w:divBdr>
                <w:top w:val="none" w:sz="0" w:space="0" w:color="auto"/>
                <w:left w:val="none" w:sz="0" w:space="0" w:color="auto"/>
                <w:bottom w:val="none" w:sz="0" w:space="0" w:color="auto"/>
                <w:right w:val="none" w:sz="0" w:space="0" w:color="auto"/>
              </w:divBdr>
            </w:div>
            <w:div w:id="801119821">
              <w:marLeft w:val="0"/>
              <w:marRight w:val="0"/>
              <w:marTop w:val="0"/>
              <w:marBottom w:val="0"/>
              <w:divBdr>
                <w:top w:val="none" w:sz="0" w:space="0" w:color="auto"/>
                <w:left w:val="none" w:sz="0" w:space="0" w:color="auto"/>
                <w:bottom w:val="none" w:sz="0" w:space="0" w:color="auto"/>
                <w:right w:val="none" w:sz="0" w:space="0" w:color="auto"/>
              </w:divBdr>
            </w:div>
            <w:div w:id="982344651">
              <w:marLeft w:val="0"/>
              <w:marRight w:val="0"/>
              <w:marTop w:val="0"/>
              <w:marBottom w:val="0"/>
              <w:divBdr>
                <w:top w:val="none" w:sz="0" w:space="0" w:color="auto"/>
                <w:left w:val="none" w:sz="0" w:space="0" w:color="auto"/>
                <w:bottom w:val="none" w:sz="0" w:space="0" w:color="auto"/>
                <w:right w:val="none" w:sz="0" w:space="0" w:color="auto"/>
              </w:divBdr>
            </w:div>
            <w:div w:id="996880417">
              <w:marLeft w:val="0"/>
              <w:marRight w:val="0"/>
              <w:marTop w:val="0"/>
              <w:marBottom w:val="0"/>
              <w:divBdr>
                <w:top w:val="none" w:sz="0" w:space="0" w:color="auto"/>
                <w:left w:val="none" w:sz="0" w:space="0" w:color="auto"/>
                <w:bottom w:val="none" w:sz="0" w:space="0" w:color="auto"/>
                <w:right w:val="none" w:sz="0" w:space="0" w:color="auto"/>
              </w:divBdr>
            </w:div>
            <w:div w:id="998770650">
              <w:marLeft w:val="0"/>
              <w:marRight w:val="0"/>
              <w:marTop w:val="0"/>
              <w:marBottom w:val="0"/>
              <w:divBdr>
                <w:top w:val="none" w:sz="0" w:space="0" w:color="auto"/>
                <w:left w:val="none" w:sz="0" w:space="0" w:color="auto"/>
                <w:bottom w:val="none" w:sz="0" w:space="0" w:color="auto"/>
                <w:right w:val="none" w:sz="0" w:space="0" w:color="auto"/>
              </w:divBdr>
            </w:div>
            <w:div w:id="1184782808">
              <w:marLeft w:val="0"/>
              <w:marRight w:val="0"/>
              <w:marTop w:val="0"/>
              <w:marBottom w:val="0"/>
              <w:divBdr>
                <w:top w:val="none" w:sz="0" w:space="0" w:color="auto"/>
                <w:left w:val="none" w:sz="0" w:space="0" w:color="auto"/>
                <w:bottom w:val="none" w:sz="0" w:space="0" w:color="auto"/>
                <w:right w:val="none" w:sz="0" w:space="0" w:color="auto"/>
              </w:divBdr>
            </w:div>
            <w:div w:id="1188834152">
              <w:marLeft w:val="0"/>
              <w:marRight w:val="0"/>
              <w:marTop w:val="0"/>
              <w:marBottom w:val="0"/>
              <w:divBdr>
                <w:top w:val="none" w:sz="0" w:space="0" w:color="auto"/>
                <w:left w:val="none" w:sz="0" w:space="0" w:color="auto"/>
                <w:bottom w:val="none" w:sz="0" w:space="0" w:color="auto"/>
                <w:right w:val="none" w:sz="0" w:space="0" w:color="auto"/>
              </w:divBdr>
            </w:div>
            <w:div w:id="1189486592">
              <w:marLeft w:val="0"/>
              <w:marRight w:val="0"/>
              <w:marTop w:val="0"/>
              <w:marBottom w:val="0"/>
              <w:divBdr>
                <w:top w:val="none" w:sz="0" w:space="0" w:color="auto"/>
                <w:left w:val="none" w:sz="0" w:space="0" w:color="auto"/>
                <w:bottom w:val="none" w:sz="0" w:space="0" w:color="auto"/>
                <w:right w:val="none" w:sz="0" w:space="0" w:color="auto"/>
              </w:divBdr>
            </w:div>
            <w:div w:id="1191604493">
              <w:marLeft w:val="0"/>
              <w:marRight w:val="0"/>
              <w:marTop w:val="0"/>
              <w:marBottom w:val="0"/>
              <w:divBdr>
                <w:top w:val="none" w:sz="0" w:space="0" w:color="auto"/>
                <w:left w:val="none" w:sz="0" w:space="0" w:color="auto"/>
                <w:bottom w:val="none" w:sz="0" w:space="0" w:color="auto"/>
                <w:right w:val="none" w:sz="0" w:space="0" w:color="auto"/>
              </w:divBdr>
            </w:div>
            <w:div w:id="1395931988">
              <w:marLeft w:val="0"/>
              <w:marRight w:val="0"/>
              <w:marTop w:val="0"/>
              <w:marBottom w:val="0"/>
              <w:divBdr>
                <w:top w:val="none" w:sz="0" w:space="0" w:color="auto"/>
                <w:left w:val="none" w:sz="0" w:space="0" w:color="auto"/>
                <w:bottom w:val="none" w:sz="0" w:space="0" w:color="auto"/>
                <w:right w:val="none" w:sz="0" w:space="0" w:color="auto"/>
              </w:divBdr>
            </w:div>
            <w:div w:id="1411153020">
              <w:marLeft w:val="0"/>
              <w:marRight w:val="0"/>
              <w:marTop w:val="0"/>
              <w:marBottom w:val="0"/>
              <w:divBdr>
                <w:top w:val="none" w:sz="0" w:space="0" w:color="auto"/>
                <w:left w:val="none" w:sz="0" w:space="0" w:color="auto"/>
                <w:bottom w:val="none" w:sz="0" w:space="0" w:color="auto"/>
                <w:right w:val="none" w:sz="0" w:space="0" w:color="auto"/>
              </w:divBdr>
            </w:div>
            <w:div w:id="1657763073">
              <w:marLeft w:val="0"/>
              <w:marRight w:val="0"/>
              <w:marTop w:val="0"/>
              <w:marBottom w:val="0"/>
              <w:divBdr>
                <w:top w:val="none" w:sz="0" w:space="0" w:color="auto"/>
                <w:left w:val="none" w:sz="0" w:space="0" w:color="auto"/>
                <w:bottom w:val="none" w:sz="0" w:space="0" w:color="auto"/>
                <w:right w:val="none" w:sz="0" w:space="0" w:color="auto"/>
              </w:divBdr>
            </w:div>
            <w:div w:id="1658417582">
              <w:marLeft w:val="0"/>
              <w:marRight w:val="0"/>
              <w:marTop w:val="0"/>
              <w:marBottom w:val="0"/>
              <w:divBdr>
                <w:top w:val="none" w:sz="0" w:space="0" w:color="auto"/>
                <w:left w:val="none" w:sz="0" w:space="0" w:color="auto"/>
                <w:bottom w:val="none" w:sz="0" w:space="0" w:color="auto"/>
                <w:right w:val="none" w:sz="0" w:space="0" w:color="auto"/>
              </w:divBdr>
            </w:div>
            <w:div w:id="1740403446">
              <w:marLeft w:val="0"/>
              <w:marRight w:val="0"/>
              <w:marTop w:val="0"/>
              <w:marBottom w:val="0"/>
              <w:divBdr>
                <w:top w:val="none" w:sz="0" w:space="0" w:color="auto"/>
                <w:left w:val="none" w:sz="0" w:space="0" w:color="auto"/>
                <w:bottom w:val="none" w:sz="0" w:space="0" w:color="auto"/>
                <w:right w:val="none" w:sz="0" w:space="0" w:color="auto"/>
              </w:divBdr>
            </w:div>
            <w:div w:id="1932423477">
              <w:marLeft w:val="0"/>
              <w:marRight w:val="0"/>
              <w:marTop w:val="0"/>
              <w:marBottom w:val="0"/>
              <w:divBdr>
                <w:top w:val="none" w:sz="0" w:space="0" w:color="auto"/>
                <w:left w:val="none" w:sz="0" w:space="0" w:color="auto"/>
                <w:bottom w:val="none" w:sz="0" w:space="0" w:color="auto"/>
                <w:right w:val="none" w:sz="0" w:space="0" w:color="auto"/>
              </w:divBdr>
            </w:div>
            <w:div w:id="1938102583">
              <w:marLeft w:val="0"/>
              <w:marRight w:val="0"/>
              <w:marTop w:val="0"/>
              <w:marBottom w:val="0"/>
              <w:divBdr>
                <w:top w:val="none" w:sz="0" w:space="0" w:color="auto"/>
                <w:left w:val="none" w:sz="0" w:space="0" w:color="auto"/>
                <w:bottom w:val="none" w:sz="0" w:space="0" w:color="auto"/>
                <w:right w:val="none" w:sz="0" w:space="0" w:color="auto"/>
              </w:divBdr>
            </w:div>
            <w:div w:id="207639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92583">
      <w:bodyDiv w:val="1"/>
      <w:marLeft w:val="0"/>
      <w:marRight w:val="0"/>
      <w:marTop w:val="0"/>
      <w:marBottom w:val="0"/>
      <w:divBdr>
        <w:top w:val="none" w:sz="0" w:space="0" w:color="auto"/>
        <w:left w:val="none" w:sz="0" w:space="0" w:color="auto"/>
        <w:bottom w:val="none" w:sz="0" w:space="0" w:color="auto"/>
        <w:right w:val="none" w:sz="0" w:space="0" w:color="auto"/>
      </w:divBdr>
      <w:divsChild>
        <w:div w:id="1363090773">
          <w:marLeft w:val="0"/>
          <w:marRight w:val="0"/>
          <w:marTop w:val="0"/>
          <w:marBottom w:val="0"/>
          <w:divBdr>
            <w:top w:val="none" w:sz="0" w:space="0" w:color="auto"/>
            <w:left w:val="none" w:sz="0" w:space="0" w:color="auto"/>
            <w:bottom w:val="none" w:sz="0" w:space="0" w:color="auto"/>
            <w:right w:val="none" w:sz="0" w:space="0" w:color="auto"/>
          </w:divBdr>
          <w:divsChild>
            <w:div w:id="14894590">
              <w:marLeft w:val="0"/>
              <w:marRight w:val="0"/>
              <w:marTop w:val="0"/>
              <w:marBottom w:val="0"/>
              <w:divBdr>
                <w:top w:val="none" w:sz="0" w:space="0" w:color="auto"/>
                <w:left w:val="none" w:sz="0" w:space="0" w:color="auto"/>
                <w:bottom w:val="none" w:sz="0" w:space="0" w:color="auto"/>
                <w:right w:val="none" w:sz="0" w:space="0" w:color="auto"/>
              </w:divBdr>
            </w:div>
            <w:div w:id="135148616">
              <w:marLeft w:val="0"/>
              <w:marRight w:val="0"/>
              <w:marTop w:val="0"/>
              <w:marBottom w:val="0"/>
              <w:divBdr>
                <w:top w:val="none" w:sz="0" w:space="0" w:color="auto"/>
                <w:left w:val="none" w:sz="0" w:space="0" w:color="auto"/>
                <w:bottom w:val="none" w:sz="0" w:space="0" w:color="auto"/>
                <w:right w:val="none" w:sz="0" w:space="0" w:color="auto"/>
              </w:divBdr>
            </w:div>
            <w:div w:id="144200541">
              <w:marLeft w:val="0"/>
              <w:marRight w:val="0"/>
              <w:marTop w:val="0"/>
              <w:marBottom w:val="0"/>
              <w:divBdr>
                <w:top w:val="none" w:sz="0" w:space="0" w:color="auto"/>
                <w:left w:val="none" w:sz="0" w:space="0" w:color="auto"/>
                <w:bottom w:val="none" w:sz="0" w:space="0" w:color="auto"/>
                <w:right w:val="none" w:sz="0" w:space="0" w:color="auto"/>
              </w:divBdr>
            </w:div>
            <w:div w:id="162867182">
              <w:marLeft w:val="0"/>
              <w:marRight w:val="0"/>
              <w:marTop w:val="0"/>
              <w:marBottom w:val="0"/>
              <w:divBdr>
                <w:top w:val="none" w:sz="0" w:space="0" w:color="auto"/>
                <w:left w:val="none" w:sz="0" w:space="0" w:color="auto"/>
                <w:bottom w:val="none" w:sz="0" w:space="0" w:color="auto"/>
                <w:right w:val="none" w:sz="0" w:space="0" w:color="auto"/>
              </w:divBdr>
            </w:div>
            <w:div w:id="542211787">
              <w:marLeft w:val="0"/>
              <w:marRight w:val="0"/>
              <w:marTop w:val="0"/>
              <w:marBottom w:val="0"/>
              <w:divBdr>
                <w:top w:val="none" w:sz="0" w:space="0" w:color="auto"/>
                <w:left w:val="none" w:sz="0" w:space="0" w:color="auto"/>
                <w:bottom w:val="none" w:sz="0" w:space="0" w:color="auto"/>
                <w:right w:val="none" w:sz="0" w:space="0" w:color="auto"/>
              </w:divBdr>
            </w:div>
            <w:div w:id="670062659">
              <w:marLeft w:val="0"/>
              <w:marRight w:val="0"/>
              <w:marTop w:val="0"/>
              <w:marBottom w:val="0"/>
              <w:divBdr>
                <w:top w:val="none" w:sz="0" w:space="0" w:color="auto"/>
                <w:left w:val="none" w:sz="0" w:space="0" w:color="auto"/>
                <w:bottom w:val="none" w:sz="0" w:space="0" w:color="auto"/>
                <w:right w:val="none" w:sz="0" w:space="0" w:color="auto"/>
              </w:divBdr>
            </w:div>
            <w:div w:id="692809187">
              <w:marLeft w:val="0"/>
              <w:marRight w:val="0"/>
              <w:marTop w:val="0"/>
              <w:marBottom w:val="0"/>
              <w:divBdr>
                <w:top w:val="none" w:sz="0" w:space="0" w:color="auto"/>
                <w:left w:val="none" w:sz="0" w:space="0" w:color="auto"/>
                <w:bottom w:val="none" w:sz="0" w:space="0" w:color="auto"/>
                <w:right w:val="none" w:sz="0" w:space="0" w:color="auto"/>
              </w:divBdr>
            </w:div>
            <w:div w:id="778917376">
              <w:marLeft w:val="0"/>
              <w:marRight w:val="0"/>
              <w:marTop w:val="0"/>
              <w:marBottom w:val="0"/>
              <w:divBdr>
                <w:top w:val="none" w:sz="0" w:space="0" w:color="auto"/>
                <w:left w:val="none" w:sz="0" w:space="0" w:color="auto"/>
                <w:bottom w:val="none" w:sz="0" w:space="0" w:color="auto"/>
                <w:right w:val="none" w:sz="0" w:space="0" w:color="auto"/>
              </w:divBdr>
            </w:div>
            <w:div w:id="887567777">
              <w:marLeft w:val="0"/>
              <w:marRight w:val="0"/>
              <w:marTop w:val="0"/>
              <w:marBottom w:val="0"/>
              <w:divBdr>
                <w:top w:val="none" w:sz="0" w:space="0" w:color="auto"/>
                <w:left w:val="none" w:sz="0" w:space="0" w:color="auto"/>
                <w:bottom w:val="none" w:sz="0" w:space="0" w:color="auto"/>
                <w:right w:val="none" w:sz="0" w:space="0" w:color="auto"/>
              </w:divBdr>
            </w:div>
            <w:div w:id="945426106">
              <w:marLeft w:val="0"/>
              <w:marRight w:val="0"/>
              <w:marTop w:val="0"/>
              <w:marBottom w:val="0"/>
              <w:divBdr>
                <w:top w:val="none" w:sz="0" w:space="0" w:color="auto"/>
                <w:left w:val="none" w:sz="0" w:space="0" w:color="auto"/>
                <w:bottom w:val="none" w:sz="0" w:space="0" w:color="auto"/>
                <w:right w:val="none" w:sz="0" w:space="0" w:color="auto"/>
              </w:divBdr>
            </w:div>
            <w:div w:id="992566650">
              <w:marLeft w:val="0"/>
              <w:marRight w:val="0"/>
              <w:marTop w:val="0"/>
              <w:marBottom w:val="0"/>
              <w:divBdr>
                <w:top w:val="none" w:sz="0" w:space="0" w:color="auto"/>
                <w:left w:val="none" w:sz="0" w:space="0" w:color="auto"/>
                <w:bottom w:val="none" w:sz="0" w:space="0" w:color="auto"/>
                <w:right w:val="none" w:sz="0" w:space="0" w:color="auto"/>
              </w:divBdr>
            </w:div>
            <w:div w:id="1012994780">
              <w:marLeft w:val="0"/>
              <w:marRight w:val="0"/>
              <w:marTop w:val="0"/>
              <w:marBottom w:val="0"/>
              <w:divBdr>
                <w:top w:val="none" w:sz="0" w:space="0" w:color="auto"/>
                <w:left w:val="none" w:sz="0" w:space="0" w:color="auto"/>
                <w:bottom w:val="none" w:sz="0" w:space="0" w:color="auto"/>
                <w:right w:val="none" w:sz="0" w:space="0" w:color="auto"/>
              </w:divBdr>
            </w:div>
            <w:div w:id="1017659284">
              <w:marLeft w:val="0"/>
              <w:marRight w:val="0"/>
              <w:marTop w:val="0"/>
              <w:marBottom w:val="0"/>
              <w:divBdr>
                <w:top w:val="none" w:sz="0" w:space="0" w:color="auto"/>
                <w:left w:val="none" w:sz="0" w:space="0" w:color="auto"/>
                <w:bottom w:val="none" w:sz="0" w:space="0" w:color="auto"/>
                <w:right w:val="none" w:sz="0" w:space="0" w:color="auto"/>
              </w:divBdr>
            </w:div>
            <w:div w:id="1073312020">
              <w:marLeft w:val="0"/>
              <w:marRight w:val="0"/>
              <w:marTop w:val="0"/>
              <w:marBottom w:val="0"/>
              <w:divBdr>
                <w:top w:val="none" w:sz="0" w:space="0" w:color="auto"/>
                <w:left w:val="none" w:sz="0" w:space="0" w:color="auto"/>
                <w:bottom w:val="none" w:sz="0" w:space="0" w:color="auto"/>
                <w:right w:val="none" w:sz="0" w:space="0" w:color="auto"/>
              </w:divBdr>
            </w:div>
            <w:div w:id="1079593630">
              <w:marLeft w:val="0"/>
              <w:marRight w:val="0"/>
              <w:marTop w:val="0"/>
              <w:marBottom w:val="0"/>
              <w:divBdr>
                <w:top w:val="none" w:sz="0" w:space="0" w:color="auto"/>
                <w:left w:val="none" w:sz="0" w:space="0" w:color="auto"/>
                <w:bottom w:val="none" w:sz="0" w:space="0" w:color="auto"/>
                <w:right w:val="none" w:sz="0" w:space="0" w:color="auto"/>
              </w:divBdr>
            </w:div>
            <w:div w:id="1196769638">
              <w:marLeft w:val="0"/>
              <w:marRight w:val="0"/>
              <w:marTop w:val="0"/>
              <w:marBottom w:val="0"/>
              <w:divBdr>
                <w:top w:val="none" w:sz="0" w:space="0" w:color="auto"/>
                <w:left w:val="none" w:sz="0" w:space="0" w:color="auto"/>
                <w:bottom w:val="none" w:sz="0" w:space="0" w:color="auto"/>
                <w:right w:val="none" w:sz="0" w:space="0" w:color="auto"/>
              </w:divBdr>
            </w:div>
            <w:div w:id="1495026686">
              <w:marLeft w:val="0"/>
              <w:marRight w:val="0"/>
              <w:marTop w:val="0"/>
              <w:marBottom w:val="0"/>
              <w:divBdr>
                <w:top w:val="none" w:sz="0" w:space="0" w:color="auto"/>
                <w:left w:val="none" w:sz="0" w:space="0" w:color="auto"/>
                <w:bottom w:val="none" w:sz="0" w:space="0" w:color="auto"/>
                <w:right w:val="none" w:sz="0" w:space="0" w:color="auto"/>
              </w:divBdr>
            </w:div>
            <w:div w:id="1704355507">
              <w:marLeft w:val="0"/>
              <w:marRight w:val="0"/>
              <w:marTop w:val="0"/>
              <w:marBottom w:val="0"/>
              <w:divBdr>
                <w:top w:val="none" w:sz="0" w:space="0" w:color="auto"/>
                <w:left w:val="none" w:sz="0" w:space="0" w:color="auto"/>
                <w:bottom w:val="none" w:sz="0" w:space="0" w:color="auto"/>
                <w:right w:val="none" w:sz="0" w:space="0" w:color="auto"/>
              </w:divBdr>
            </w:div>
            <w:div w:id="1807508472">
              <w:marLeft w:val="0"/>
              <w:marRight w:val="0"/>
              <w:marTop w:val="0"/>
              <w:marBottom w:val="0"/>
              <w:divBdr>
                <w:top w:val="none" w:sz="0" w:space="0" w:color="auto"/>
                <w:left w:val="none" w:sz="0" w:space="0" w:color="auto"/>
                <w:bottom w:val="none" w:sz="0" w:space="0" w:color="auto"/>
                <w:right w:val="none" w:sz="0" w:space="0" w:color="auto"/>
              </w:divBdr>
            </w:div>
            <w:div w:id="1994750775">
              <w:marLeft w:val="0"/>
              <w:marRight w:val="0"/>
              <w:marTop w:val="0"/>
              <w:marBottom w:val="0"/>
              <w:divBdr>
                <w:top w:val="none" w:sz="0" w:space="0" w:color="auto"/>
                <w:left w:val="none" w:sz="0" w:space="0" w:color="auto"/>
                <w:bottom w:val="none" w:sz="0" w:space="0" w:color="auto"/>
                <w:right w:val="none" w:sz="0" w:space="0" w:color="auto"/>
              </w:divBdr>
            </w:div>
            <w:div w:id="2013726417">
              <w:marLeft w:val="0"/>
              <w:marRight w:val="0"/>
              <w:marTop w:val="0"/>
              <w:marBottom w:val="0"/>
              <w:divBdr>
                <w:top w:val="none" w:sz="0" w:space="0" w:color="auto"/>
                <w:left w:val="none" w:sz="0" w:space="0" w:color="auto"/>
                <w:bottom w:val="none" w:sz="0" w:space="0" w:color="auto"/>
                <w:right w:val="none" w:sz="0" w:space="0" w:color="auto"/>
              </w:divBdr>
            </w:div>
            <w:div w:id="2023319518">
              <w:marLeft w:val="0"/>
              <w:marRight w:val="0"/>
              <w:marTop w:val="0"/>
              <w:marBottom w:val="0"/>
              <w:divBdr>
                <w:top w:val="none" w:sz="0" w:space="0" w:color="auto"/>
                <w:left w:val="none" w:sz="0" w:space="0" w:color="auto"/>
                <w:bottom w:val="none" w:sz="0" w:space="0" w:color="auto"/>
                <w:right w:val="none" w:sz="0" w:space="0" w:color="auto"/>
              </w:divBdr>
            </w:div>
            <w:div w:id="203399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86586">
      <w:bodyDiv w:val="1"/>
      <w:marLeft w:val="0"/>
      <w:marRight w:val="0"/>
      <w:marTop w:val="0"/>
      <w:marBottom w:val="0"/>
      <w:divBdr>
        <w:top w:val="none" w:sz="0" w:space="0" w:color="auto"/>
        <w:left w:val="none" w:sz="0" w:space="0" w:color="auto"/>
        <w:bottom w:val="none" w:sz="0" w:space="0" w:color="auto"/>
        <w:right w:val="none" w:sz="0" w:space="0" w:color="auto"/>
      </w:divBdr>
      <w:divsChild>
        <w:div w:id="180507422">
          <w:marLeft w:val="0"/>
          <w:marRight w:val="0"/>
          <w:marTop w:val="0"/>
          <w:marBottom w:val="0"/>
          <w:divBdr>
            <w:top w:val="none" w:sz="0" w:space="0" w:color="auto"/>
            <w:left w:val="none" w:sz="0" w:space="0" w:color="auto"/>
            <w:bottom w:val="none" w:sz="0" w:space="0" w:color="auto"/>
            <w:right w:val="none" w:sz="0" w:space="0" w:color="auto"/>
          </w:divBdr>
          <w:divsChild>
            <w:div w:id="31272277">
              <w:marLeft w:val="0"/>
              <w:marRight w:val="0"/>
              <w:marTop w:val="0"/>
              <w:marBottom w:val="0"/>
              <w:divBdr>
                <w:top w:val="none" w:sz="0" w:space="0" w:color="auto"/>
                <w:left w:val="none" w:sz="0" w:space="0" w:color="auto"/>
                <w:bottom w:val="none" w:sz="0" w:space="0" w:color="auto"/>
                <w:right w:val="none" w:sz="0" w:space="0" w:color="auto"/>
              </w:divBdr>
            </w:div>
            <w:div w:id="197351246">
              <w:marLeft w:val="0"/>
              <w:marRight w:val="0"/>
              <w:marTop w:val="0"/>
              <w:marBottom w:val="0"/>
              <w:divBdr>
                <w:top w:val="none" w:sz="0" w:space="0" w:color="auto"/>
                <w:left w:val="none" w:sz="0" w:space="0" w:color="auto"/>
                <w:bottom w:val="none" w:sz="0" w:space="0" w:color="auto"/>
                <w:right w:val="none" w:sz="0" w:space="0" w:color="auto"/>
              </w:divBdr>
            </w:div>
            <w:div w:id="221411662">
              <w:marLeft w:val="0"/>
              <w:marRight w:val="0"/>
              <w:marTop w:val="0"/>
              <w:marBottom w:val="0"/>
              <w:divBdr>
                <w:top w:val="none" w:sz="0" w:space="0" w:color="auto"/>
                <w:left w:val="none" w:sz="0" w:space="0" w:color="auto"/>
                <w:bottom w:val="none" w:sz="0" w:space="0" w:color="auto"/>
                <w:right w:val="none" w:sz="0" w:space="0" w:color="auto"/>
              </w:divBdr>
            </w:div>
            <w:div w:id="302590008">
              <w:marLeft w:val="0"/>
              <w:marRight w:val="0"/>
              <w:marTop w:val="0"/>
              <w:marBottom w:val="0"/>
              <w:divBdr>
                <w:top w:val="none" w:sz="0" w:space="0" w:color="auto"/>
                <w:left w:val="none" w:sz="0" w:space="0" w:color="auto"/>
                <w:bottom w:val="none" w:sz="0" w:space="0" w:color="auto"/>
                <w:right w:val="none" w:sz="0" w:space="0" w:color="auto"/>
              </w:divBdr>
            </w:div>
            <w:div w:id="324673805">
              <w:marLeft w:val="0"/>
              <w:marRight w:val="0"/>
              <w:marTop w:val="0"/>
              <w:marBottom w:val="0"/>
              <w:divBdr>
                <w:top w:val="none" w:sz="0" w:space="0" w:color="auto"/>
                <w:left w:val="none" w:sz="0" w:space="0" w:color="auto"/>
                <w:bottom w:val="none" w:sz="0" w:space="0" w:color="auto"/>
                <w:right w:val="none" w:sz="0" w:space="0" w:color="auto"/>
              </w:divBdr>
            </w:div>
            <w:div w:id="329337860">
              <w:marLeft w:val="0"/>
              <w:marRight w:val="0"/>
              <w:marTop w:val="0"/>
              <w:marBottom w:val="0"/>
              <w:divBdr>
                <w:top w:val="none" w:sz="0" w:space="0" w:color="auto"/>
                <w:left w:val="none" w:sz="0" w:space="0" w:color="auto"/>
                <w:bottom w:val="none" w:sz="0" w:space="0" w:color="auto"/>
                <w:right w:val="none" w:sz="0" w:space="0" w:color="auto"/>
              </w:divBdr>
            </w:div>
            <w:div w:id="329599339">
              <w:marLeft w:val="0"/>
              <w:marRight w:val="0"/>
              <w:marTop w:val="0"/>
              <w:marBottom w:val="0"/>
              <w:divBdr>
                <w:top w:val="none" w:sz="0" w:space="0" w:color="auto"/>
                <w:left w:val="none" w:sz="0" w:space="0" w:color="auto"/>
                <w:bottom w:val="none" w:sz="0" w:space="0" w:color="auto"/>
                <w:right w:val="none" w:sz="0" w:space="0" w:color="auto"/>
              </w:divBdr>
            </w:div>
            <w:div w:id="338897330">
              <w:marLeft w:val="0"/>
              <w:marRight w:val="0"/>
              <w:marTop w:val="0"/>
              <w:marBottom w:val="0"/>
              <w:divBdr>
                <w:top w:val="none" w:sz="0" w:space="0" w:color="auto"/>
                <w:left w:val="none" w:sz="0" w:space="0" w:color="auto"/>
                <w:bottom w:val="none" w:sz="0" w:space="0" w:color="auto"/>
                <w:right w:val="none" w:sz="0" w:space="0" w:color="auto"/>
              </w:divBdr>
            </w:div>
            <w:div w:id="397947665">
              <w:marLeft w:val="0"/>
              <w:marRight w:val="0"/>
              <w:marTop w:val="0"/>
              <w:marBottom w:val="0"/>
              <w:divBdr>
                <w:top w:val="none" w:sz="0" w:space="0" w:color="auto"/>
                <w:left w:val="none" w:sz="0" w:space="0" w:color="auto"/>
                <w:bottom w:val="none" w:sz="0" w:space="0" w:color="auto"/>
                <w:right w:val="none" w:sz="0" w:space="0" w:color="auto"/>
              </w:divBdr>
            </w:div>
            <w:div w:id="400367423">
              <w:marLeft w:val="0"/>
              <w:marRight w:val="0"/>
              <w:marTop w:val="0"/>
              <w:marBottom w:val="0"/>
              <w:divBdr>
                <w:top w:val="none" w:sz="0" w:space="0" w:color="auto"/>
                <w:left w:val="none" w:sz="0" w:space="0" w:color="auto"/>
                <w:bottom w:val="none" w:sz="0" w:space="0" w:color="auto"/>
                <w:right w:val="none" w:sz="0" w:space="0" w:color="auto"/>
              </w:divBdr>
            </w:div>
            <w:div w:id="428702920">
              <w:marLeft w:val="0"/>
              <w:marRight w:val="0"/>
              <w:marTop w:val="0"/>
              <w:marBottom w:val="0"/>
              <w:divBdr>
                <w:top w:val="none" w:sz="0" w:space="0" w:color="auto"/>
                <w:left w:val="none" w:sz="0" w:space="0" w:color="auto"/>
                <w:bottom w:val="none" w:sz="0" w:space="0" w:color="auto"/>
                <w:right w:val="none" w:sz="0" w:space="0" w:color="auto"/>
              </w:divBdr>
            </w:div>
            <w:div w:id="561869896">
              <w:marLeft w:val="0"/>
              <w:marRight w:val="0"/>
              <w:marTop w:val="0"/>
              <w:marBottom w:val="0"/>
              <w:divBdr>
                <w:top w:val="none" w:sz="0" w:space="0" w:color="auto"/>
                <w:left w:val="none" w:sz="0" w:space="0" w:color="auto"/>
                <w:bottom w:val="none" w:sz="0" w:space="0" w:color="auto"/>
                <w:right w:val="none" w:sz="0" w:space="0" w:color="auto"/>
              </w:divBdr>
            </w:div>
            <w:div w:id="579407025">
              <w:marLeft w:val="0"/>
              <w:marRight w:val="0"/>
              <w:marTop w:val="0"/>
              <w:marBottom w:val="0"/>
              <w:divBdr>
                <w:top w:val="none" w:sz="0" w:space="0" w:color="auto"/>
                <w:left w:val="none" w:sz="0" w:space="0" w:color="auto"/>
                <w:bottom w:val="none" w:sz="0" w:space="0" w:color="auto"/>
                <w:right w:val="none" w:sz="0" w:space="0" w:color="auto"/>
              </w:divBdr>
            </w:div>
            <w:div w:id="666709708">
              <w:marLeft w:val="0"/>
              <w:marRight w:val="0"/>
              <w:marTop w:val="0"/>
              <w:marBottom w:val="0"/>
              <w:divBdr>
                <w:top w:val="none" w:sz="0" w:space="0" w:color="auto"/>
                <w:left w:val="none" w:sz="0" w:space="0" w:color="auto"/>
                <w:bottom w:val="none" w:sz="0" w:space="0" w:color="auto"/>
                <w:right w:val="none" w:sz="0" w:space="0" w:color="auto"/>
              </w:divBdr>
            </w:div>
            <w:div w:id="690834580">
              <w:marLeft w:val="0"/>
              <w:marRight w:val="0"/>
              <w:marTop w:val="0"/>
              <w:marBottom w:val="0"/>
              <w:divBdr>
                <w:top w:val="none" w:sz="0" w:space="0" w:color="auto"/>
                <w:left w:val="none" w:sz="0" w:space="0" w:color="auto"/>
                <w:bottom w:val="none" w:sz="0" w:space="0" w:color="auto"/>
                <w:right w:val="none" w:sz="0" w:space="0" w:color="auto"/>
              </w:divBdr>
            </w:div>
            <w:div w:id="693308688">
              <w:marLeft w:val="0"/>
              <w:marRight w:val="0"/>
              <w:marTop w:val="0"/>
              <w:marBottom w:val="0"/>
              <w:divBdr>
                <w:top w:val="none" w:sz="0" w:space="0" w:color="auto"/>
                <w:left w:val="none" w:sz="0" w:space="0" w:color="auto"/>
                <w:bottom w:val="none" w:sz="0" w:space="0" w:color="auto"/>
                <w:right w:val="none" w:sz="0" w:space="0" w:color="auto"/>
              </w:divBdr>
            </w:div>
            <w:div w:id="721640009">
              <w:marLeft w:val="0"/>
              <w:marRight w:val="0"/>
              <w:marTop w:val="0"/>
              <w:marBottom w:val="0"/>
              <w:divBdr>
                <w:top w:val="none" w:sz="0" w:space="0" w:color="auto"/>
                <w:left w:val="none" w:sz="0" w:space="0" w:color="auto"/>
                <w:bottom w:val="none" w:sz="0" w:space="0" w:color="auto"/>
                <w:right w:val="none" w:sz="0" w:space="0" w:color="auto"/>
              </w:divBdr>
            </w:div>
            <w:div w:id="779493478">
              <w:marLeft w:val="0"/>
              <w:marRight w:val="0"/>
              <w:marTop w:val="0"/>
              <w:marBottom w:val="0"/>
              <w:divBdr>
                <w:top w:val="none" w:sz="0" w:space="0" w:color="auto"/>
                <w:left w:val="none" w:sz="0" w:space="0" w:color="auto"/>
                <w:bottom w:val="none" w:sz="0" w:space="0" w:color="auto"/>
                <w:right w:val="none" w:sz="0" w:space="0" w:color="auto"/>
              </w:divBdr>
            </w:div>
            <w:div w:id="816340255">
              <w:marLeft w:val="0"/>
              <w:marRight w:val="0"/>
              <w:marTop w:val="0"/>
              <w:marBottom w:val="0"/>
              <w:divBdr>
                <w:top w:val="none" w:sz="0" w:space="0" w:color="auto"/>
                <w:left w:val="none" w:sz="0" w:space="0" w:color="auto"/>
                <w:bottom w:val="none" w:sz="0" w:space="0" w:color="auto"/>
                <w:right w:val="none" w:sz="0" w:space="0" w:color="auto"/>
              </w:divBdr>
            </w:div>
            <w:div w:id="851070649">
              <w:marLeft w:val="0"/>
              <w:marRight w:val="0"/>
              <w:marTop w:val="0"/>
              <w:marBottom w:val="0"/>
              <w:divBdr>
                <w:top w:val="none" w:sz="0" w:space="0" w:color="auto"/>
                <w:left w:val="none" w:sz="0" w:space="0" w:color="auto"/>
                <w:bottom w:val="none" w:sz="0" w:space="0" w:color="auto"/>
                <w:right w:val="none" w:sz="0" w:space="0" w:color="auto"/>
              </w:divBdr>
            </w:div>
            <w:div w:id="859662352">
              <w:marLeft w:val="0"/>
              <w:marRight w:val="0"/>
              <w:marTop w:val="0"/>
              <w:marBottom w:val="0"/>
              <w:divBdr>
                <w:top w:val="none" w:sz="0" w:space="0" w:color="auto"/>
                <w:left w:val="none" w:sz="0" w:space="0" w:color="auto"/>
                <w:bottom w:val="none" w:sz="0" w:space="0" w:color="auto"/>
                <w:right w:val="none" w:sz="0" w:space="0" w:color="auto"/>
              </w:divBdr>
            </w:div>
            <w:div w:id="911155820">
              <w:marLeft w:val="0"/>
              <w:marRight w:val="0"/>
              <w:marTop w:val="0"/>
              <w:marBottom w:val="0"/>
              <w:divBdr>
                <w:top w:val="none" w:sz="0" w:space="0" w:color="auto"/>
                <w:left w:val="none" w:sz="0" w:space="0" w:color="auto"/>
                <w:bottom w:val="none" w:sz="0" w:space="0" w:color="auto"/>
                <w:right w:val="none" w:sz="0" w:space="0" w:color="auto"/>
              </w:divBdr>
            </w:div>
            <w:div w:id="921646211">
              <w:marLeft w:val="0"/>
              <w:marRight w:val="0"/>
              <w:marTop w:val="0"/>
              <w:marBottom w:val="0"/>
              <w:divBdr>
                <w:top w:val="none" w:sz="0" w:space="0" w:color="auto"/>
                <w:left w:val="none" w:sz="0" w:space="0" w:color="auto"/>
                <w:bottom w:val="none" w:sz="0" w:space="0" w:color="auto"/>
                <w:right w:val="none" w:sz="0" w:space="0" w:color="auto"/>
              </w:divBdr>
            </w:div>
            <w:div w:id="960503192">
              <w:marLeft w:val="0"/>
              <w:marRight w:val="0"/>
              <w:marTop w:val="0"/>
              <w:marBottom w:val="0"/>
              <w:divBdr>
                <w:top w:val="none" w:sz="0" w:space="0" w:color="auto"/>
                <w:left w:val="none" w:sz="0" w:space="0" w:color="auto"/>
                <w:bottom w:val="none" w:sz="0" w:space="0" w:color="auto"/>
                <w:right w:val="none" w:sz="0" w:space="0" w:color="auto"/>
              </w:divBdr>
            </w:div>
            <w:div w:id="980118163">
              <w:marLeft w:val="0"/>
              <w:marRight w:val="0"/>
              <w:marTop w:val="0"/>
              <w:marBottom w:val="0"/>
              <w:divBdr>
                <w:top w:val="none" w:sz="0" w:space="0" w:color="auto"/>
                <w:left w:val="none" w:sz="0" w:space="0" w:color="auto"/>
                <w:bottom w:val="none" w:sz="0" w:space="0" w:color="auto"/>
                <w:right w:val="none" w:sz="0" w:space="0" w:color="auto"/>
              </w:divBdr>
            </w:div>
            <w:div w:id="1001661261">
              <w:marLeft w:val="0"/>
              <w:marRight w:val="0"/>
              <w:marTop w:val="0"/>
              <w:marBottom w:val="0"/>
              <w:divBdr>
                <w:top w:val="none" w:sz="0" w:space="0" w:color="auto"/>
                <w:left w:val="none" w:sz="0" w:space="0" w:color="auto"/>
                <w:bottom w:val="none" w:sz="0" w:space="0" w:color="auto"/>
                <w:right w:val="none" w:sz="0" w:space="0" w:color="auto"/>
              </w:divBdr>
            </w:div>
            <w:div w:id="1056050176">
              <w:marLeft w:val="0"/>
              <w:marRight w:val="0"/>
              <w:marTop w:val="0"/>
              <w:marBottom w:val="0"/>
              <w:divBdr>
                <w:top w:val="none" w:sz="0" w:space="0" w:color="auto"/>
                <w:left w:val="none" w:sz="0" w:space="0" w:color="auto"/>
                <w:bottom w:val="none" w:sz="0" w:space="0" w:color="auto"/>
                <w:right w:val="none" w:sz="0" w:space="0" w:color="auto"/>
              </w:divBdr>
            </w:div>
            <w:div w:id="1123231313">
              <w:marLeft w:val="0"/>
              <w:marRight w:val="0"/>
              <w:marTop w:val="0"/>
              <w:marBottom w:val="0"/>
              <w:divBdr>
                <w:top w:val="none" w:sz="0" w:space="0" w:color="auto"/>
                <w:left w:val="none" w:sz="0" w:space="0" w:color="auto"/>
                <w:bottom w:val="none" w:sz="0" w:space="0" w:color="auto"/>
                <w:right w:val="none" w:sz="0" w:space="0" w:color="auto"/>
              </w:divBdr>
            </w:div>
            <w:div w:id="1268465625">
              <w:marLeft w:val="0"/>
              <w:marRight w:val="0"/>
              <w:marTop w:val="0"/>
              <w:marBottom w:val="0"/>
              <w:divBdr>
                <w:top w:val="none" w:sz="0" w:space="0" w:color="auto"/>
                <w:left w:val="none" w:sz="0" w:space="0" w:color="auto"/>
                <w:bottom w:val="none" w:sz="0" w:space="0" w:color="auto"/>
                <w:right w:val="none" w:sz="0" w:space="0" w:color="auto"/>
              </w:divBdr>
            </w:div>
            <w:div w:id="1304700111">
              <w:marLeft w:val="0"/>
              <w:marRight w:val="0"/>
              <w:marTop w:val="0"/>
              <w:marBottom w:val="0"/>
              <w:divBdr>
                <w:top w:val="none" w:sz="0" w:space="0" w:color="auto"/>
                <w:left w:val="none" w:sz="0" w:space="0" w:color="auto"/>
                <w:bottom w:val="none" w:sz="0" w:space="0" w:color="auto"/>
                <w:right w:val="none" w:sz="0" w:space="0" w:color="auto"/>
              </w:divBdr>
            </w:div>
            <w:div w:id="1313025747">
              <w:marLeft w:val="0"/>
              <w:marRight w:val="0"/>
              <w:marTop w:val="0"/>
              <w:marBottom w:val="0"/>
              <w:divBdr>
                <w:top w:val="none" w:sz="0" w:space="0" w:color="auto"/>
                <w:left w:val="none" w:sz="0" w:space="0" w:color="auto"/>
                <w:bottom w:val="none" w:sz="0" w:space="0" w:color="auto"/>
                <w:right w:val="none" w:sz="0" w:space="0" w:color="auto"/>
              </w:divBdr>
            </w:div>
            <w:div w:id="1456751579">
              <w:marLeft w:val="0"/>
              <w:marRight w:val="0"/>
              <w:marTop w:val="0"/>
              <w:marBottom w:val="0"/>
              <w:divBdr>
                <w:top w:val="none" w:sz="0" w:space="0" w:color="auto"/>
                <w:left w:val="none" w:sz="0" w:space="0" w:color="auto"/>
                <w:bottom w:val="none" w:sz="0" w:space="0" w:color="auto"/>
                <w:right w:val="none" w:sz="0" w:space="0" w:color="auto"/>
              </w:divBdr>
            </w:div>
            <w:div w:id="1457602334">
              <w:marLeft w:val="0"/>
              <w:marRight w:val="0"/>
              <w:marTop w:val="0"/>
              <w:marBottom w:val="0"/>
              <w:divBdr>
                <w:top w:val="none" w:sz="0" w:space="0" w:color="auto"/>
                <w:left w:val="none" w:sz="0" w:space="0" w:color="auto"/>
                <w:bottom w:val="none" w:sz="0" w:space="0" w:color="auto"/>
                <w:right w:val="none" w:sz="0" w:space="0" w:color="auto"/>
              </w:divBdr>
            </w:div>
            <w:div w:id="1475367862">
              <w:marLeft w:val="0"/>
              <w:marRight w:val="0"/>
              <w:marTop w:val="0"/>
              <w:marBottom w:val="0"/>
              <w:divBdr>
                <w:top w:val="none" w:sz="0" w:space="0" w:color="auto"/>
                <w:left w:val="none" w:sz="0" w:space="0" w:color="auto"/>
                <w:bottom w:val="none" w:sz="0" w:space="0" w:color="auto"/>
                <w:right w:val="none" w:sz="0" w:space="0" w:color="auto"/>
              </w:divBdr>
            </w:div>
            <w:div w:id="1514146841">
              <w:marLeft w:val="0"/>
              <w:marRight w:val="0"/>
              <w:marTop w:val="0"/>
              <w:marBottom w:val="0"/>
              <w:divBdr>
                <w:top w:val="none" w:sz="0" w:space="0" w:color="auto"/>
                <w:left w:val="none" w:sz="0" w:space="0" w:color="auto"/>
                <w:bottom w:val="none" w:sz="0" w:space="0" w:color="auto"/>
                <w:right w:val="none" w:sz="0" w:space="0" w:color="auto"/>
              </w:divBdr>
            </w:div>
            <w:div w:id="1526288505">
              <w:marLeft w:val="0"/>
              <w:marRight w:val="0"/>
              <w:marTop w:val="0"/>
              <w:marBottom w:val="0"/>
              <w:divBdr>
                <w:top w:val="none" w:sz="0" w:space="0" w:color="auto"/>
                <w:left w:val="none" w:sz="0" w:space="0" w:color="auto"/>
                <w:bottom w:val="none" w:sz="0" w:space="0" w:color="auto"/>
                <w:right w:val="none" w:sz="0" w:space="0" w:color="auto"/>
              </w:divBdr>
            </w:div>
            <w:div w:id="1550456314">
              <w:marLeft w:val="0"/>
              <w:marRight w:val="0"/>
              <w:marTop w:val="0"/>
              <w:marBottom w:val="0"/>
              <w:divBdr>
                <w:top w:val="none" w:sz="0" w:space="0" w:color="auto"/>
                <w:left w:val="none" w:sz="0" w:space="0" w:color="auto"/>
                <w:bottom w:val="none" w:sz="0" w:space="0" w:color="auto"/>
                <w:right w:val="none" w:sz="0" w:space="0" w:color="auto"/>
              </w:divBdr>
            </w:div>
            <w:div w:id="1644315130">
              <w:marLeft w:val="0"/>
              <w:marRight w:val="0"/>
              <w:marTop w:val="0"/>
              <w:marBottom w:val="0"/>
              <w:divBdr>
                <w:top w:val="none" w:sz="0" w:space="0" w:color="auto"/>
                <w:left w:val="none" w:sz="0" w:space="0" w:color="auto"/>
                <w:bottom w:val="none" w:sz="0" w:space="0" w:color="auto"/>
                <w:right w:val="none" w:sz="0" w:space="0" w:color="auto"/>
              </w:divBdr>
            </w:div>
            <w:div w:id="1743217210">
              <w:marLeft w:val="0"/>
              <w:marRight w:val="0"/>
              <w:marTop w:val="0"/>
              <w:marBottom w:val="0"/>
              <w:divBdr>
                <w:top w:val="none" w:sz="0" w:space="0" w:color="auto"/>
                <w:left w:val="none" w:sz="0" w:space="0" w:color="auto"/>
                <w:bottom w:val="none" w:sz="0" w:space="0" w:color="auto"/>
                <w:right w:val="none" w:sz="0" w:space="0" w:color="auto"/>
              </w:divBdr>
            </w:div>
            <w:div w:id="1811627932">
              <w:marLeft w:val="0"/>
              <w:marRight w:val="0"/>
              <w:marTop w:val="0"/>
              <w:marBottom w:val="0"/>
              <w:divBdr>
                <w:top w:val="none" w:sz="0" w:space="0" w:color="auto"/>
                <w:left w:val="none" w:sz="0" w:space="0" w:color="auto"/>
                <w:bottom w:val="none" w:sz="0" w:space="0" w:color="auto"/>
                <w:right w:val="none" w:sz="0" w:space="0" w:color="auto"/>
              </w:divBdr>
            </w:div>
            <w:div w:id="1919248204">
              <w:marLeft w:val="0"/>
              <w:marRight w:val="0"/>
              <w:marTop w:val="0"/>
              <w:marBottom w:val="0"/>
              <w:divBdr>
                <w:top w:val="none" w:sz="0" w:space="0" w:color="auto"/>
                <w:left w:val="none" w:sz="0" w:space="0" w:color="auto"/>
                <w:bottom w:val="none" w:sz="0" w:space="0" w:color="auto"/>
                <w:right w:val="none" w:sz="0" w:space="0" w:color="auto"/>
              </w:divBdr>
            </w:div>
            <w:div w:id="1927642618">
              <w:marLeft w:val="0"/>
              <w:marRight w:val="0"/>
              <w:marTop w:val="0"/>
              <w:marBottom w:val="0"/>
              <w:divBdr>
                <w:top w:val="none" w:sz="0" w:space="0" w:color="auto"/>
                <w:left w:val="none" w:sz="0" w:space="0" w:color="auto"/>
                <w:bottom w:val="none" w:sz="0" w:space="0" w:color="auto"/>
                <w:right w:val="none" w:sz="0" w:space="0" w:color="auto"/>
              </w:divBdr>
            </w:div>
            <w:div w:id="1936598769">
              <w:marLeft w:val="0"/>
              <w:marRight w:val="0"/>
              <w:marTop w:val="0"/>
              <w:marBottom w:val="0"/>
              <w:divBdr>
                <w:top w:val="none" w:sz="0" w:space="0" w:color="auto"/>
                <w:left w:val="none" w:sz="0" w:space="0" w:color="auto"/>
                <w:bottom w:val="none" w:sz="0" w:space="0" w:color="auto"/>
                <w:right w:val="none" w:sz="0" w:space="0" w:color="auto"/>
              </w:divBdr>
            </w:div>
            <w:div w:id="1963879903">
              <w:marLeft w:val="0"/>
              <w:marRight w:val="0"/>
              <w:marTop w:val="0"/>
              <w:marBottom w:val="0"/>
              <w:divBdr>
                <w:top w:val="none" w:sz="0" w:space="0" w:color="auto"/>
                <w:left w:val="none" w:sz="0" w:space="0" w:color="auto"/>
                <w:bottom w:val="none" w:sz="0" w:space="0" w:color="auto"/>
                <w:right w:val="none" w:sz="0" w:space="0" w:color="auto"/>
              </w:divBdr>
            </w:div>
            <w:div w:id="1986280569">
              <w:marLeft w:val="0"/>
              <w:marRight w:val="0"/>
              <w:marTop w:val="0"/>
              <w:marBottom w:val="0"/>
              <w:divBdr>
                <w:top w:val="none" w:sz="0" w:space="0" w:color="auto"/>
                <w:left w:val="none" w:sz="0" w:space="0" w:color="auto"/>
                <w:bottom w:val="none" w:sz="0" w:space="0" w:color="auto"/>
                <w:right w:val="none" w:sz="0" w:space="0" w:color="auto"/>
              </w:divBdr>
            </w:div>
            <w:div w:id="1992058396">
              <w:marLeft w:val="0"/>
              <w:marRight w:val="0"/>
              <w:marTop w:val="0"/>
              <w:marBottom w:val="0"/>
              <w:divBdr>
                <w:top w:val="none" w:sz="0" w:space="0" w:color="auto"/>
                <w:left w:val="none" w:sz="0" w:space="0" w:color="auto"/>
                <w:bottom w:val="none" w:sz="0" w:space="0" w:color="auto"/>
                <w:right w:val="none" w:sz="0" w:space="0" w:color="auto"/>
              </w:divBdr>
            </w:div>
            <w:div w:id="2041276314">
              <w:marLeft w:val="0"/>
              <w:marRight w:val="0"/>
              <w:marTop w:val="0"/>
              <w:marBottom w:val="0"/>
              <w:divBdr>
                <w:top w:val="none" w:sz="0" w:space="0" w:color="auto"/>
                <w:left w:val="none" w:sz="0" w:space="0" w:color="auto"/>
                <w:bottom w:val="none" w:sz="0" w:space="0" w:color="auto"/>
                <w:right w:val="none" w:sz="0" w:space="0" w:color="auto"/>
              </w:divBdr>
            </w:div>
            <w:div w:id="2129428460">
              <w:marLeft w:val="0"/>
              <w:marRight w:val="0"/>
              <w:marTop w:val="0"/>
              <w:marBottom w:val="0"/>
              <w:divBdr>
                <w:top w:val="none" w:sz="0" w:space="0" w:color="auto"/>
                <w:left w:val="none" w:sz="0" w:space="0" w:color="auto"/>
                <w:bottom w:val="none" w:sz="0" w:space="0" w:color="auto"/>
                <w:right w:val="none" w:sz="0" w:space="0" w:color="auto"/>
              </w:divBdr>
            </w:div>
            <w:div w:id="213039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29002">
      <w:bodyDiv w:val="1"/>
      <w:marLeft w:val="0"/>
      <w:marRight w:val="0"/>
      <w:marTop w:val="0"/>
      <w:marBottom w:val="0"/>
      <w:divBdr>
        <w:top w:val="none" w:sz="0" w:space="0" w:color="auto"/>
        <w:left w:val="none" w:sz="0" w:space="0" w:color="auto"/>
        <w:bottom w:val="none" w:sz="0" w:space="0" w:color="auto"/>
        <w:right w:val="none" w:sz="0" w:space="0" w:color="auto"/>
      </w:divBdr>
      <w:divsChild>
        <w:div w:id="1350646367">
          <w:marLeft w:val="0"/>
          <w:marRight w:val="0"/>
          <w:marTop w:val="0"/>
          <w:marBottom w:val="0"/>
          <w:divBdr>
            <w:top w:val="none" w:sz="0" w:space="0" w:color="auto"/>
            <w:left w:val="none" w:sz="0" w:space="0" w:color="auto"/>
            <w:bottom w:val="none" w:sz="0" w:space="0" w:color="auto"/>
            <w:right w:val="none" w:sz="0" w:space="0" w:color="auto"/>
          </w:divBdr>
          <w:divsChild>
            <w:div w:id="1473309">
              <w:marLeft w:val="0"/>
              <w:marRight w:val="0"/>
              <w:marTop w:val="0"/>
              <w:marBottom w:val="0"/>
              <w:divBdr>
                <w:top w:val="none" w:sz="0" w:space="0" w:color="auto"/>
                <w:left w:val="none" w:sz="0" w:space="0" w:color="auto"/>
                <w:bottom w:val="none" w:sz="0" w:space="0" w:color="auto"/>
                <w:right w:val="none" w:sz="0" w:space="0" w:color="auto"/>
              </w:divBdr>
            </w:div>
            <w:div w:id="137113289">
              <w:marLeft w:val="0"/>
              <w:marRight w:val="0"/>
              <w:marTop w:val="0"/>
              <w:marBottom w:val="0"/>
              <w:divBdr>
                <w:top w:val="none" w:sz="0" w:space="0" w:color="auto"/>
                <w:left w:val="none" w:sz="0" w:space="0" w:color="auto"/>
                <w:bottom w:val="none" w:sz="0" w:space="0" w:color="auto"/>
                <w:right w:val="none" w:sz="0" w:space="0" w:color="auto"/>
              </w:divBdr>
            </w:div>
            <w:div w:id="277831636">
              <w:marLeft w:val="0"/>
              <w:marRight w:val="0"/>
              <w:marTop w:val="0"/>
              <w:marBottom w:val="0"/>
              <w:divBdr>
                <w:top w:val="none" w:sz="0" w:space="0" w:color="auto"/>
                <w:left w:val="none" w:sz="0" w:space="0" w:color="auto"/>
                <w:bottom w:val="none" w:sz="0" w:space="0" w:color="auto"/>
                <w:right w:val="none" w:sz="0" w:space="0" w:color="auto"/>
              </w:divBdr>
            </w:div>
            <w:div w:id="347215383">
              <w:marLeft w:val="0"/>
              <w:marRight w:val="0"/>
              <w:marTop w:val="0"/>
              <w:marBottom w:val="0"/>
              <w:divBdr>
                <w:top w:val="none" w:sz="0" w:space="0" w:color="auto"/>
                <w:left w:val="none" w:sz="0" w:space="0" w:color="auto"/>
                <w:bottom w:val="none" w:sz="0" w:space="0" w:color="auto"/>
                <w:right w:val="none" w:sz="0" w:space="0" w:color="auto"/>
              </w:divBdr>
            </w:div>
            <w:div w:id="546373825">
              <w:marLeft w:val="0"/>
              <w:marRight w:val="0"/>
              <w:marTop w:val="0"/>
              <w:marBottom w:val="0"/>
              <w:divBdr>
                <w:top w:val="none" w:sz="0" w:space="0" w:color="auto"/>
                <w:left w:val="none" w:sz="0" w:space="0" w:color="auto"/>
                <w:bottom w:val="none" w:sz="0" w:space="0" w:color="auto"/>
                <w:right w:val="none" w:sz="0" w:space="0" w:color="auto"/>
              </w:divBdr>
            </w:div>
            <w:div w:id="649943282">
              <w:marLeft w:val="0"/>
              <w:marRight w:val="0"/>
              <w:marTop w:val="0"/>
              <w:marBottom w:val="0"/>
              <w:divBdr>
                <w:top w:val="none" w:sz="0" w:space="0" w:color="auto"/>
                <w:left w:val="none" w:sz="0" w:space="0" w:color="auto"/>
                <w:bottom w:val="none" w:sz="0" w:space="0" w:color="auto"/>
                <w:right w:val="none" w:sz="0" w:space="0" w:color="auto"/>
              </w:divBdr>
            </w:div>
            <w:div w:id="788814103">
              <w:marLeft w:val="0"/>
              <w:marRight w:val="0"/>
              <w:marTop w:val="0"/>
              <w:marBottom w:val="0"/>
              <w:divBdr>
                <w:top w:val="none" w:sz="0" w:space="0" w:color="auto"/>
                <w:left w:val="none" w:sz="0" w:space="0" w:color="auto"/>
                <w:bottom w:val="none" w:sz="0" w:space="0" w:color="auto"/>
                <w:right w:val="none" w:sz="0" w:space="0" w:color="auto"/>
              </w:divBdr>
            </w:div>
            <w:div w:id="831720736">
              <w:marLeft w:val="0"/>
              <w:marRight w:val="0"/>
              <w:marTop w:val="0"/>
              <w:marBottom w:val="0"/>
              <w:divBdr>
                <w:top w:val="none" w:sz="0" w:space="0" w:color="auto"/>
                <w:left w:val="none" w:sz="0" w:space="0" w:color="auto"/>
                <w:bottom w:val="none" w:sz="0" w:space="0" w:color="auto"/>
                <w:right w:val="none" w:sz="0" w:space="0" w:color="auto"/>
              </w:divBdr>
            </w:div>
            <w:div w:id="953286890">
              <w:marLeft w:val="0"/>
              <w:marRight w:val="0"/>
              <w:marTop w:val="0"/>
              <w:marBottom w:val="0"/>
              <w:divBdr>
                <w:top w:val="none" w:sz="0" w:space="0" w:color="auto"/>
                <w:left w:val="none" w:sz="0" w:space="0" w:color="auto"/>
                <w:bottom w:val="none" w:sz="0" w:space="0" w:color="auto"/>
                <w:right w:val="none" w:sz="0" w:space="0" w:color="auto"/>
              </w:divBdr>
            </w:div>
            <w:div w:id="1096712127">
              <w:marLeft w:val="0"/>
              <w:marRight w:val="0"/>
              <w:marTop w:val="0"/>
              <w:marBottom w:val="0"/>
              <w:divBdr>
                <w:top w:val="none" w:sz="0" w:space="0" w:color="auto"/>
                <w:left w:val="none" w:sz="0" w:space="0" w:color="auto"/>
                <w:bottom w:val="none" w:sz="0" w:space="0" w:color="auto"/>
                <w:right w:val="none" w:sz="0" w:space="0" w:color="auto"/>
              </w:divBdr>
            </w:div>
            <w:div w:id="1126660916">
              <w:marLeft w:val="0"/>
              <w:marRight w:val="0"/>
              <w:marTop w:val="0"/>
              <w:marBottom w:val="0"/>
              <w:divBdr>
                <w:top w:val="none" w:sz="0" w:space="0" w:color="auto"/>
                <w:left w:val="none" w:sz="0" w:space="0" w:color="auto"/>
                <w:bottom w:val="none" w:sz="0" w:space="0" w:color="auto"/>
                <w:right w:val="none" w:sz="0" w:space="0" w:color="auto"/>
              </w:divBdr>
            </w:div>
            <w:div w:id="1241864165">
              <w:marLeft w:val="0"/>
              <w:marRight w:val="0"/>
              <w:marTop w:val="0"/>
              <w:marBottom w:val="0"/>
              <w:divBdr>
                <w:top w:val="none" w:sz="0" w:space="0" w:color="auto"/>
                <w:left w:val="none" w:sz="0" w:space="0" w:color="auto"/>
                <w:bottom w:val="none" w:sz="0" w:space="0" w:color="auto"/>
                <w:right w:val="none" w:sz="0" w:space="0" w:color="auto"/>
              </w:divBdr>
            </w:div>
            <w:div w:id="1293901315">
              <w:marLeft w:val="0"/>
              <w:marRight w:val="0"/>
              <w:marTop w:val="0"/>
              <w:marBottom w:val="0"/>
              <w:divBdr>
                <w:top w:val="none" w:sz="0" w:space="0" w:color="auto"/>
                <w:left w:val="none" w:sz="0" w:space="0" w:color="auto"/>
                <w:bottom w:val="none" w:sz="0" w:space="0" w:color="auto"/>
                <w:right w:val="none" w:sz="0" w:space="0" w:color="auto"/>
              </w:divBdr>
            </w:div>
            <w:div w:id="1330675051">
              <w:marLeft w:val="0"/>
              <w:marRight w:val="0"/>
              <w:marTop w:val="0"/>
              <w:marBottom w:val="0"/>
              <w:divBdr>
                <w:top w:val="none" w:sz="0" w:space="0" w:color="auto"/>
                <w:left w:val="none" w:sz="0" w:space="0" w:color="auto"/>
                <w:bottom w:val="none" w:sz="0" w:space="0" w:color="auto"/>
                <w:right w:val="none" w:sz="0" w:space="0" w:color="auto"/>
              </w:divBdr>
            </w:div>
            <w:div w:id="1362976249">
              <w:marLeft w:val="0"/>
              <w:marRight w:val="0"/>
              <w:marTop w:val="0"/>
              <w:marBottom w:val="0"/>
              <w:divBdr>
                <w:top w:val="none" w:sz="0" w:space="0" w:color="auto"/>
                <w:left w:val="none" w:sz="0" w:space="0" w:color="auto"/>
                <w:bottom w:val="none" w:sz="0" w:space="0" w:color="auto"/>
                <w:right w:val="none" w:sz="0" w:space="0" w:color="auto"/>
              </w:divBdr>
            </w:div>
            <w:div w:id="1541287318">
              <w:marLeft w:val="0"/>
              <w:marRight w:val="0"/>
              <w:marTop w:val="0"/>
              <w:marBottom w:val="0"/>
              <w:divBdr>
                <w:top w:val="none" w:sz="0" w:space="0" w:color="auto"/>
                <w:left w:val="none" w:sz="0" w:space="0" w:color="auto"/>
                <w:bottom w:val="none" w:sz="0" w:space="0" w:color="auto"/>
                <w:right w:val="none" w:sz="0" w:space="0" w:color="auto"/>
              </w:divBdr>
            </w:div>
            <w:div w:id="1621916195">
              <w:marLeft w:val="0"/>
              <w:marRight w:val="0"/>
              <w:marTop w:val="0"/>
              <w:marBottom w:val="0"/>
              <w:divBdr>
                <w:top w:val="none" w:sz="0" w:space="0" w:color="auto"/>
                <w:left w:val="none" w:sz="0" w:space="0" w:color="auto"/>
                <w:bottom w:val="none" w:sz="0" w:space="0" w:color="auto"/>
                <w:right w:val="none" w:sz="0" w:space="0" w:color="auto"/>
              </w:divBdr>
            </w:div>
            <w:div w:id="1681925608">
              <w:marLeft w:val="0"/>
              <w:marRight w:val="0"/>
              <w:marTop w:val="0"/>
              <w:marBottom w:val="0"/>
              <w:divBdr>
                <w:top w:val="none" w:sz="0" w:space="0" w:color="auto"/>
                <w:left w:val="none" w:sz="0" w:space="0" w:color="auto"/>
                <w:bottom w:val="none" w:sz="0" w:space="0" w:color="auto"/>
                <w:right w:val="none" w:sz="0" w:space="0" w:color="auto"/>
              </w:divBdr>
            </w:div>
            <w:div w:id="1858616245">
              <w:marLeft w:val="0"/>
              <w:marRight w:val="0"/>
              <w:marTop w:val="0"/>
              <w:marBottom w:val="0"/>
              <w:divBdr>
                <w:top w:val="none" w:sz="0" w:space="0" w:color="auto"/>
                <w:left w:val="none" w:sz="0" w:space="0" w:color="auto"/>
                <w:bottom w:val="none" w:sz="0" w:space="0" w:color="auto"/>
                <w:right w:val="none" w:sz="0" w:space="0" w:color="auto"/>
              </w:divBdr>
            </w:div>
            <w:div w:id="1926717776">
              <w:marLeft w:val="0"/>
              <w:marRight w:val="0"/>
              <w:marTop w:val="0"/>
              <w:marBottom w:val="0"/>
              <w:divBdr>
                <w:top w:val="none" w:sz="0" w:space="0" w:color="auto"/>
                <w:left w:val="none" w:sz="0" w:space="0" w:color="auto"/>
                <w:bottom w:val="none" w:sz="0" w:space="0" w:color="auto"/>
                <w:right w:val="none" w:sz="0" w:space="0" w:color="auto"/>
              </w:divBdr>
            </w:div>
            <w:div w:id="207500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94643">
      <w:bodyDiv w:val="1"/>
      <w:marLeft w:val="0"/>
      <w:marRight w:val="0"/>
      <w:marTop w:val="0"/>
      <w:marBottom w:val="0"/>
      <w:divBdr>
        <w:top w:val="none" w:sz="0" w:space="0" w:color="auto"/>
        <w:left w:val="none" w:sz="0" w:space="0" w:color="auto"/>
        <w:bottom w:val="none" w:sz="0" w:space="0" w:color="auto"/>
        <w:right w:val="none" w:sz="0" w:space="0" w:color="auto"/>
      </w:divBdr>
      <w:divsChild>
        <w:div w:id="1468401710">
          <w:marLeft w:val="0"/>
          <w:marRight w:val="0"/>
          <w:marTop w:val="0"/>
          <w:marBottom w:val="0"/>
          <w:divBdr>
            <w:top w:val="none" w:sz="0" w:space="0" w:color="auto"/>
            <w:left w:val="none" w:sz="0" w:space="0" w:color="auto"/>
            <w:bottom w:val="none" w:sz="0" w:space="0" w:color="auto"/>
            <w:right w:val="none" w:sz="0" w:space="0" w:color="auto"/>
          </w:divBdr>
          <w:divsChild>
            <w:div w:id="20789549">
              <w:marLeft w:val="0"/>
              <w:marRight w:val="0"/>
              <w:marTop w:val="0"/>
              <w:marBottom w:val="0"/>
              <w:divBdr>
                <w:top w:val="none" w:sz="0" w:space="0" w:color="auto"/>
                <w:left w:val="none" w:sz="0" w:space="0" w:color="auto"/>
                <w:bottom w:val="none" w:sz="0" w:space="0" w:color="auto"/>
                <w:right w:val="none" w:sz="0" w:space="0" w:color="auto"/>
              </w:divBdr>
            </w:div>
            <w:div w:id="246115080">
              <w:marLeft w:val="0"/>
              <w:marRight w:val="0"/>
              <w:marTop w:val="0"/>
              <w:marBottom w:val="0"/>
              <w:divBdr>
                <w:top w:val="none" w:sz="0" w:space="0" w:color="auto"/>
                <w:left w:val="none" w:sz="0" w:space="0" w:color="auto"/>
                <w:bottom w:val="none" w:sz="0" w:space="0" w:color="auto"/>
                <w:right w:val="none" w:sz="0" w:space="0" w:color="auto"/>
              </w:divBdr>
            </w:div>
            <w:div w:id="374738814">
              <w:marLeft w:val="0"/>
              <w:marRight w:val="0"/>
              <w:marTop w:val="0"/>
              <w:marBottom w:val="0"/>
              <w:divBdr>
                <w:top w:val="none" w:sz="0" w:space="0" w:color="auto"/>
                <w:left w:val="none" w:sz="0" w:space="0" w:color="auto"/>
                <w:bottom w:val="none" w:sz="0" w:space="0" w:color="auto"/>
                <w:right w:val="none" w:sz="0" w:space="0" w:color="auto"/>
              </w:divBdr>
            </w:div>
            <w:div w:id="448017573">
              <w:marLeft w:val="0"/>
              <w:marRight w:val="0"/>
              <w:marTop w:val="0"/>
              <w:marBottom w:val="0"/>
              <w:divBdr>
                <w:top w:val="none" w:sz="0" w:space="0" w:color="auto"/>
                <w:left w:val="none" w:sz="0" w:space="0" w:color="auto"/>
                <w:bottom w:val="none" w:sz="0" w:space="0" w:color="auto"/>
                <w:right w:val="none" w:sz="0" w:space="0" w:color="auto"/>
              </w:divBdr>
            </w:div>
            <w:div w:id="666053104">
              <w:marLeft w:val="0"/>
              <w:marRight w:val="0"/>
              <w:marTop w:val="0"/>
              <w:marBottom w:val="0"/>
              <w:divBdr>
                <w:top w:val="none" w:sz="0" w:space="0" w:color="auto"/>
                <w:left w:val="none" w:sz="0" w:space="0" w:color="auto"/>
                <w:bottom w:val="none" w:sz="0" w:space="0" w:color="auto"/>
                <w:right w:val="none" w:sz="0" w:space="0" w:color="auto"/>
              </w:divBdr>
            </w:div>
            <w:div w:id="775636380">
              <w:marLeft w:val="0"/>
              <w:marRight w:val="0"/>
              <w:marTop w:val="0"/>
              <w:marBottom w:val="0"/>
              <w:divBdr>
                <w:top w:val="none" w:sz="0" w:space="0" w:color="auto"/>
                <w:left w:val="none" w:sz="0" w:space="0" w:color="auto"/>
                <w:bottom w:val="none" w:sz="0" w:space="0" w:color="auto"/>
                <w:right w:val="none" w:sz="0" w:space="0" w:color="auto"/>
              </w:divBdr>
            </w:div>
            <w:div w:id="928345592">
              <w:marLeft w:val="0"/>
              <w:marRight w:val="0"/>
              <w:marTop w:val="0"/>
              <w:marBottom w:val="0"/>
              <w:divBdr>
                <w:top w:val="none" w:sz="0" w:space="0" w:color="auto"/>
                <w:left w:val="none" w:sz="0" w:space="0" w:color="auto"/>
                <w:bottom w:val="none" w:sz="0" w:space="0" w:color="auto"/>
                <w:right w:val="none" w:sz="0" w:space="0" w:color="auto"/>
              </w:divBdr>
            </w:div>
            <w:div w:id="1054353789">
              <w:marLeft w:val="0"/>
              <w:marRight w:val="0"/>
              <w:marTop w:val="0"/>
              <w:marBottom w:val="0"/>
              <w:divBdr>
                <w:top w:val="none" w:sz="0" w:space="0" w:color="auto"/>
                <w:left w:val="none" w:sz="0" w:space="0" w:color="auto"/>
                <w:bottom w:val="none" w:sz="0" w:space="0" w:color="auto"/>
                <w:right w:val="none" w:sz="0" w:space="0" w:color="auto"/>
              </w:divBdr>
            </w:div>
            <w:div w:id="1059865000">
              <w:marLeft w:val="0"/>
              <w:marRight w:val="0"/>
              <w:marTop w:val="0"/>
              <w:marBottom w:val="0"/>
              <w:divBdr>
                <w:top w:val="none" w:sz="0" w:space="0" w:color="auto"/>
                <w:left w:val="none" w:sz="0" w:space="0" w:color="auto"/>
                <w:bottom w:val="none" w:sz="0" w:space="0" w:color="auto"/>
                <w:right w:val="none" w:sz="0" w:space="0" w:color="auto"/>
              </w:divBdr>
            </w:div>
            <w:div w:id="1119186701">
              <w:marLeft w:val="0"/>
              <w:marRight w:val="0"/>
              <w:marTop w:val="0"/>
              <w:marBottom w:val="0"/>
              <w:divBdr>
                <w:top w:val="none" w:sz="0" w:space="0" w:color="auto"/>
                <w:left w:val="none" w:sz="0" w:space="0" w:color="auto"/>
                <w:bottom w:val="none" w:sz="0" w:space="0" w:color="auto"/>
                <w:right w:val="none" w:sz="0" w:space="0" w:color="auto"/>
              </w:divBdr>
            </w:div>
            <w:div w:id="1381903858">
              <w:marLeft w:val="0"/>
              <w:marRight w:val="0"/>
              <w:marTop w:val="0"/>
              <w:marBottom w:val="0"/>
              <w:divBdr>
                <w:top w:val="none" w:sz="0" w:space="0" w:color="auto"/>
                <w:left w:val="none" w:sz="0" w:space="0" w:color="auto"/>
                <w:bottom w:val="none" w:sz="0" w:space="0" w:color="auto"/>
                <w:right w:val="none" w:sz="0" w:space="0" w:color="auto"/>
              </w:divBdr>
            </w:div>
            <w:div w:id="1392578241">
              <w:marLeft w:val="0"/>
              <w:marRight w:val="0"/>
              <w:marTop w:val="0"/>
              <w:marBottom w:val="0"/>
              <w:divBdr>
                <w:top w:val="none" w:sz="0" w:space="0" w:color="auto"/>
                <w:left w:val="none" w:sz="0" w:space="0" w:color="auto"/>
                <w:bottom w:val="none" w:sz="0" w:space="0" w:color="auto"/>
                <w:right w:val="none" w:sz="0" w:space="0" w:color="auto"/>
              </w:divBdr>
            </w:div>
            <w:div w:id="1485897939">
              <w:marLeft w:val="0"/>
              <w:marRight w:val="0"/>
              <w:marTop w:val="0"/>
              <w:marBottom w:val="0"/>
              <w:divBdr>
                <w:top w:val="none" w:sz="0" w:space="0" w:color="auto"/>
                <w:left w:val="none" w:sz="0" w:space="0" w:color="auto"/>
                <w:bottom w:val="none" w:sz="0" w:space="0" w:color="auto"/>
                <w:right w:val="none" w:sz="0" w:space="0" w:color="auto"/>
              </w:divBdr>
            </w:div>
            <w:div w:id="1489980951">
              <w:marLeft w:val="0"/>
              <w:marRight w:val="0"/>
              <w:marTop w:val="0"/>
              <w:marBottom w:val="0"/>
              <w:divBdr>
                <w:top w:val="none" w:sz="0" w:space="0" w:color="auto"/>
                <w:left w:val="none" w:sz="0" w:space="0" w:color="auto"/>
                <w:bottom w:val="none" w:sz="0" w:space="0" w:color="auto"/>
                <w:right w:val="none" w:sz="0" w:space="0" w:color="auto"/>
              </w:divBdr>
            </w:div>
            <w:div w:id="1584492404">
              <w:marLeft w:val="0"/>
              <w:marRight w:val="0"/>
              <w:marTop w:val="0"/>
              <w:marBottom w:val="0"/>
              <w:divBdr>
                <w:top w:val="none" w:sz="0" w:space="0" w:color="auto"/>
                <w:left w:val="none" w:sz="0" w:space="0" w:color="auto"/>
                <w:bottom w:val="none" w:sz="0" w:space="0" w:color="auto"/>
                <w:right w:val="none" w:sz="0" w:space="0" w:color="auto"/>
              </w:divBdr>
            </w:div>
            <w:div w:id="1613392708">
              <w:marLeft w:val="0"/>
              <w:marRight w:val="0"/>
              <w:marTop w:val="0"/>
              <w:marBottom w:val="0"/>
              <w:divBdr>
                <w:top w:val="none" w:sz="0" w:space="0" w:color="auto"/>
                <w:left w:val="none" w:sz="0" w:space="0" w:color="auto"/>
                <w:bottom w:val="none" w:sz="0" w:space="0" w:color="auto"/>
                <w:right w:val="none" w:sz="0" w:space="0" w:color="auto"/>
              </w:divBdr>
            </w:div>
            <w:div w:id="1680692112">
              <w:marLeft w:val="0"/>
              <w:marRight w:val="0"/>
              <w:marTop w:val="0"/>
              <w:marBottom w:val="0"/>
              <w:divBdr>
                <w:top w:val="none" w:sz="0" w:space="0" w:color="auto"/>
                <w:left w:val="none" w:sz="0" w:space="0" w:color="auto"/>
                <w:bottom w:val="none" w:sz="0" w:space="0" w:color="auto"/>
                <w:right w:val="none" w:sz="0" w:space="0" w:color="auto"/>
              </w:divBdr>
            </w:div>
            <w:div w:id="1776778715">
              <w:marLeft w:val="0"/>
              <w:marRight w:val="0"/>
              <w:marTop w:val="0"/>
              <w:marBottom w:val="0"/>
              <w:divBdr>
                <w:top w:val="none" w:sz="0" w:space="0" w:color="auto"/>
                <w:left w:val="none" w:sz="0" w:space="0" w:color="auto"/>
                <w:bottom w:val="none" w:sz="0" w:space="0" w:color="auto"/>
                <w:right w:val="none" w:sz="0" w:space="0" w:color="auto"/>
              </w:divBdr>
            </w:div>
            <w:div w:id="1835800200">
              <w:marLeft w:val="0"/>
              <w:marRight w:val="0"/>
              <w:marTop w:val="0"/>
              <w:marBottom w:val="0"/>
              <w:divBdr>
                <w:top w:val="none" w:sz="0" w:space="0" w:color="auto"/>
                <w:left w:val="none" w:sz="0" w:space="0" w:color="auto"/>
                <w:bottom w:val="none" w:sz="0" w:space="0" w:color="auto"/>
                <w:right w:val="none" w:sz="0" w:space="0" w:color="auto"/>
              </w:divBdr>
            </w:div>
            <w:div w:id="201576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12914">
      <w:bodyDiv w:val="1"/>
      <w:marLeft w:val="0"/>
      <w:marRight w:val="0"/>
      <w:marTop w:val="0"/>
      <w:marBottom w:val="0"/>
      <w:divBdr>
        <w:top w:val="none" w:sz="0" w:space="0" w:color="auto"/>
        <w:left w:val="none" w:sz="0" w:space="0" w:color="auto"/>
        <w:bottom w:val="none" w:sz="0" w:space="0" w:color="auto"/>
        <w:right w:val="none" w:sz="0" w:space="0" w:color="auto"/>
      </w:divBdr>
      <w:divsChild>
        <w:div w:id="348722700">
          <w:marLeft w:val="0"/>
          <w:marRight w:val="0"/>
          <w:marTop w:val="0"/>
          <w:marBottom w:val="0"/>
          <w:divBdr>
            <w:top w:val="none" w:sz="0" w:space="0" w:color="auto"/>
            <w:left w:val="none" w:sz="0" w:space="0" w:color="auto"/>
            <w:bottom w:val="none" w:sz="0" w:space="0" w:color="auto"/>
            <w:right w:val="none" w:sz="0" w:space="0" w:color="auto"/>
          </w:divBdr>
          <w:divsChild>
            <w:div w:id="254093240">
              <w:marLeft w:val="0"/>
              <w:marRight w:val="0"/>
              <w:marTop w:val="0"/>
              <w:marBottom w:val="0"/>
              <w:divBdr>
                <w:top w:val="none" w:sz="0" w:space="0" w:color="auto"/>
                <w:left w:val="none" w:sz="0" w:space="0" w:color="auto"/>
                <w:bottom w:val="none" w:sz="0" w:space="0" w:color="auto"/>
                <w:right w:val="none" w:sz="0" w:space="0" w:color="auto"/>
              </w:divBdr>
            </w:div>
            <w:div w:id="555169776">
              <w:marLeft w:val="0"/>
              <w:marRight w:val="0"/>
              <w:marTop w:val="0"/>
              <w:marBottom w:val="0"/>
              <w:divBdr>
                <w:top w:val="none" w:sz="0" w:space="0" w:color="auto"/>
                <w:left w:val="none" w:sz="0" w:space="0" w:color="auto"/>
                <w:bottom w:val="none" w:sz="0" w:space="0" w:color="auto"/>
                <w:right w:val="none" w:sz="0" w:space="0" w:color="auto"/>
              </w:divBdr>
            </w:div>
            <w:div w:id="759371131">
              <w:marLeft w:val="0"/>
              <w:marRight w:val="0"/>
              <w:marTop w:val="0"/>
              <w:marBottom w:val="0"/>
              <w:divBdr>
                <w:top w:val="none" w:sz="0" w:space="0" w:color="auto"/>
                <w:left w:val="none" w:sz="0" w:space="0" w:color="auto"/>
                <w:bottom w:val="none" w:sz="0" w:space="0" w:color="auto"/>
                <w:right w:val="none" w:sz="0" w:space="0" w:color="auto"/>
              </w:divBdr>
            </w:div>
            <w:div w:id="898780749">
              <w:marLeft w:val="0"/>
              <w:marRight w:val="0"/>
              <w:marTop w:val="0"/>
              <w:marBottom w:val="0"/>
              <w:divBdr>
                <w:top w:val="none" w:sz="0" w:space="0" w:color="auto"/>
                <w:left w:val="none" w:sz="0" w:space="0" w:color="auto"/>
                <w:bottom w:val="none" w:sz="0" w:space="0" w:color="auto"/>
                <w:right w:val="none" w:sz="0" w:space="0" w:color="auto"/>
              </w:divBdr>
            </w:div>
            <w:div w:id="1283994635">
              <w:marLeft w:val="0"/>
              <w:marRight w:val="0"/>
              <w:marTop w:val="0"/>
              <w:marBottom w:val="0"/>
              <w:divBdr>
                <w:top w:val="none" w:sz="0" w:space="0" w:color="auto"/>
                <w:left w:val="none" w:sz="0" w:space="0" w:color="auto"/>
                <w:bottom w:val="none" w:sz="0" w:space="0" w:color="auto"/>
                <w:right w:val="none" w:sz="0" w:space="0" w:color="auto"/>
              </w:divBdr>
            </w:div>
            <w:div w:id="1440955383">
              <w:marLeft w:val="0"/>
              <w:marRight w:val="0"/>
              <w:marTop w:val="0"/>
              <w:marBottom w:val="0"/>
              <w:divBdr>
                <w:top w:val="none" w:sz="0" w:space="0" w:color="auto"/>
                <w:left w:val="none" w:sz="0" w:space="0" w:color="auto"/>
                <w:bottom w:val="none" w:sz="0" w:space="0" w:color="auto"/>
                <w:right w:val="none" w:sz="0" w:space="0" w:color="auto"/>
              </w:divBdr>
            </w:div>
            <w:div w:id="1622179741">
              <w:marLeft w:val="0"/>
              <w:marRight w:val="0"/>
              <w:marTop w:val="0"/>
              <w:marBottom w:val="0"/>
              <w:divBdr>
                <w:top w:val="none" w:sz="0" w:space="0" w:color="auto"/>
                <w:left w:val="none" w:sz="0" w:space="0" w:color="auto"/>
                <w:bottom w:val="none" w:sz="0" w:space="0" w:color="auto"/>
                <w:right w:val="none" w:sz="0" w:space="0" w:color="auto"/>
              </w:divBdr>
            </w:div>
            <w:div w:id="1783260148">
              <w:marLeft w:val="0"/>
              <w:marRight w:val="0"/>
              <w:marTop w:val="0"/>
              <w:marBottom w:val="0"/>
              <w:divBdr>
                <w:top w:val="none" w:sz="0" w:space="0" w:color="auto"/>
                <w:left w:val="none" w:sz="0" w:space="0" w:color="auto"/>
                <w:bottom w:val="none" w:sz="0" w:space="0" w:color="auto"/>
                <w:right w:val="none" w:sz="0" w:space="0" w:color="auto"/>
              </w:divBdr>
            </w:div>
            <w:div w:id="1935430998">
              <w:marLeft w:val="0"/>
              <w:marRight w:val="0"/>
              <w:marTop w:val="0"/>
              <w:marBottom w:val="0"/>
              <w:divBdr>
                <w:top w:val="none" w:sz="0" w:space="0" w:color="auto"/>
                <w:left w:val="none" w:sz="0" w:space="0" w:color="auto"/>
                <w:bottom w:val="none" w:sz="0" w:space="0" w:color="auto"/>
                <w:right w:val="none" w:sz="0" w:space="0" w:color="auto"/>
              </w:divBdr>
            </w:div>
            <w:div w:id="2029140218">
              <w:marLeft w:val="0"/>
              <w:marRight w:val="0"/>
              <w:marTop w:val="0"/>
              <w:marBottom w:val="0"/>
              <w:divBdr>
                <w:top w:val="none" w:sz="0" w:space="0" w:color="auto"/>
                <w:left w:val="none" w:sz="0" w:space="0" w:color="auto"/>
                <w:bottom w:val="none" w:sz="0" w:space="0" w:color="auto"/>
                <w:right w:val="none" w:sz="0" w:space="0" w:color="auto"/>
              </w:divBdr>
            </w:div>
            <w:div w:id="20462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195586">
      <w:bodyDiv w:val="1"/>
      <w:marLeft w:val="0"/>
      <w:marRight w:val="0"/>
      <w:marTop w:val="0"/>
      <w:marBottom w:val="0"/>
      <w:divBdr>
        <w:top w:val="none" w:sz="0" w:space="0" w:color="auto"/>
        <w:left w:val="none" w:sz="0" w:space="0" w:color="auto"/>
        <w:bottom w:val="none" w:sz="0" w:space="0" w:color="auto"/>
        <w:right w:val="none" w:sz="0" w:space="0" w:color="auto"/>
      </w:divBdr>
      <w:divsChild>
        <w:div w:id="937757112">
          <w:marLeft w:val="0"/>
          <w:marRight w:val="0"/>
          <w:marTop w:val="0"/>
          <w:marBottom w:val="0"/>
          <w:divBdr>
            <w:top w:val="none" w:sz="0" w:space="0" w:color="auto"/>
            <w:left w:val="none" w:sz="0" w:space="0" w:color="auto"/>
            <w:bottom w:val="none" w:sz="0" w:space="0" w:color="auto"/>
            <w:right w:val="none" w:sz="0" w:space="0" w:color="auto"/>
          </w:divBdr>
          <w:divsChild>
            <w:div w:id="20279103">
              <w:marLeft w:val="0"/>
              <w:marRight w:val="0"/>
              <w:marTop w:val="0"/>
              <w:marBottom w:val="0"/>
              <w:divBdr>
                <w:top w:val="none" w:sz="0" w:space="0" w:color="auto"/>
                <w:left w:val="none" w:sz="0" w:space="0" w:color="auto"/>
                <w:bottom w:val="none" w:sz="0" w:space="0" w:color="auto"/>
                <w:right w:val="none" w:sz="0" w:space="0" w:color="auto"/>
              </w:divBdr>
            </w:div>
            <w:div w:id="25832990">
              <w:marLeft w:val="0"/>
              <w:marRight w:val="0"/>
              <w:marTop w:val="0"/>
              <w:marBottom w:val="0"/>
              <w:divBdr>
                <w:top w:val="none" w:sz="0" w:space="0" w:color="auto"/>
                <w:left w:val="none" w:sz="0" w:space="0" w:color="auto"/>
                <w:bottom w:val="none" w:sz="0" w:space="0" w:color="auto"/>
                <w:right w:val="none" w:sz="0" w:space="0" w:color="auto"/>
              </w:divBdr>
            </w:div>
            <w:div w:id="269432028">
              <w:marLeft w:val="0"/>
              <w:marRight w:val="0"/>
              <w:marTop w:val="0"/>
              <w:marBottom w:val="0"/>
              <w:divBdr>
                <w:top w:val="none" w:sz="0" w:space="0" w:color="auto"/>
                <w:left w:val="none" w:sz="0" w:space="0" w:color="auto"/>
                <w:bottom w:val="none" w:sz="0" w:space="0" w:color="auto"/>
                <w:right w:val="none" w:sz="0" w:space="0" w:color="auto"/>
              </w:divBdr>
            </w:div>
            <w:div w:id="485241849">
              <w:marLeft w:val="0"/>
              <w:marRight w:val="0"/>
              <w:marTop w:val="0"/>
              <w:marBottom w:val="0"/>
              <w:divBdr>
                <w:top w:val="none" w:sz="0" w:space="0" w:color="auto"/>
                <w:left w:val="none" w:sz="0" w:space="0" w:color="auto"/>
                <w:bottom w:val="none" w:sz="0" w:space="0" w:color="auto"/>
                <w:right w:val="none" w:sz="0" w:space="0" w:color="auto"/>
              </w:divBdr>
            </w:div>
            <w:div w:id="524557654">
              <w:marLeft w:val="0"/>
              <w:marRight w:val="0"/>
              <w:marTop w:val="0"/>
              <w:marBottom w:val="0"/>
              <w:divBdr>
                <w:top w:val="none" w:sz="0" w:space="0" w:color="auto"/>
                <w:left w:val="none" w:sz="0" w:space="0" w:color="auto"/>
                <w:bottom w:val="none" w:sz="0" w:space="0" w:color="auto"/>
                <w:right w:val="none" w:sz="0" w:space="0" w:color="auto"/>
              </w:divBdr>
            </w:div>
            <w:div w:id="621814234">
              <w:marLeft w:val="0"/>
              <w:marRight w:val="0"/>
              <w:marTop w:val="0"/>
              <w:marBottom w:val="0"/>
              <w:divBdr>
                <w:top w:val="none" w:sz="0" w:space="0" w:color="auto"/>
                <w:left w:val="none" w:sz="0" w:space="0" w:color="auto"/>
                <w:bottom w:val="none" w:sz="0" w:space="0" w:color="auto"/>
                <w:right w:val="none" w:sz="0" w:space="0" w:color="auto"/>
              </w:divBdr>
            </w:div>
            <w:div w:id="869105429">
              <w:marLeft w:val="0"/>
              <w:marRight w:val="0"/>
              <w:marTop w:val="0"/>
              <w:marBottom w:val="0"/>
              <w:divBdr>
                <w:top w:val="none" w:sz="0" w:space="0" w:color="auto"/>
                <w:left w:val="none" w:sz="0" w:space="0" w:color="auto"/>
                <w:bottom w:val="none" w:sz="0" w:space="0" w:color="auto"/>
                <w:right w:val="none" w:sz="0" w:space="0" w:color="auto"/>
              </w:divBdr>
            </w:div>
            <w:div w:id="932712245">
              <w:marLeft w:val="0"/>
              <w:marRight w:val="0"/>
              <w:marTop w:val="0"/>
              <w:marBottom w:val="0"/>
              <w:divBdr>
                <w:top w:val="none" w:sz="0" w:space="0" w:color="auto"/>
                <w:left w:val="none" w:sz="0" w:space="0" w:color="auto"/>
                <w:bottom w:val="none" w:sz="0" w:space="0" w:color="auto"/>
                <w:right w:val="none" w:sz="0" w:space="0" w:color="auto"/>
              </w:divBdr>
            </w:div>
            <w:div w:id="1069036923">
              <w:marLeft w:val="0"/>
              <w:marRight w:val="0"/>
              <w:marTop w:val="0"/>
              <w:marBottom w:val="0"/>
              <w:divBdr>
                <w:top w:val="none" w:sz="0" w:space="0" w:color="auto"/>
                <w:left w:val="none" w:sz="0" w:space="0" w:color="auto"/>
                <w:bottom w:val="none" w:sz="0" w:space="0" w:color="auto"/>
                <w:right w:val="none" w:sz="0" w:space="0" w:color="auto"/>
              </w:divBdr>
            </w:div>
            <w:div w:id="1086802124">
              <w:marLeft w:val="0"/>
              <w:marRight w:val="0"/>
              <w:marTop w:val="0"/>
              <w:marBottom w:val="0"/>
              <w:divBdr>
                <w:top w:val="none" w:sz="0" w:space="0" w:color="auto"/>
                <w:left w:val="none" w:sz="0" w:space="0" w:color="auto"/>
                <w:bottom w:val="none" w:sz="0" w:space="0" w:color="auto"/>
                <w:right w:val="none" w:sz="0" w:space="0" w:color="auto"/>
              </w:divBdr>
            </w:div>
            <w:div w:id="1207792983">
              <w:marLeft w:val="0"/>
              <w:marRight w:val="0"/>
              <w:marTop w:val="0"/>
              <w:marBottom w:val="0"/>
              <w:divBdr>
                <w:top w:val="none" w:sz="0" w:space="0" w:color="auto"/>
                <w:left w:val="none" w:sz="0" w:space="0" w:color="auto"/>
                <w:bottom w:val="none" w:sz="0" w:space="0" w:color="auto"/>
                <w:right w:val="none" w:sz="0" w:space="0" w:color="auto"/>
              </w:divBdr>
            </w:div>
            <w:div w:id="1241669650">
              <w:marLeft w:val="0"/>
              <w:marRight w:val="0"/>
              <w:marTop w:val="0"/>
              <w:marBottom w:val="0"/>
              <w:divBdr>
                <w:top w:val="none" w:sz="0" w:space="0" w:color="auto"/>
                <w:left w:val="none" w:sz="0" w:space="0" w:color="auto"/>
                <w:bottom w:val="none" w:sz="0" w:space="0" w:color="auto"/>
                <w:right w:val="none" w:sz="0" w:space="0" w:color="auto"/>
              </w:divBdr>
            </w:div>
            <w:div w:id="1295989175">
              <w:marLeft w:val="0"/>
              <w:marRight w:val="0"/>
              <w:marTop w:val="0"/>
              <w:marBottom w:val="0"/>
              <w:divBdr>
                <w:top w:val="none" w:sz="0" w:space="0" w:color="auto"/>
                <w:left w:val="none" w:sz="0" w:space="0" w:color="auto"/>
                <w:bottom w:val="none" w:sz="0" w:space="0" w:color="auto"/>
                <w:right w:val="none" w:sz="0" w:space="0" w:color="auto"/>
              </w:divBdr>
            </w:div>
            <w:div w:id="1313292311">
              <w:marLeft w:val="0"/>
              <w:marRight w:val="0"/>
              <w:marTop w:val="0"/>
              <w:marBottom w:val="0"/>
              <w:divBdr>
                <w:top w:val="none" w:sz="0" w:space="0" w:color="auto"/>
                <w:left w:val="none" w:sz="0" w:space="0" w:color="auto"/>
                <w:bottom w:val="none" w:sz="0" w:space="0" w:color="auto"/>
                <w:right w:val="none" w:sz="0" w:space="0" w:color="auto"/>
              </w:divBdr>
            </w:div>
            <w:div w:id="1330788748">
              <w:marLeft w:val="0"/>
              <w:marRight w:val="0"/>
              <w:marTop w:val="0"/>
              <w:marBottom w:val="0"/>
              <w:divBdr>
                <w:top w:val="none" w:sz="0" w:space="0" w:color="auto"/>
                <w:left w:val="none" w:sz="0" w:space="0" w:color="auto"/>
                <w:bottom w:val="none" w:sz="0" w:space="0" w:color="auto"/>
                <w:right w:val="none" w:sz="0" w:space="0" w:color="auto"/>
              </w:divBdr>
            </w:div>
            <w:div w:id="1396466094">
              <w:marLeft w:val="0"/>
              <w:marRight w:val="0"/>
              <w:marTop w:val="0"/>
              <w:marBottom w:val="0"/>
              <w:divBdr>
                <w:top w:val="none" w:sz="0" w:space="0" w:color="auto"/>
                <w:left w:val="none" w:sz="0" w:space="0" w:color="auto"/>
                <w:bottom w:val="none" w:sz="0" w:space="0" w:color="auto"/>
                <w:right w:val="none" w:sz="0" w:space="0" w:color="auto"/>
              </w:divBdr>
            </w:div>
            <w:div w:id="1473064608">
              <w:marLeft w:val="0"/>
              <w:marRight w:val="0"/>
              <w:marTop w:val="0"/>
              <w:marBottom w:val="0"/>
              <w:divBdr>
                <w:top w:val="none" w:sz="0" w:space="0" w:color="auto"/>
                <w:left w:val="none" w:sz="0" w:space="0" w:color="auto"/>
                <w:bottom w:val="none" w:sz="0" w:space="0" w:color="auto"/>
                <w:right w:val="none" w:sz="0" w:space="0" w:color="auto"/>
              </w:divBdr>
            </w:div>
            <w:div w:id="1508058972">
              <w:marLeft w:val="0"/>
              <w:marRight w:val="0"/>
              <w:marTop w:val="0"/>
              <w:marBottom w:val="0"/>
              <w:divBdr>
                <w:top w:val="none" w:sz="0" w:space="0" w:color="auto"/>
                <w:left w:val="none" w:sz="0" w:space="0" w:color="auto"/>
                <w:bottom w:val="none" w:sz="0" w:space="0" w:color="auto"/>
                <w:right w:val="none" w:sz="0" w:space="0" w:color="auto"/>
              </w:divBdr>
            </w:div>
            <w:div w:id="1642155469">
              <w:marLeft w:val="0"/>
              <w:marRight w:val="0"/>
              <w:marTop w:val="0"/>
              <w:marBottom w:val="0"/>
              <w:divBdr>
                <w:top w:val="none" w:sz="0" w:space="0" w:color="auto"/>
                <w:left w:val="none" w:sz="0" w:space="0" w:color="auto"/>
                <w:bottom w:val="none" w:sz="0" w:space="0" w:color="auto"/>
                <w:right w:val="none" w:sz="0" w:space="0" w:color="auto"/>
              </w:divBdr>
            </w:div>
            <w:div w:id="1753887586">
              <w:marLeft w:val="0"/>
              <w:marRight w:val="0"/>
              <w:marTop w:val="0"/>
              <w:marBottom w:val="0"/>
              <w:divBdr>
                <w:top w:val="none" w:sz="0" w:space="0" w:color="auto"/>
                <w:left w:val="none" w:sz="0" w:space="0" w:color="auto"/>
                <w:bottom w:val="none" w:sz="0" w:space="0" w:color="auto"/>
                <w:right w:val="none" w:sz="0" w:space="0" w:color="auto"/>
              </w:divBdr>
            </w:div>
            <w:div w:id="1944485207">
              <w:marLeft w:val="0"/>
              <w:marRight w:val="0"/>
              <w:marTop w:val="0"/>
              <w:marBottom w:val="0"/>
              <w:divBdr>
                <w:top w:val="none" w:sz="0" w:space="0" w:color="auto"/>
                <w:left w:val="none" w:sz="0" w:space="0" w:color="auto"/>
                <w:bottom w:val="none" w:sz="0" w:space="0" w:color="auto"/>
                <w:right w:val="none" w:sz="0" w:space="0" w:color="auto"/>
              </w:divBdr>
            </w:div>
            <w:div w:id="1952277228">
              <w:marLeft w:val="0"/>
              <w:marRight w:val="0"/>
              <w:marTop w:val="0"/>
              <w:marBottom w:val="0"/>
              <w:divBdr>
                <w:top w:val="none" w:sz="0" w:space="0" w:color="auto"/>
                <w:left w:val="none" w:sz="0" w:space="0" w:color="auto"/>
                <w:bottom w:val="none" w:sz="0" w:space="0" w:color="auto"/>
                <w:right w:val="none" w:sz="0" w:space="0" w:color="auto"/>
              </w:divBdr>
            </w:div>
            <w:div w:id="2045642049">
              <w:marLeft w:val="0"/>
              <w:marRight w:val="0"/>
              <w:marTop w:val="0"/>
              <w:marBottom w:val="0"/>
              <w:divBdr>
                <w:top w:val="none" w:sz="0" w:space="0" w:color="auto"/>
                <w:left w:val="none" w:sz="0" w:space="0" w:color="auto"/>
                <w:bottom w:val="none" w:sz="0" w:space="0" w:color="auto"/>
                <w:right w:val="none" w:sz="0" w:space="0" w:color="auto"/>
              </w:divBdr>
            </w:div>
            <w:div w:id="2050949889">
              <w:marLeft w:val="0"/>
              <w:marRight w:val="0"/>
              <w:marTop w:val="0"/>
              <w:marBottom w:val="0"/>
              <w:divBdr>
                <w:top w:val="none" w:sz="0" w:space="0" w:color="auto"/>
                <w:left w:val="none" w:sz="0" w:space="0" w:color="auto"/>
                <w:bottom w:val="none" w:sz="0" w:space="0" w:color="auto"/>
                <w:right w:val="none" w:sz="0" w:space="0" w:color="auto"/>
              </w:divBdr>
            </w:div>
            <w:div w:id="2075159326">
              <w:marLeft w:val="0"/>
              <w:marRight w:val="0"/>
              <w:marTop w:val="0"/>
              <w:marBottom w:val="0"/>
              <w:divBdr>
                <w:top w:val="none" w:sz="0" w:space="0" w:color="auto"/>
                <w:left w:val="none" w:sz="0" w:space="0" w:color="auto"/>
                <w:bottom w:val="none" w:sz="0" w:space="0" w:color="auto"/>
                <w:right w:val="none" w:sz="0" w:space="0" w:color="auto"/>
              </w:divBdr>
            </w:div>
            <w:div w:id="2081248582">
              <w:marLeft w:val="0"/>
              <w:marRight w:val="0"/>
              <w:marTop w:val="0"/>
              <w:marBottom w:val="0"/>
              <w:divBdr>
                <w:top w:val="none" w:sz="0" w:space="0" w:color="auto"/>
                <w:left w:val="none" w:sz="0" w:space="0" w:color="auto"/>
                <w:bottom w:val="none" w:sz="0" w:space="0" w:color="auto"/>
                <w:right w:val="none" w:sz="0" w:space="0" w:color="auto"/>
              </w:divBdr>
            </w:div>
            <w:div w:id="208837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355105">
      <w:bodyDiv w:val="1"/>
      <w:marLeft w:val="0"/>
      <w:marRight w:val="0"/>
      <w:marTop w:val="0"/>
      <w:marBottom w:val="0"/>
      <w:divBdr>
        <w:top w:val="none" w:sz="0" w:space="0" w:color="auto"/>
        <w:left w:val="none" w:sz="0" w:space="0" w:color="auto"/>
        <w:bottom w:val="none" w:sz="0" w:space="0" w:color="auto"/>
        <w:right w:val="none" w:sz="0" w:space="0" w:color="auto"/>
      </w:divBdr>
      <w:divsChild>
        <w:div w:id="168757901">
          <w:marLeft w:val="0"/>
          <w:marRight w:val="0"/>
          <w:marTop w:val="0"/>
          <w:marBottom w:val="0"/>
          <w:divBdr>
            <w:top w:val="none" w:sz="0" w:space="0" w:color="auto"/>
            <w:left w:val="none" w:sz="0" w:space="0" w:color="auto"/>
            <w:bottom w:val="none" w:sz="0" w:space="0" w:color="auto"/>
            <w:right w:val="none" w:sz="0" w:space="0" w:color="auto"/>
          </w:divBdr>
          <w:divsChild>
            <w:div w:id="237447325">
              <w:marLeft w:val="0"/>
              <w:marRight w:val="0"/>
              <w:marTop w:val="0"/>
              <w:marBottom w:val="0"/>
              <w:divBdr>
                <w:top w:val="none" w:sz="0" w:space="0" w:color="auto"/>
                <w:left w:val="none" w:sz="0" w:space="0" w:color="auto"/>
                <w:bottom w:val="none" w:sz="0" w:space="0" w:color="auto"/>
                <w:right w:val="none" w:sz="0" w:space="0" w:color="auto"/>
              </w:divBdr>
            </w:div>
            <w:div w:id="281766923">
              <w:marLeft w:val="0"/>
              <w:marRight w:val="0"/>
              <w:marTop w:val="0"/>
              <w:marBottom w:val="0"/>
              <w:divBdr>
                <w:top w:val="none" w:sz="0" w:space="0" w:color="auto"/>
                <w:left w:val="none" w:sz="0" w:space="0" w:color="auto"/>
                <w:bottom w:val="none" w:sz="0" w:space="0" w:color="auto"/>
                <w:right w:val="none" w:sz="0" w:space="0" w:color="auto"/>
              </w:divBdr>
            </w:div>
            <w:div w:id="295063054">
              <w:marLeft w:val="0"/>
              <w:marRight w:val="0"/>
              <w:marTop w:val="0"/>
              <w:marBottom w:val="0"/>
              <w:divBdr>
                <w:top w:val="none" w:sz="0" w:space="0" w:color="auto"/>
                <w:left w:val="none" w:sz="0" w:space="0" w:color="auto"/>
                <w:bottom w:val="none" w:sz="0" w:space="0" w:color="auto"/>
                <w:right w:val="none" w:sz="0" w:space="0" w:color="auto"/>
              </w:divBdr>
            </w:div>
            <w:div w:id="412433924">
              <w:marLeft w:val="0"/>
              <w:marRight w:val="0"/>
              <w:marTop w:val="0"/>
              <w:marBottom w:val="0"/>
              <w:divBdr>
                <w:top w:val="none" w:sz="0" w:space="0" w:color="auto"/>
                <w:left w:val="none" w:sz="0" w:space="0" w:color="auto"/>
                <w:bottom w:val="none" w:sz="0" w:space="0" w:color="auto"/>
                <w:right w:val="none" w:sz="0" w:space="0" w:color="auto"/>
              </w:divBdr>
            </w:div>
            <w:div w:id="428429058">
              <w:marLeft w:val="0"/>
              <w:marRight w:val="0"/>
              <w:marTop w:val="0"/>
              <w:marBottom w:val="0"/>
              <w:divBdr>
                <w:top w:val="none" w:sz="0" w:space="0" w:color="auto"/>
                <w:left w:val="none" w:sz="0" w:space="0" w:color="auto"/>
                <w:bottom w:val="none" w:sz="0" w:space="0" w:color="auto"/>
                <w:right w:val="none" w:sz="0" w:space="0" w:color="auto"/>
              </w:divBdr>
            </w:div>
            <w:div w:id="466747500">
              <w:marLeft w:val="0"/>
              <w:marRight w:val="0"/>
              <w:marTop w:val="0"/>
              <w:marBottom w:val="0"/>
              <w:divBdr>
                <w:top w:val="none" w:sz="0" w:space="0" w:color="auto"/>
                <w:left w:val="none" w:sz="0" w:space="0" w:color="auto"/>
                <w:bottom w:val="none" w:sz="0" w:space="0" w:color="auto"/>
                <w:right w:val="none" w:sz="0" w:space="0" w:color="auto"/>
              </w:divBdr>
            </w:div>
            <w:div w:id="481123083">
              <w:marLeft w:val="0"/>
              <w:marRight w:val="0"/>
              <w:marTop w:val="0"/>
              <w:marBottom w:val="0"/>
              <w:divBdr>
                <w:top w:val="none" w:sz="0" w:space="0" w:color="auto"/>
                <w:left w:val="none" w:sz="0" w:space="0" w:color="auto"/>
                <w:bottom w:val="none" w:sz="0" w:space="0" w:color="auto"/>
                <w:right w:val="none" w:sz="0" w:space="0" w:color="auto"/>
              </w:divBdr>
            </w:div>
            <w:div w:id="599724297">
              <w:marLeft w:val="0"/>
              <w:marRight w:val="0"/>
              <w:marTop w:val="0"/>
              <w:marBottom w:val="0"/>
              <w:divBdr>
                <w:top w:val="none" w:sz="0" w:space="0" w:color="auto"/>
                <w:left w:val="none" w:sz="0" w:space="0" w:color="auto"/>
                <w:bottom w:val="none" w:sz="0" w:space="0" w:color="auto"/>
                <w:right w:val="none" w:sz="0" w:space="0" w:color="auto"/>
              </w:divBdr>
            </w:div>
            <w:div w:id="660620823">
              <w:marLeft w:val="0"/>
              <w:marRight w:val="0"/>
              <w:marTop w:val="0"/>
              <w:marBottom w:val="0"/>
              <w:divBdr>
                <w:top w:val="none" w:sz="0" w:space="0" w:color="auto"/>
                <w:left w:val="none" w:sz="0" w:space="0" w:color="auto"/>
                <w:bottom w:val="none" w:sz="0" w:space="0" w:color="auto"/>
                <w:right w:val="none" w:sz="0" w:space="0" w:color="auto"/>
              </w:divBdr>
            </w:div>
            <w:div w:id="728964580">
              <w:marLeft w:val="0"/>
              <w:marRight w:val="0"/>
              <w:marTop w:val="0"/>
              <w:marBottom w:val="0"/>
              <w:divBdr>
                <w:top w:val="none" w:sz="0" w:space="0" w:color="auto"/>
                <w:left w:val="none" w:sz="0" w:space="0" w:color="auto"/>
                <w:bottom w:val="none" w:sz="0" w:space="0" w:color="auto"/>
                <w:right w:val="none" w:sz="0" w:space="0" w:color="auto"/>
              </w:divBdr>
            </w:div>
            <w:div w:id="855079615">
              <w:marLeft w:val="0"/>
              <w:marRight w:val="0"/>
              <w:marTop w:val="0"/>
              <w:marBottom w:val="0"/>
              <w:divBdr>
                <w:top w:val="none" w:sz="0" w:space="0" w:color="auto"/>
                <w:left w:val="none" w:sz="0" w:space="0" w:color="auto"/>
                <w:bottom w:val="none" w:sz="0" w:space="0" w:color="auto"/>
                <w:right w:val="none" w:sz="0" w:space="0" w:color="auto"/>
              </w:divBdr>
            </w:div>
            <w:div w:id="888422026">
              <w:marLeft w:val="0"/>
              <w:marRight w:val="0"/>
              <w:marTop w:val="0"/>
              <w:marBottom w:val="0"/>
              <w:divBdr>
                <w:top w:val="none" w:sz="0" w:space="0" w:color="auto"/>
                <w:left w:val="none" w:sz="0" w:space="0" w:color="auto"/>
                <w:bottom w:val="none" w:sz="0" w:space="0" w:color="auto"/>
                <w:right w:val="none" w:sz="0" w:space="0" w:color="auto"/>
              </w:divBdr>
            </w:div>
            <w:div w:id="979767420">
              <w:marLeft w:val="0"/>
              <w:marRight w:val="0"/>
              <w:marTop w:val="0"/>
              <w:marBottom w:val="0"/>
              <w:divBdr>
                <w:top w:val="none" w:sz="0" w:space="0" w:color="auto"/>
                <w:left w:val="none" w:sz="0" w:space="0" w:color="auto"/>
                <w:bottom w:val="none" w:sz="0" w:space="0" w:color="auto"/>
                <w:right w:val="none" w:sz="0" w:space="0" w:color="auto"/>
              </w:divBdr>
            </w:div>
            <w:div w:id="1146121023">
              <w:marLeft w:val="0"/>
              <w:marRight w:val="0"/>
              <w:marTop w:val="0"/>
              <w:marBottom w:val="0"/>
              <w:divBdr>
                <w:top w:val="none" w:sz="0" w:space="0" w:color="auto"/>
                <w:left w:val="none" w:sz="0" w:space="0" w:color="auto"/>
                <w:bottom w:val="none" w:sz="0" w:space="0" w:color="auto"/>
                <w:right w:val="none" w:sz="0" w:space="0" w:color="auto"/>
              </w:divBdr>
            </w:div>
            <w:div w:id="1171723872">
              <w:marLeft w:val="0"/>
              <w:marRight w:val="0"/>
              <w:marTop w:val="0"/>
              <w:marBottom w:val="0"/>
              <w:divBdr>
                <w:top w:val="none" w:sz="0" w:space="0" w:color="auto"/>
                <w:left w:val="none" w:sz="0" w:space="0" w:color="auto"/>
                <w:bottom w:val="none" w:sz="0" w:space="0" w:color="auto"/>
                <w:right w:val="none" w:sz="0" w:space="0" w:color="auto"/>
              </w:divBdr>
            </w:div>
            <w:div w:id="1174690630">
              <w:marLeft w:val="0"/>
              <w:marRight w:val="0"/>
              <w:marTop w:val="0"/>
              <w:marBottom w:val="0"/>
              <w:divBdr>
                <w:top w:val="none" w:sz="0" w:space="0" w:color="auto"/>
                <w:left w:val="none" w:sz="0" w:space="0" w:color="auto"/>
                <w:bottom w:val="none" w:sz="0" w:space="0" w:color="auto"/>
                <w:right w:val="none" w:sz="0" w:space="0" w:color="auto"/>
              </w:divBdr>
            </w:div>
            <w:div w:id="1187913641">
              <w:marLeft w:val="0"/>
              <w:marRight w:val="0"/>
              <w:marTop w:val="0"/>
              <w:marBottom w:val="0"/>
              <w:divBdr>
                <w:top w:val="none" w:sz="0" w:space="0" w:color="auto"/>
                <w:left w:val="none" w:sz="0" w:space="0" w:color="auto"/>
                <w:bottom w:val="none" w:sz="0" w:space="0" w:color="auto"/>
                <w:right w:val="none" w:sz="0" w:space="0" w:color="auto"/>
              </w:divBdr>
            </w:div>
            <w:div w:id="1206870066">
              <w:marLeft w:val="0"/>
              <w:marRight w:val="0"/>
              <w:marTop w:val="0"/>
              <w:marBottom w:val="0"/>
              <w:divBdr>
                <w:top w:val="none" w:sz="0" w:space="0" w:color="auto"/>
                <w:left w:val="none" w:sz="0" w:space="0" w:color="auto"/>
                <w:bottom w:val="none" w:sz="0" w:space="0" w:color="auto"/>
                <w:right w:val="none" w:sz="0" w:space="0" w:color="auto"/>
              </w:divBdr>
            </w:div>
            <w:div w:id="1258907869">
              <w:marLeft w:val="0"/>
              <w:marRight w:val="0"/>
              <w:marTop w:val="0"/>
              <w:marBottom w:val="0"/>
              <w:divBdr>
                <w:top w:val="none" w:sz="0" w:space="0" w:color="auto"/>
                <w:left w:val="none" w:sz="0" w:space="0" w:color="auto"/>
                <w:bottom w:val="none" w:sz="0" w:space="0" w:color="auto"/>
                <w:right w:val="none" w:sz="0" w:space="0" w:color="auto"/>
              </w:divBdr>
            </w:div>
            <w:div w:id="1356229761">
              <w:marLeft w:val="0"/>
              <w:marRight w:val="0"/>
              <w:marTop w:val="0"/>
              <w:marBottom w:val="0"/>
              <w:divBdr>
                <w:top w:val="none" w:sz="0" w:space="0" w:color="auto"/>
                <w:left w:val="none" w:sz="0" w:space="0" w:color="auto"/>
                <w:bottom w:val="none" w:sz="0" w:space="0" w:color="auto"/>
                <w:right w:val="none" w:sz="0" w:space="0" w:color="auto"/>
              </w:divBdr>
            </w:div>
            <w:div w:id="1414351402">
              <w:marLeft w:val="0"/>
              <w:marRight w:val="0"/>
              <w:marTop w:val="0"/>
              <w:marBottom w:val="0"/>
              <w:divBdr>
                <w:top w:val="none" w:sz="0" w:space="0" w:color="auto"/>
                <w:left w:val="none" w:sz="0" w:space="0" w:color="auto"/>
                <w:bottom w:val="none" w:sz="0" w:space="0" w:color="auto"/>
                <w:right w:val="none" w:sz="0" w:space="0" w:color="auto"/>
              </w:divBdr>
            </w:div>
            <w:div w:id="1546408341">
              <w:marLeft w:val="0"/>
              <w:marRight w:val="0"/>
              <w:marTop w:val="0"/>
              <w:marBottom w:val="0"/>
              <w:divBdr>
                <w:top w:val="none" w:sz="0" w:space="0" w:color="auto"/>
                <w:left w:val="none" w:sz="0" w:space="0" w:color="auto"/>
                <w:bottom w:val="none" w:sz="0" w:space="0" w:color="auto"/>
                <w:right w:val="none" w:sz="0" w:space="0" w:color="auto"/>
              </w:divBdr>
            </w:div>
            <w:div w:id="1651056242">
              <w:marLeft w:val="0"/>
              <w:marRight w:val="0"/>
              <w:marTop w:val="0"/>
              <w:marBottom w:val="0"/>
              <w:divBdr>
                <w:top w:val="none" w:sz="0" w:space="0" w:color="auto"/>
                <w:left w:val="none" w:sz="0" w:space="0" w:color="auto"/>
                <w:bottom w:val="none" w:sz="0" w:space="0" w:color="auto"/>
                <w:right w:val="none" w:sz="0" w:space="0" w:color="auto"/>
              </w:divBdr>
            </w:div>
            <w:div w:id="1750033027">
              <w:marLeft w:val="0"/>
              <w:marRight w:val="0"/>
              <w:marTop w:val="0"/>
              <w:marBottom w:val="0"/>
              <w:divBdr>
                <w:top w:val="none" w:sz="0" w:space="0" w:color="auto"/>
                <w:left w:val="none" w:sz="0" w:space="0" w:color="auto"/>
                <w:bottom w:val="none" w:sz="0" w:space="0" w:color="auto"/>
                <w:right w:val="none" w:sz="0" w:space="0" w:color="auto"/>
              </w:divBdr>
            </w:div>
            <w:div w:id="1763070105">
              <w:marLeft w:val="0"/>
              <w:marRight w:val="0"/>
              <w:marTop w:val="0"/>
              <w:marBottom w:val="0"/>
              <w:divBdr>
                <w:top w:val="none" w:sz="0" w:space="0" w:color="auto"/>
                <w:left w:val="none" w:sz="0" w:space="0" w:color="auto"/>
                <w:bottom w:val="none" w:sz="0" w:space="0" w:color="auto"/>
                <w:right w:val="none" w:sz="0" w:space="0" w:color="auto"/>
              </w:divBdr>
            </w:div>
            <w:div w:id="1798060171">
              <w:marLeft w:val="0"/>
              <w:marRight w:val="0"/>
              <w:marTop w:val="0"/>
              <w:marBottom w:val="0"/>
              <w:divBdr>
                <w:top w:val="none" w:sz="0" w:space="0" w:color="auto"/>
                <w:left w:val="none" w:sz="0" w:space="0" w:color="auto"/>
                <w:bottom w:val="none" w:sz="0" w:space="0" w:color="auto"/>
                <w:right w:val="none" w:sz="0" w:space="0" w:color="auto"/>
              </w:divBdr>
            </w:div>
            <w:div w:id="1921712935">
              <w:marLeft w:val="0"/>
              <w:marRight w:val="0"/>
              <w:marTop w:val="0"/>
              <w:marBottom w:val="0"/>
              <w:divBdr>
                <w:top w:val="none" w:sz="0" w:space="0" w:color="auto"/>
                <w:left w:val="none" w:sz="0" w:space="0" w:color="auto"/>
                <w:bottom w:val="none" w:sz="0" w:space="0" w:color="auto"/>
                <w:right w:val="none" w:sz="0" w:space="0" w:color="auto"/>
              </w:divBdr>
            </w:div>
            <w:div w:id="1930237512">
              <w:marLeft w:val="0"/>
              <w:marRight w:val="0"/>
              <w:marTop w:val="0"/>
              <w:marBottom w:val="0"/>
              <w:divBdr>
                <w:top w:val="none" w:sz="0" w:space="0" w:color="auto"/>
                <w:left w:val="none" w:sz="0" w:space="0" w:color="auto"/>
                <w:bottom w:val="none" w:sz="0" w:space="0" w:color="auto"/>
                <w:right w:val="none" w:sz="0" w:space="0" w:color="auto"/>
              </w:divBdr>
            </w:div>
            <w:div w:id="2025132919">
              <w:marLeft w:val="0"/>
              <w:marRight w:val="0"/>
              <w:marTop w:val="0"/>
              <w:marBottom w:val="0"/>
              <w:divBdr>
                <w:top w:val="none" w:sz="0" w:space="0" w:color="auto"/>
                <w:left w:val="none" w:sz="0" w:space="0" w:color="auto"/>
                <w:bottom w:val="none" w:sz="0" w:space="0" w:color="auto"/>
                <w:right w:val="none" w:sz="0" w:space="0" w:color="auto"/>
              </w:divBdr>
            </w:div>
            <w:div w:id="2050260242">
              <w:marLeft w:val="0"/>
              <w:marRight w:val="0"/>
              <w:marTop w:val="0"/>
              <w:marBottom w:val="0"/>
              <w:divBdr>
                <w:top w:val="none" w:sz="0" w:space="0" w:color="auto"/>
                <w:left w:val="none" w:sz="0" w:space="0" w:color="auto"/>
                <w:bottom w:val="none" w:sz="0" w:space="0" w:color="auto"/>
                <w:right w:val="none" w:sz="0" w:space="0" w:color="auto"/>
              </w:divBdr>
            </w:div>
            <w:div w:id="2088765450">
              <w:marLeft w:val="0"/>
              <w:marRight w:val="0"/>
              <w:marTop w:val="0"/>
              <w:marBottom w:val="0"/>
              <w:divBdr>
                <w:top w:val="none" w:sz="0" w:space="0" w:color="auto"/>
                <w:left w:val="none" w:sz="0" w:space="0" w:color="auto"/>
                <w:bottom w:val="none" w:sz="0" w:space="0" w:color="auto"/>
                <w:right w:val="none" w:sz="0" w:space="0" w:color="auto"/>
              </w:divBdr>
            </w:div>
            <w:div w:id="2100171927">
              <w:marLeft w:val="0"/>
              <w:marRight w:val="0"/>
              <w:marTop w:val="0"/>
              <w:marBottom w:val="0"/>
              <w:divBdr>
                <w:top w:val="none" w:sz="0" w:space="0" w:color="auto"/>
                <w:left w:val="none" w:sz="0" w:space="0" w:color="auto"/>
                <w:bottom w:val="none" w:sz="0" w:space="0" w:color="auto"/>
                <w:right w:val="none" w:sz="0" w:space="0" w:color="auto"/>
              </w:divBdr>
            </w:div>
            <w:div w:id="210884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137288">
      <w:bodyDiv w:val="1"/>
      <w:marLeft w:val="0"/>
      <w:marRight w:val="0"/>
      <w:marTop w:val="0"/>
      <w:marBottom w:val="0"/>
      <w:divBdr>
        <w:top w:val="none" w:sz="0" w:space="0" w:color="auto"/>
        <w:left w:val="none" w:sz="0" w:space="0" w:color="auto"/>
        <w:bottom w:val="none" w:sz="0" w:space="0" w:color="auto"/>
        <w:right w:val="none" w:sz="0" w:space="0" w:color="auto"/>
      </w:divBdr>
    </w:div>
    <w:div w:id="1643995213">
      <w:bodyDiv w:val="1"/>
      <w:marLeft w:val="0"/>
      <w:marRight w:val="0"/>
      <w:marTop w:val="0"/>
      <w:marBottom w:val="0"/>
      <w:divBdr>
        <w:top w:val="none" w:sz="0" w:space="0" w:color="auto"/>
        <w:left w:val="none" w:sz="0" w:space="0" w:color="auto"/>
        <w:bottom w:val="none" w:sz="0" w:space="0" w:color="auto"/>
        <w:right w:val="none" w:sz="0" w:space="0" w:color="auto"/>
      </w:divBdr>
    </w:div>
    <w:div w:id="1669596546">
      <w:bodyDiv w:val="1"/>
      <w:marLeft w:val="0"/>
      <w:marRight w:val="0"/>
      <w:marTop w:val="0"/>
      <w:marBottom w:val="0"/>
      <w:divBdr>
        <w:top w:val="none" w:sz="0" w:space="0" w:color="auto"/>
        <w:left w:val="none" w:sz="0" w:space="0" w:color="auto"/>
        <w:bottom w:val="none" w:sz="0" w:space="0" w:color="auto"/>
        <w:right w:val="none" w:sz="0" w:space="0" w:color="auto"/>
      </w:divBdr>
      <w:divsChild>
        <w:div w:id="318728048">
          <w:marLeft w:val="0"/>
          <w:marRight w:val="0"/>
          <w:marTop w:val="0"/>
          <w:marBottom w:val="0"/>
          <w:divBdr>
            <w:top w:val="none" w:sz="0" w:space="0" w:color="auto"/>
            <w:left w:val="none" w:sz="0" w:space="0" w:color="auto"/>
            <w:bottom w:val="none" w:sz="0" w:space="0" w:color="auto"/>
            <w:right w:val="none" w:sz="0" w:space="0" w:color="auto"/>
          </w:divBdr>
          <w:divsChild>
            <w:div w:id="70273169">
              <w:marLeft w:val="0"/>
              <w:marRight w:val="0"/>
              <w:marTop w:val="0"/>
              <w:marBottom w:val="0"/>
              <w:divBdr>
                <w:top w:val="none" w:sz="0" w:space="0" w:color="auto"/>
                <w:left w:val="none" w:sz="0" w:space="0" w:color="auto"/>
                <w:bottom w:val="none" w:sz="0" w:space="0" w:color="auto"/>
                <w:right w:val="none" w:sz="0" w:space="0" w:color="auto"/>
              </w:divBdr>
            </w:div>
            <w:div w:id="85542251">
              <w:marLeft w:val="0"/>
              <w:marRight w:val="0"/>
              <w:marTop w:val="0"/>
              <w:marBottom w:val="0"/>
              <w:divBdr>
                <w:top w:val="none" w:sz="0" w:space="0" w:color="auto"/>
                <w:left w:val="none" w:sz="0" w:space="0" w:color="auto"/>
                <w:bottom w:val="none" w:sz="0" w:space="0" w:color="auto"/>
                <w:right w:val="none" w:sz="0" w:space="0" w:color="auto"/>
              </w:divBdr>
            </w:div>
            <w:div w:id="103697333">
              <w:marLeft w:val="0"/>
              <w:marRight w:val="0"/>
              <w:marTop w:val="0"/>
              <w:marBottom w:val="0"/>
              <w:divBdr>
                <w:top w:val="none" w:sz="0" w:space="0" w:color="auto"/>
                <w:left w:val="none" w:sz="0" w:space="0" w:color="auto"/>
                <w:bottom w:val="none" w:sz="0" w:space="0" w:color="auto"/>
                <w:right w:val="none" w:sz="0" w:space="0" w:color="auto"/>
              </w:divBdr>
            </w:div>
            <w:div w:id="108284376">
              <w:marLeft w:val="0"/>
              <w:marRight w:val="0"/>
              <w:marTop w:val="0"/>
              <w:marBottom w:val="0"/>
              <w:divBdr>
                <w:top w:val="none" w:sz="0" w:space="0" w:color="auto"/>
                <w:left w:val="none" w:sz="0" w:space="0" w:color="auto"/>
                <w:bottom w:val="none" w:sz="0" w:space="0" w:color="auto"/>
                <w:right w:val="none" w:sz="0" w:space="0" w:color="auto"/>
              </w:divBdr>
            </w:div>
            <w:div w:id="129596031">
              <w:marLeft w:val="0"/>
              <w:marRight w:val="0"/>
              <w:marTop w:val="0"/>
              <w:marBottom w:val="0"/>
              <w:divBdr>
                <w:top w:val="none" w:sz="0" w:space="0" w:color="auto"/>
                <w:left w:val="none" w:sz="0" w:space="0" w:color="auto"/>
                <w:bottom w:val="none" w:sz="0" w:space="0" w:color="auto"/>
                <w:right w:val="none" w:sz="0" w:space="0" w:color="auto"/>
              </w:divBdr>
            </w:div>
            <w:div w:id="151917532">
              <w:marLeft w:val="0"/>
              <w:marRight w:val="0"/>
              <w:marTop w:val="0"/>
              <w:marBottom w:val="0"/>
              <w:divBdr>
                <w:top w:val="none" w:sz="0" w:space="0" w:color="auto"/>
                <w:left w:val="none" w:sz="0" w:space="0" w:color="auto"/>
                <w:bottom w:val="none" w:sz="0" w:space="0" w:color="auto"/>
                <w:right w:val="none" w:sz="0" w:space="0" w:color="auto"/>
              </w:divBdr>
            </w:div>
            <w:div w:id="155266592">
              <w:marLeft w:val="0"/>
              <w:marRight w:val="0"/>
              <w:marTop w:val="0"/>
              <w:marBottom w:val="0"/>
              <w:divBdr>
                <w:top w:val="none" w:sz="0" w:space="0" w:color="auto"/>
                <w:left w:val="none" w:sz="0" w:space="0" w:color="auto"/>
                <w:bottom w:val="none" w:sz="0" w:space="0" w:color="auto"/>
                <w:right w:val="none" w:sz="0" w:space="0" w:color="auto"/>
              </w:divBdr>
            </w:div>
            <w:div w:id="205721425">
              <w:marLeft w:val="0"/>
              <w:marRight w:val="0"/>
              <w:marTop w:val="0"/>
              <w:marBottom w:val="0"/>
              <w:divBdr>
                <w:top w:val="none" w:sz="0" w:space="0" w:color="auto"/>
                <w:left w:val="none" w:sz="0" w:space="0" w:color="auto"/>
                <w:bottom w:val="none" w:sz="0" w:space="0" w:color="auto"/>
                <w:right w:val="none" w:sz="0" w:space="0" w:color="auto"/>
              </w:divBdr>
            </w:div>
            <w:div w:id="208806026">
              <w:marLeft w:val="0"/>
              <w:marRight w:val="0"/>
              <w:marTop w:val="0"/>
              <w:marBottom w:val="0"/>
              <w:divBdr>
                <w:top w:val="none" w:sz="0" w:space="0" w:color="auto"/>
                <w:left w:val="none" w:sz="0" w:space="0" w:color="auto"/>
                <w:bottom w:val="none" w:sz="0" w:space="0" w:color="auto"/>
                <w:right w:val="none" w:sz="0" w:space="0" w:color="auto"/>
              </w:divBdr>
            </w:div>
            <w:div w:id="331690859">
              <w:marLeft w:val="0"/>
              <w:marRight w:val="0"/>
              <w:marTop w:val="0"/>
              <w:marBottom w:val="0"/>
              <w:divBdr>
                <w:top w:val="none" w:sz="0" w:space="0" w:color="auto"/>
                <w:left w:val="none" w:sz="0" w:space="0" w:color="auto"/>
                <w:bottom w:val="none" w:sz="0" w:space="0" w:color="auto"/>
                <w:right w:val="none" w:sz="0" w:space="0" w:color="auto"/>
              </w:divBdr>
            </w:div>
            <w:div w:id="375350303">
              <w:marLeft w:val="0"/>
              <w:marRight w:val="0"/>
              <w:marTop w:val="0"/>
              <w:marBottom w:val="0"/>
              <w:divBdr>
                <w:top w:val="none" w:sz="0" w:space="0" w:color="auto"/>
                <w:left w:val="none" w:sz="0" w:space="0" w:color="auto"/>
                <w:bottom w:val="none" w:sz="0" w:space="0" w:color="auto"/>
                <w:right w:val="none" w:sz="0" w:space="0" w:color="auto"/>
              </w:divBdr>
            </w:div>
            <w:div w:id="420954262">
              <w:marLeft w:val="0"/>
              <w:marRight w:val="0"/>
              <w:marTop w:val="0"/>
              <w:marBottom w:val="0"/>
              <w:divBdr>
                <w:top w:val="none" w:sz="0" w:space="0" w:color="auto"/>
                <w:left w:val="none" w:sz="0" w:space="0" w:color="auto"/>
                <w:bottom w:val="none" w:sz="0" w:space="0" w:color="auto"/>
                <w:right w:val="none" w:sz="0" w:space="0" w:color="auto"/>
              </w:divBdr>
            </w:div>
            <w:div w:id="426192913">
              <w:marLeft w:val="0"/>
              <w:marRight w:val="0"/>
              <w:marTop w:val="0"/>
              <w:marBottom w:val="0"/>
              <w:divBdr>
                <w:top w:val="none" w:sz="0" w:space="0" w:color="auto"/>
                <w:left w:val="none" w:sz="0" w:space="0" w:color="auto"/>
                <w:bottom w:val="none" w:sz="0" w:space="0" w:color="auto"/>
                <w:right w:val="none" w:sz="0" w:space="0" w:color="auto"/>
              </w:divBdr>
            </w:div>
            <w:div w:id="427118343">
              <w:marLeft w:val="0"/>
              <w:marRight w:val="0"/>
              <w:marTop w:val="0"/>
              <w:marBottom w:val="0"/>
              <w:divBdr>
                <w:top w:val="none" w:sz="0" w:space="0" w:color="auto"/>
                <w:left w:val="none" w:sz="0" w:space="0" w:color="auto"/>
                <w:bottom w:val="none" w:sz="0" w:space="0" w:color="auto"/>
                <w:right w:val="none" w:sz="0" w:space="0" w:color="auto"/>
              </w:divBdr>
            </w:div>
            <w:div w:id="439690161">
              <w:marLeft w:val="0"/>
              <w:marRight w:val="0"/>
              <w:marTop w:val="0"/>
              <w:marBottom w:val="0"/>
              <w:divBdr>
                <w:top w:val="none" w:sz="0" w:space="0" w:color="auto"/>
                <w:left w:val="none" w:sz="0" w:space="0" w:color="auto"/>
                <w:bottom w:val="none" w:sz="0" w:space="0" w:color="auto"/>
                <w:right w:val="none" w:sz="0" w:space="0" w:color="auto"/>
              </w:divBdr>
            </w:div>
            <w:div w:id="447360700">
              <w:marLeft w:val="0"/>
              <w:marRight w:val="0"/>
              <w:marTop w:val="0"/>
              <w:marBottom w:val="0"/>
              <w:divBdr>
                <w:top w:val="none" w:sz="0" w:space="0" w:color="auto"/>
                <w:left w:val="none" w:sz="0" w:space="0" w:color="auto"/>
                <w:bottom w:val="none" w:sz="0" w:space="0" w:color="auto"/>
                <w:right w:val="none" w:sz="0" w:space="0" w:color="auto"/>
              </w:divBdr>
            </w:div>
            <w:div w:id="523403234">
              <w:marLeft w:val="0"/>
              <w:marRight w:val="0"/>
              <w:marTop w:val="0"/>
              <w:marBottom w:val="0"/>
              <w:divBdr>
                <w:top w:val="none" w:sz="0" w:space="0" w:color="auto"/>
                <w:left w:val="none" w:sz="0" w:space="0" w:color="auto"/>
                <w:bottom w:val="none" w:sz="0" w:space="0" w:color="auto"/>
                <w:right w:val="none" w:sz="0" w:space="0" w:color="auto"/>
              </w:divBdr>
            </w:div>
            <w:div w:id="572737883">
              <w:marLeft w:val="0"/>
              <w:marRight w:val="0"/>
              <w:marTop w:val="0"/>
              <w:marBottom w:val="0"/>
              <w:divBdr>
                <w:top w:val="none" w:sz="0" w:space="0" w:color="auto"/>
                <w:left w:val="none" w:sz="0" w:space="0" w:color="auto"/>
                <w:bottom w:val="none" w:sz="0" w:space="0" w:color="auto"/>
                <w:right w:val="none" w:sz="0" w:space="0" w:color="auto"/>
              </w:divBdr>
            </w:div>
            <w:div w:id="581843118">
              <w:marLeft w:val="0"/>
              <w:marRight w:val="0"/>
              <w:marTop w:val="0"/>
              <w:marBottom w:val="0"/>
              <w:divBdr>
                <w:top w:val="none" w:sz="0" w:space="0" w:color="auto"/>
                <w:left w:val="none" w:sz="0" w:space="0" w:color="auto"/>
                <w:bottom w:val="none" w:sz="0" w:space="0" w:color="auto"/>
                <w:right w:val="none" w:sz="0" w:space="0" w:color="auto"/>
              </w:divBdr>
            </w:div>
            <w:div w:id="583994009">
              <w:marLeft w:val="0"/>
              <w:marRight w:val="0"/>
              <w:marTop w:val="0"/>
              <w:marBottom w:val="0"/>
              <w:divBdr>
                <w:top w:val="none" w:sz="0" w:space="0" w:color="auto"/>
                <w:left w:val="none" w:sz="0" w:space="0" w:color="auto"/>
                <w:bottom w:val="none" w:sz="0" w:space="0" w:color="auto"/>
                <w:right w:val="none" w:sz="0" w:space="0" w:color="auto"/>
              </w:divBdr>
            </w:div>
            <w:div w:id="625694175">
              <w:marLeft w:val="0"/>
              <w:marRight w:val="0"/>
              <w:marTop w:val="0"/>
              <w:marBottom w:val="0"/>
              <w:divBdr>
                <w:top w:val="none" w:sz="0" w:space="0" w:color="auto"/>
                <w:left w:val="none" w:sz="0" w:space="0" w:color="auto"/>
                <w:bottom w:val="none" w:sz="0" w:space="0" w:color="auto"/>
                <w:right w:val="none" w:sz="0" w:space="0" w:color="auto"/>
              </w:divBdr>
            </w:div>
            <w:div w:id="643895645">
              <w:marLeft w:val="0"/>
              <w:marRight w:val="0"/>
              <w:marTop w:val="0"/>
              <w:marBottom w:val="0"/>
              <w:divBdr>
                <w:top w:val="none" w:sz="0" w:space="0" w:color="auto"/>
                <w:left w:val="none" w:sz="0" w:space="0" w:color="auto"/>
                <w:bottom w:val="none" w:sz="0" w:space="0" w:color="auto"/>
                <w:right w:val="none" w:sz="0" w:space="0" w:color="auto"/>
              </w:divBdr>
            </w:div>
            <w:div w:id="729036997">
              <w:marLeft w:val="0"/>
              <w:marRight w:val="0"/>
              <w:marTop w:val="0"/>
              <w:marBottom w:val="0"/>
              <w:divBdr>
                <w:top w:val="none" w:sz="0" w:space="0" w:color="auto"/>
                <w:left w:val="none" w:sz="0" w:space="0" w:color="auto"/>
                <w:bottom w:val="none" w:sz="0" w:space="0" w:color="auto"/>
                <w:right w:val="none" w:sz="0" w:space="0" w:color="auto"/>
              </w:divBdr>
            </w:div>
            <w:div w:id="766004178">
              <w:marLeft w:val="0"/>
              <w:marRight w:val="0"/>
              <w:marTop w:val="0"/>
              <w:marBottom w:val="0"/>
              <w:divBdr>
                <w:top w:val="none" w:sz="0" w:space="0" w:color="auto"/>
                <w:left w:val="none" w:sz="0" w:space="0" w:color="auto"/>
                <w:bottom w:val="none" w:sz="0" w:space="0" w:color="auto"/>
                <w:right w:val="none" w:sz="0" w:space="0" w:color="auto"/>
              </w:divBdr>
            </w:div>
            <w:div w:id="881284303">
              <w:marLeft w:val="0"/>
              <w:marRight w:val="0"/>
              <w:marTop w:val="0"/>
              <w:marBottom w:val="0"/>
              <w:divBdr>
                <w:top w:val="none" w:sz="0" w:space="0" w:color="auto"/>
                <w:left w:val="none" w:sz="0" w:space="0" w:color="auto"/>
                <w:bottom w:val="none" w:sz="0" w:space="0" w:color="auto"/>
                <w:right w:val="none" w:sz="0" w:space="0" w:color="auto"/>
              </w:divBdr>
            </w:div>
            <w:div w:id="888108785">
              <w:marLeft w:val="0"/>
              <w:marRight w:val="0"/>
              <w:marTop w:val="0"/>
              <w:marBottom w:val="0"/>
              <w:divBdr>
                <w:top w:val="none" w:sz="0" w:space="0" w:color="auto"/>
                <w:left w:val="none" w:sz="0" w:space="0" w:color="auto"/>
                <w:bottom w:val="none" w:sz="0" w:space="0" w:color="auto"/>
                <w:right w:val="none" w:sz="0" w:space="0" w:color="auto"/>
              </w:divBdr>
            </w:div>
            <w:div w:id="890535567">
              <w:marLeft w:val="0"/>
              <w:marRight w:val="0"/>
              <w:marTop w:val="0"/>
              <w:marBottom w:val="0"/>
              <w:divBdr>
                <w:top w:val="none" w:sz="0" w:space="0" w:color="auto"/>
                <w:left w:val="none" w:sz="0" w:space="0" w:color="auto"/>
                <w:bottom w:val="none" w:sz="0" w:space="0" w:color="auto"/>
                <w:right w:val="none" w:sz="0" w:space="0" w:color="auto"/>
              </w:divBdr>
            </w:div>
            <w:div w:id="935135185">
              <w:marLeft w:val="0"/>
              <w:marRight w:val="0"/>
              <w:marTop w:val="0"/>
              <w:marBottom w:val="0"/>
              <w:divBdr>
                <w:top w:val="none" w:sz="0" w:space="0" w:color="auto"/>
                <w:left w:val="none" w:sz="0" w:space="0" w:color="auto"/>
                <w:bottom w:val="none" w:sz="0" w:space="0" w:color="auto"/>
                <w:right w:val="none" w:sz="0" w:space="0" w:color="auto"/>
              </w:divBdr>
            </w:div>
            <w:div w:id="957176507">
              <w:marLeft w:val="0"/>
              <w:marRight w:val="0"/>
              <w:marTop w:val="0"/>
              <w:marBottom w:val="0"/>
              <w:divBdr>
                <w:top w:val="none" w:sz="0" w:space="0" w:color="auto"/>
                <w:left w:val="none" w:sz="0" w:space="0" w:color="auto"/>
                <w:bottom w:val="none" w:sz="0" w:space="0" w:color="auto"/>
                <w:right w:val="none" w:sz="0" w:space="0" w:color="auto"/>
              </w:divBdr>
            </w:div>
            <w:div w:id="967206056">
              <w:marLeft w:val="0"/>
              <w:marRight w:val="0"/>
              <w:marTop w:val="0"/>
              <w:marBottom w:val="0"/>
              <w:divBdr>
                <w:top w:val="none" w:sz="0" w:space="0" w:color="auto"/>
                <w:left w:val="none" w:sz="0" w:space="0" w:color="auto"/>
                <w:bottom w:val="none" w:sz="0" w:space="0" w:color="auto"/>
                <w:right w:val="none" w:sz="0" w:space="0" w:color="auto"/>
              </w:divBdr>
            </w:div>
            <w:div w:id="970523267">
              <w:marLeft w:val="0"/>
              <w:marRight w:val="0"/>
              <w:marTop w:val="0"/>
              <w:marBottom w:val="0"/>
              <w:divBdr>
                <w:top w:val="none" w:sz="0" w:space="0" w:color="auto"/>
                <w:left w:val="none" w:sz="0" w:space="0" w:color="auto"/>
                <w:bottom w:val="none" w:sz="0" w:space="0" w:color="auto"/>
                <w:right w:val="none" w:sz="0" w:space="0" w:color="auto"/>
              </w:divBdr>
            </w:div>
            <w:div w:id="1026712832">
              <w:marLeft w:val="0"/>
              <w:marRight w:val="0"/>
              <w:marTop w:val="0"/>
              <w:marBottom w:val="0"/>
              <w:divBdr>
                <w:top w:val="none" w:sz="0" w:space="0" w:color="auto"/>
                <w:left w:val="none" w:sz="0" w:space="0" w:color="auto"/>
                <w:bottom w:val="none" w:sz="0" w:space="0" w:color="auto"/>
                <w:right w:val="none" w:sz="0" w:space="0" w:color="auto"/>
              </w:divBdr>
            </w:div>
            <w:div w:id="1055198713">
              <w:marLeft w:val="0"/>
              <w:marRight w:val="0"/>
              <w:marTop w:val="0"/>
              <w:marBottom w:val="0"/>
              <w:divBdr>
                <w:top w:val="none" w:sz="0" w:space="0" w:color="auto"/>
                <w:left w:val="none" w:sz="0" w:space="0" w:color="auto"/>
                <w:bottom w:val="none" w:sz="0" w:space="0" w:color="auto"/>
                <w:right w:val="none" w:sz="0" w:space="0" w:color="auto"/>
              </w:divBdr>
            </w:div>
            <w:div w:id="1057972779">
              <w:marLeft w:val="0"/>
              <w:marRight w:val="0"/>
              <w:marTop w:val="0"/>
              <w:marBottom w:val="0"/>
              <w:divBdr>
                <w:top w:val="none" w:sz="0" w:space="0" w:color="auto"/>
                <w:left w:val="none" w:sz="0" w:space="0" w:color="auto"/>
                <w:bottom w:val="none" w:sz="0" w:space="0" w:color="auto"/>
                <w:right w:val="none" w:sz="0" w:space="0" w:color="auto"/>
              </w:divBdr>
            </w:div>
            <w:div w:id="1081101238">
              <w:marLeft w:val="0"/>
              <w:marRight w:val="0"/>
              <w:marTop w:val="0"/>
              <w:marBottom w:val="0"/>
              <w:divBdr>
                <w:top w:val="none" w:sz="0" w:space="0" w:color="auto"/>
                <w:left w:val="none" w:sz="0" w:space="0" w:color="auto"/>
                <w:bottom w:val="none" w:sz="0" w:space="0" w:color="auto"/>
                <w:right w:val="none" w:sz="0" w:space="0" w:color="auto"/>
              </w:divBdr>
            </w:div>
            <w:div w:id="1107307751">
              <w:marLeft w:val="0"/>
              <w:marRight w:val="0"/>
              <w:marTop w:val="0"/>
              <w:marBottom w:val="0"/>
              <w:divBdr>
                <w:top w:val="none" w:sz="0" w:space="0" w:color="auto"/>
                <w:left w:val="none" w:sz="0" w:space="0" w:color="auto"/>
                <w:bottom w:val="none" w:sz="0" w:space="0" w:color="auto"/>
                <w:right w:val="none" w:sz="0" w:space="0" w:color="auto"/>
              </w:divBdr>
            </w:div>
            <w:div w:id="1125469573">
              <w:marLeft w:val="0"/>
              <w:marRight w:val="0"/>
              <w:marTop w:val="0"/>
              <w:marBottom w:val="0"/>
              <w:divBdr>
                <w:top w:val="none" w:sz="0" w:space="0" w:color="auto"/>
                <w:left w:val="none" w:sz="0" w:space="0" w:color="auto"/>
                <w:bottom w:val="none" w:sz="0" w:space="0" w:color="auto"/>
                <w:right w:val="none" w:sz="0" w:space="0" w:color="auto"/>
              </w:divBdr>
            </w:div>
            <w:div w:id="1196193181">
              <w:marLeft w:val="0"/>
              <w:marRight w:val="0"/>
              <w:marTop w:val="0"/>
              <w:marBottom w:val="0"/>
              <w:divBdr>
                <w:top w:val="none" w:sz="0" w:space="0" w:color="auto"/>
                <w:left w:val="none" w:sz="0" w:space="0" w:color="auto"/>
                <w:bottom w:val="none" w:sz="0" w:space="0" w:color="auto"/>
                <w:right w:val="none" w:sz="0" w:space="0" w:color="auto"/>
              </w:divBdr>
            </w:div>
            <w:div w:id="1241476550">
              <w:marLeft w:val="0"/>
              <w:marRight w:val="0"/>
              <w:marTop w:val="0"/>
              <w:marBottom w:val="0"/>
              <w:divBdr>
                <w:top w:val="none" w:sz="0" w:space="0" w:color="auto"/>
                <w:left w:val="none" w:sz="0" w:space="0" w:color="auto"/>
                <w:bottom w:val="none" w:sz="0" w:space="0" w:color="auto"/>
                <w:right w:val="none" w:sz="0" w:space="0" w:color="auto"/>
              </w:divBdr>
            </w:div>
            <w:div w:id="1245532901">
              <w:marLeft w:val="0"/>
              <w:marRight w:val="0"/>
              <w:marTop w:val="0"/>
              <w:marBottom w:val="0"/>
              <w:divBdr>
                <w:top w:val="none" w:sz="0" w:space="0" w:color="auto"/>
                <w:left w:val="none" w:sz="0" w:space="0" w:color="auto"/>
                <w:bottom w:val="none" w:sz="0" w:space="0" w:color="auto"/>
                <w:right w:val="none" w:sz="0" w:space="0" w:color="auto"/>
              </w:divBdr>
            </w:div>
            <w:div w:id="1257667034">
              <w:marLeft w:val="0"/>
              <w:marRight w:val="0"/>
              <w:marTop w:val="0"/>
              <w:marBottom w:val="0"/>
              <w:divBdr>
                <w:top w:val="none" w:sz="0" w:space="0" w:color="auto"/>
                <w:left w:val="none" w:sz="0" w:space="0" w:color="auto"/>
                <w:bottom w:val="none" w:sz="0" w:space="0" w:color="auto"/>
                <w:right w:val="none" w:sz="0" w:space="0" w:color="auto"/>
              </w:divBdr>
            </w:div>
            <w:div w:id="1259798658">
              <w:marLeft w:val="0"/>
              <w:marRight w:val="0"/>
              <w:marTop w:val="0"/>
              <w:marBottom w:val="0"/>
              <w:divBdr>
                <w:top w:val="none" w:sz="0" w:space="0" w:color="auto"/>
                <w:left w:val="none" w:sz="0" w:space="0" w:color="auto"/>
                <w:bottom w:val="none" w:sz="0" w:space="0" w:color="auto"/>
                <w:right w:val="none" w:sz="0" w:space="0" w:color="auto"/>
              </w:divBdr>
            </w:div>
            <w:div w:id="1271084985">
              <w:marLeft w:val="0"/>
              <w:marRight w:val="0"/>
              <w:marTop w:val="0"/>
              <w:marBottom w:val="0"/>
              <w:divBdr>
                <w:top w:val="none" w:sz="0" w:space="0" w:color="auto"/>
                <w:left w:val="none" w:sz="0" w:space="0" w:color="auto"/>
                <w:bottom w:val="none" w:sz="0" w:space="0" w:color="auto"/>
                <w:right w:val="none" w:sz="0" w:space="0" w:color="auto"/>
              </w:divBdr>
            </w:div>
            <w:div w:id="1286083629">
              <w:marLeft w:val="0"/>
              <w:marRight w:val="0"/>
              <w:marTop w:val="0"/>
              <w:marBottom w:val="0"/>
              <w:divBdr>
                <w:top w:val="none" w:sz="0" w:space="0" w:color="auto"/>
                <w:left w:val="none" w:sz="0" w:space="0" w:color="auto"/>
                <w:bottom w:val="none" w:sz="0" w:space="0" w:color="auto"/>
                <w:right w:val="none" w:sz="0" w:space="0" w:color="auto"/>
              </w:divBdr>
            </w:div>
            <w:div w:id="1345204297">
              <w:marLeft w:val="0"/>
              <w:marRight w:val="0"/>
              <w:marTop w:val="0"/>
              <w:marBottom w:val="0"/>
              <w:divBdr>
                <w:top w:val="none" w:sz="0" w:space="0" w:color="auto"/>
                <w:left w:val="none" w:sz="0" w:space="0" w:color="auto"/>
                <w:bottom w:val="none" w:sz="0" w:space="0" w:color="auto"/>
                <w:right w:val="none" w:sz="0" w:space="0" w:color="auto"/>
              </w:divBdr>
            </w:div>
            <w:div w:id="1399478200">
              <w:marLeft w:val="0"/>
              <w:marRight w:val="0"/>
              <w:marTop w:val="0"/>
              <w:marBottom w:val="0"/>
              <w:divBdr>
                <w:top w:val="none" w:sz="0" w:space="0" w:color="auto"/>
                <w:left w:val="none" w:sz="0" w:space="0" w:color="auto"/>
                <w:bottom w:val="none" w:sz="0" w:space="0" w:color="auto"/>
                <w:right w:val="none" w:sz="0" w:space="0" w:color="auto"/>
              </w:divBdr>
            </w:div>
            <w:div w:id="1402292014">
              <w:marLeft w:val="0"/>
              <w:marRight w:val="0"/>
              <w:marTop w:val="0"/>
              <w:marBottom w:val="0"/>
              <w:divBdr>
                <w:top w:val="none" w:sz="0" w:space="0" w:color="auto"/>
                <w:left w:val="none" w:sz="0" w:space="0" w:color="auto"/>
                <w:bottom w:val="none" w:sz="0" w:space="0" w:color="auto"/>
                <w:right w:val="none" w:sz="0" w:space="0" w:color="auto"/>
              </w:divBdr>
            </w:div>
            <w:div w:id="1420954276">
              <w:marLeft w:val="0"/>
              <w:marRight w:val="0"/>
              <w:marTop w:val="0"/>
              <w:marBottom w:val="0"/>
              <w:divBdr>
                <w:top w:val="none" w:sz="0" w:space="0" w:color="auto"/>
                <w:left w:val="none" w:sz="0" w:space="0" w:color="auto"/>
                <w:bottom w:val="none" w:sz="0" w:space="0" w:color="auto"/>
                <w:right w:val="none" w:sz="0" w:space="0" w:color="auto"/>
              </w:divBdr>
            </w:div>
            <w:div w:id="1476291811">
              <w:marLeft w:val="0"/>
              <w:marRight w:val="0"/>
              <w:marTop w:val="0"/>
              <w:marBottom w:val="0"/>
              <w:divBdr>
                <w:top w:val="none" w:sz="0" w:space="0" w:color="auto"/>
                <w:left w:val="none" w:sz="0" w:space="0" w:color="auto"/>
                <w:bottom w:val="none" w:sz="0" w:space="0" w:color="auto"/>
                <w:right w:val="none" w:sz="0" w:space="0" w:color="auto"/>
              </w:divBdr>
            </w:div>
            <w:div w:id="1523781683">
              <w:marLeft w:val="0"/>
              <w:marRight w:val="0"/>
              <w:marTop w:val="0"/>
              <w:marBottom w:val="0"/>
              <w:divBdr>
                <w:top w:val="none" w:sz="0" w:space="0" w:color="auto"/>
                <w:left w:val="none" w:sz="0" w:space="0" w:color="auto"/>
                <w:bottom w:val="none" w:sz="0" w:space="0" w:color="auto"/>
                <w:right w:val="none" w:sz="0" w:space="0" w:color="auto"/>
              </w:divBdr>
            </w:div>
            <w:div w:id="1537237846">
              <w:marLeft w:val="0"/>
              <w:marRight w:val="0"/>
              <w:marTop w:val="0"/>
              <w:marBottom w:val="0"/>
              <w:divBdr>
                <w:top w:val="none" w:sz="0" w:space="0" w:color="auto"/>
                <w:left w:val="none" w:sz="0" w:space="0" w:color="auto"/>
                <w:bottom w:val="none" w:sz="0" w:space="0" w:color="auto"/>
                <w:right w:val="none" w:sz="0" w:space="0" w:color="auto"/>
              </w:divBdr>
            </w:div>
            <w:div w:id="1546914202">
              <w:marLeft w:val="0"/>
              <w:marRight w:val="0"/>
              <w:marTop w:val="0"/>
              <w:marBottom w:val="0"/>
              <w:divBdr>
                <w:top w:val="none" w:sz="0" w:space="0" w:color="auto"/>
                <w:left w:val="none" w:sz="0" w:space="0" w:color="auto"/>
                <w:bottom w:val="none" w:sz="0" w:space="0" w:color="auto"/>
                <w:right w:val="none" w:sz="0" w:space="0" w:color="auto"/>
              </w:divBdr>
            </w:div>
            <w:div w:id="1568610014">
              <w:marLeft w:val="0"/>
              <w:marRight w:val="0"/>
              <w:marTop w:val="0"/>
              <w:marBottom w:val="0"/>
              <w:divBdr>
                <w:top w:val="none" w:sz="0" w:space="0" w:color="auto"/>
                <w:left w:val="none" w:sz="0" w:space="0" w:color="auto"/>
                <w:bottom w:val="none" w:sz="0" w:space="0" w:color="auto"/>
                <w:right w:val="none" w:sz="0" w:space="0" w:color="auto"/>
              </w:divBdr>
            </w:div>
            <w:div w:id="1599487862">
              <w:marLeft w:val="0"/>
              <w:marRight w:val="0"/>
              <w:marTop w:val="0"/>
              <w:marBottom w:val="0"/>
              <w:divBdr>
                <w:top w:val="none" w:sz="0" w:space="0" w:color="auto"/>
                <w:left w:val="none" w:sz="0" w:space="0" w:color="auto"/>
                <w:bottom w:val="none" w:sz="0" w:space="0" w:color="auto"/>
                <w:right w:val="none" w:sz="0" w:space="0" w:color="auto"/>
              </w:divBdr>
            </w:div>
            <w:div w:id="1603957748">
              <w:marLeft w:val="0"/>
              <w:marRight w:val="0"/>
              <w:marTop w:val="0"/>
              <w:marBottom w:val="0"/>
              <w:divBdr>
                <w:top w:val="none" w:sz="0" w:space="0" w:color="auto"/>
                <w:left w:val="none" w:sz="0" w:space="0" w:color="auto"/>
                <w:bottom w:val="none" w:sz="0" w:space="0" w:color="auto"/>
                <w:right w:val="none" w:sz="0" w:space="0" w:color="auto"/>
              </w:divBdr>
            </w:div>
            <w:div w:id="1605336344">
              <w:marLeft w:val="0"/>
              <w:marRight w:val="0"/>
              <w:marTop w:val="0"/>
              <w:marBottom w:val="0"/>
              <w:divBdr>
                <w:top w:val="none" w:sz="0" w:space="0" w:color="auto"/>
                <w:left w:val="none" w:sz="0" w:space="0" w:color="auto"/>
                <w:bottom w:val="none" w:sz="0" w:space="0" w:color="auto"/>
                <w:right w:val="none" w:sz="0" w:space="0" w:color="auto"/>
              </w:divBdr>
            </w:div>
            <w:div w:id="1629897717">
              <w:marLeft w:val="0"/>
              <w:marRight w:val="0"/>
              <w:marTop w:val="0"/>
              <w:marBottom w:val="0"/>
              <w:divBdr>
                <w:top w:val="none" w:sz="0" w:space="0" w:color="auto"/>
                <w:left w:val="none" w:sz="0" w:space="0" w:color="auto"/>
                <w:bottom w:val="none" w:sz="0" w:space="0" w:color="auto"/>
                <w:right w:val="none" w:sz="0" w:space="0" w:color="auto"/>
              </w:divBdr>
            </w:div>
            <w:div w:id="1715696821">
              <w:marLeft w:val="0"/>
              <w:marRight w:val="0"/>
              <w:marTop w:val="0"/>
              <w:marBottom w:val="0"/>
              <w:divBdr>
                <w:top w:val="none" w:sz="0" w:space="0" w:color="auto"/>
                <w:left w:val="none" w:sz="0" w:space="0" w:color="auto"/>
                <w:bottom w:val="none" w:sz="0" w:space="0" w:color="auto"/>
                <w:right w:val="none" w:sz="0" w:space="0" w:color="auto"/>
              </w:divBdr>
            </w:div>
            <w:div w:id="1717509328">
              <w:marLeft w:val="0"/>
              <w:marRight w:val="0"/>
              <w:marTop w:val="0"/>
              <w:marBottom w:val="0"/>
              <w:divBdr>
                <w:top w:val="none" w:sz="0" w:space="0" w:color="auto"/>
                <w:left w:val="none" w:sz="0" w:space="0" w:color="auto"/>
                <w:bottom w:val="none" w:sz="0" w:space="0" w:color="auto"/>
                <w:right w:val="none" w:sz="0" w:space="0" w:color="auto"/>
              </w:divBdr>
            </w:div>
            <w:div w:id="1721125040">
              <w:marLeft w:val="0"/>
              <w:marRight w:val="0"/>
              <w:marTop w:val="0"/>
              <w:marBottom w:val="0"/>
              <w:divBdr>
                <w:top w:val="none" w:sz="0" w:space="0" w:color="auto"/>
                <w:left w:val="none" w:sz="0" w:space="0" w:color="auto"/>
                <w:bottom w:val="none" w:sz="0" w:space="0" w:color="auto"/>
                <w:right w:val="none" w:sz="0" w:space="0" w:color="auto"/>
              </w:divBdr>
            </w:div>
            <w:div w:id="1790124647">
              <w:marLeft w:val="0"/>
              <w:marRight w:val="0"/>
              <w:marTop w:val="0"/>
              <w:marBottom w:val="0"/>
              <w:divBdr>
                <w:top w:val="none" w:sz="0" w:space="0" w:color="auto"/>
                <w:left w:val="none" w:sz="0" w:space="0" w:color="auto"/>
                <w:bottom w:val="none" w:sz="0" w:space="0" w:color="auto"/>
                <w:right w:val="none" w:sz="0" w:space="0" w:color="auto"/>
              </w:divBdr>
            </w:div>
            <w:div w:id="1881743660">
              <w:marLeft w:val="0"/>
              <w:marRight w:val="0"/>
              <w:marTop w:val="0"/>
              <w:marBottom w:val="0"/>
              <w:divBdr>
                <w:top w:val="none" w:sz="0" w:space="0" w:color="auto"/>
                <w:left w:val="none" w:sz="0" w:space="0" w:color="auto"/>
                <w:bottom w:val="none" w:sz="0" w:space="0" w:color="auto"/>
                <w:right w:val="none" w:sz="0" w:space="0" w:color="auto"/>
              </w:divBdr>
            </w:div>
            <w:div w:id="1900313667">
              <w:marLeft w:val="0"/>
              <w:marRight w:val="0"/>
              <w:marTop w:val="0"/>
              <w:marBottom w:val="0"/>
              <w:divBdr>
                <w:top w:val="none" w:sz="0" w:space="0" w:color="auto"/>
                <w:left w:val="none" w:sz="0" w:space="0" w:color="auto"/>
                <w:bottom w:val="none" w:sz="0" w:space="0" w:color="auto"/>
                <w:right w:val="none" w:sz="0" w:space="0" w:color="auto"/>
              </w:divBdr>
            </w:div>
            <w:div w:id="1920023733">
              <w:marLeft w:val="0"/>
              <w:marRight w:val="0"/>
              <w:marTop w:val="0"/>
              <w:marBottom w:val="0"/>
              <w:divBdr>
                <w:top w:val="none" w:sz="0" w:space="0" w:color="auto"/>
                <w:left w:val="none" w:sz="0" w:space="0" w:color="auto"/>
                <w:bottom w:val="none" w:sz="0" w:space="0" w:color="auto"/>
                <w:right w:val="none" w:sz="0" w:space="0" w:color="auto"/>
              </w:divBdr>
            </w:div>
            <w:div w:id="1989892037">
              <w:marLeft w:val="0"/>
              <w:marRight w:val="0"/>
              <w:marTop w:val="0"/>
              <w:marBottom w:val="0"/>
              <w:divBdr>
                <w:top w:val="none" w:sz="0" w:space="0" w:color="auto"/>
                <w:left w:val="none" w:sz="0" w:space="0" w:color="auto"/>
                <w:bottom w:val="none" w:sz="0" w:space="0" w:color="auto"/>
                <w:right w:val="none" w:sz="0" w:space="0" w:color="auto"/>
              </w:divBdr>
            </w:div>
            <w:div w:id="2024937730">
              <w:marLeft w:val="0"/>
              <w:marRight w:val="0"/>
              <w:marTop w:val="0"/>
              <w:marBottom w:val="0"/>
              <w:divBdr>
                <w:top w:val="none" w:sz="0" w:space="0" w:color="auto"/>
                <w:left w:val="none" w:sz="0" w:space="0" w:color="auto"/>
                <w:bottom w:val="none" w:sz="0" w:space="0" w:color="auto"/>
                <w:right w:val="none" w:sz="0" w:space="0" w:color="auto"/>
              </w:divBdr>
            </w:div>
            <w:div w:id="2046058161">
              <w:marLeft w:val="0"/>
              <w:marRight w:val="0"/>
              <w:marTop w:val="0"/>
              <w:marBottom w:val="0"/>
              <w:divBdr>
                <w:top w:val="none" w:sz="0" w:space="0" w:color="auto"/>
                <w:left w:val="none" w:sz="0" w:space="0" w:color="auto"/>
                <w:bottom w:val="none" w:sz="0" w:space="0" w:color="auto"/>
                <w:right w:val="none" w:sz="0" w:space="0" w:color="auto"/>
              </w:divBdr>
            </w:div>
            <w:div w:id="2046246190">
              <w:marLeft w:val="0"/>
              <w:marRight w:val="0"/>
              <w:marTop w:val="0"/>
              <w:marBottom w:val="0"/>
              <w:divBdr>
                <w:top w:val="none" w:sz="0" w:space="0" w:color="auto"/>
                <w:left w:val="none" w:sz="0" w:space="0" w:color="auto"/>
                <w:bottom w:val="none" w:sz="0" w:space="0" w:color="auto"/>
                <w:right w:val="none" w:sz="0" w:space="0" w:color="auto"/>
              </w:divBdr>
            </w:div>
            <w:div w:id="2094009831">
              <w:marLeft w:val="0"/>
              <w:marRight w:val="0"/>
              <w:marTop w:val="0"/>
              <w:marBottom w:val="0"/>
              <w:divBdr>
                <w:top w:val="none" w:sz="0" w:space="0" w:color="auto"/>
                <w:left w:val="none" w:sz="0" w:space="0" w:color="auto"/>
                <w:bottom w:val="none" w:sz="0" w:space="0" w:color="auto"/>
                <w:right w:val="none" w:sz="0" w:space="0" w:color="auto"/>
              </w:divBdr>
            </w:div>
            <w:div w:id="210313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721643">
      <w:bodyDiv w:val="1"/>
      <w:marLeft w:val="0"/>
      <w:marRight w:val="0"/>
      <w:marTop w:val="0"/>
      <w:marBottom w:val="0"/>
      <w:divBdr>
        <w:top w:val="none" w:sz="0" w:space="0" w:color="auto"/>
        <w:left w:val="none" w:sz="0" w:space="0" w:color="auto"/>
        <w:bottom w:val="none" w:sz="0" w:space="0" w:color="auto"/>
        <w:right w:val="none" w:sz="0" w:space="0" w:color="auto"/>
      </w:divBdr>
    </w:div>
    <w:div w:id="1697999765">
      <w:bodyDiv w:val="1"/>
      <w:marLeft w:val="0"/>
      <w:marRight w:val="0"/>
      <w:marTop w:val="0"/>
      <w:marBottom w:val="0"/>
      <w:divBdr>
        <w:top w:val="none" w:sz="0" w:space="0" w:color="auto"/>
        <w:left w:val="none" w:sz="0" w:space="0" w:color="auto"/>
        <w:bottom w:val="none" w:sz="0" w:space="0" w:color="auto"/>
        <w:right w:val="none" w:sz="0" w:space="0" w:color="auto"/>
      </w:divBdr>
      <w:divsChild>
        <w:div w:id="73860863">
          <w:marLeft w:val="0"/>
          <w:marRight w:val="0"/>
          <w:marTop w:val="0"/>
          <w:marBottom w:val="0"/>
          <w:divBdr>
            <w:top w:val="none" w:sz="0" w:space="0" w:color="auto"/>
            <w:left w:val="none" w:sz="0" w:space="0" w:color="auto"/>
            <w:bottom w:val="none" w:sz="0" w:space="0" w:color="auto"/>
            <w:right w:val="none" w:sz="0" w:space="0" w:color="auto"/>
          </w:divBdr>
          <w:divsChild>
            <w:div w:id="83458944">
              <w:marLeft w:val="0"/>
              <w:marRight w:val="0"/>
              <w:marTop w:val="0"/>
              <w:marBottom w:val="0"/>
              <w:divBdr>
                <w:top w:val="none" w:sz="0" w:space="0" w:color="auto"/>
                <w:left w:val="none" w:sz="0" w:space="0" w:color="auto"/>
                <w:bottom w:val="none" w:sz="0" w:space="0" w:color="auto"/>
                <w:right w:val="none" w:sz="0" w:space="0" w:color="auto"/>
              </w:divBdr>
            </w:div>
            <w:div w:id="154154133">
              <w:marLeft w:val="0"/>
              <w:marRight w:val="0"/>
              <w:marTop w:val="0"/>
              <w:marBottom w:val="0"/>
              <w:divBdr>
                <w:top w:val="none" w:sz="0" w:space="0" w:color="auto"/>
                <w:left w:val="none" w:sz="0" w:space="0" w:color="auto"/>
                <w:bottom w:val="none" w:sz="0" w:space="0" w:color="auto"/>
                <w:right w:val="none" w:sz="0" w:space="0" w:color="auto"/>
              </w:divBdr>
            </w:div>
            <w:div w:id="195775072">
              <w:marLeft w:val="0"/>
              <w:marRight w:val="0"/>
              <w:marTop w:val="0"/>
              <w:marBottom w:val="0"/>
              <w:divBdr>
                <w:top w:val="none" w:sz="0" w:space="0" w:color="auto"/>
                <w:left w:val="none" w:sz="0" w:space="0" w:color="auto"/>
                <w:bottom w:val="none" w:sz="0" w:space="0" w:color="auto"/>
                <w:right w:val="none" w:sz="0" w:space="0" w:color="auto"/>
              </w:divBdr>
            </w:div>
            <w:div w:id="517041660">
              <w:marLeft w:val="0"/>
              <w:marRight w:val="0"/>
              <w:marTop w:val="0"/>
              <w:marBottom w:val="0"/>
              <w:divBdr>
                <w:top w:val="none" w:sz="0" w:space="0" w:color="auto"/>
                <w:left w:val="none" w:sz="0" w:space="0" w:color="auto"/>
                <w:bottom w:val="none" w:sz="0" w:space="0" w:color="auto"/>
                <w:right w:val="none" w:sz="0" w:space="0" w:color="auto"/>
              </w:divBdr>
            </w:div>
            <w:div w:id="1155684814">
              <w:marLeft w:val="0"/>
              <w:marRight w:val="0"/>
              <w:marTop w:val="0"/>
              <w:marBottom w:val="0"/>
              <w:divBdr>
                <w:top w:val="none" w:sz="0" w:space="0" w:color="auto"/>
                <w:left w:val="none" w:sz="0" w:space="0" w:color="auto"/>
                <w:bottom w:val="none" w:sz="0" w:space="0" w:color="auto"/>
                <w:right w:val="none" w:sz="0" w:space="0" w:color="auto"/>
              </w:divBdr>
            </w:div>
            <w:div w:id="1320228829">
              <w:marLeft w:val="0"/>
              <w:marRight w:val="0"/>
              <w:marTop w:val="0"/>
              <w:marBottom w:val="0"/>
              <w:divBdr>
                <w:top w:val="none" w:sz="0" w:space="0" w:color="auto"/>
                <w:left w:val="none" w:sz="0" w:space="0" w:color="auto"/>
                <w:bottom w:val="none" w:sz="0" w:space="0" w:color="auto"/>
                <w:right w:val="none" w:sz="0" w:space="0" w:color="auto"/>
              </w:divBdr>
            </w:div>
            <w:div w:id="1723559863">
              <w:marLeft w:val="0"/>
              <w:marRight w:val="0"/>
              <w:marTop w:val="0"/>
              <w:marBottom w:val="0"/>
              <w:divBdr>
                <w:top w:val="none" w:sz="0" w:space="0" w:color="auto"/>
                <w:left w:val="none" w:sz="0" w:space="0" w:color="auto"/>
                <w:bottom w:val="none" w:sz="0" w:space="0" w:color="auto"/>
                <w:right w:val="none" w:sz="0" w:space="0" w:color="auto"/>
              </w:divBdr>
            </w:div>
            <w:div w:id="1780448415">
              <w:marLeft w:val="0"/>
              <w:marRight w:val="0"/>
              <w:marTop w:val="0"/>
              <w:marBottom w:val="0"/>
              <w:divBdr>
                <w:top w:val="none" w:sz="0" w:space="0" w:color="auto"/>
                <w:left w:val="none" w:sz="0" w:space="0" w:color="auto"/>
                <w:bottom w:val="none" w:sz="0" w:space="0" w:color="auto"/>
                <w:right w:val="none" w:sz="0" w:space="0" w:color="auto"/>
              </w:divBdr>
            </w:div>
            <w:div w:id="1827896995">
              <w:marLeft w:val="0"/>
              <w:marRight w:val="0"/>
              <w:marTop w:val="0"/>
              <w:marBottom w:val="0"/>
              <w:divBdr>
                <w:top w:val="none" w:sz="0" w:space="0" w:color="auto"/>
                <w:left w:val="none" w:sz="0" w:space="0" w:color="auto"/>
                <w:bottom w:val="none" w:sz="0" w:space="0" w:color="auto"/>
                <w:right w:val="none" w:sz="0" w:space="0" w:color="auto"/>
              </w:divBdr>
            </w:div>
            <w:div w:id="2016878048">
              <w:marLeft w:val="0"/>
              <w:marRight w:val="0"/>
              <w:marTop w:val="0"/>
              <w:marBottom w:val="0"/>
              <w:divBdr>
                <w:top w:val="none" w:sz="0" w:space="0" w:color="auto"/>
                <w:left w:val="none" w:sz="0" w:space="0" w:color="auto"/>
                <w:bottom w:val="none" w:sz="0" w:space="0" w:color="auto"/>
                <w:right w:val="none" w:sz="0" w:space="0" w:color="auto"/>
              </w:divBdr>
            </w:div>
            <w:div w:id="206590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999846">
      <w:bodyDiv w:val="1"/>
      <w:marLeft w:val="0"/>
      <w:marRight w:val="0"/>
      <w:marTop w:val="0"/>
      <w:marBottom w:val="0"/>
      <w:divBdr>
        <w:top w:val="none" w:sz="0" w:space="0" w:color="auto"/>
        <w:left w:val="none" w:sz="0" w:space="0" w:color="auto"/>
        <w:bottom w:val="none" w:sz="0" w:space="0" w:color="auto"/>
        <w:right w:val="none" w:sz="0" w:space="0" w:color="auto"/>
      </w:divBdr>
    </w:div>
    <w:div w:id="1739666407">
      <w:bodyDiv w:val="1"/>
      <w:marLeft w:val="0"/>
      <w:marRight w:val="0"/>
      <w:marTop w:val="0"/>
      <w:marBottom w:val="0"/>
      <w:divBdr>
        <w:top w:val="none" w:sz="0" w:space="0" w:color="auto"/>
        <w:left w:val="none" w:sz="0" w:space="0" w:color="auto"/>
        <w:bottom w:val="none" w:sz="0" w:space="0" w:color="auto"/>
        <w:right w:val="none" w:sz="0" w:space="0" w:color="auto"/>
      </w:divBdr>
      <w:divsChild>
        <w:div w:id="381372977">
          <w:marLeft w:val="0"/>
          <w:marRight w:val="0"/>
          <w:marTop w:val="0"/>
          <w:marBottom w:val="0"/>
          <w:divBdr>
            <w:top w:val="none" w:sz="0" w:space="0" w:color="auto"/>
            <w:left w:val="none" w:sz="0" w:space="0" w:color="auto"/>
            <w:bottom w:val="none" w:sz="0" w:space="0" w:color="auto"/>
            <w:right w:val="none" w:sz="0" w:space="0" w:color="auto"/>
          </w:divBdr>
          <w:divsChild>
            <w:div w:id="13963274">
              <w:marLeft w:val="0"/>
              <w:marRight w:val="0"/>
              <w:marTop w:val="0"/>
              <w:marBottom w:val="0"/>
              <w:divBdr>
                <w:top w:val="none" w:sz="0" w:space="0" w:color="auto"/>
                <w:left w:val="none" w:sz="0" w:space="0" w:color="auto"/>
                <w:bottom w:val="none" w:sz="0" w:space="0" w:color="auto"/>
                <w:right w:val="none" w:sz="0" w:space="0" w:color="auto"/>
              </w:divBdr>
            </w:div>
            <w:div w:id="27918959">
              <w:marLeft w:val="0"/>
              <w:marRight w:val="0"/>
              <w:marTop w:val="0"/>
              <w:marBottom w:val="0"/>
              <w:divBdr>
                <w:top w:val="none" w:sz="0" w:space="0" w:color="auto"/>
                <w:left w:val="none" w:sz="0" w:space="0" w:color="auto"/>
                <w:bottom w:val="none" w:sz="0" w:space="0" w:color="auto"/>
                <w:right w:val="none" w:sz="0" w:space="0" w:color="auto"/>
              </w:divBdr>
            </w:div>
            <w:div w:id="34740294">
              <w:marLeft w:val="0"/>
              <w:marRight w:val="0"/>
              <w:marTop w:val="0"/>
              <w:marBottom w:val="0"/>
              <w:divBdr>
                <w:top w:val="none" w:sz="0" w:space="0" w:color="auto"/>
                <w:left w:val="none" w:sz="0" w:space="0" w:color="auto"/>
                <w:bottom w:val="none" w:sz="0" w:space="0" w:color="auto"/>
                <w:right w:val="none" w:sz="0" w:space="0" w:color="auto"/>
              </w:divBdr>
            </w:div>
            <w:div w:id="53085524">
              <w:marLeft w:val="0"/>
              <w:marRight w:val="0"/>
              <w:marTop w:val="0"/>
              <w:marBottom w:val="0"/>
              <w:divBdr>
                <w:top w:val="none" w:sz="0" w:space="0" w:color="auto"/>
                <w:left w:val="none" w:sz="0" w:space="0" w:color="auto"/>
                <w:bottom w:val="none" w:sz="0" w:space="0" w:color="auto"/>
                <w:right w:val="none" w:sz="0" w:space="0" w:color="auto"/>
              </w:divBdr>
            </w:div>
            <w:div w:id="56129016">
              <w:marLeft w:val="0"/>
              <w:marRight w:val="0"/>
              <w:marTop w:val="0"/>
              <w:marBottom w:val="0"/>
              <w:divBdr>
                <w:top w:val="none" w:sz="0" w:space="0" w:color="auto"/>
                <w:left w:val="none" w:sz="0" w:space="0" w:color="auto"/>
                <w:bottom w:val="none" w:sz="0" w:space="0" w:color="auto"/>
                <w:right w:val="none" w:sz="0" w:space="0" w:color="auto"/>
              </w:divBdr>
            </w:div>
            <w:div w:id="57022867">
              <w:marLeft w:val="0"/>
              <w:marRight w:val="0"/>
              <w:marTop w:val="0"/>
              <w:marBottom w:val="0"/>
              <w:divBdr>
                <w:top w:val="none" w:sz="0" w:space="0" w:color="auto"/>
                <w:left w:val="none" w:sz="0" w:space="0" w:color="auto"/>
                <w:bottom w:val="none" w:sz="0" w:space="0" w:color="auto"/>
                <w:right w:val="none" w:sz="0" w:space="0" w:color="auto"/>
              </w:divBdr>
            </w:div>
            <w:div w:id="130563810">
              <w:marLeft w:val="0"/>
              <w:marRight w:val="0"/>
              <w:marTop w:val="0"/>
              <w:marBottom w:val="0"/>
              <w:divBdr>
                <w:top w:val="none" w:sz="0" w:space="0" w:color="auto"/>
                <w:left w:val="none" w:sz="0" w:space="0" w:color="auto"/>
                <w:bottom w:val="none" w:sz="0" w:space="0" w:color="auto"/>
                <w:right w:val="none" w:sz="0" w:space="0" w:color="auto"/>
              </w:divBdr>
            </w:div>
            <w:div w:id="165900982">
              <w:marLeft w:val="0"/>
              <w:marRight w:val="0"/>
              <w:marTop w:val="0"/>
              <w:marBottom w:val="0"/>
              <w:divBdr>
                <w:top w:val="none" w:sz="0" w:space="0" w:color="auto"/>
                <w:left w:val="none" w:sz="0" w:space="0" w:color="auto"/>
                <w:bottom w:val="none" w:sz="0" w:space="0" w:color="auto"/>
                <w:right w:val="none" w:sz="0" w:space="0" w:color="auto"/>
              </w:divBdr>
            </w:div>
            <w:div w:id="181625987">
              <w:marLeft w:val="0"/>
              <w:marRight w:val="0"/>
              <w:marTop w:val="0"/>
              <w:marBottom w:val="0"/>
              <w:divBdr>
                <w:top w:val="none" w:sz="0" w:space="0" w:color="auto"/>
                <w:left w:val="none" w:sz="0" w:space="0" w:color="auto"/>
                <w:bottom w:val="none" w:sz="0" w:space="0" w:color="auto"/>
                <w:right w:val="none" w:sz="0" w:space="0" w:color="auto"/>
              </w:divBdr>
            </w:div>
            <w:div w:id="215167128">
              <w:marLeft w:val="0"/>
              <w:marRight w:val="0"/>
              <w:marTop w:val="0"/>
              <w:marBottom w:val="0"/>
              <w:divBdr>
                <w:top w:val="none" w:sz="0" w:space="0" w:color="auto"/>
                <w:left w:val="none" w:sz="0" w:space="0" w:color="auto"/>
                <w:bottom w:val="none" w:sz="0" w:space="0" w:color="auto"/>
                <w:right w:val="none" w:sz="0" w:space="0" w:color="auto"/>
              </w:divBdr>
            </w:div>
            <w:div w:id="271786709">
              <w:marLeft w:val="0"/>
              <w:marRight w:val="0"/>
              <w:marTop w:val="0"/>
              <w:marBottom w:val="0"/>
              <w:divBdr>
                <w:top w:val="none" w:sz="0" w:space="0" w:color="auto"/>
                <w:left w:val="none" w:sz="0" w:space="0" w:color="auto"/>
                <w:bottom w:val="none" w:sz="0" w:space="0" w:color="auto"/>
                <w:right w:val="none" w:sz="0" w:space="0" w:color="auto"/>
              </w:divBdr>
            </w:div>
            <w:div w:id="293409366">
              <w:marLeft w:val="0"/>
              <w:marRight w:val="0"/>
              <w:marTop w:val="0"/>
              <w:marBottom w:val="0"/>
              <w:divBdr>
                <w:top w:val="none" w:sz="0" w:space="0" w:color="auto"/>
                <w:left w:val="none" w:sz="0" w:space="0" w:color="auto"/>
                <w:bottom w:val="none" w:sz="0" w:space="0" w:color="auto"/>
                <w:right w:val="none" w:sz="0" w:space="0" w:color="auto"/>
              </w:divBdr>
            </w:div>
            <w:div w:id="320620674">
              <w:marLeft w:val="0"/>
              <w:marRight w:val="0"/>
              <w:marTop w:val="0"/>
              <w:marBottom w:val="0"/>
              <w:divBdr>
                <w:top w:val="none" w:sz="0" w:space="0" w:color="auto"/>
                <w:left w:val="none" w:sz="0" w:space="0" w:color="auto"/>
                <w:bottom w:val="none" w:sz="0" w:space="0" w:color="auto"/>
                <w:right w:val="none" w:sz="0" w:space="0" w:color="auto"/>
              </w:divBdr>
            </w:div>
            <w:div w:id="395706374">
              <w:marLeft w:val="0"/>
              <w:marRight w:val="0"/>
              <w:marTop w:val="0"/>
              <w:marBottom w:val="0"/>
              <w:divBdr>
                <w:top w:val="none" w:sz="0" w:space="0" w:color="auto"/>
                <w:left w:val="none" w:sz="0" w:space="0" w:color="auto"/>
                <w:bottom w:val="none" w:sz="0" w:space="0" w:color="auto"/>
                <w:right w:val="none" w:sz="0" w:space="0" w:color="auto"/>
              </w:divBdr>
            </w:div>
            <w:div w:id="415828287">
              <w:marLeft w:val="0"/>
              <w:marRight w:val="0"/>
              <w:marTop w:val="0"/>
              <w:marBottom w:val="0"/>
              <w:divBdr>
                <w:top w:val="none" w:sz="0" w:space="0" w:color="auto"/>
                <w:left w:val="none" w:sz="0" w:space="0" w:color="auto"/>
                <w:bottom w:val="none" w:sz="0" w:space="0" w:color="auto"/>
                <w:right w:val="none" w:sz="0" w:space="0" w:color="auto"/>
              </w:divBdr>
            </w:div>
            <w:div w:id="447242510">
              <w:marLeft w:val="0"/>
              <w:marRight w:val="0"/>
              <w:marTop w:val="0"/>
              <w:marBottom w:val="0"/>
              <w:divBdr>
                <w:top w:val="none" w:sz="0" w:space="0" w:color="auto"/>
                <w:left w:val="none" w:sz="0" w:space="0" w:color="auto"/>
                <w:bottom w:val="none" w:sz="0" w:space="0" w:color="auto"/>
                <w:right w:val="none" w:sz="0" w:space="0" w:color="auto"/>
              </w:divBdr>
            </w:div>
            <w:div w:id="512182844">
              <w:marLeft w:val="0"/>
              <w:marRight w:val="0"/>
              <w:marTop w:val="0"/>
              <w:marBottom w:val="0"/>
              <w:divBdr>
                <w:top w:val="none" w:sz="0" w:space="0" w:color="auto"/>
                <w:left w:val="none" w:sz="0" w:space="0" w:color="auto"/>
                <w:bottom w:val="none" w:sz="0" w:space="0" w:color="auto"/>
                <w:right w:val="none" w:sz="0" w:space="0" w:color="auto"/>
              </w:divBdr>
            </w:div>
            <w:div w:id="625543822">
              <w:marLeft w:val="0"/>
              <w:marRight w:val="0"/>
              <w:marTop w:val="0"/>
              <w:marBottom w:val="0"/>
              <w:divBdr>
                <w:top w:val="none" w:sz="0" w:space="0" w:color="auto"/>
                <w:left w:val="none" w:sz="0" w:space="0" w:color="auto"/>
                <w:bottom w:val="none" w:sz="0" w:space="0" w:color="auto"/>
                <w:right w:val="none" w:sz="0" w:space="0" w:color="auto"/>
              </w:divBdr>
            </w:div>
            <w:div w:id="629239020">
              <w:marLeft w:val="0"/>
              <w:marRight w:val="0"/>
              <w:marTop w:val="0"/>
              <w:marBottom w:val="0"/>
              <w:divBdr>
                <w:top w:val="none" w:sz="0" w:space="0" w:color="auto"/>
                <w:left w:val="none" w:sz="0" w:space="0" w:color="auto"/>
                <w:bottom w:val="none" w:sz="0" w:space="0" w:color="auto"/>
                <w:right w:val="none" w:sz="0" w:space="0" w:color="auto"/>
              </w:divBdr>
            </w:div>
            <w:div w:id="630981482">
              <w:marLeft w:val="0"/>
              <w:marRight w:val="0"/>
              <w:marTop w:val="0"/>
              <w:marBottom w:val="0"/>
              <w:divBdr>
                <w:top w:val="none" w:sz="0" w:space="0" w:color="auto"/>
                <w:left w:val="none" w:sz="0" w:space="0" w:color="auto"/>
                <w:bottom w:val="none" w:sz="0" w:space="0" w:color="auto"/>
                <w:right w:val="none" w:sz="0" w:space="0" w:color="auto"/>
              </w:divBdr>
            </w:div>
            <w:div w:id="706876239">
              <w:marLeft w:val="0"/>
              <w:marRight w:val="0"/>
              <w:marTop w:val="0"/>
              <w:marBottom w:val="0"/>
              <w:divBdr>
                <w:top w:val="none" w:sz="0" w:space="0" w:color="auto"/>
                <w:left w:val="none" w:sz="0" w:space="0" w:color="auto"/>
                <w:bottom w:val="none" w:sz="0" w:space="0" w:color="auto"/>
                <w:right w:val="none" w:sz="0" w:space="0" w:color="auto"/>
              </w:divBdr>
            </w:div>
            <w:div w:id="724839811">
              <w:marLeft w:val="0"/>
              <w:marRight w:val="0"/>
              <w:marTop w:val="0"/>
              <w:marBottom w:val="0"/>
              <w:divBdr>
                <w:top w:val="none" w:sz="0" w:space="0" w:color="auto"/>
                <w:left w:val="none" w:sz="0" w:space="0" w:color="auto"/>
                <w:bottom w:val="none" w:sz="0" w:space="0" w:color="auto"/>
                <w:right w:val="none" w:sz="0" w:space="0" w:color="auto"/>
              </w:divBdr>
            </w:div>
            <w:div w:id="787092019">
              <w:marLeft w:val="0"/>
              <w:marRight w:val="0"/>
              <w:marTop w:val="0"/>
              <w:marBottom w:val="0"/>
              <w:divBdr>
                <w:top w:val="none" w:sz="0" w:space="0" w:color="auto"/>
                <w:left w:val="none" w:sz="0" w:space="0" w:color="auto"/>
                <w:bottom w:val="none" w:sz="0" w:space="0" w:color="auto"/>
                <w:right w:val="none" w:sz="0" w:space="0" w:color="auto"/>
              </w:divBdr>
            </w:div>
            <w:div w:id="938178073">
              <w:marLeft w:val="0"/>
              <w:marRight w:val="0"/>
              <w:marTop w:val="0"/>
              <w:marBottom w:val="0"/>
              <w:divBdr>
                <w:top w:val="none" w:sz="0" w:space="0" w:color="auto"/>
                <w:left w:val="none" w:sz="0" w:space="0" w:color="auto"/>
                <w:bottom w:val="none" w:sz="0" w:space="0" w:color="auto"/>
                <w:right w:val="none" w:sz="0" w:space="0" w:color="auto"/>
              </w:divBdr>
            </w:div>
            <w:div w:id="946040385">
              <w:marLeft w:val="0"/>
              <w:marRight w:val="0"/>
              <w:marTop w:val="0"/>
              <w:marBottom w:val="0"/>
              <w:divBdr>
                <w:top w:val="none" w:sz="0" w:space="0" w:color="auto"/>
                <w:left w:val="none" w:sz="0" w:space="0" w:color="auto"/>
                <w:bottom w:val="none" w:sz="0" w:space="0" w:color="auto"/>
                <w:right w:val="none" w:sz="0" w:space="0" w:color="auto"/>
              </w:divBdr>
            </w:div>
            <w:div w:id="949438789">
              <w:marLeft w:val="0"/>
              <w:marRight w:val="0"/>
              <w:marTop w:val="0"/>
              <w:marBottom w:val="0"/>
              <w:divBdr>
                <w:top w:val="none" w:sz="0" w:space="0" w:color="auto"/>
                <w:left w:val="none" w:sz="0" w:space="0" w:color="auto"/>
                <w:bottom w:val="none" w:sz="0" w:space="0" w:color="auto"/>
                <w:right w:val="none" w:sz="0" w:space="0" w:color="auto"/>
              </w:divBdr>
            </w:div>
            <w:div w:id="956644320">
              <w:marLeft w:val="0"/>
              <w:marRight w:val="0"/>
              <w:marTop w:val="0"/>
              <w:marBottom w:val="0"/>
              <w:divBdr>
                <w:top w:val="none" w:sz="0" w:space="0" w:color="auto"/>
                <w:left w:val="none" w:sz="0" w:space="0" w:color="auto"/>
                <w:bottom w:val="none" w:sz="0" w:space="0" w:color="auto"/>
                <w:right w:val="none" w:sz="0" w:space="0" w:color="auto"/>
              </w:divBdr>
            </w:div>
            <w:div w:id="959452309">
              <w:marLeft w:val="0"/>
              <w:marRight w:val="0"/>
              <w:marTop w:val="0"/>
              <w:marBottom w:val="0"/>
              <w:divBdr>
                <w:top w:val="none" w:sz="0" w:space="0" w:color="auto"/>
                <w:left w:val="none" w:sz="0" w:space="0" w:color="auto"/>
                <w:bottom w:val="none" w:sz="0" w:space="0" w:color="auto"/>
                <w:right w:val="none" w:sz="0" w:space="0" w:color="auto"/>
              </w:divBdr>
            </w:div>
            <w:div w:id="960845687">
              <w:marLeft w:val="0"/>
              <w:marRight w:val="0"/>
              <w:marTop w:val="0"/>
              <w:marBottom w:val="0"/>
              <w:divBdr>
                <w:top w:val="none" w:sz="0" w:space="0" w:color="auto"/>
                <w:left w:val="none" w:sz="0" w:space="0" w:color="auto"/>
                <w:bottom w:val="none" w:sz="0" w:space="0" w:color="auto"/>
                <w:right w:val="none" w:sz="0" w:space="0" w:color="auto"/>
              </w:divBdr>
            </w:div>
            <w:div w:id="965548357">
              <w:marLeft w:val="0"/>
              <w:marRight w:val="0"/>
              <w:marTop w:val="0"/>
              <w:marBottom w:val="0"/>
              <w:divBdr>
                <w:top w:val="none" w:sz="0" w:space="0" w:color="auto"/>
                <w:left w:val="none" w:sz="0" w:space="0" w:color="auto"/>
                <w:bottom w:val="none" w:sz="0" w:space="0" w:color="auto"/>
                <w:right w:val="none" w:sz="0" w:space="0" w:color="auto"/>
              </w:divBdr>
            </w:div>
            <w:div w:id="986711050">
              <w:marLeft w:val="0"/>
              <w:marRight w:val="0"/>
              <w:marTop w:val="0"/>
              <w:marBottom w:val="0"/>
              <w:divBdr>
                <w:top w:val="none" w:sz="0" w:space="0" w:color="auto"/>
                <w:left w:val="none" w:sz="0" w:space="0" w:color="auto"/>
                <w:bottom w:val="none" w:sz="0" w:space="0" w:color="auto"/>
                <w:right w:val="none" w:sz="0" w:space="0" w:color="auto"/>
              </w:divBdr>
            </w:div>
            <w:div w:id="999389718">
              <w:marLeft w:val="0"/>
              <w:marRight w:val="0"/>
              <w:marTop w:val="0"/>
              <w:marBottom w:val="0"/>
              <w:divBdr>
                <w:top w:val="none" w:sz="0" w:space="0" w:color="auto"/>
                <w:left w:val="none" w:sz="0" w:space="0" w:color="auto"/>
                <w:bottom w:val="none" w:sz="0" w:space="0" w:color="auto"/>
                <w:right w:val="none" w:sz="0" w:space="0" w:color="auto"/>
              </w:divBdr>
            </w:div>
            <w:div w:id="1073041997">
              <w:marLeft w:val="0"/>
              <w:marRight w:val="0"/>
              <w:marTop w:val="0"/>
              <w:marBottom w:val="0"/>
              <w:divBdr>
                <w:top w:val="none" w:sz="0" w:space="0" w:color="auto"/>
                <w:left w:val="none" w:sz="0" w:space="0" w:color="auto"/>
                <w:bottom w:val="none" w:sz="0" w:space="0" w:color="auto"/>
                <w:right w:val="none" w:sz="0" w:space="0" w:color="auto"/>
              </w:divBdr>
            </w:div>
            <w:div w:id="1137722947">
              <w:marLeft w:val="0"/>
              <w:marRight w:val="0"/>
              <w:marTop w:val="0"/>
              <w:marBottom w:val="0"/>
              <w:divBdr>
                <w:top w:val="none" w:sz="0" w:space="0" w:color="auto"/>
                <w:left w:val="none" w:sz="0" w:space="0" w:color="auto"/>
                <w:bottom w:val="none" w:sz="0" w:space="0" w:color="auto"/>
                <w:right w:val="none" w:sz="0" w:space="0" w:color="auto"/>
              </w:divBdr>
            </w:div>
            <w:div w:id="1206211890">
              <w:marLeft w:val="0"/>
              <w:marRight w:val="0"/>
              <w:marTop w:val="0"/>
              <w:marBottom w:val="0"/>
              <w:divBdr>
                <w:top w:val="none" w:sz="0" w:space="0" w:color="auto"/>
                <w:left w:val="none" w:sz="0" w:space="0" w:color="auto"/>
                <w:bottom w:val="none" w:sz="0" w:space="0" w:color="auto"/>
                <w:right w:val="none" w:sz="0" w:space="0" w:color="auto"/>
              </w:divBdr>
            </w:div>
            <w:div w:id="1232352060">
              <w:marLeft w:val="0"/>
              <w:marRight w:val="0"/>
              <w:marTop w:val="0"/>
              <w:marBottom w:val="0"/>
              <w:divBdr>
                <w:top w:val="none" w:sz="0" w:space="0" w:color="auto"/>
                <w:left w:val="none" w:sz="0" w:space="0" w:color="auto"/>
                <w:bottom w:val="none" w:sz="0" w:space="0" w:color="auto"/>
                <w:right w:val="none" w:sz="0" w:space="0" w:color="auto"/>
              </w:divBdr>
            </w:div>
            <w:div w:id="1267419006">
              <w:marLeft w:val="0"/>
              <w:marRight w:val="0"/>
              <w:marTop w:val="0"/>
              <w:marBottom w:val="0"/>
              <w:divBdr>
                <w:top w:val="none" w:sz="0" w:space="0" w:color="auto"/>
                <w:left w:val="none" w:sz="0" w:space="0" w:color="auto"/>
                <w:bottom w:val="none" w:sz="0" w:space="0" w:color="auto"/>
                <w:right w:val="none" w:sz="0" w:space="0" w:color="auto"/>
              </w:divBdr>
            </w:div>
            <w:div w:id="1276408059">
              <w:marLeft w:val="0"/>
              <w:marRight w:val="0"/>
              <w:marTop w:val="0"/>
              <w:marBottom w:val="0"/>
              <w:divBdr>
                <w:top w:val="none" w:sz="0" w:space="0" w:color="auto"/>
                <w:left w:val="none" w:sz="0" w:space="0" w:color="auto"/>
                <w:bottom w:val="none" w:sz="0" w:space="0" w:color="auto"/>
                <w:right w:val="none" w:sz="0" w:space="0" w:color="auto"/>
              </w:divBdr>
            </w:div>
            <w:div w:id="1286083840">
              <w:marLeft w:val="0"/>
              <w:marRight w:val="0"/>
              <w:marTop w:val="0"/>
              <w:marBottom w:val="0"/>
              <w:divBdr>
                <w:top w:val="none" w:sz="0" w:space="0" w:color="auto"/>
                <w:left w:val="none" w:sz="0" w:space="0" w:color="auto"/>
                <w:bottom w:val="none" w:sz="0" w:space="0" w:color="auto"/>
                <w:right w:val="none" w:sz="0" w:space="0" w:color="auto"/>
              </w:divBdr>
            </w:div>
            <w:div w:id="1322660281">
              <w:marLeft w:val="0"/>
              <w:marRight w:val="0"/>
              <w:marTop w:val="0"/>
              <w:marBottom w:val="0"/>
              <w:divBdr>
                <w:top w:val="none" w:sz="0" w:space="0" w:color="auto"/>
                <w:left w:val="none" w:sz="0" w:space="0" w:color="auto"/>
                <w:bottom w:val="none" w:sz="0" w:space="0" w:color="auto"/>
                <w:right w:val="none" w:sz="0" w:space="0" w:color="auto"/>
              </w:divBdr>
            </w:div>
            <w:div w:id="1332682724">
              <w:marLeft w:val="0"/>
              <w:marRight w:val="0"/>
              <w:marTop w:val="0"/>
              <w:marBottom w:val="0"/>
              <w:divBdr>
                <w:top w:val="none" w:sz="0" w:space="0" w:color="auto"/>
                <w:left w:val="none" w:sz="0" w:space="0" w:color="auto"/>
                <w:bottom w:val="none" w:sz="0" w:space="0" w:color="auto"/>
                <w:right w:val="none" w:sz="0" w:space="0" w:color="auto"/>
              </w:divBdr>
            </w:div>
            <w:div w:id="1336028591">
              <w:marLeft w:val="0"/>
              <w:marRight w:val="0"/>
              <w:marTop w:val="0"/>
              <w:marBottom w:val="0"/>
              <w:divBdr>
                <w:top w:val="none" w:sz="0" w:space="0" w:color="auto"/>
                <w:left w:val="none" w:sz="0" w:space="0" w:color="auto"/>
                <w:bottom w:val="none" w:sz="0" w:space="0" w:color="auto"/>
                <w:right w:val="none" w:sz="0" w:space="0" w:color="auto"/>
              </w:divBdr>
            </w:div>
            <w:div w:id="1358315398">
              <w:marLeft w:val="0"/>
              <w:marRight w:val="0"/>
              <w:marTop w:val="0"/>
              <w:marBottom w:val="0"/>
              <w:divBdr>
                <w:top w:val="none" w:sz="0" w:space="0" w:color="auto"/>
                <w:left w:val="none" w:sz="0" w:space="0" w:color="auto"/>
                <w:bottom w:val="none" w:sz="0" w:space="0" w:color="auto"/>
                <w:right w:val="none" w:sz="0" w:space="0" w:color="auto"/>
              </w:divBdr>
            </w:div>
            <w:div w:id="1398044323">
              <w:marLeft w:val="0"/>
              <w:marRight w:val="0"/>
              <w:marTop w:val="0"/>
              <w:marBottom w:val="0"/>
              <w:divBdr>
                <w:top w:val="none" w:sz="0" w:space="0" w:color="auto"/>
                <w:left w:val="none" w:sz="0" w:space="0" w:color="auto"/>
                <w:bottom w:val="none" w:sz="0" w:space="0" w:color="auto"/>
                <w:right w:val="none" w:sz="0" w:space="0" w:color="auto"/>
              </w:divBdr>
            </w:div>
            <w:div w:id="1423867483">
              <w:marLeft w:val="0"/>
              <w:marRight w:val="0"/>
              <w:marTop w:val="0"/>
              <w:marBottom w:val="0"/>
              <w:divBdr>
                <w:top w:val="none" w:sz="0" w:space="0" w:color="auto"/>
                <w:left w:val="none" w:sz="0" w:space="0" w:color="auto"/>
                <w:bottom w:val="none" w:sz="0" w:space="0" w:color="auto"/>
                <w:right w:val="none" w:sz="0" w:space="0" w:color="auto"/>
              </w:divBdr>
            </w:div>
            <w:div w:id="1442915277">
              <w:marLeft w:val="0"/>
              <w:marRight w:val="0"/>
              <w:marTop w:val="0"/>
              <w:marBottom w:val="0"/>
              <w:divBdr>
                <w:top w:val="none" w:sz="0" w:space="0" w:color="auto"/>
                <w:left w:val="none" w:sz="0" w:space="0" w:color="auto"/>
                <w:bottom w:val="none" w:sz="0" w:space="0" w:color="auto"/>
                <w:right w:val="none" w:sz="0" w:space="0" w:color="auto"/>
              </w:divBdr>
            </w:div>
            <w:div w:id="1446925277">
              <w:marLeft w:val="0"/>
              <w:marRight w:val="0"/>
              <w:marTop w:val="0"/>
              <w:marBottom w:val="0"/>
              <w:divBdr>
                <w:top w:val="none" w:sz="0" w:space="0" w:color="auto"/>
                <w:left w:val="none" w:sz="0" w:space="0" w:color="auto"/>
                <w:bottom w:val="none" w:sz="0" w:space="0" w:color="auto"/>
                <w:right w:val="none" w:sz="0" w:space="0" w:color="auto"/>
              </w:divBdr>
            </w:div>
            <w:div w:id="1497845281">
              <w:marLeft w:val="0"/>
              <w:marRight w:val="0"/>
              <w:marTop w:val="0"/>
              <w:marBottom w:val="0"/>
              <w:divBdr>
                <w:top w:val="none" w:sz="0" w:space="0" w:color="auto"/>
                <w:left w:val="none" w:sz="0" w:space="0" w:color="auto"/>
                <w:bottom w:val="none" w:sz="0" w:space="0" w:color="auto"/>
                <w:right w:val="none" w:sz="0" w:space="0" w:color="auto"/>
              </w:divBdr>
            </w:div>
            <w:div w:id="1510097776">
              <w:marLeft w:val="0"/>
              <w:marRight w:val="0"/>
              <w:marTop w:val="0"/>
              <w:marBottom w:val="0"/>
              <w:divBdr>
                <w:top w:val="none" w:sz="0" w:space="0" w:color="auto"/>
                <w:left w:val="none" w:sz="0" w:space="0" w:color="auto"/>
                <w:bottom w:val="none" w:sz="0" w:space="0" w:color="auto"/>
                <w:right w:val="none" w:sz="0" w:space="0" w:color="auto"/>
              </w:divBdr>
            </w:div>
            <w:div w:id="1596747485">
              <w:marLeft w:val="0"/>
              <w:marRight w:val="0"/>
              <w:marTop w:val="0"/>
              <w:marBottom w:val="0"/>
              <w:divBdr>
                <w:top w:val="none" w:sz="0" w:space="0" w:color="auto"/>
                <w:left w:val="none" w:sz="0" w:space="0" w:color="auto"/>
                <w:bottom w:val="none" w:sz="0" w:space="0" w:color="auto"/>
                <w:right w:val="none" w:sz="0" w:space="0" w:color="auto"/>
              </w:divBdr>
            </w:div>
            <w:div w:id="1609972149">
              <w:marLeft w:val="0"/>
              <w:marRight w:val="0"/>
              <w:marTop w:val="0"/>
              <w:marBottom w:val="0"/>
              <w:divBdr>
                <w:top w:val="none" w:sz="0" w:space="0" w:color="auto"/>
                <w:left w:val="none" w:sz="0" w:space="0" w:color="auto"/>
                <w:bottom w:val="none" w:sz="0" w:space="0" w:color="auto"/>
                <w:right w:val="none" w:sz="0" w:space="0" w:color="auto"/>
              </w:divBdr>
            </w:div>
            <w:div w:id="1652169805">
              <w:marLeft w:val="0"/>
              <w:marRight w:val="0"/>
              <w:marTop w:val="0"/>
              <w:marBottom w:val="0"/>
              <w:divBdr>
                <w:top w:val="none" w:sz="0" w:space="0" w:color="auto"/>
                <w:left w:val="none" w:sz="0" w:space="0" w:color="auto"/>
                <w:bottom w:val="none" w:sz="0" w:space="0" w:color="auto"/>
                <w:right w:val="none" w:sz="0" w:space="0" w:color="auto"/>
              </w:divBdr>
            </w:div>
            <w:div w:id="1672021570">
              <w:marLeft w:val="0"/>
              <w:marRight w:val="0"/>
              <w:marTop w:val="0"/>
              <w:marBottom w:val="0"/>
              <w:divBdr>
                <w:top w:val="none" w:sz="0" w:space="0" w:color="auto"/>
                <w:left w:val="none" w:sz="0" w:space="0" w:color="auto"/>
                <w:bottom w:val="none" w:sz="0" w:space="0" w:color="auto"/>
                <w:right w:val="none" w:sz="0" w:space="0" w:color="auto"/>
              </w:divBdr>
            </w:div>
            <w:div w:id="1677726893">
              <w:marLeft w:val="0"/>
              <w:marRight w:val="0"/>
              <w:marTop w:val="0"/>
              <w:marBottom w:val="0"/>
              <w:divBdr>
                <w:top w:val="none" w:sz="0" w:space="0" w:color="auto"/>
                <w:left w:val="none" w:sz="0" w:space="0" w:color="auto"/>
                <w:bottom w:val="none" w:sz="0" w:space="0" w:color="auto"/>
                <w:right w:val="none" w:sz="0" w:space="0" w:color="auto"/>
              </w:divBdr>
            </w:div>
            <w:div w:id="1688170275">
              <w:marLeft w:val="0"/>
              <w:marRight w:val="0"/>
              <w:marTop w:val="0"/>
              <w:marBottom w:val="0"/>
              <w:divBdr>
                <w:top w:val="none" w:sz="0" w:space="0" w:color="auto"/>
                <w:left w:val="none" w:sz="0" w:space="0" w:color="auto"/>
                <w:bottom w:val="none" w:sz="0" w:space="0" w:color="auto"/>
                <w:right w:val="none" w:sz="0" w:space="0" w:color="auto"/>
              </w:divBdr>
            </w:div>
            <w:div w:id="1700350671">
              <w:marLeft w:val="0"/>
              <w:marRight w:val="0"/>
              <w:marTop w:val="0"/>
              <w:marBottom w:val="0"/>
              <w:divBdr>
                <w:top w:val="none" w:sz="0" w:space="0" w:color="auto"/>
                <w:left w:val="none" w:sz="0" w:space="0" w:color="auto"/>
                <w:bottom w:val="none" w:sz="0" w:space="0" w:color="auto"/>
                <w:right w:val="none" w:sz="0" w:space="0" w:color="auto"/>
              </w:divBdr>
            </w:div>
            <w:div w:id="1715231742">
              <w:marLeft w:val="0"/>
              <w:marRight w:val="0"/>
              <w:marTop w:val="0"/>
              <w:marBottom w:val="0"/>
              <w:divBdr>
                <w:top w:val="none" w:sz="0" w:space="0" w:color="auto"/>
                <w:left w:val="none" w:sz="0" w:space="0" w:color="auto"/>
                <w:bottom w:val="none" w:sz="0" w:space="0" w:color="auto"/>
                <w:right w:val="none" w:sz="0" w:space="0" w:color="auto"/>
              </w:divBdr>
            </w:div>
            <w:div w:id="1764566314">
              <w:marLeft w:val="0"/>
              <w:marRight w:val="0"/>
              <w:marTop w:val="0"/>
              <w:marBottom w:val="0"/>
              <w:divBdr>
                <w:top w:val="none" w:sz="0" w:space="0" w:color="auto"/>
                <w:left w:val="none" w:sz="0" w:space="0" w:color="auto"/>
                <w:bottom w:val="none" w:sz="0" w:space="0" w:color="auto"/>
                <w:right w:val="none" w:sz="0" w:space="0" w:color="auto"/>
              </w:divBdr>
            </w:div>
            <w:div w:id="1783258369">
              <w:marLeft w:val="0"/>
              <w:marRight w:val="0"/>
              <w:marTop w:val="0"/>
              <w:marBottom w:val="0"/>
              <w:divBdr>
                <w:top w:val="none" w:sz="0" w:space="0" w:color="auto"/>
                <w:left w:val="none" w:sz="0" w:space="0" w:color="auto"/>
                <w:bottom w:val="none" w:sz="0" w:space="0" w:color="auto"/>
                <w:right w:val="none" w:sz="0" w:space="0" w:color="auto"/>
              </w:divBdr>
            </w:div>
            <w:div w:id="1824009538">
              <w:marLeft w:val="0"/>
              <w:marRight w:val="0"/>
              <w:marTop w:val="0"/>
              <w:marBottom w:val="0"/>
              <w:divBdr>
                <w:top w:val="none" w:sz="0" w:space="0" w:color="auto"/>
                <w:left w:val="none" w:sz="0" w:space="0" w:color="auto"/>
                <w:bottom w:val="none" w:sz="0" w:space="0" w:color="auto"/>
                <w:right w:val="none" w:sz="0" w:space="0" w:color="auto"/>
              </w:divBdr>
            </w:div>
            <w:div w:id="1837378281">
              <w:marLeft w:val="0"/>
              <w:marRight w:val="0"/>
              <w:marTop w:val="0"/>
              <w:marBottom w:val="0"/>
              <w:divBdr>
                <w:top w:val="none" w:sz="0" w:space="0" w:color="auto"/>
                <w:left w:val="none" w:sz="0" w:space="0" w:color="auto"/>
                <w:bottom w:val="none" w:sz="0" w:space="0" w:color="auto"/>
                <w:right w:val="none" w:sz="0" w:space="0" w:color="auto"/>
              </w:divBdr>
            </w:div>
            <w:div w:id="1840388100">
              <w:marLeft w:val="0"/>
              <w:marRight w:val="0"/>
              <w:marTop w:val="0"/>
              <w:marBottom w:val="0"/>
              <w:divBdr>
                <w:top w:val="none" w:sz="0" w:space="0" w:color="auto"/>
                <w:left w:val="none" w:sz="0" w:space="0" w:color="auto"/>
                <w:bottom w:val="none" w:sz="0" w:space="0" w:color="auto"/>
                <w:right w:val="none" w:sz="0" w:space="0" w:color="auto"/>
              </w:divBdr>
            </w:div>
            <w:div w:id="1853757090">
              <w:marLeft w:val="0"/>
              <w:marRight w:val="0"/>
              <w:marTop w:val="0"/>
              <w:marBottom w:val="0"/>
              <w:divBdr>
                <w:top w:val="none" w:sz="0" w:space="0" w:color="auto"/>
                <w:left w:val="none" w:sz="0" w:space="0" w:color="auto"/>
                <w:bottom w:val="none" w:sz="0" w:space="0" w:color="auto"/>
                <w:right w:val="none" w:sz="0" w:space="0" w:color="auto"/>
              </w:divBdr>
            </w:div>
            <w:div w:id="1879197140">
              <w:marLeft w:val="0"/>
              <w:marRight w:val="0"/>
              <w:marTop w:val="0"/>
              <w:marBottom w:val="0"/>
              <w:divBdr>
                <w:top w:val="none" w:sz="0" w:space="0" w:color="auto"/>
                <w:left w:val="none" w:sz="0" w:space="0" w:color="auto"/>
                <w:bottom w:val="none" w:sz="0" w:space="0" w:color="auto"/>
                <w:right w:val="none" w:sz="0" w:space="0" w:color="auto"/>
              </w:divBdr>
            </w:div>
            <w:div w:id="1924876402">
              <w:marLeft w:val="0"/>
              <w:marRight w:val="0"/>
              <w:marTop w:val="0"/>
              <w:marBottom w:val="0"/>
              <w:divBdr>
                <w:top w:val="none" w:sz="0" w:space="0" w:color="auto"/>
                <w:left w:val="none" w:sz="0" w:space="0" w:color="auto"/>
                <w:bottom w:val="none" w:sz="0" w:space="0" w:color="auto"/>
                <w:right w:val="none" w:sz="0" w:space="0" w:color="auto"/>
              </w:divBdr>
            </w:div>
            <w:div w:id="1937206182">
              <w:marLeft w:val="0"/>
              <w:marRight w:val="0"/>
              <w:marTop w:val="0"/>
              <w:marBottom w:val="0"/>
              <w:divBdr>
                <w:top w:val="none" w:sz="0" w:space="0" w:color="auto"/>
                <w:left w:val="none" w:sz="0" w:space="0" w:color="auto"/>
                <w:bottom w:val="none" w:sz="0" w:space="0" w:color="auto"/>
                <w:right w:val="none" w:sz="0" w:space="0" w:color="auto"/>
              </w:divBdr>
            </w:div>
            <w:div w:id="1963412397">
              <w:marLeft w:val="0"/>
              <w:marRight w:val="0"/>
              <w:marTop w:val="0"/>
              <w:marBottom w:val="0"/>
              <w:divBdr>
                <w:top w:val="none" w:sz="0" w:space="0" w:color="auto"/>
                <w:left w:val="none" w:sz="0" w:space="0" w:color="auto"/>
                <w:bottom w:val="none" w:sz="0" w:space="0" w:color="auto"/>
                <w:right w:val="none" w:sz="0" w:space="0" w:color="auto"/>
              </w:divBdr>
            </w:div>
            <w:div w:id="1991519328">
              <w:marLeft w:val="0"/>
              <w:marRight w:val="0"/>
              <w:marTop w:val="0"/>
              <w:marBottom w:val="0"/>
              <w:divBdr>
                <w:top w:val="none" w:sz="0" w:space="0" w:color="auto"/>
                <w:left w:val="none" w:sz="0" w:space="0" w:color="auto"/>
                <w:bottom w:val="none" w:sz="0" w:space="0" w:color="auto"/>
                <w:right w:val="none" w:sz="0" w:space="0" w:color="auto"/>
              </w:divBdr>
            </w:div>
            <w:div w:id="2107067139">
              <w:marLeft w:val="0"/>
              <w:marRight w:val="0"/>
              <w:marTop w:val="0"/>
              <w:marBottom w:val="0"/>
              <w:divBdr>
                <w:top w:val="none" w:sz="0" w:space="0" w:color="auto"/>
                <w:left w:val="none" w:sz="0" w:space="0" w:color="auto"/>
                <w:bottom w:val="none" w:sz="0" w:space="0" w:color="auto"/>
                <w:right w:val="none" w:sz="0" w:space="0" w:color="auto"/>
              </w:divBdr>
            </w:div>
            <w:div w:id="211959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03505">
      <w:bodyDiv w:val="1"/>
      <w:marLeft w:val="0"/>
      <w:marRight w:val="0"/>
      <w:marTop w:val="0"/>
      <w:marBottom w:val="0"/>
      <w:divBdr>
        <w:top w:val="none" w:sz="0" w:space="0" w:color="auto"/>
        <w:left w:val="none" w:sz="0" w:space="0" w:color="auto"/>
        <w:bottom w:val="none" w:sz="0" w:space="0" w:color="auto"/>
        <w:right w:val="none" w:sz="0" w:space="0" w:color="auto"/>
      </w:divBdr>
    </w:div>
    <w:div w:id="1927498800">
      <w:bodyDiv w:val="1"/>
      <w:marLeft w:val="0"/>
      <w:marRight w:val="0"/>
      <w:marTop w:val="0"/>
      <w:marBottom w:val="0"/>
      <w:divBdr>
        <w:top w:val="none" w:sz="0" w:space="0" w:color="auto"/>
        <w:left w:val="none" w:sz="0" w:space="0" w:color="auto"/>
        <w:bottom w:val="none" w:sz="0" w:space="0" w:color="auto"/>
        <w:right w:val="none" w:sz="0" w:space="0" w:color="auto"/>
      </w:divBdr>
      <w:divsChild>
        <w:div w:id="1975065224">
          <w:marLeft w:val="0"/>
          <w:marRight w:val="0"/>
          <w:marTop w:val="0"/>
          <w:marBottom w:val="0"/>
          <w:divBdr>
            <w:top w:val="none" w:sz="0" w:space="0" w:color="auto"/>
            <w:left w:val="none" w:sz="0" w:space="0" w:color="auto"/>
            <w:bottom w:val="none" w:sz="0" w:space="0" w:color="auto"/>
            <w:right w:val="none" w:sz="0" w:space="0" w:color="auto"/>
          </w:divBdr>
          <w:divsChild>
            <w:div w:id="34427092">
              <w:marLeft w:val="0"/>
              <w:marRight w:val="0"/>
              <w:marTop w:val="0"/>
              <w:marBottom w:val="0"/>
              <w:divBdr>
                <w:top w:val="none" w:sz="0" w:space="0" w:color="auto"/>
                <w:left w:val="none" w:sz="0" w:space="0" w:color="auto"/>
                <w:bottom w:val="none" w:sz="0" w:space="0" w:color="auto"/>
                <w:right w:val="none" w:sz="0" w:space="0" w:color="auto"/>
              </w:divBdr>
            </w:div>
            <w:div w:id="248075780">
              <w:marLeft w:val="0"/>
              <w:marRight w:val="0"/>
              <w:marTop w:val="0"/>
              <w:marBottom w:val="0"/>
              <w:divBdr>
                <w:top w:val="none" w:sz="0" w:space="0" w:color="auto"/>
                <w:left w:val="none" w:sz="0" w:space="0" w:color="auto"/>
                <w:bottom w:val="none" w:sz="0" w:space="0" w:color="auto"/>
                <w:right w:val="none" w:sz="0" w:space="0" w:color="auto"/>
              </w:divBdr>
            </w:div>
            <w:div w:id="270824998">
              <w:marLeft w:val="0"/>
              <w:marRight w:val="0"/>
              <w:marTop w:val="0"/>
              <w:marBottom w:val="0"/>
              <w:divBdr>
                <w:top w:val="none" w:sz="0" w:space="0" w:color="auto"/>
                <w:left w:val="none" w:sz="0" w:space="0" w:color="auto"/>
                <w:bottom w:val="none" w:sz="0" w:space="0" w:color="auto"/>
                <w:right w:val="none" w:sz="0" w:space="0" w:color="auto"/>
              </w:divBdr>
            </w:div>
            <w:div w:id="310988985">
              <w:marLeft w:val="0"/>
              <w:marRight w:val="0"/>
              <w:marTop w:val="0"/>
              <w:marBottom w:val="0"/>
              <w:divBdr>
                <w:top w:val="none" w:sz="0" w:space="0" w:color="auto"/>
                <w:left w:val="none" w:sz="0" w:space="0" w:color="auto"/>
                <w:bottom w:val="none" w:sz="0" w:space="0" w:color="auto"/>
                <w:right w:val="none" w:sz="0" w:space="0" w:color="auto"/>
              </w:divBdr>
            </w:div>
            <w:div w:id="783960426">
              <w:marLeft w:val="0"/>
              <w:marRight w:val="0"/>
              <w:marTop w:val="0"/>
              <w:marBottom w:val="0"/>
              <w:divBdr>
                <w:top w:val="none" w:sz="0" w:space="0" w:color="auto"/>
                <w:left w:val="none" w:sz="0" w:space="0" w:color="auto"/>
                <w:bottom w:val="none" w:sz="0" w:space="0" w:color="auto"/>
                <w:right w:val="none" w:sz="0" w:space="0" w:color="auto"/>
              </w:divBdr>
            </w:div>
            <w:div w:id="1181047992">
              <w:marLeft w:val="0"/>
              <w:marRight w:val="0"/>
              <w:marTop w:val="0"/>
              <w:marBottom w:val="0"/>
              <w:divBdr>
                <w:top w:val="none" w:sz="0" w:space="0" w:color="auto"/>
                <w:left w:val="none" w:sz="0" w:space="0" w:color="auto"/>
                <w:bottom w:val="none" w:sz="0" w:space="0" w:color="auto"/>
                <w:right w:val="none" w:sz="0" w:space="0" w:color="auto"/>
              </w:divBdr>
            </w:div>
            <w:div w:id="1312442825">
              <w:marLeft w:val="0"/>
              <w:marRight w:val="0"/>
              <w:marTop w:val="0"/>
              <w:marBottom w:val="0"/>
              <w:divBdr>
                <w:top w:val="none" w:sz="0" w:space="0" w:color="auto"/>
                <w:left w:val="none" w:sz="0" w:space="0" w:color="auto"/>
                <w:bottom w:val="none" w:sz="0" w:space="0" w:color="auto"/>
                <w:right w:val="none" w:sz="0" w:space="0" w:color="auto"/>
              </w:divBdr>
            </w:div>
            <w:div w:id="1766881519">
              <w:marLeft w:val="0"/>
              <w:marRight w:val="0"/>
              <w:marTop w:val="0"/>
              <w:marBottom w:val="0"/>
              <w:divBdr>
                <w:top w:val="none" w:sz="0" w:space="0" w:color="auto"/>
                <w:left w:val="none" w:sz="0" w:space="0" w:color="auto"/>
                <w:bottom w:val="none" w:sz="0" w:space="0" w:color="auto"/>
                <w:right w:val="none" w:sz="0" w:space="0" w:color="auto"/>
              </w:divBdr>
            </w:div>
            <w:div w:id="1804732800">
              <w:marLeft w:val="0"/>
              <w:marRight w:val="0"/>
              <w:marTop w:val="0"/>
              <w:marBottom w:val="0"/>
              <w:divBdr>
                <w:top w:val="none" w:sz="0" w:space="0" w:color="auto"/>
                <w:left w:val="none" w:sz="0" w:space="0" w:color="auto"/>
                <w:bottom w:val="none" w:sz="0" w:space="0" w:color="auto"/>
                <w:right w:val="none" w:sz="0" w:space="0" w:color="auto"/>
              </w:divBdr>
            </w:div>
            <w:div w:id="1899196261">
              <w:marLeft w:val="0"/>
              <w:marRight w:val="0"/>
              <w:marTop w:val="0"/>
              <w:marBottom w:val="0"/>
              <w:divBdr>
                <w:top w:val="none" w:sz="0" w:space="0" w:color="auto"/>
                <w:left w:val="none" w:sz="0" w:space="0" w:color="auto"/>
                <w:bottom w:val="none" w:sz="0" w:space="0" w:color="auto"/>
                <w:right w:val="none" w:sz="0" w:space="0" w:color="auto"/>
              </w:divBdr>
            </w:div>
            <w:div w:id="211917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065388">
      <w:bodyDiv w:val="1"/>
      <w:marLeft w:val="0"/>
      <w:marRight w:val="0"/>
      <w:marTop w:val="0"/>
      <w:marBottom w:val="0"/>
      <w:divBdr>
        <w:top w:val="none" w:sz="0" w:space="0" w:color="auto"/>
        <w:left w:val="none" w:sz="0" w:space="0" w:color="auto"/>
        <w:bottom w:val="none" w:sz="0" w:space="0" w:color="auto"/>
        <w:right w:val="none" w:sz="0" w:space="0" w:color="auto"/>
      </w:divBdr>
      <w:divsChild>
        <w:div w:id="2125927145">
          <w:marLeft w:val="0"/>
          <w:marRight w:val="0"/>
          <w:marTop w:val="0"/>
          <w:marBottom w:val="0"/>
          <w:divBdr>
            <w:top w:val="none" w:sz="0" w:space="0" w:color="auto"/>
            <w:left w:val="none" w:sz="0" w:space="0" w:color="auto"/>
            <w:bottom w:val="none" w:sz="0" w:space="0" w:color="auto"/>
            <w:right w:val="none" w:sz="0" w:space="0" w:color="auto"/>
          </w:divBdr>
          <w:divsChild>
            <w:div w:id="160511975">
              <w:marLeft w:val="0"/>
              <w:marRight w:val="0"/>
              <w:marTop w:val="0"/>
              <w:marBottom w:val="0"/>
              <w:divBdr>
                <w:top w:val="none" w:sz="0" w:space="0" w:color="auto"/>
                <w:left w:val="none" w:sz="0" w:space="0" w:color="auto"/>
                <w:bottom w:val="none" w:sz="0" w:space="0" w:color="auto"/>
                <w:right w:val="none" w:sz="0" w:space="0" w:color="auto"/>
              </w:divBdr>
            </w:div>
            <w:div w:id="386298695">
              <w:marLeft w:val="0"/>
              <w:marRight w:val="0"/>
              <w:marTop w:val="0"/>
              <w:marBottom w:val="0"/>
              <w:divBdr>
                <w:top w:val="none" w:sz="0" w:space="0" w:color="auto"/>
                <w:left w:val="none" w:sz="0" w:space="0" w:color="auto"/>
                <w:bottom w:val="none" w:sz="0" w:space="0" w:color="auto"/>
                <w:right w:val="none" w:sz="0" w:space="0" w:color="auto"/>
              </w:divBdr>
            </w:div>
            <w:div w:id="469400552">
              <w:marLeft w:val="0"/>
              <w:marRight w:val="0"/>
              <w:marTop w:val="0"/>
              <w:marBottom w:val="0"/>
              <w:divBdr>
                <w:top w:val="none" w:sz="0" w:space="0" w:color="auto"/>
                <w:left w:val="none" w:sz="0" w:space="0" w:color="auto"/>
                <w:bottom w:val="none" w:sz="0" w:space="0" w:color="auto"/>
                <w:right w:val="none" w:sz="0" w:space="0" w:color="auto"/>
              </w:divBdr>
            </w:div>
            <w:div w:id="493566110">
              <w:marLeft w:val="0"/>
              <w:marRight w:val="0"/>
              <w:marTop w:val="0"/>
              <w:marBottom w:val="0"/>
              <w:divBdr>
                <w:top w:val="none" w:sz="0" w:space="0" w:color="auto"/>
                <w:left w:val="none" w:sz="0" w:space="0" w:color="auto"/>
                <w:bottom w:val="none" w:sz="0" w:space="0" w:color="auto"/>
                <w:right w:val="none" w:sz="0" w:space="0" w:color="auto"/>
              </w:divBdr>
            </w:div>
            <w:div w:id="515581456">
              <w:marLeft w:val="0"/>
              <w:marRight w:val="0"/>
              <w:marTop w:val="0"/>
              <w:marBottom w:val="0"/>
              <w:divBdr>
                <w:top w:val="none" w:sz="0" w:space="0" w:color="auto"/>
                <w:left w:val="none" w:sz="0" w:space="0" w:color="auto"/>
                <w:bottom w:val="none" w:sz="0" w:space="0" w:color="auto"/>
                <w:right w:val="none" w:sz="0" w:space="0" w:color="auto"/>
              </w:divBdr>
            </w:div>
            <w:div w:id="544566048">
              <w:marLeft w:val="0"/>
              <w:marRight w:val="0"/>
              <w:marTop w:val="0"/>
              <w:marBottom w:val="0"/>
              <w:divBdr>
                <w:top w:val="none" w:sz="0" w:space="0" w:color="auto"/>
                <w:left w:val="none" w:sz="0" w:space="0" w:color="auto"/>
                <w:bottom w:val="none" w:sz="0" w:space="0" w:color="auto"/>
                <w:right w:val="none" w:sz="0" w:space="0" w:color="auto"/>
              </w:divBdr>
            </w:div>
            <w:div w:id="580674419">
              <w:marLeft w:val="0"/>
              <w:marRight w:val="0"/>
              <w:marTop w:val="0"/>
              <w:marBottom w:val="0"/>
              <w:divBdr>
                <w:top w:val="none" w:sz="0" w:space="0" w:color="auto"/>
                <w:left w:val="none" w:sz="0" w:space="0" w:color="auto"/>
                <w:bottom w:val="none" w:sz="0" w:space="0" w:color="auto"/>
                <w:right w:val="none" w:sz="0" w:space="0" w:color="auto"/>
              </w:divBdr>
            </w:div>
            <w:div w:id="786243751">
              <w:marLeft w:val="0"/>
              <w:marRight w:val="0"/>
              <w:marTop w:val="0"/>
              <w:marBottom w:val="0"/>
              <w:divBdr>
                <w:top w:val="none" w:sz="0" w:space="0" w:color="auto"/>
                <w:left w:val="none" w:sz="0" w:space="0" w:color="auto"/>
                <w:bottom w:val="none" w:sz="0" w:space="0" w:color="auto"/>
                <w:right w:val="none" w:sz="0" w:space="0" w:color="auto"/>
              </w:divBdr>
            </w:div>
            <w:div w:id="896669397">
              <w:marLeft w:val="0"/>
              <w:marRight w:val="0"/>
              <w:marTop w:val="0"/>
              <w:marBottom w:val="0"/>
              <w:divBdr>
                <w:top w:val="none" w:sz="0" w:space="0" w:color="auto"/>
                <w:left w:val="none" w:sz="0" w:space="0" w:color="auto"/>
                <w:bottom w:val="none" w:sz="0" w:space="0" w:color="auto"/>
                <w:right w:val="none" w:sz="0" w:space="0" w:color="auto"/>
              </w:divBdr>
            </w:div>
            <w:div w:id="1204170311">
              <w:marLeft w:val="0"/>
              <w:marRight w:val="0"/>
              <w:marTop w:val="0"/>
              <w:marBottom w:val="0"/>
              <w:divBdr>
                <w:top w:val="none" w:sz="0" w:space="0" w:color="auto"/>
                <w:left w:val="none" w:sz="0" w:space="0" w:color="auto"/>
                <w:bottom w:val="none" w:sz="0" w:space="0" w:color="auto"/>
                <w:right w:val="none" w:sz="0" w:space="0" w:color="auto"/>
              </w:divBdr>
            </w:div>
            <w:div w:id="1340812690">
              <w:marLeft w:val="0"/>
              <w:marRight w:val="0"/>
              <w:marTop w:val="0"/>
              <w:marBottom w:val="0"/>
              <w:divBdr>
                <w:top w:val="none" w:sz="0" w:space="0" w:color="auto"/>
                <w:left w:val="none" w:sz="0" w:space="0" w:color="auto"/>
                <w:bottom w:val="none" w:sz="0" w:space="0" w:color="auto"/>
                <w:right w:val="none" w:sz="0" w:space="0" w:color="auto"/>
              </w:divBdr>
            </w:div>
            <w:div w:id="1371418725">
              <w:marLeft w:val="0"/>
              <w:marRight w:val="0"/>
              <w:marTop w:val="0"/>
              <w:marBottom w:val="0"/>
              <w:divBdr>
                <w:top w:val="none" w:sz="0" w:space="0" w:color="auto"/>
                <w:left w:val="none" w:sz="0" w:space="0" w:color="auto"/>
                <w:bottom w:val="none" w:sz="0" w:space="0" w:color="auto"/>
                <w:right w:val="none" w:sz="0" w:space="0" w:color="auto"/>
              </w:divBdr>
            </w:div>
            <w:div w:id="168640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41391">
      <w:bodyDiv w:val="1"/>
      <w:marLeft w:val="0"/>
      <w:marRight w:val="0"/>
      <w:marTop w:val="0"/>
      <w:marBottom w:val="0"/>
      <w:divBdr>
        <w:top w:val="none" w:sz="0" w:space="0" w:color="auto"/>
        <w:left w:val="none" w:sz="0" w:space="0" w:color="auto"/>
        <w:bottom w:val="none" w:sz="0" w:space="0" w:color="auto"/>
        <w:right w:val="none" w:sz="0" w:space="0" w:color="auto"/>
      </w:divBdr>
      <w:divsChild>
        <w:div w:id="1522209342">
          <w:marLeft w:val="0"/>
          <w:marRight w:val="0"/>
          <w:marTop w:val="0"/>
          <w:marBottom w:val="0"/>
          <w:divBdr>
            <w:top w:val="none" w:sz="0" w:space="0" w:color="auto"/>
            <w:left w:val="none" w:sz="0" w:space="0" w:color="auto"/>
            <w:bottom w:val="none" w:sz="0" w:space="0" w:color="auto"/>
            <w:right w:val="none" w:sz="0" w:space="0" w:color="auto"/>
          </w:divBdr>
          <w:divsChild>
            <w:div w:id="12153102">
              <w:marLeft w:val="0"/>
              <w:marRight w:val="0"/>
              <w:marTop w:val="0"/>
              <w:marBottom w:val="0"/>
              <w:divBdr>
                <w:top w:val="none" w:sz="0" w:space="0" w:color="auto"/>
                <w:left w:val="none" w:sz="0" w:space="0" w:color="auto"/>
                <w:bottom w:val="none" w:sz="0" w:space="0" w:color="auto"/>
                <w:right w:val="none" w:sz="0" w:space="0" w:color="auto"/>
              </w:divBdr>
            </w:div>
            <w:div w:id="109476674">
              <w:marLeft w:val="0"/>
              <w:marRight w:val="0"/>
              <w:marTop w:val="0"/>
              <w:marBottom w:val="0"/>
              <w:divBdr>
                <w:top w:val="none" w:sz="0" w:space="0" w:color="auto"/>
                <w:left w:val="none" w:sz="0" w:space="0" w:color="auto"/>
                <w:bottom w:val="none" w:sz="0" w:space="0" w:color="auto"/>
                <w:right w:val="none" w:sz="0" w:space="0" w:color="auto"/>
              </w:divBdr>
            </w:div>
            <w:div w:id="159124005">
              <w:marLeft w:val="0"/>
              <w:marRight w:val="0"/>
              <w:marTop w:val="0"/>
              <w:marBottom w:val="0"/>
              <w:divBdr>
                <w:top w:val="none" w:sz="0" w:space="0" w:color="auto"/>
                <w:left w:val="none" w:sz="0" w:space="0" w:color="auto"/>
                <w:bottom w:val="none" w:sz="0" w:space="0" w:color="auto"/>
                <w:right w:val="none" w:sz="0" w:space="0" w:color="auto"/>
              </w:divBdr>
            </w:div>
            <w:div w:id="205531324">
              <w:marLeft w:val="0"/>
              <w:marRight w:val="0"/>
              <w:marTop w:val="0"/>
              <w:marBottom w:val="0"/>
              <w:divBdr>
                <w:top w:val="none" w:sz="0" w:space="0" w:color="auto"/>
                <w:left w:val="none" w:sz="0" w:space="0" w:color="auto"/>
                <w:bottom w:val="none" w:sz="0" w:space="0" w:color="auto"/>
                <w:right w:val="none" w:sz="0" w:space="0" w:color="auto"/>
              </w:divBdr>
            </w:div>
            <w:div w:id="274875544">
              <w:marLeft w:val="0"/>
              <w:marRight w:val="0"/>
              <w:marTop w:val="0"/>
              <w:marBottom w:val="0"/>
              <w:divBdr>
                <w:top w:val="none" w:sz="0" w:space="0" w:color="auto"/>
                <w:left w:val="none" w:sz="0" w:space="0" w:color="auto"/>
                <w:bottom w:val="none" w:sz="0" w:space="0" w:color="auto"/>
                <w:right w:val="none" w:sz="0" w:space="0" w:color="auto"/>
              </w:divBdr>
            </w:div>
            <w:div w:id="426386407">
              <w:marLeft w:val="0"/>
              <w:marRight w:val="0"/>
              <w:marTop w:val="0"/>
              <w:marBottom w:val="0"/>
              <w:divBdr>
                <w:top w:val="none" w:sz="0" w:space="0" w:color="auto"/>
                <w:left w:val="none" w:sz="0" w:space="0" w:color="auto"/>
                <w:bottom w:val="none" w:sz="0" w:space="0" w:color="auto"/>
                <w:right w:val="none" w:sz="0" w:space="0" w:color="auto"/>
              </w:divBdr>
            </w:div>
            <w:div w:id="430593991">
              <w:marLeft w:val="0"/>
              <w:marRight w:val="0"/>
              <w:marTop w:val="0"/>
              <w:marBottom w:val="0"/>
              <w:divBdr>
                <w:top w:val="none" w:sz="0" w:space="0" w:color="auto"/>
                <w:left w:val="none" w:sz="0" w:space="0" w:color="auto"/>
                <w:bottom w:val="none" w:sz="0" w:space="0" w:color="auto"/>
                <w:right w:val="none" w:sz="0" w:space="0" w:color="auto"/>
              </w:divBdr>
            </w:div>
            <w:div w:id="584149144">
              <w:marLeft w:val="0"/>
              <w:marRight w:val="0"/>
              <w:marTop w:val="0"/>
              <w:marBottom w:val="0"/>
              <w:divBdr>
                <w:top w:val="none" w:sz="0" w:space="0" w:color="auto"/>
                <w:left w:val="none" w:sz="0" w:space="0" w:color="auto"/>
                <w:bottom w:val="none" w:sz="0" w:space="0" w:color="auto"/>
                <w:right w:val="none" w:sz="0" w:space="0" w:color="auto"/>
              </w:divBdr>
            </w:div>
            <w:div w:id="648480542">
              <w:marLeft w:val="0"/>
              <w:marRight w:val="0"/>
              <w:marTop w:val="0"/>
              <w:marBottom w:val="0"/>
              <w:divBdr>
                <w:top w:val="none" w:sz="0" w:space="0" w:color="auto"/>
                <w:left w:val="none" w:sz="0" w:space="0" w:color="auto"/>
                <w:bottom w:val="none" w:sz="0" w:space="0" w:color="auto"/>
                <w:right w:val="none" w:sz="0" w:space="0" w:color="auto"/>
              </w:divBdr>
            </w:div>
            <w:div w:id="892499627">
              <w:marLeft w:val="0"/>
              <w:marRight w:val="0"/>
              <w:marTop w:val="0"/>
              <w:marBottom w:val="0"/>
              <w:divBdr>
                <w:top w:val="none" w:sz="0" w:space="0" w:color="auto"/>
                <w:left w:val="none" w:sz="0" w:space="0" w:color="auto"/>
                <w:bottom w:val="none" w:sz="0" w:space="0" w:color="auto"/>
                <w:right w:val="none" w:sz="0" w:space="0" w:color="auto"/>
              </w:divBdr>
            </w:div>
            <w:div w:id="1087724371">
              <w:marLeft w:val="0"/>
              <w:marRight w:val="0"/>
              <w:marTop w:val="0"/>
              <w:marBottom w:val="0"/>
              <w:divBdr>
                <w:top w:val="none" w:sz="0" w:space="0" w:color="auto"/>
                <w:left w:val="none" w:sz="0" w:space="0" w:color="auto"/>
                <w:bottom w:val="none" w:sz="0" w:space="0" w:color="auto"/>
                <w:right w:val="none" w:sz="0" w:space="0" w:color="auto"/>
              </w:divBdr>
            </w:div>
            <w:div w:id="1153914666">
              <w:marLeft w:val="0"/>
              <w:marRight w:val="0"/>
              <w:marTop w:val="0"/>
              <w:marBottom w:val="0"/>
              <w:divBdr>
                <w:top w:val="none" w:sz="0" w:space="0" w:color="auto"/>
                <w:left w:val="none" w:sz="0" w:space="0" w:color="auto"/>
                <w:bottom w:val="none" w:sz="0" w:space="0" w:color="auto"/>
                <w:right w:val="none" w:sz="0" w:space="0" w:color="auto"/>
              </w:divBdr>
            </w:div>
            <w:div w:id="1232154321">
              <w:marLeft w:val="0"/>
              <w:marRight w:val="0"/>
              <w:marTop w:val="0"/>
              <w:marBottom w:val="0"/>
              <w:divBdr>
                <w:top w:val="none" w:sz="0" w:space="0" w:color="auto"/>
                <w:left w:val="none" w:sz="0" w:space="0" w:color="auto"/>
                <w:bottom w:val="none" w:sz="0" w:space="0" w:color="auto"/>
                <w:right w:val="none" w:sz="0" w:space="0" w:color="auto"/>
              </w:divBdr>
            </w:div>
            <w:div w:id="181791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611479">
      <w:bodyDiv w:val="1"/>
      <w:marLeft w:val="0"/>
      <w:marRight w:val="0"/>
      <w:marTop w:val="0"/>
      <w:marBottom w:val="0"/>
      <w:divBdr>
        <w:top w:val="none" w:sz="0" w:space="0" w:color="auto"/>
        <w:left w:val="none" w:sz="0" w:space="0" w:color="auto"/>
        <w:bottom w:val="none" w:sz="0" w:space="0" w:color="auto"/>
        <w:right w:val="none" w:sz="0" w:space="0" w:color="auto"/>
      </w:divBdr>
      <w:divsChild>
        <w:div w:id="890848347">
          <w:marLeft w:val="0"/>
          <w:marRight w:val="0"/>
          <w:marTop w:val="0"/>
          <w:marBottom w:val="0"/>
          <w:divBdr>
            <w:top w:val="none" w:sz="0" w:space="0" w:color="auto"/>
            <w:left w:val="none" w:sz="0" w:space="0" w:color="auto"/>
            <w:bottom w:val="none" w:sz="0" w:space="0" w:color="auto"/>
            <w:right w:val="none" w:sz="0" w:space="0" w:color="auto"/>
          </w:divBdr>
          <w:divsChild>
            <w:div w:id="96755400">
              <w:marLeft w:val="0"/>
              <w:marRight w:val="0"/>
              <w:marTop w:val="0"/>
              <w:marBottom w:val="0"/>
              <w:divBdr>
                <w:top w:val="none" w:sz="0" w:space="0" w:color="auto"/>
                <w:left w:val="none" w:sz="0" w:space="0" w:color="auto"/>
                <w:bottom w:val="none" w:sz="0" w:space="0" w:color="auto"/>
                <w:right w:val="none" w:sz="0" w:space="0" w:color="auto"/>
              </w:divBdr>
            </w:div>
            <w:div w:id="358897744">
              <w:marLeft w:val="0"/>
              <w:marRight w:val="0"/>
              <w:marTop w:val="0"/>
              <w:marBottom w:val="0"/>
              <w:divBdr>
                <w:top w:val="none" w:sz="0" w:space="0" w:color="auto"/>
                <w:left w:val="none" w:sz="0" w:space="0" w:color="auto"/>
                <w:bottom w:val="none" w:sz="0" w:space="0" w:color="auto"/>
                <w:right w:val="none" w:sz="0" w:space="0" w:color="auto"/>
              </w:divBdr>
            </w:div>
            <w:div w:id="409353275">
              <w:marLeft w:val="0"/>
              <w:marRight w:val="0"/>
              <w:marTop w:val="0"/>
              <w:marBottom w:val="0"/>
              <w:divBdr>
                <w:top w:val="none" w:sz="0" w:space="0" w:color="auto"/>
                <w:left w:val="none" w:sz="0" w:space="0" w:color="auto"/>
                <w:bottom w:val="none" w:sz="0" w:space="0" w:color="auto"/>
                <w:right w:val="none" w:sz="0" w:space="0" w:color="auto"/>
              </w:divBdr>
            </w:div>
            <w:div w:id="601838486">
              <w:marLeft w:val="0"/>
              <w:marRight w:val="0"/>
              <w:marTop w:val="0"/>
              <w:marBottom w:val="0"/>
              <w:divBdr>
                <w:top w:val="none" w:sz="0" w:space="0" w:color="auto"/>
                <w:left w:val="none" w:sz="0" w:space="0" w:color="auto"/>
                <w:bottom w:val="none" w:sz="0" w:space="0" w:color="auto"/>
                <w:right w:val="none" w:sz="0" w:space="0" w:color="auto"/>
              </w:divBdr>
            </w:div>
            <w:div w:id="749693456">
              <w:marLeft w:val="0"/>
              <w:marRight w:val="0"/>
              <w:marTop w:val="0"/>
              <w:marBottom w:val="0"/>
              <w:divBdr>
                <w:top w:val="none" w:sz="0" w:space="0" w:color="auto"/>
                <w:left w:val="none" w:sz="0" w:space="0" w:color="auto"/>
                <w:bottom w:val="none" w:sz="0" w:space="0" w:color="auto"/>
                <w:right w:val="none" w:sz="0" w:space="0" w:color="auto"/>
              </w:divBdr>
            </w:div>
            <w:div w:id="1230651694">
              <w:marLeft w:val="0"/>
              <w:marRight w:val="0"/>
              <w:marTop w:val="0"/>
              <w:marBottom w:val="0"/>
              <w:divBdr>
                <w:top w:val="none" w:sz="0" w:space="0" w:color="auto"/>
                <w:left w:val="none" w:sz="0" w:space="0" w:color="auto"/>
                <w:bottom w:val="none" w:sz="0" w:space="0" w:color="auto"/>
                <w:right w:val="none" w:sz="0" w:space="0" w:color="auto"/>
              </w:divBdr>
            </w:div>
            <w:div w:id="1287540360">
              <w:marLeft w:val="0"/>
              <w:marRight w:val="0"/>
              <w:marTop w:val="0"/>
              <w:marBottom w:val="0"/>
              <w:divBdr>
                <w:top w:val="none" w:sz="0" w:space="0" w:color="auto"/>
                <w:left w:val="none" w:sz="0" w:space="0" w:color="auto"/>
                <w:bottom w:val="none" w:sz="0" w:space="0" w:color="auto"/>
                <w:right w:val="none" w:sz="0" w:space="0" w:color="auto"/>
              </w:divBdr>
            </w:div>
            <w:div w:id="1289971364">
              <w:marLeft w:val="0"/>
              <w:marRight w:val="0"/>
              <w:marTop w:val="0"/>
              <w:marBottom w:val="0"/>
              <w:divBdr>
                <w:top w:val="none" w:sz="0" w:space="0" w:color="auto"/>
                <w:left w:val="none" w:sz="0" w:space="0" w:color="auto"/>
                <w:bottom w:val="none" w:sz="0" w:space="0" w:color="auto"/>
                <w:right w:val="none" w:sz="0" w:space="0" w:color="auto"/>
              </w:divBdr>
            </w:div>
            <w:div w:id="1347249498">
              <w:marLeft w:val="0"/>
              <w:marRight w:val="0"/>
              <w:marTop w:val="0"/>
              <w:marBottom w:val="0"/>
              <w:divBdr>
                <w:top w:val="none" w:sz="0" w:space="0" w:color="auto"/>
                <w:left w:val="none" w:sz="0" w:space="0" w:color="auto"/>
                <w:bottom w:val="none" w:sz="0" w:space="0" w:color="auto"/>
                <w:right w:val="none" w:sz="0" w:space="0" w:color="auto"/>
              </w:divBdr>
            </w:div>
            <w:div w:id="1415126611">
              <w:marLeft w:val="0"/>
              <w:marRight w:val="0"/>
              <w:marTop w:val="0"/>
              <w:marBottom w:val="0"/>
              <w:divBdr>
                <w:top w:val="none" w:sz="0" w:space="0" w:color="auto"/>
                <w:left w:val="none" w:sz="0" w:space="0" w:color="auto"/>
                <w:bottom w:val="none" w:sz="0" w:space="0" w:color="auto"/>
                <w:right w:val="none" w:sz="0" w:space="0" w:color="auto"/>
              </w:divBdr>
            </w:div>
            <w:div w:id="1450271950">
              <w:marLeft w:val="0"/>
              <w:marRight w:val="0"/>
              <w:marTop w:val="0"/>
              <w:marBottom w:val="0"/>
              <w:divBdr>
                <w:top w:val="none" w:sz="0" w:space="0" w:color="auto"/>
                <w:left w:val="none" w:sz="0" w:space="0" w:color="auto"/>
                <w:bottom w:val="none" w:sz="0" w:space="0" w:color="auto"/>
                <w:right w:val="none" w:sz="0" w:space="0" w:color="auto"/>
              </w:divBdr>
            </w:div>
            <w:div w:id="1522671255">
              <w:marLeft w:val="0"/>
              <w:marRight w:val="0"/>
              <w:marTop w:val="0"/>
              <w:marBottom w:val="0"/>
              <w:divBdr>
                <w:top w:val="none" w:sz="0" w:space="0" w:color="auto"/>
                <w:left w:val="none" w:sz="0" w:space="0" w:color="auto"/>
                <w:bottom w:val="none" w:sz="0" w:space="0" w:color="auto"/>
                <w:right w:val="none" w:sz="0" w:space="0" w:color="auto"/>
              </w:divBdr>
            </w:div>
            <w:div w:id="1551645098">
              <w:marLeft w:val="0"/>
              <w:marRight w:val="0"/>
              <w:marTop w:val="0"/>
              <w:marBottom w:val="0"/>
              <w:divBdr>
                <w:top w:val="none" w:sz="0" w:space="0" w:color="auto"/>
                <w:left w:val="none" w:sz="0" w:space="0" w:color="auto"/>
                <w:bottom w:val="none" w:sz="0" w:space="0" w:color="auto"/>
                <w:right w:val="none" w:sz="0" w:space="0" w:color="auto"/>
              </w:divBdr>
            </w:div>
            <w:div w:id="166697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21513">
      <w:bodyDiv w:val="1"/>
      <w:marLeft w:val="0"/>
      <w:marRight w:val="0"/>
      <w:marTop w:val="0"/>
      <w:marBottom w:val="0"/>
      <w:divBdr>
        <w:top w:val="none" w:sz="0" w:space="0" w:color="auto"/>
        <w:left w:val="none" w:sz="0" w:space="0" w:color="auto"/>
        <w:bottom w:val="none" w:sz="0" w:space="0" w:color="auto"/>
        <w:right w:val="none" w:sz="0" w:space="0" w:color="auto"/>
      </w:divBdr>
      <w:divsChild>
        <w:div w:id="1348629996">
          <w:marLeft w:val="0"/>
          <w:marRight w:val="0"/>
          <w:marTop w:val="0"/>
          <w:marBottom w:val="0"/>
          <w:divBdr>
            <w:top w:val="none" w:sz="0" w:space="0" w:color="auto"/>
            <w:left w:val="none" w:sz="0" w:space="0" w:color="auto"/>
            <w:bottom w:val="none" w:sz="0" w:space="0" w:color="auto"/>
            <w:right w:val="none" w:sz="0" w:space="0" w:color="auto"/>
          </w:divBdr>
          <w:divsChild>
            <w:div w:id="37973347">
              <w:marLeft w:val="0"/>
              <w:marRight w:val="0"/>
              <w:marTop w:val="0"/>
              <w:marBottom w:val="0"/>
              <w:divBdr>
                <w:top w:val="none" w:sz="0" w:space="0" w:color="auto"/>
                <w:left w:val="none" w:sz="0" w:space="0" w:color="auto"/>
                <w:bottom w:val="none" w:sz="0" w:space="0" w:color="auto"/>
                <w:right w:val="none" w:sz="0" w:space="0" w:color="auto"/>
              </w:divBdr>
            </w:div>
            <w:div w:id="292296342">
              <w:marLeft w:val="0"/>
              <w:marRight w:val="0"/>
              <w:marTop w:val="0"/>
              <w:marBottom w:val="0"/>
              <w:divBdr>
                <w:top w:val="none" w:sz="0" w:space="0" w:color="auto"/>
                <w:left w:val="none" w:sz="0" w:space="0" w:color="auto"/>
                <w:bottom w:val="none" w:sz="0" w:space="0" w:color="auto"/>
                <w:right w:val="none" w:sz="0" w:space="0" w:color="auto"/>
              </w:divBdr>
            </w:div>
            <w:div w:id="297147963">
              <w:marLeft w:val="0"/>
              <w:marRight w:val="0"/>
              <w:marTop w:val="0"/>
              <w:marBottom w:val="0"/>
              <w:divBdr>
                <w:top w:val="none" w:sz="0" w:space="0" w:color="auto"/>
                <w:left w:val="none" w:sz="0" w:space="0" w:color="auto"/>
                <w:bottom w:val="none" w:sz="0" w:space="0" w:color="auto"/>
                <w:right w:val="none" w:sz="0" w:space="0" w:color="auto"/>
              </w:divBdr>
            </w:div>
            <w:div w:id="352346752">
              <w:marLeft w:val="0"/>
              <w:marRight w:val="0"/>
              <w:marTop w:val="0"/>
              <w:marBottom w:val="0"/>
              <w:divBdr>
                <w:top w:val="none" w:sz="0" w:space="0" w:color="auto"/>
                <w:left w:val="none" w:sz="0" w:space="0" w:color="auto"/>
                <w:bottom w:val="none" w:sz="0" w:space="0" w:color="auto"/>
                <w:right w:val="none" w:sz="0" w:space="0" w:color="auto"/>
              </w:divBdr>
            </w:div>
            <w:div w:id="354964997">
              <w:marLeft w:val="0"/>
              <w:marRight w:val="0"/>
              <w:marTop w:val="0"/>
              <w:marBottom w:val="0"/>
              <w:divBdr>
                <w:top w:val="none" w:sz="0" w:space="0" w:color="auto"/>
                <w:left w:val="none" w:sz="0" w:space="0" w:color="auto"/>
                <w:bottom w:val="none" w:sz="0" w:space="0" w:color="auto"/>
                <w:right w:val="none" w:sz="0" w:space="0" w:color="auto"/>
              </w:divBdr>
            </w:div>
            <w:div w:id="446587331">
              <w:marLeft w:val="0"/>
              <w:marRight w:val="0"/>
              <w:marTop w:val="0"/>
              <w:marBottom w:val="0"/>
              <w:divBdr>
                <w:top w:val="none" w:sz="0" w:space="0" w:color="auto"/>
                <w:left w:val="none" w:sz="0" w:space="0" w:color="auto"/>
                <w:bottom w:val="none" w:sz="0" w:space="0" w:color="auto"/>
                <w:right w:val="none" w:sz="0" w:space="0" w:color="auto"/>
              </w:divBdr>
            </w:div>
            <w:div w:id="470751108">
              <w:marLeft w:val="0"/>
              <w:marRight w:val="0"/>
              <w:marTop w:val="0"/>
              <w:marBottom w:val="0"/>
              <w:divBdr>
                <w:top w:val="none" w:sz="0" w:space="0" w:color="auto"/>
                <w:left w:val="none" w:sz="0" w:space="0" w:color="auto"/>
                <w:bottom w:val="none" w:sz="0" w:space="0" w:color="auto"/>
                <w:right w:val="none" w:sz="0" w:space="0" w:color="auto"/>
              </w:divBdr>
            </w:div>
            <w:div w:id="514267473">
              <w:marLeft w:val="0"/>
              <w:marRight w:val="0"/>
              <w:marTop w:val="0"/>
              <w:marBottom w:val="0"/>
              <w:divBdr>
                <w:top w:val="none" w:sz="0" w:space="0" w:color="auto"/>
                <w:left w:val="none" w:sz="0" w:space="0" w:color="auto"/>
                <w:bottom w:val="none" w:sz="0" w:space="0" w:color="auto"/>
                <w:right w:val="none" w:sz="0" w:space="0" w:color="auto"/>
              </w:divBdr>
            </w:div>
            <w:div w:id="783892123">
              <w:marLeft w:val="0"/>
              <w:marRight w:val="0"/>
              <w:marTop w:val="0"/>
              <w:marBottom w:val="0"/>
              <w:divBdr>
                <w:top w:val="none" w:sz="0" w:space="0" w:color="auto"/>
                <w:left w:val="none" w:sz="0" w:space="0" w:color="auto"/>
                <w:bottom w:val="none" w:sz="0" w:space="0" w:color="auto"/>
                <w:right w:val="none" w:sz="0" w:space="0" w:color="auto"/>
              </w:divBdr>
            </w:div>
            <w:div w:id="810945080">
              <w:marLeft w:val="0"/>
              <w:marRight w:val="0"/>
              <w:marTop w:val="0"/>
              <w:marBottom w:val="0"/>
              <w:divBdr>
                <w:top w:val="none" w:sz="0" w:space="0" w:color="auto"/>
                <w:left w:val="none" w:sz="0" w:space="0" w:color="auto"/>
                <w:bottom w:val="none" w:sz="0" w:space="0" w:color="auto"/>
                <w:right w:val="none" w:sz="0" w:space="0" w:color="auto"/>
              </w:divBdr>
            </w:div>
            <w:div w:id="917710339">
              <w:marLeft w:val="0"/>
              <w:marRight w:val="0"/>
              <w:marTop w:val="0"/>
              <w:marBottom w:val="0"/>
              <w:divBdr>
                <w:top w:val="none" w:sz="0" w:space="0" w:color="auto"/>
                <w:left w:val="none" w:sz="0" w:space="0" w:color="auto"/>
                <w:bottom w:val="none" w:sz="0" w:space="0" w:color="auto"/>
                <w:right w:val="none" w:sz="0" w:space="0" w:color="auto"/>
              </w:divBdr>
            </w:div>
            <w:div w:id="1408454419">
              <w:marLeft w:val="0"/>
              <w:marRight w:val="0"/>
              <w:marTop w:val="0"/>
              <w:marBottom w:val="0"/>
              <w:divBdr>
                <w:top w:val="none" w:sz="0" w:space="0" w:color="auto"/>
                <w:left w:val="none" w:sz="0" w:space="0" w:color="auto"/>
                <w:bottom w:val="none" w:sz="0" w:space="0" w:color="auto"/>
                <w:right w:val="none" w:sz="0" w:space="0" w:color="auto"/>
              </w:divBdr>
            </w:div>
            <w:div w:id="1428887462">
              <w:marLeft w:val="0"/>
              <w:marRight w:val="0"/>
              <w:marTop w:val="0"/>
              <w:marBottom w:val="0"/>
              <w:divBdr>
                <w:top w:val="none" w:sz="0" w:space="0" w:color="auto"/>
                <w:left w:val="none" w:sz="0" w:space="0" w:color="auto"/>
                <w:bottom w:val="none" w:sz="0" w:space="0" w:color="auto"/>
                <w:right w:val="none" w:sz="0" w:space="0" w:color="auto"/>
              </w:divBdr>
            </w:div>
            <w:div w:id="1479834872">
              <w:marLeft w:val="0"/>
              <w:marRight w:val="0"/>
              <w:marTop w:val="0"/>
              <w:marBottom w:val="0"/>
              <w:divBdr>
                <w:top w:val="none" w:sz="0" w:space="0" w:color="auto"/>
                <w:left w:val="none" w:sz="0" w:space="0" w:color="auto"/>
                <w:bottom w:val="none" w:sz="0" w:space="0" w:color="auto"/>
                <w:right w:val="none" w:sz="0" w:space="0" w:color="auto"/>
              </w:divBdr>
            </w:div>
            <w:div w:id="1524242131">
              <w:marLeft w:val="0"/>
              <w:marRight w:val="0"/>
              <w:marTop w:val="0"/>
              <w:marBottom w:val="0"/>
              <w:divBdr>
                <w:top w:val="none" w:sz="0" w:space="0" w:color="auto"/>
                <w:left w:val="none" w:sz="0" w:space="0" w:color="auto"/>
                <w:bottom w:val="none" w:sz="0" w:space="0" w:color="auto"/>
                <w:right w:val="none" w:sz="0" w:space="0" w:color="auto"/>
              </w:divBdr>
            </w:div>
            <w:div w:id="1536964506">
              <w:marLeft w:val="0"/>
              <w:marRight w:val="0"/>
              <w:marTop w:val="0"/>
              <w:marBottom w:val="0"/>
              <w:divBdr>
                <w:top w:val="none" w:sz="0" w:space="0" w:color="auto"/>
                <w:left w:val="none" w:sz="0" w:space="0" w:color="auto"/>
                <w:bottom w:val="none" w:sz="0" w:space="0" w:color="auto"/>
                <w:right w:val="none" w:sz="0" w:space="0" w:color="auto"/>
              </w:divBdr>
            </w:div>
            <w:div w:id="1599866754">
              <w:marLeft w:val="0"/>
              <w:marRight w:val="0"/>
              <w:marTop w:val="0"/>
              <w:marBottom w:val="0"/>
              <w:divBdr>
                <w:top w:val="none" w:sz="0" w:space="0" w:color="auto"/>
                <w:left w:val="none" w:sz="0" w:space="0" w:color="auto"/>
                <w:bottom w:val="none" w:sz="0" w:space="0" w:color="auto"/>
                <w:right w:val="none" w:sz="0" w:space="0" w:color="auto"/>
              </w:divBdr>
            </w:div>
            <w:div w:id="1618297112">
              <w:marLeft w:val="0"/>
              <w:marRight w:val="0"/>
              <w:marTop w:val="0"/>
              <w:marBottom w:val="0"/>
              <w:divBdr>
                <w:top w:val="none" w:sz="0" w:space="0" w:color="auto"/>
                <w:left w:val="none" w:sz="0" w:space="0" w:color="auto"/>
                <w:bottom w:val="none" w:sz="0" w:space="0" w:color="auto"/>
                <w:right w:val="none" w:sz="0" w:space="0" w:color="auto"/>
              </w:divBdr>
            </w:div>
            <w:div w:id="1839299082">
              <w:marLeft w:val="0"/>
              <w:marRight w:val="0"/>
              <w:marTop w:val="0"/>
              <w:marBottom w:val="0"/>
              <w:divBdr>
                <w:top w:val="none" w:sz="0" w:space="0" w:color="auto"/>
                <w:left w:val="none" w:sz="0" w:space="0" w:color="auto"/>
                <w:bottom w:val="none" w:sz="0" w:space="0" w:color="auto"/>
                <w:right w:val="none" w:sz="0" w:space="0" w:color="auto"/>
              </w:divBdr>
            </w:div>
            <w:div w:id="2029675418">
              <w:marLeft w:val="0"/>
              <w:marRight w:val="0"/>
              <w:marTop w:val="0"/>
              <w:marBottom w:val="0"/>
              <w:divBdr>
                <w:top w:val="none" w:sz="0" w:space="0" w:color="auto"/>
                <w:left w:val="none" w:sz="0" w:space="0" w:color="auto"/>
                <w:bottom w:val="none" w:sz="0" w:space="0" w:color="auto"/>
                <w:right w:val="none" w:sz="0" w:space="0" w:color="auto"/>
              </w:divBdr>
            </w:div>
            <w:div w:id="213602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40456">
      <w:bodyDiv w:val="1"/>
      <w:marLeft w:val="0"/>
      <w:marRight w:val="0"/>
      <w:marTop w:val="0"/>
      <w:marBottom w:val="0"/>
      <w:divBdr>
        <w:top w:val="none" w:sz="0" w:space="0" w:color="auto"/>
        <w:left w:val="none" w:sz="0" w:space="0" w:color="auto"/>
        <w:bottom w:val="none" w:sz="0" w:space="0" w:color="auto"/>
        <w:right w:val="none" w:sz="0" w:space="0" w:color="auto"/>
      </w:divBdr>
      <w:divsChild>
        <w:div w:id="977758225">
          <w:marLeft w:val="0"/>
          <w:marRight w:val="0"/>
          <w:marTop w:val="0"/>
          <w:marBottom w:val="0"/>
          <w:divBdr>
            <w:top w:val="none" w:sz="0" w:space="0" w:color="auto"/>
            <w:left w:val="none" w:sz="0" w:space="0" w:color="auto"/>
            <w:bottom w:val="none" w:sz="0" w:space="0" w:color="auto"/>
            <w:right w:val="none" w:sz="0" w:space="0" w:color="auto"/>
          </w:divBdr>
          <w:divsChild>
            <w:div w:id="160047502">
              <w:marLeft w:val="0"/>
              <w:marRight w:val="0"/>
              <w:marTop w:val="0"/>
              <w:marBottom w:val="0"/>
              <w:divBdr>
                <w:top w:val="none" w:sz="0" w:space="0" w:color="auto"/>
                <w:left w:val="none" w:sz="0" w:space="0" w:color="auto"/>
                <w:bottom w:val="none" w:sz="0" w:space="0" w:color="auto"/>
                <w:right w:val="none" w:sz="0" w:space="0" w:color="auto"/>
              </w:divBdr>
            </w:div>
            <w:div w:id="233323521">
              <w:marLeft w:val="0"/>
              <w:marRight w:val="0"/>
              <w:marTop w:val="0"/>
              <w:marBottom w:val="0"/>
              <w:divBdr>
                <w:top w:val="none" w:sz="0" w:space="0" w:color="auto"/>
                <w:left w:val="none" w:sz="0" w:space="0" w:color="auto"/>
                <w:bottom w:val="none" w:sz="0" w:space="0" w:color="auto"/>
                <w:right w:val="none" w:sz="0" w:space="0" w:color="auto"/>
              </w:divBdr>
            </w:div>
            <w:div w:id="328755205">
              <w:marLeft w:val="0"/>
              <w:marRight w:val="0"/>
              <w:marTop w:val="0"/>
              <w:marBottom w:val="0"/>
              <w:divBdr>
                <w:top w:val="none" w:sz="0" w:space="0" w:color="auto"/>
                <w:left w:val="none" w:sz="0" w:space="0" w:color="auto"/>
                <w:bottom w:val="none" w:sz="0" w:space="0" w:color="auto"/>
                <w:right w:val="none" w:sz="0" w:space="0" w:color="auto"/>
              </w:divBdr>
            </w:div>
            <w:div w:id="384913816">
              <w:marLeft w:val="0"/>
              <w:marRight w:val="0"/>
              <w:marTop w:val="0"/>
              <w:marBottom w:val="0"/>
              <w:divBdr>
                <w:top w:val="none" w:sz="0" w:space="0" w:color="auto"/>
                <w:left w:val="none" w:sz="0" w:space="0" w:color="auto"/>
                <w:bottom w:val="none" w:sz="0" w:space="0" w:color="auto"/>
                <w:right w:val="none" w:sz="0" w:space="0" w:color="auto"/>
              </w:divBdr>
            </w:div>
            <w:div w:id="519975424">
              <w:marLeft w:val="0"/>
              <w:marRight w:val="0"/>
              <w:marTop w:val="0"/>
              <w:marBottom w:val="0"/>
              <w:divBdr>
                <w:top w:val="none" w:sz="0" w:space="0" w:color="auto"/>
                <w:left w:val="none" w:sz="0" w:space="0" w:color="auto"/>
                <w:bottom w:val="none" w:sz="0" w:space="0" w:color="auto"/>
                <w:right w:val="none" w:sz="0" w:space="0" w:color="auto"/>
              </w:divBdr>
            </w:div>
            <w:div w:id="773325877">
              <w:marLeft w:val="0"/>
              <w:marRight w:val="0"/>
              <w:marTop w:val="0"/>
              <w:marBottom w:val="0"/>
              <w:divBdr>
                <w:top w:val="none" w:sz="0" w:space="0" w:color="auto"/>
                <w:left w:val="none" w:sz="0" w:space="0" w:color="auto"/>
                <w:bottom w:val="none" w:sz="0" w:space="0" w:color="auto"/>
                <w:right w:val="none" w:sz="0" w:space="0" w:color="auto"/>
              </w:divBdr>
            </w:div>
            <w:div w:id="815949546">
              <w:marLeft w:val="0"/>
              <w:marRight w:val="0"/>
              <w:marTop w:val="0"/>
              <w:marBottom w:val="0"/>
              <w:divBdr>
                <w:top w:val="none" w:sz="0" w:space="0" w:color="auto"/>
                <w:left w:val="none" w:sz="0" w:space="0" w:color="auto"/>
                <w:bottom w:val="none" w:sz="0" w:space="0" w:color="auto"/>
                <w:right w:val="none" w:sz="0" w:space="0" w:color="auto"/>
              </w:divBdr>
            </w:div>
            <w:div w:id="851260428">
              <w:marLeft w:val="0"/>
              <w:marRight w:val="0"/>
              <w:marTop w:val="0"/>
              <w:marBottom w:val="0"/>
              <w:divBdr>
                <w:top w:val="none" w:sz="0" w:space="0" w:color="auto"/>
                <w:left w:val="none" w:sz="0" w:space="0" w:color="auto"/>
                <w:bottom w:val="none" w:sz="0" w:space="0" w:color="auto"/>
                <w:right w:val="none" w:sz="0" w:space="0" w:color="auto"/>
              </w:divBdr>
            </w:div>
            <w:div w:id="916674697">
              <w:marLeft w:val="0"/>
              <w:marRight w:val="0"/>
              <w:marTop w:val="0"/>
              <w:marBottom w:val="0"/>
              <w:divBdr>
                <w:top w:val="none" w:sz="0" w:space="0" w:color="auto"/>
                <w:left w:val="none" w:sz="0" w:space="0" w:color="auto"/>
                <w:bottom w:val="none" w:sz="0" w:space="0" w:color="auto"/>
                <w:right w:val="none" w:sz="0" w:space="0" w:color="auto"/>
              </w:divBdr>
            </w:div>
            <w:div w:id="959645382">
              <w:marLeft w:val="0"/>
              <w:marRight w:val="0"/>
              <w:marTop w:val="0"/>
              <w:marBottom w:val="0"/>
              <w:divBdr>
                <w:top w:val="none" w:sz="0" w:space="0" w:color="auto"/>
                <w:left w:val="none" w:sz="0" w:space="0" w:color="auto"/>
                <w:bottom w:val="none" w:sz="0" w:space="0" w:color="auto"/>
                <w:right w:val="none" w:sz="0" w:space="0" w:color="auto"/>
              </w:divBdr>
            </w:div>
            <w:div w:id="1020005712">
              <w:marLeft w:val="0"/>
              <w:marRight w:val="0"/>
              <w:marTop w:val="0"/>
              <w:marBottom w:val="0"/>
              <w:divBdr>
                <w:top w:val="none" w:sz="0" w:space="0" w:color="auto"/>
                <w:left w:val="none" w:sz="0" w:space="0" w:color="auto"/>
                <w:bottom w:val="none" w:sz="0" w:space="0" w:color="auto"/>
                <w:right w:val="none" w:sz="0" w:space="0" w:color="auto"/>
              </w:divBdr>
            </w:div>
            <w:div w:id="1022704129">
              <w:marLeft w:val="0"/>
              <w:marRight w:val="0"/>
              <w:marTop w:val="0"/>
              <w:marBottom w:val="0"/>
              <w:divBdr>
                <w:top w:val="none" w:sz="0" w:space="0" w:color="auto"/>
                <w:left w:val="none" w:sz="0" w:space="0" w:color="auto"/>
                <w:bottom w:val="none" w:sz="0" w:space="0" w:color="auto"/>
                <w:right w:val="none" w:sz="0" w:space="0" w:color="auto"/>
              </w:divBdr>
            </w:div>
            <w:div w:id="1047608325">
              <w:marLeft w:val="0"/>
              <w:marRight w:val="0"/>
              <w:marTop w:val="0"/>
              <w:marBottom w:val="0"/>
              <w:divBdr>
                <w:top w:val="none" w:sz="0" w:space="0" w:color="auto"/>
                <w:left w:val="none" w:sz="0" w:space="0" w:color="auto"/>
                <w:bottom w:val="none" w:sz="0" w:space="0" w:color="auto"/>
                <w:right w:val="none" w:sz="0" w:space="0" w:color="auto"/>
              </w:divBdr>
            </w:div>
            <w:div w:id="1117066870">
              <w:marLeft w:val="0"/>
              <w:marRight w:val="0"/>
              <w:marTop w:val="0"/>
              <w:marBottom w:val="0"/>
              <w:divBdr>
                <w:top w:val="none" w:sz="0" w:space="0" w:color="auto"/>
                <w:left w:val="none" w:sz="0" w:space="0" w:color="auto"/>
                <w:bottom w:val="none" w:sz="0" w:space="0" w:color="auto"/>
                <w:right w:val="none" w:sz="0" w:space="0" w:color="auto"/>
              </w:divBdr>
            </w:div>
            <w:div w:id="1128355587">
              <w:marLeft w:val="0"/>
              <w:marRight w:val="0"/>
              <w:marTop w:val="0"/>
              <w:marBottom w:val="0"/>
              <w:divBdr>
                <w:top w:val="none" w:sz="0" w:space="0" w:color="auto"/>
                <w:left w:val="none" w:sz="0" w:space="0" w:color="auto"/>
                <w:bottom w:val="none" w:sz="0" w:space="0" w:color="auto"/>
                <w:right w:val="none" w:sz="0" w:space="0" w:color="auto"/>
              </w:divBdr>
            </w:div>
            <w:div w:id="1506820144">
              <w:marLeft w:val="0"/>
              <w:marRight w:val="0"/>
              <w:marTop w:val="0"/>
              <w:marBottom w:val="0"/>
              <w:divBdr>
                <w:top w:val="none" w:sz="0" w:space="0" w:color="auto"/>
                <w:left w:val="none" w:sz="0" w:space="0" w:color="auto"/>
                <w:bottom w:val="none" w:sz="0" w:space="0" w:color="auto"/>
                <w:right w:val="none" w:sz="0" w:space="0" w:color="auto"/>
              </w:divBdr>
            </w:div>
            <w:div w:id="1586382928">
              <w:marLeft w:val="0"/>
              <w:marRight w:val="0"/>
              <w:marTop w:val="0"/>
              <w:marBottom w:val="0"/>
              <w:divBdr>
                <w:top w:val="none" w:sz="0" w:space="0" w:color="auto"/>
                <w:left w:val="none" w:sz="0" w:space="0" w:color="auto"/>
                <w:bottom w:val="none" w:sz="0" w:space="0" w:color="auto"/>
                <w:right w:val="none" w:sz="0" w:space="0" w:color="auto"/>
              </w:divBdr>
            </w:div>
            <w:div w:id="1596329853">
              <w:marLeft w:val="0"/>
              <w:marRight w:val="0"/>
              <w:marTop w:val="0"/>
              <w:marBottom w:val="0"/>
              <w:divBdr>
                <w:top w:val="none" w:sz="0" w:space="0" w:color="auto"/>
                <w:left w:val="none" w:sz="0" w:space="0" w:color="auto"/>
                <w:bottom w:val="none" w:sz="0" w:space="0" w:color="auto"/>
                <w:right w:val="none" w:sz="0" w:space="0" w:color="auto"/>
              </w:divBdr>
            </w:div>
            <w:div w:id="1706128408">
              <w:marLeft w:val="0"/>
              <w:marRight w:val="0"/>
              <w:marTop w:val="0"/>
              <w:marBottom w:val="0"/>
              <w:divBdr>
                <w:top w:val="none" w:sz="0" w:space="0" w:color="auto"/>
                <w:left w:val="none" w:sz="0" w:space="0" w:color="auto"/>
                <w:bottom w:val="none" w:sz="0" w:space="0" w:color="auto"/>
                <w:right w:val="none" w:sz="0" w:space="0" w:color="auto"/>
              </w:divBdr>
            </w:div>
            <w:div w:id="1763409706">
              <w:marLeft w:val="0"/>
              <w:marRight w:val="0"/>
              <w:marTop w:val="0"/>
              <w:marBottom w:val="0"/>
              <w:divBdr>
                <w:top w:val="none" w:sz="0" w:space="0" w:color="auto"/>
                <w:left w:val="none" w:sz="0" w:space="0" w:color="auto"/>
                <w:bottom w:val="none" w:sz="0" w:space="0" w:color="auto"/>
                <w:right w:val="none" w:sz="0" w:space="0" w:color="auto"/>
              </w:divBdr>
            </w:div>
            <w:div w:id="1965963523">
              <w:marLeft w:val="0"/>
              <w:marRight w:val="0"/>
              <w:marTop w:val="0"/>
              <w:marBottom w:val="0"/>
              <w:divBdr>
                <w:top w:val="none" w:sz="0" w:space="0" w:color="auto"/>
                <w:left w:val="none" w:sz="0" w:space="0" w:color="auto"/>
                <w:bottom w:val="none" w:sz="0" w:space="0" w:color="auto"/>
                <w:right w:val="none" w:sz="0" w:space="0" w:color="auto"/>
              </w:divBdr>
            </w:div>
            <w:div w:id="1982883134">
              <w:marLeft w:val="0"/>
              <w:marRight w:val="0"/>
              <w:marTop w:val="0"/>
              <w:marBottom w:val="0"/>
              <w:divBdr>
                <w:top w:val="none" w:sz="0" w:space="0" w:color="auto"/>
                <w:left w:val="none" w:sz="0" w:space="0" w:color="auto"/>
                <w:bottom w:val="none" w:sz="0" w:space="0" w:color="auto"/>
                <w:right w:val="none" w:sz="0" w:space="0" w:color="auto"/>
              </w:divBdr>
            </w:div>
            <w:div w:id="203248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5977">
      <w:bodyDiv w:val="1"/>
      <w:marLeft w:val="0"/>
      <w:marRight w:val="0"/>
      <w:marTop w:val="0"/>
      <w:marBottom w:val="0"/>
      <w:divBdr>
        <w:top w:val="none" w:sz="0" w:space="0" w:color="auto"/>
        <w:left w:val="none" w:sz="0" w:space="0" w:color="auto"/>
        <w:bottom w:val="none" w:sz="0" w:space="0" w:color="auto"/>
        <w:right w:val="none" w:sz="0" w:space="0" w:color="auto"/>
      </w:divBdr>
      <w:divsChild>
        <w:div w:id="1988632475">
          <w:marLeft w:val="0"/>
          <w:marRight w:val="0"/>
          <w:marTop w:val="0"/>
          <w:marBottom w:val="0"/>
          <w:divBdr>
            <w:top w:val="none" w:sz="0" w:space="0" w:color="auto"/>
            <w:left w:val="none" w:sz="0" w:space="0" w:color="auto"/>
            <w:bottom w:val="none" w:sz="0" w:space="0" w:color="auto"/>
            <w:right w:val="none" w:sz="0" w:space="0" w:color="auto"/>
          </w:divBdr>
          <w:divsChild>
            <w:div w:id="94792408">
              <w:marLeft w:val="0"/>
              <w:marRight w:val="0"/>
              <w:marTop w:val="0"/>
              <w:marBottom w:val="0"/>
              <w:divBdr>
                <w:top w:val="none" w:sz="0" w:space="0" w:color="auto"/>
                <w:left w:val="none" w:sz="0" w:space="0" w:color="auto"/>
                <w:bottom w:val="none" w:sz="0" w:space="0" w:color="auto"/>
                <w:right w:val="none" w:sz="0" w:space="0" w:color="auto"/>
              </w:divBdr>
            </w:div>
            <w:div w:id="201744625">
              <w:marLeft w:val="0"/>
              <w:marRight w:val="0"/>
              <w:marTop w:val="0"/>
              <w:marBottom w:val="0"/>
              <w:divBdr>
                <w:top w:val="none" w:sz="0" w:space="0" w:color="auto"/>
                <w:left w:val="none" w:sz="0" w:space="0" w:color="auto"/>
                <w:bottom w:val="none" w:sz="0" w:space="0" w:color="auto"/>
                <w:right w:val="none" w:sz="0" w:space="0" w:color="auto"/>
              </w:divBdr>
            </w:div>
            <w:div w:id="384451393">
              <w:marLeft w:val="0"/>
              <w:marRight w:val="0"/>
              <w:marTop w:val="0"/>
              <w:marBottom w:val="0"/>
              <w:divBdr>
                <w:top w:val="none" w:sz="0" w:space="0" w:color="auto"/>
                <w:left w:val="none" w:sz="0" w:space="0" w:color="auto"/>
                <w:bottom w:val="none" w:sz="0" w:space="0" w:color="auto"/>
                <w:right w:val="none" w:sz="0" w:space="0" w:color="auto"/>
              </w:divBdr>
            </w:div>
            <w:div w:id="402609991">
              <w:marLeft w:val="0"/>
              <w:marRight w:val="0"/>
              <w:marTop w:val="0"/>
              <w:marBottom w:val="0"/>
              <w:divBdr>
                <w:top w:val="none" w:sz="0" w:space="0" w:color="auto"/>
                <w:left w:val="none" w:sz="0" w:space="0" w:color="auto"/>
                <w:bottom w:val="none" w:sz="0" w:space="0" w:color="auto"/>
                <w:right w:val="none" w:sz="0" w:space="0" w:color="auto"/>
              </w:divBdr>
            </w:div>
            <w:div w:id="459497061">
              <w:marLeft w:val="0"/>
              <w:marRight w:val="0"/>
              <w:marTop w:val="0"/>
              <w:marBottom w:val="0"/>
              <w:divBdr>
                <w:top w:val="none" w:sz="0" w:space="0" w:color="auto"/>
                <w:left w:val="none" w:sz="0" w:space="0" w:color="auto"/>
                <w:bottom w:val="none" w:sz="0" w:space="0" w:color="auto"/>
                <w:right w:val="none" w:sz="0" w:space="0" w:color="auto"/>
              </w:divBdr>
            </w:div>
            <w:div w:id="572158066">
              <w:marLeft w:val="0"/>
              <w:marRight w:val="0"/>
              <w:marTop w:val="0"/>
              <w:marBottom w:val="0"/>
              <w:divBdr>
                <w:top w:val="none" w:sz="0" w:space="0" w:color="auto"/>
                <w:left w:val="none" w:sz="0" w:space="0" w:color="auto"/>
                <w:bottom w:val="none" w:sz="0" w:space="0" w:color="auto"/>
                <w:right w:val="none" w:sz="0" w:space="0" w:color="auto"/>
              </w:divBdr>
            </w:div>
            <w:div w:id="752429745">
              <w:marLeft w:val="0"/>
              <w:marRight w:val="0"/>
              <w:marTop w:val="0"/>
              <w:marBottom w:val="0"/>
              <w:divBdr>
                <w:top w:val="none" w:sz="0" w:space="0" w:color="auto"/>
                <w:left w:val="none" w:sz="0" w:space="0" w:color="auto"/>
                <w:bottom w:val="none" w:sz="0" w:space="0" w:color="auto"/>
                <w:right w:val="none" w:sz="0" w:space="0" w:color="auto"/>
              </w:divBdr>
            </w:div>
            <w:div w:id="772239722">
              <w:marLeft w:val="0"/>
              <w:marRight w:val="0"/>
              <w:marTop w:val="0"/>
              <w:marBottom w:val="0"/>
              <w:divBdr>
                <w:top w:val="none" w:sz="0" w:space="0" w:color="auto"/>
                <w:left w:val="none" w:sz="0" w:space="0" w:color="auto"/>
                <w:bottom w:val="none" w:sz="0" w:space="0" w:color="auto"/>
                <w:right w:val="none" w:sz="0" w:space="0" w:color="auto"/>
              </w:divBdr>
            </w:div>
            <w:div w:id="978151147">
              <w:marLeft w:val="0"/>
              <w:marRight w:val="0"/>
              <w:marTop w:val="0"/>
              <w:marBottom w:val="0"/>
              <w:divBdr>
                <w:top w:val="none" w:sz="0" w:space="0" w:color="auto"/>
                <w:left w:val="none" w:sz="0" w:space="0" w:color="auto"/>
                <w:bottom w:val="none" w:sz="0" w:space="0" w:color="auto"/>
                <w:right w:val="none" w:sz="0" w:space="0" w:color="auto"/>
              </w:divBdr>
            </w:div>
            <w:div w:id="1621835224">
              <w:marLeft w:val="0"/>
              <w:marRight w:val="0"/>
              <w:marTop w:val="0"/>
              <w:marBottom w:val="0"/>
              <w:divBdr>
                <w:top w:val="none" w:sz="0" w:space="0" w:color="auto"/>
                <w:left w:val="none" w:sz="0" w:space="0" w:color="auto"/>
                <w:bottom w:val="none" w:sz="0" w:space="0" w:color="auto"/>
                <w:right w:val="none" w:sz="0" w:space="0" w:color="auto"/>
              </w:divBdr>
            </w:div>
            <w:div w:id="1625115198">
              <w:marLeft w:val="0"/>
              <w:marRight w:val="0"/>
              <w:marTop w:val="0"/>
              <w:marBottom w:val="0"/>
              <w:divBdr>
                <w:top w:val="none" w:sz="0" w:space="0" w:color="auto"/>
                <w:left w:val="none" w:sz="0" w:space="0" w:color="auto"/>
                <w:bottom w:val="none" w:sz="0" w:space="0" w:color="auto"/>
                <w:right w:val="none" w:sz="0" w:space="0" w:color="auto"/>
              </w:divBdr>
            </w:div>
            <w:div w:id="1815831018">
              <w:marLeft w:val="0"/>
              <w:marRight w:val="0"/>
              <w:marTop w:val="0"/>
              <w:marBottom w:val="0"/>
              <w:divBdr>
                <w:top w:val="none" w:sz="0" w:space="0" w:color="auto"/>
                <w:left w:val="none" w:sz="0" w:space="0" w:color="auto"/>
                <w:bottom w:val="none" w:sz="0" w:space="0" w:color="auto"/>
                <w:right w:val="none" w:sz="0" w:space="0" w:color="auto"/>
              </w:divBdr>
            </w:div>
            <w:div w:id="1825537629">
              <w:marLeft w:val="0"/>
              <w:marRight w:val="0"/>
              <w:marTop w:val="0"/>
              <w:marBottom w:val="0"/>
              <w:divBdr>
                <w:top w:val="none" w:sz="0" w:space="0" w:color="auto"/>
                <w:left w:val="none" w:sz="0" w:space="0" w:color="auto"/>
                <w:bottom w:val="none" w:sz="0" w:space="0" w:color="auto"/>
                <w:right w:val="none" w:sz="0" w:space="0" w:color="auto"/>
              </w:divBdr>
            </w:div>
            <w:div w:id="1850212732">
              <w:marLeft w:val="0"/>
              <w:marRight w:val="0"/>
              <w:marTop w:val="0"/>
              <w:marBottom w:val="0"/>
              <w:divBdr>
                <w:top w:val="none" w:sz="0" w:space="0" w:color="auto"/>
                <w:left w:val="none" w:sz="0" w:space="0" w:color="auto"/>
                <w:bottom w:val="none" w:sz="0" w:space="0" w:color="auto"/>
                <w:right w:val="none" w:sz="0" w:space="0" w:color="auto"/>
              </w:divBdr>
            </w:div>
            <w:div w:id="194912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54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9.png" Id="rId21" /><Relationship Type="http://schemas.openxmlformats.org/officeDocument/2006/relationships/footer" Target="footer4.xml" Id="rId55" /><Relationship Type="http://schemas.openxmlformats.org/officeDocument/2006/relationships/image" Target="media/image46.png" Id="rId63"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4.png" Id="rId16" /><Relationship Type="http://schemas.openxmlformats.org/officeDocument/2006/relationships/image" Target="media/image17.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3.xml" Id="rId11" /><Relationship Type="http://schemas.openxmlformats.org/officeDocument/2006/relationships/image" Target="media/image41.png" Id="rId58" /><Relationship Type="http://schemas.openxmlformats.org/officeDocument/2006/relationships/fontTable" Target="fontTable.xml" Id="rId66" /><Relationship Type="http://schemas.openxmlformats.org/officeDocument/2006/relationships/webSettings" Target="webSettings.xml" Id="rId5" /><Relationship Type="http://schemas.openxmlformats.org/officeDocument/2006/relationships/image" Target="media/image16.png" Id="rId28" /><Relationship Type="http://schemas.openxmlformats.org/officeDocument/2006/relationships/footer" Target="footer5.xml" Id="rId57" /><Relationship Type="http://schemas.openxmlformats.org/officeDocument/2006/relationships/image" Target="media/image44.png" Id="rId61" /><Relationship Type="http://schemas.openxmlformats.org/officeDocument/2006/relationships/header" Target="header1.xml" Id="rId10" /><Relationship Type="http://schemas.openxmlformats.org/officeDocument/2006/relationships/image" Target="media/image40.png" Id="rId52" /><Relationship Type="http://schemas.openxmlformats.org/officeDocument/2006/relationships/image" Target="media/image43.png" Id="rId60" /><Relationship Type="http://schemas.openxmlformats.org/officeDocument/2006/relationships/image" Target="media/image48.png" Id="rId65" /><Relationship Type="http://schemas.openxmlformats.org/officeDocument/2006/relationships/settings" Target="settings.xml" Id="rId4" /><Relationship Type="http://schemas.openxmlformats.org/officeDocument/2006/relationships/footer" Target="footer2.xml" Id="rId9" /><Relationship Type="http://schemas.openxmlformats.org/officeDocument/2006/relationships/header" Target="header4.xml" Id="rId56" /><Relationship Type="http://schemas.openxmlformats.org/officeDocument/2006/relationships/image" Target="media/image47.png" Id="rId64" /><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header" Target="header2.xml" Id="rId12" /><Relationship Type="http://schemas.openxmlformats.org/officeDocument/2006/relationships/image" Target="media/image42.png" Id="rId59" /><Relationship Type="http://schemas.openxmlformats.org/officeDocument/2006/relationships/theme" Target="theme/theme1.xml" Id="rId67" /><Relationship Type="http://schemas.openxmlformats.org/officeDocument/2006/relationships/image" Target="media/image8.png" Id="rId20" /><Relationship Type="http://schemas.openxmlformats.org/officeDocument/2006/relationships/header" Target="header3.xml" Id="rId54" /><Relationship Type="http://schemas.openxmlformats.org/officeDocument/2006/relationships/image" Target="media/image45.png" Id="rId62" /><Relationship Type="http://schemas.openxmlformats.org/officeDocument/2006/relationships/image" Target="/media/image31.png" Id="rId1984988019" /><Relationship Type="http://schemas.openxmlformats.org/officeDocument/2006/relationships/image" Target="/media/image32.png" Id="rId82314362" /><Relationship Type="http://schemas.openxmlformats.org/officeDocument/2006/relationships/image" Target="/media/image33.png" Id="rId553629810" /><Relationship Type="http://schemas.openxmlformats.org/officeDocument/2006/relationships/image" Target="/media/image34.png" Id="rId344647442" /><Relationship Type="http://schemas.openxmlformats.org/officeDocument/2006/relationships/image" Target="/media/image35.png" Id="rId1357123940" /><Relationship Type="http://schemas.openxmlformats.org/officeDocument/2006/relationships/image" Target="/media/image36.png" Id="rId660250791" /><Relationship Type="http://schemas.openxmlformats.org/officeDocument/2006/relationships/image" Target="/media/image37.png" Id="rId807128423" /><Relationship Type="http://schemas.openxmlformats.org/officeDocument/2006/relationships/image" Target="/media/image38.png" Id="rId1522409917" /><Relationship Type="http://schemas.openxmlformats.org/officeDocument/2006/relationships/image" Target="/media/image39.png" Id="rId16821186" /><Relationship Type="http://schemas.openxmlformats.org/officeDocument/2006/relationships/image" Target="/media/image3a.png" Id="rId288731236" /><Relationship Type="http://schemas.openxmlformats.org/officeDocument/2006/relationships/image" Target="/media/image3b.png" Id="rId2106489053" /><Relationship Type="http://schemas.openxmlformats.org/officeDocument/2006/relationships/image" Target="/media/image3c.png" Id="rId1070593164" /><Relationship Type="http://schemas.openxmlformats.org/officeDocument/2006/relationships/image" Target="/media/image3d.png" Id="rId1784874185" /><Relationship Type="http://schemas.openxmlformats.org/officeDocument/2006/relationships/image" Target="/media/image3e.png" Id="rId1349259925" /><Relationship Type="http://schemas.openxmlformats.org/officeDocument/2006/relationships/hyperlink" Target="https://help.asana.com/s/article/navigating-asana?language=en_US" TargetMode="External" Id="R49e05dc6f4664b3e" /><Relationship Type="http://schemas.openxmlformats.org/officeDocument/2006/relationships/hyperlink" Target="https://trello.com/uk/guide/trello-101" TargetMode="External" Id="R116aedbc002b409d" /><Relationship Type="http://schemas.openxmlformats.org/officeDocument/2006/relationships/hyperlink" Target="https://trello.com/uk/guide/trello-101" TargetMode="External" Id="R3e05d4c85aa0422f" /><Relationship Type="http://schemas.openxmlformats.org/officeDocument/2006/relationships/hyperlink" Target="https://help.asana.com/s/article/navigating-asana?language=en_US" TargetMode="External" Id="R1b3241793ad9477d" /><Relationship Type="http://schemas.openxmlformats.org/officeDocument/2006/relationships/hyperlink" Target="https://help.asana.com/s/article/navigating-asana?language=en_US" TargetMode="External" Id="R58f9cdc742d14961" /><Relationship Type="http://schemas.openxmlformats.org/officeDocument/2006/relationships/hyperlink" Target="https://uk.wikipedia.org/wiki/%D0%9C%D0%BE%D0%B4%D0%B5%D0%BB%D1%96_%D0%B1%D0%B0%D0%B7_%D0%B4%D0%B0%D0%BD%D0%B8%D1%85" TargetMode="External" Id="R143b4d933f54478e" /><Relationship Type="http://schemas.microsoft.com/office/2020/10/relationships/intelligence" Target="intelligence2.xml" Id="R0035765711e54d3e"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E9339C-AD35-4424-BAB0-564AB4E0FC5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CHONG</dc:title>
  <dc:subject>CHONG</dc:subject>
  <dc:creator>CHONG</dc:creator>
  <keywords>CHONG</keywords>
  <dc:description>CHONG</dc:description>
  <lastModifiedBy>Ку Ку</lastModifiedBy>
  <revision>837</revision>
  <lastPrinted>2024-06-17T14:29:00.0000000Z</lastPrinted>
  <dcterms:created xsi:type="dcterms:W3CDTF">2021-12-22T12:51:00.0000000Z</dcterms:created>
  <dcterms:modified xsi:type="dcterms:W3CDTF">2025-05-25T23:06:48.6393016Z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HONG">
    <vt:lpwstr>CHONG</vt:lpwstr>
  </property>
</Properties>
</file>